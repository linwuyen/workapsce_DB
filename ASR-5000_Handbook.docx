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7A09A7" w:rsidRPr="001E72F1" w:rsidRDefault="007A09A7">
      <w:pPr>
        <w:rPr>
          <w:rFonts w:ascii="Times New Roman" w:eastAsia="標楷體" w:hAnsi="Times New Roman"/>
          <w:b/>
        </w:rPr>
      </w:pPr>
      <w:r w:rsidRPr="001E72F1">
        <w:rPr>
          <w:rFonts w:ascii="Times New Roman" w:eastAsia="標楷體" w:hAnsi="Times New Roman"/>
          <w:b/>
        </w:rPr>
        <w:t>Revision History</w:t>
      </w:r>
      <w:r w:rsidR="00183C7B">
        <w:rPr>
          <w:rFonts w:ascii="Times New Roman" w:eastAsia="標楷體" w:hAnsi="Times New Roman"/>
          <w:b/>
        </w:rPr>
        <w:t>：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728"/>
        <w:gridCol w:w="1080"/>
        <w:gridCol w:w="7400"/>
      </w:tblGrid>
      <w:tr w:rsidR="007A09A7" w:rsidRPr="001E72F1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A09A7" w:rsidRPr="001E72F1" w:rsidRDefault="007A09A7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1E72F1">
              <w:rPr>
                <w:rFonts w:ascii="Times New Roman" w:eastAsia="標楷體" w:hAnsi="Times New Roman"/>
                <w:b/>
              </w:rP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A09A7" w:rsidRPr="001E72F1" w:rsidRDefault="007A09A7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1E72F1">
              <w:rPr>
                <w:rFonts w:ascii="Times New Roman" w:eastAsia="標楷體" w:hAnsi="Times New Roman"/>
                <w:b/>
              </w:rPr>
              <w:t>Version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09A7" w:rsidRPr="001E72F1" w:rsidRDefault="007A09A7">
            <w:pPr>
              <w:jc w:val="center"/>
              <w:rPr>
                <w:rFonts w:ascii="Times New Roman" w:eastAsia="標楷體" w:hAnsi="Times New Roman"/>
              </w:rPr>
            </w:pPr>
            <w:r w:rsidRPr="001E72F1">
              <w:rPr>
                <w:rFonts w:ascii="Times New Roman" w:eastAsia="標楷體" w:hAnsi="Times New Roman"/>
                <w:b/>
              </w:rPr>
              <w:t>Revision</w:t>
            </w:r>
          </w:p>
        </w:tc>
      </w:tr>
      <w:tr w:rsidR="007A09A7" w:rsidRPr="001E72F1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A09A7" w:rsidRPr="006C6459" w:rsidRDefault="00AE689C" w:rsidP="00916CF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6C6459">
              <w:rPr>
                <w:rFonts w:ascii="Times New Roman" w:eastAsia="標楷體" w:hAnsi="Times New Roman" w:hint="eastAsia"/>
                <w:b/>
                <w:sz w:val="20"/>
              </w:rPr>
              <w:t>20210</w:t>
            </w:r>
            <w:r w:rsidR="003A3473" w:rsidRPr="006C6459">
              <w:rPr>
                <w:rFonts w:ascii="Times New Roman" w:eastAsia="標楷體" w:hAnsi="Times New Roman"/>
                <w:b/>
                <w:sz w:val="20"/>
              </w:rPr>
              <w:t>711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A09A7" w:rsidRPr="006C6459" w:rsidRDefault="008041CD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>
              <w:rPr>
                <w:rFonts w:ascii="Times New Roman" w:eastAsia="標楷體" w:hAnsi="Times New Roman"/>
                <w:b/>
                <w:sz w:val="20"/>
              </w:rPr>
              <w:t>x8000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09A7" w:rsidRPr="00C70099" w:rsidRDefault="005C6372" w:rsidP="00924EAB">
            <w:pPr>
              <w:pStyle w:val="affc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70099">
              <w:rPr>
                <w:rFonts w:ascii="Times New Roman" w:eastAsia="標楷體" w:hAnsi="Times New Roman"/>
                <w:b/>
                <w:sz w:val="20"/>
              </w:rPr>
              <w:t>初版。</w:t>
            </w:r>
          </w:p>
        </w:tc>
      </w:tr>
      <w:tr w:rsidR="003A3473" w:rsidRPr="001E72F1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616D01" w:rsidRDefault="006C6459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616D01">
              <w:rPr>
                <w:rFonts w:ascii="Times New Roman" w:eastAsia="標楷體" w:hAnsi="Times New Roman"/>
                <w:b/>
                <w:sz w:val="20"/>
              </w:rPr>
              <w:t>0211005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616D01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3473" w:rsidRPr="00616D01" w:rsidRDefault="00C70099" w:rsidP="00924EAB">
            <w:pPr>
              <w:pStyle w:val="affc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proofErr w:type="gramStart"/>
            <w:r w:rsidRPr="00616D01">
              <w:rPr>
                <w:rFonts w:ascii="Times New Roman" w:eastAsia="標楷體" w:hAnsi="Times New Roman" w:hint="eastAsia"/>
                <w:b/>
                <w:sz w:val="20"/>
              </w:rPr>
              <w:t>校驗碼機制</w:t>
            </w:r>
            <w:proofErr w:type="gramEnd"/>
          </w:p>
          <w:p w:rsidR="00C70099" w:rsidRPr="00616D01" w:rsidRDefault="00C70099" w:rsidP="00924EAB">
            <w:pPr>
              <w:pStyle w:val="affc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b/>
                <w:sz w:val="20"/>
              </w:rPr>
              <w:t>寫入暫存器流程修改</w:t>
            </w:r>
          </w:p>
          <w:p w:rsidR="00C70099" w:rsidRPr="00616D01" w:rsidRDefault="00C70099" w:rsidP="00924EAB">
            <w:pPr>
              <w:pStyle w:val="affc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b/>
                <w:sz w:val="20"/>
              </w:rPr>
              <w:t>讀寫範例說明及圖例修改</w:t>
            </w:r>
          </w:p>
        </w:tc>
      </w:tr>
      <w:tr w:rsidR="003A3473" w:rsidRPr="001E72F1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4761E2" w:rsidRDefault="00616D01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4761E2">
              <w:rPr>
                <w:rFonts w:ascii="Times New Roman" w:eastAsia="標楷體" w:hAnsi="Times New Roman"/>
                <w:b/>
                <w:sz w:val="20"/>
              </w:rPr>
              <w:t>0211006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4761E2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3473" w:rsidRPr="004761E2" w:rsidRDefault="00616D01" w:rsidP="00924EAB">
            <w:pPr>
              <w:pStyle w:val="affc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修正部分筆誤</w:t>
            </w:r>
          </w:p>
          <w:p w:rsidR="00616D01" w:rsidRPr="004761E2" w:rsidRDefault="00616D01" w:rsidP="00924EAB">
            <w:pPr>
              <w:pStyle w:val="affc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韌體更新說明修正</w:t>
            </w:r>
          </w:p>
          <w:p w:rsidR="00154471" w:rsidRPr="004761E2" w:rsidRDefault="00154471" w:rsidP="00924EAB">
            <w:pPr>
              <w:pStyle w:val="affc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V</w:t>
            </w:r>
            <w:r w:rsidRPr="004761E2">
              <w:rPr>
                <w:rFonts w:ascii="Times New Roman" w:eastAsia="標楷體" w:hAnsi="Times New Roman"/>
                <w:b/>
                <w:sz w:val="20"/>
              </w:rPr>
              <w:t>/I Raw Data</w:t>
            </w: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操作說明加</w:t>
            </w:r>
            <w:proofErr w:type="gramStart"/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註</w:t>
            </w:r>
            <w:proofErr w:type="gramEnd"/>
          </w:p>
          <w:p w:rsidR="00154471" w:rsidRPr="004761E2" w:rsidRDefault="004F7465" w:rsidP="00924EAB">
            <w:pPr>
              <w:pStyle w:val="affc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暫存器位址</w:t>
            </w: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4761E2">
              <w:rPr>
                <w:rFonts w:ascii="Times New Roman" w:eastAsia="標楷體" w:hAnsi="Times New Roman"/>
                <w:b/>
                <w:sz w:val="20"/>
              </w:rPr>
              <w:t>x1000 VRaw Data</w:t>
            </w: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、</w:t>
            </w: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4761E2">
              <w:rPr>
                <w:rFonts w:ascii="Times New Roman" w:eastAsia="標楷體" w:hAnsi="Times New Roman"/>
                <w:b/>
                <w:sz w:val="20"/>
              </w:rPr>
              <w:t>x2000 I Raw Data</w:t>
            </w: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及</w:t>
            </w: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4761E2">
              <w:rPr>
                <w:rFonts w:ascii="Times New Roman" w:eastAsia="標楷體" w:hAnsi="Times New Roman"/>
                <w:b/>
                <w:sz w:val="20"/>
              </w:rPr>
              <w:t>x3000 Wave Data</w:t>
            </w: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格式為</w:t>
            </w: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I</w:t>
            </w:r>
            <w:r w:rsidRPr="004761E2">
              <w:rPr>
                <w:rFonts w:ascii="Times New Roman" w:eastAsia="標楷體" w:hAnsi="Times New Roman"/>
                <w:b/>
                <w:sz w:val="20"/>
              </w:rPr>
              <w:t>nt16</w:t>
            </w:r>
          </w:p>
        </w:tc>
      </w:tr>
      <w:tr w:rsidR="003A3473" w:rsidRPr="001E72F1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387DC5" w:rsidRDefault="004761E2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387DC5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387DC5">
              <w:rPr>
                <w:rFonts w:ascii="Times New Roman" w:eastAsia="標楷體" w:hAnsi="Times New Roman"/>
                <w:b/>
                <w:sz w:val="20"/>
              </w:rPr>
              <w:t>0211008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387DC5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761E2" w:rsidRPr="00387DC5" w:rsidRDefault="004761E2" w:rsidP="00924EAB">
            <w:pPr>
              <w:pStyle w:val="affc"/>
              <w:numPr>
                <w:ilvl w:val="0"/>
                <w:numId w:val="2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387DC5">
              <w:rPr>
                <w:rFonts w:ascii="Times New Roman" w:eastAsia="標楷體" w:hAnsi="Times New Roman" w:hint="eastAsia"/>
                <w:b/>
                <w:sz w:val="20"/>
              </w:rPr>
              <w:t>修正版本資訊及部分文字</w:t>
            </w:r>
          </w:p>
          <w:p w:rsidR="004761E2" w:rsidRPr="00387DC5" w:rsidRDefault="004761E2" w:rsidP="00924EAB">
            <w:pPr>
              <w:pStyle w:val="affc"/>
              <w:numPr>
                <w:ilvl w:val="0"/>
                <w:numId w:val="2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387DC5">
              <w:rPr>
                <w:rFonts w:ascii="Times New Roman" w:eastAsia="標楷體" w:hAnsi="Times New Roman" w:hint="eastAsia"/>
                <w:b/>
                <w:sz w:val="20"/>
              </w:rPr>
              <w:t>更新系統方塊圖</w:t>
            </w:r>
          </w:p>
        </w:tc>
      </w:tr>
      <w:tr w:rsidR="003A3473" w:rsidRPr="001E72F1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F516CD" w:rsidRDefault="00387DC5" w:rsidP="00E5575B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20211</w:t>
            </w:r>
            <w:r w:rsidR="00E5575B" w:rsidRPr="00F516CD">
              <w:rPr>
                <w:rFonts w:ascii="Times New Roman" w:eastAsia="標楷體" w:hAnsi="Times New Roman"/>
                <w:b/>
                <w:sz w:val="20"/>
              </w:rPr>
              <w:t>202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F516CD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7960" w:rsidRPr="00F516CD" w:rsidRDefault="00F07960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修正韌體</w:t>
            </w:r>
            <w:r w:rsidR="0089724F" w:rsidRPr="00F516CD">
              <w:rPr>
                <w:rFonts w:ascii="Times New Roman" w:eastAsia="標楷體" w:hAnsi="Times New Roman" w:hint="eastAsia"/>
                <w:b/>
                <w:sz w:val="20"/>
              </w:rPr>
              <w:t>更新說明</w:t>
            </w:r>
          </w:p>
          <w:p w:rsidR="003A3473" w:rsidRPr="00F516CD" w:rsidRDefault="004E4718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x0402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 xml:space="preserve"> C2000 Al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arm Status</w:t>
            </w:r>
            <w:r w:rsidR="00CC06BA" w:rsidRPr="00F516CD">
              <w:rPr>
                <w:rFonts w:ascii="Times New Roman" w:eastAsia="標楷體" w:hAnsi="Times New Roman" w:hint="eastAsia"/>
                <w:b/>
                <w:sz w:val="20"/>
              </w:rPr>
              <w:t>，</w:t>
            </w:r>
            <w:r w:rsidR="00177A0E" w:rsidRPr="00F516CD">
              <w:rPr>
                <w:rFonts w:ascii="Times New Roman" w:eastAsia="標楷體" w:hAnsi="Times New Roman" w:hint="eastAsia"/>
                <w:b/>
                <w:sz w:val="20"/>
              </w:rPr>
              <w:t>內部定義修改</w:t>
            </w:r>
            <w:r w:rsidR="00177A0E" w:rsidRPr="00F516CD">
              <w:rPr>
                <w:rFonts w:ascii="Times New Roman" w:eastAsia="標楷體" w:hAnsi="Times New Roman" w:hint="eastAsia"/>
                <w:b/>
                <w:sz w:val="20"/>
              </w:rPr>
              <w:t>f</w:t>
            </w:r>
            <w:r w:rsidR="00177A0E" w:rsidRPr="00F516CD">
              <w:rPr>
                <w:rFonts w:ascii="Times New Roman" w:eastAsia="標楷體" w:hAnsi="Times New Roman"/>
                <w:b/>
                <w:sz w:val="20"/>
              </w:rPr>
              <w:t>or ASR-5000</w:t>
            </w:r>
            <w:r w:rsidR="00177A0E" w:rsidRPr="00F516CD">
              <w:rPr>
                <w:rFonts w:ascii="Times New Roman" w:eastAsia="標楷體" w:hAnsi="Times New Roman" w:hint="eastAsia"/>
                <w:b/>
                <w:sz w:val="20"/>
              </w:rPr>
              <w:t>電路</w:t>
            </w:r>
          </w:p>
          <w:p w:rsidR="0038517F" w:rsidRPr="00F516CD" w:rsidRDefault="0038517F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x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 xml:space="preserve">0422 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 xml:space="preserve">C2000 CMD_DATA CheckSum 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取消</w:t>
            </w:r>
          </w:p>
          <w:p w:rsidR="00AD080E" w:rsidRPr="00F516CD" w:rsidRDefault="00CF25C6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 xml:space="preserve">x0704 </w:t>
            </w:r>
            <w:r w:rsidR="00CC06BA" w:rsidRPr="00F516CD">
              <w:rPr>
                <w:rFonts w:ascii="Times New Roman" w:eastAsia="標楷體" w:hAnsi="Times New Roman"/>
                <w:b/>
                <w:sz w:val="20"/>
              </w:rPr>
              <w:t>External AD</w:t>
            </w:r>
            <w:r w:rsidR="00CC06BA" w:rsidRPr="00F516CD">
              <w:rPr>
                <w:rFonts w:ascii="Times New Roman" w:eastAsia="標楷體" w:hAnsi="Times New Roman" w:hint="eastAsia"/>
                <w:b/>
                <w:sz w:val="20"/>
              </w:rPr>
              <w:t>，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修改為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U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int16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格式</w:t>
            </w:r>
          </w:p>
          <w:p w:rsidR="0038517F" w:rsidRPr="00F516CD" w:rsidRDefault="0038517F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 xml:space="preserve">x0800 Update C2000 Setting 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取消</w:t>
            </w:r>
          </w:p>
          <w:p w:rsidR="00CF25C6" w:rsidRPr="00F516CD" w:rsidRDefault="00CF25C6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x0904 Output Range Set</w:t>
            </w:r>
            <w:r w:rsidR="0038517F" w:rsidRPr="00F516CD">
              <w:rPr>
                <w:rFonts w:ascii="Times New Roman" w:eastAsia="標楷體" w:hAnsi="Times New Roman"/>
                <w:b/>
                <w:sz w:val="20"/>
              </w:rPr>
              <w:t xml:space="preserve"> 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取消，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ASR-5000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會根據機種自動切換</w:t>
            </w:r>
          </w:p>
          <w:p w:rsidR="00494D18" w:rsidRPr="00F516CD" w:rsidRDefault="00494D18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x0924 Output relay Enable/Disable</w:t>
            </w:r>
            <w:r w:rsidR="0038517F" w:rsidRPr="00F516CD">
              <w:rPr>
                <w:rFonts w:ascii="Times New Roman" w:eastAsia="標楷體" w:hAnsi="Times New Roman"/>
                <w:b/>
                <w:sz w:val="20"/>
              </w:rPr>
              <w:t xml:space="preserve"> 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取消，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ASR-5000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沒有輸出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R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elay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控制</w:t>
            </w:r>
          </w:p>
          <w:p w:rsidR="00CA59A9" w:rsidRPr="00F516CD" w:rsidRDefault="00CA59A9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0x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0953 Model Type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，加入說明</w:t>
            </w:r>
          </w:p>
          <w:p w:rsidR="00CC06BA" w:rsidRPr="00F516CD" w:rsidRDefault="00CC06BA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0x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0974 Clear Sequence CheckSum</w:t>
            </w:r>
            <w:r w:rsidR="0038517F" w:rsidRPr="00F516CD">
              <w:rPr>
                <w:rFonts w:ascii="Times New Roman" w:eastAsia="標楷體" w:hAnsi="Times New Roman"/>
                <w:b/>
                <w:sz w:val="20"/>
              </w:rPr>
              <w:t xml:space="preserve"> 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取消</w:t>
            </w:r>
          </w:p>
          <w:p w:rsidR="00A96647" w:rsidRPr="00F516CD" w:rsidRDefault="00A96647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x1000~0x1FFF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 xml:space="preserve"> V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 xml:space="preserve"> Raw Data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及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x2000~0x2FFF I Raw Data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修改為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U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int16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格式</w:t>
            </w:r>
          </w:p>
        </w:tc>
      </w:tr>
      <w:tr w:rsidR="003A3473" w:rsidRPr="001E72F1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C454FB" w:rsidRDefault="00F516CD" w:rsidP="00671D7E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202202</w:t>
            </w:r>
            <w:r w:rsidR="00671D7E" w:rsidRPr="00C454FB">
              <w:rPr>
                <w:rFonts w:ascii="Times New Roman" w:eastAsia="標楷體" w:hAnsi="Times New Roman" w:hint="eastAsia"/>
                <w:b/>
                <w:sz w:val="20"/>
              </w:rP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C454FB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3473" w:rsidRPr="00C454FB" w:rsidRDefault="00F516CD" w:rsidP="00924EAB">
            <w:pPr>
              <w:pStyle w:val="affc"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454FB">
              <w:rPr>
                <w:rFonts w:ascii="Times New Roman" w:eastAsia="標楷體" w:hAnsi="Times New Roman"/>
                <w:b/>
                <w:sz w:val="20"/>
              </w:rPr>
              <w:t>0x0421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SDRAM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及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EEPROM Ch</w:t>
            </w:r>
            <w:r w:rsidRPr="00C454FB">
              <w:rPr>
                <w:rFonts w:ascii="Times New Roman" w:eastAsia="標楷體" w:hAnsi="Times New Roman"/>
                <w:b/>
                <w:sz w:val="20"/>
              </w:rPr>
              <w:t>eck</w:t>
            </w:r>
            <w:r w:rsidR="00671D7E" w:rsidRPr="00C454FB">
              <w:rPr>
                <w:rFonts w:ascii="Times New Roman" w:eastAsia="標楷體" w:hAnsi="Times New Roman" w:hint="eastAsia"/>
                <w:b/>
                <w:sz w:val="20"/>
              </w:rPr>
              <w:t>定義</w:t>
            </w:r>
          </w:p>
          <w:p w:rsidR="00F516CD" w:rsidRPr="00C454FB" w:rsidRDefault="00714FCE" w:rsidP="00924EAB">
            <w:pPr>
              <w:pStyle w:val="affc"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454FB">
              <w:rPr>
                <w:rFonts w:ascii="Times New Roman" w:eastAsia="標楷體" w:hAnsi="Times New Roman"/>
                <w:b/>
                <w:sz w:val="20"/>
              </w:rPr>
              <w:t>x0402 bit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定義調整</w:t>
            </w:r>
            <w:r w:rsidR="00671D7E" w:rsidRPr="00C454FB">
              <w:rPr>
                <w:rFonts w:ascii="Times New Roman" w:eastAsia="標楷體" w:hAnsi="Times New Roman" w:hint="eastAsia"/>
                <w:b/>
                <w:sz w:val="20"/>
              </w:rPr>
              <w:t>盡量與</w:t>
            </w:r>
            <w:r w:rsidR="00671D7E" w:rsidRPr="00C454FB">
              <w:rPr>
                <w:rFonts w:ascii="Times New Roman" w:eastAsia="標楷體" w:hAnsi="Times New Roman" w:hint="eastAsia"/>
                <w:b/>
                <w:sz w:val="20"/>
              </w:rPr>
              <w:t>A</w:t>
            </w:r>
            <w:r w:rsidR="00671D7E" w:rsidRPr="00C454FB">
              <w:rPr>
                <w:rFonts w:ascii="Times New Roman" w:eastAsia="標楷體" w:hAnsi="Times New Roman"/>
                <w:b/>
                <w:sz w:val="20"/>
              </w:rPr>
              <w:t>SR-2000</w:t>
            </w:r>
            <w:r w:rsidR="00671D7E" w:rsidRPr="00C454FB">
              <w:rPr>
                <w:rFonts w:ascii="Times New Roman" w:eastAsia="標楷體" w:hAnsi="Times New Roman" w:hint="eastAsia"/>
                <w:b/>
                <w:sz w:val="20"/>
              </w:rPr>
              <w:t>編排一致</w:t>
            </w:r>
          </w:p>
          <w:p w:rsidR="00671D7E" w:rsidRPr="00C454FB" w:rsidRDefault="0063205F" w:rsidP="00924EAB">
            <w:pPr>
              <w:pStyle w:val="affc"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="00671D7E" w:rsidRPr="00C454FB">
              <w:rPr>
                <w:rFonts w:ascii="Times New Roman" w:eastAsia="標楷體" w:hAnsi="Times New Roman" w:hint="eastAsia"/>
                <w:b/>
                <w:sz w:val="20"/>
              </w:rPr>
              <w:t>校正流程相關位址</w:t>
            </w:r>
          </w:p>
          <w:p w:rsidR="0063205F" w:rsidRPr="00C454FB" w:rsidRDefault="0063205F" w:rsidP="00671D7E">
            <w:pPr>
              <w:pStyle w:val="affc"/>
              <w:ind w:leftChars="0" w:left="360"/>
              <w:rPr>
                <w:rFonts w:ascii="Times New Roman" w:eastAsia="標楷體" w:hAnsi="Times New Roman"/>
                <w:b/>
                <w:sz w:val="20"/>
              </w:rPr>
            </w:pP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454FB">
              <w:rPr>
                <w:rFonts w:ascii="Times New Roman" w:eastAsia="標楷體" w:hAnsi="Times New Roman"/>
                <w:b/>
                <w:sz w:val="20"/>
              </w:rPr>
              <w:t>x094D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、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454FB">
              <w:rPr>
                <w:rFonts w:ascii="Times New Roman" w:eastAsia="標楷體" w:hAnsi="Times New Roman"/>
                <w:b/>
                <w:sz w:val="20"/>
              </w:rPr>
              <w:t>x094E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、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454FB">
              <w:rPr>
                <w:rFonts w:ascii="Times New Roman" w:eastAsia="標楷體" w:hAnsi="Times New Roman"/>
                <w:b/>
                <w:sz w:val="20"/>
              </w:rPr>
              <w:t>x094F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、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454FB">
              <w:rPr>
                <w:rFonts w:ascii="Times New Roman" w:eastAsia="標楷體" w:hAnsi="Times New Roman"/>
                <w:b/>
                <w:sz w:val="20"/>
              </w:rPr>
              <w:t>x0950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、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454FB">
              <w:rPr>
                <w:rFonts w:ascii="Times New Roman" w:eastAsia="標楷體" w:hAnsi="Times New Roman"/>
                <w:b/>
                <w:sz w:val="20"/>
              </w:rPr>
              <w:t>x0954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、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454FB">
              <w:rPr>
                <w:rFonts w:ascii="Times New Roman" w:eastAsia="標楷體" w:hAnsi="Times New Roman"/>
                <w:b/>
                <w:sz w:val="20"/>
              </w:rPr>
              <w:t>x0955</w:t>
            </w:r>
          </w:p>
        </w:tc>
      </w:tr>
      <w:tr w:rsidR="003A3473" w:rsidRPr="001E72F1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1C0F93" w:rsidRDefault="00C0762C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1C0F93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1C0F93">
              <w:rPr>
                <w:rFonts w:ascii="Times New Roman" w:eastAsia="標楷體" w:hAnsi="Times New Roman"/>
                <w:b/>
                <w:sz w:val="20"/>
              </w:rPr>
              <w:t>0220607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1C0F93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46C86" w:rsidRPr="001C0F93" w:rsidRDefault="00031854" w:rsidP="00924EAB">
            <w:pPr>
              <w:pStyle w:val="affc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1C0F93">
              <w:rPr>
                <w:rFonts w:ascii="Times New Roman" w:eastAsia="標楷體" w:hAnsi="Times New Roman" w:hint="eastAsia"/>
                <w:b/>
                <w:sz w:val="20"/>
              </w:rPr>
              <w:t>新增</w:t>
            </w:r>
            <w:r w:rsidR="00206594" w:rsidRPr="001C0F93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="00206594" w:rsidRPr="001C0F93">
              <w:rPr>
                <w:rFonts w:ascii="Times New Roman" w:eastAsia="標楷體" w:hAnsi="Times New Roman"/>
                <w:b/>
                <w:sz w:val="20"/>
              </w:rPr>
              <w:t>x41A</w:t>
            </w:r>
            <w:r w:rsidR="00B6770E" w:rsidRPr="001C0F93">
              <w:rPr>
                <w:rFonts w:ascii="Times New Roman" w:eastAsia="標楷體" w:hAnsi="Times New Roman" w:hint="eastAsia"/>
                <w:b/>
                <w:sz w:val="20"/>
              </w:rPr>
              <w:t xml:space="preserve"> C2000 Al</w:t>
            </w:r>
            <w:r w:rsidR="00B6770E" w:rsidRPr="001C0F93">
              <w:rPr>
                <w:rFonts w:ascii="Times New Roman" w:eastAsia="標楷體" w:hAnsi="Times New Roman"/>
                <w:b/>
                <w:sz w:val="20"/>
              </w:rPr>
              <w:t>arm</w:t>
            </w:r>
            <w:r w:rsidRPr="001C0F93">
              <w:rPr>
                <w:rFonts w:ascii="Times New Roman" w:eastAsia="標楷體" w:hAnsi="Times New Roman"/>
                <w:b/>
                <w:sz w:val="20"/>
              </w:rPr>
              <w:t xml:space="preserve"> Status2</w:t>
            </w:r>
          </w:p>
          <w:p w:rsidR="00B6770E" w:rsidRPr="001C0F93" w:rsidRDefault="00857844" w:rsidP="00924EAB">
            <w:pPr>
              <w:pStyle w:val="affc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1C0F93">
              <w:rPr>
                <w:rFonts w:ascii="Times New Roman" w:eastAsia="標楷體" w:hAnsi="Times New Roman" w:hint="eastAsia"/>
                <w:b/>
                <w:sz w:val="20"/>
              </w:rPr>
              <w:t>新增</w:t>
            </w:r>
            <w:r w:rsidRPr="001C0F93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1C0F93">
              <w:rPr>
                <w:rFonts w:ascii="Times New Roman" w:eastAsia="標楷體" w:hAnsi="Times New Roman"/>
                <w:b/>
                <w:sz w:val="20"/>
              </w:rPr>
              <w:t>x0927 V Slew Rate</w:t>
            </w:r>
          </w:p>
        </w:tc>
      </w:tr>
      <w:tr w:rsidR="001C0F93" w:rsidRPr="001E72F1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C0F93" w:rsidRPr="00E72185" w:rsidRDefault="001C0F93" w:rsidP="001C0F9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E72185">
              <w:rPr>
                <w:rFonts w:ascii="Times New Roman" w:eastAsia="標楷體" w:hAnsi="Times New Roman"/>
                <w:b/>
                <w:sz w:val="20"/>
              </w:rPr>
              <w:t>0220608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C0F93" w:rsidRPr="00E72185" w:rsidRDefault="001C0F93" w:rsidP="001C0F9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2E20" w:rsidRPr="00E72185" w:rsidRDefault="001C0F93" w:rsidP="00924EAB">
            <w:pPr>
              <w:pStyle w:val="affc"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72185">
              <w:rPr>
                <w:rFonts w:ascii="Times New Roman" w:eastAsia="標楷體" w:hAnsi="Times New Roman"/>
                <w:b/>
                <w:sz w:val="20"/>
              </w:rPr>
              <w:t>x402</w:t>
            </w: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 xml:space="preserve"> C2000 Al</w:t>
            </w:r>
            <w:r w:rsidRPr="00E72185">
              <w:rPr>
                <w:rFonts w:ascii="Times New Roman" w:eastAsia="標楷體" w:hAnsi="Times New Roman"/>
                <w:b/>
                <w:sz w:val="20"/>
              </w:rPr>
              <w:t xml:space="preserve">arm Status </w:t>
            </w:r>
            <w:r w:rsidR="00852E20" w:rsidRPr="00E72185">
              <w:rPr>
                <w:rFonts w:ascii="Times New Roman" w:eastAsia="標楷體" w:hAnsi="Times New Roman" w:hint="eastAsia"/>
                <w:b/>
                <w:sz w:val="20"/>
              </w:rPr>
              <w:t>位址更新為</w:t>
            </w:r>
            <w:r w:rsidR="00852E20" w:rsidRPr="00E72185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="00852E20" w:rsidRPr="00E72185">
              <w:rPr>
                <w:rFonts w:ascii="Times New Roman" w:eastAsia="標楷體" w:hAnsi="Times New Roman"/>
                <w:b/>
                <w:sz w:val="20"/>
              </w:rPr>
              <w:t>x429</w:t>
            </w:r>
          </w:p>
          <w:p w:rsidR="001C0F93" w:rsidRPr="00E72185" w:rsidRDefault="001C0F93" w:rsidP="00924EAB">
            <w:pPr>
              <w:pStyle w:val="affc"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 xml:space="preserve"> 0</w:t>
            </w:r>
            <w:r w:rsidRPr="00E72185">
              <w:rPr>
                <w:rFonts w:ascii="Times New Roman" w:eastAsia="標楷體" w:hAnsi="Times New Roman"/>
                <w:b/>
                <w:sz w:val="20"/>
              </w:rPr>
              <w:t>x4</w:t>
            </w: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>1A C2000 Al</w:t>
            </w:r>
            <w:r w:rsidRPr="00E72185">
              <w:rPr>
                <w:rFonts w:ascii="Times New Roman" w:eastAsia="標楷體" w:hAnsi="Times New Roman"/>
                <w:b/>
                <w:sz w:val="20"/>
              </w:rPr>
              <w:t>arm Status</w:t>
            </w: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 xml:space="preserve"> 2</w:t>
            </w:r>
            <w:r w:rsidR="003D1F58" w:rsidRPr="00E72185">
              <w:rPr>
                <w:rFonts w:ascii="Times New Roman" w:eastAsia="標楷體" w:hAnsi="Times New Roman" w:hint="eastAsia"/>
                <w:b/>
                <w:sz w:val="20"/>
              </w:rPr>
              <w:t>位</w:t>
            </w:r>
            <w:proofErr w:type="gramStart"/>
            <w:r w:rsidR="003D1F58" w:rsidRPr="00E72185">
              <w:rPr>
                <w:rFonts w:ascii="Times New Roman" w:eastAsia="標楷體" w:hAnsi="Times New Roman" w:hint="eastAsia"/>
                <w:b/>
                <w:sz w:val="20"/>
              </w:rPr>
              <w:t>址</w:t>
            </w:r>
            <w:proofErr w:type="gramEnd"/>
            <w:r w:rsidR="00852E20" w:rsidRPr="00E72185">
              <w:rPr>
                <w:rFonts w:ascii="Times New Roman" w:eastAsia="標楷體" w:hAnsi="Times New Roman" w:hint="eastAsia"/>
                <w:b/>
                <w:sz w:val="20"/>
              </w:rPr>
              <w:t>更新為</w:t>
            </w:r>
            <w:r w:rsidR="00852E20" w:rsidRPr="00E72185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="00852E20" w:rsidRPr="00E72185">
              <w:rPr>
                <w:rFonts w:ascii="Times New Roman" w:eastAsia="標楷體" w:hAnsi="Times New Roman"/>
                <w:b/>
                <w:sz w:val="20"/>
              </w:rPr>
              <w:t>x42A</w:t>
            </w:r>
          </w:p>
          <w:p w:rsidR="001C0F93" w:rsidRPr="00E72185" w:rsidRDefault="001C0F93" w:rsidP="00924EAB">
            <w:pPr>
              <w:pStyle w:val="affc"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>Al</w:t>
            </w:r>
            <w:r w:rsidRPr="00E72185">
              <w:rPr>
                <w:rFonts w:ascii="Times New Roman" w:eastAsia="標楷體" w:hAnsi="Times New Roman"/>
                <w:b/>
                <w:sz w:val="20"/>
              </w:rPr>
              <w:t>arm Status</w:t>
            </w: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 xml:space="preserve"> </w:t>
            </w: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>以及</w:t>
            </w: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 xml:space="preserve"> Al</w:t>
            </w:r>
            <w:r w:rsidRPr="00E72185">
              <w:rPr>
                <w:rFonts w:ascii="Times New Roman" w:eastAsia="標楷體" w:hAnsi="Times New Roman"/>
                <w:b/>
                <w:sz w:val="20"/>
              </w:rPr>
              <w:t>arm Status</w:t>
            </w: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 xml:space="preserve"> 2 </w:t>
            </w: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>定義修改</w:t>
            </w:r>
          </w:p>
        </w:tc>
      </w:tr>
      <w:tr w:rsidR="00E72185" w:rsidRPr="001E72F1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2185" w:rsidRPr="00F50525" w:rsidRDefault="00E72185" w:rsidP="001C0F9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F50525">
              <w:rPr>
                <w:rFonts w:ascii="Times New Roman" w:eastAsia="標楷體" w:hAnsi="Times New Roman" w:hint="eastAsia"/>
                <w:b/>
                <w:sz w:val="20"/>
              </w:rPr>
              <w:t>20220610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2185" w:rsidRPr="00F50525" w:rsidRDefault="00E72185" w:rsidP="001C0F9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72185" w:rsidRPr="00F50525" w:rsidRDefault="00E72185" w:rsidP="00924EAB">
            <w:pPr>
              <w:pStyle w:val="affc"/>
              <w:numPr>
                <w:ilvl w:val="0"/>
                <w:numId w:val="2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0525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0525">
              <w:rPr>
                <w:rFonts w:ascii="Times New Roman" w:eastAsia="標楷體" w:hAnsi="Times New Roman"/>
                <w:b/>
                <w:sz w:val="20"/>
              </w:rPr>
              <w:t>x42</w:t>
            </w:r>
            <w:r w:rsidRPr="00F50525">
              <w:rPr>
                <w:rFonts w:ascii="Times New Roman" w:eastAsia="標楷體" w:hAnsi="Times New Roman" w:hint="eastAsia"/>
                <w:b/>
                <w:sz w:val="20"/>
              </w:rPr>
              <w:t>9 C2000 Al</w:t>
            </w:r>
            <w:r w:rsidRPr="00F50525">
              <w:rPr>
                <w:rFonts w:ascii="Times New Roman" w:eastAsia="標楷體" w:hAnsi="Times New Roman"/>
                <w:b/>
                <w:sz w:val="20"/>
              </w:rPr>
              <w:t xml:space="preserve">arm Status </w:t>
            </w:r>
            <w:r w:rsidRPr="00F50525">
              <w:rPr>
                <w:rFonts w:ascii="Times New Roman" w:eastAsia="標楷體" w:hAnsi="Times New Roman" w:hint="eastAsia"/>
                <w:b/>
                <w:sz w:val="20"/>
              </w:rPr>
              <w:t>位址內，修正為</w:t>
            </w:r>
            <w:proofErr w:type="gramStart"/>
            <w:r w:rsidRPr="00F50525">
              <w:rPr>
                <w:rFonts w:ascii="Times New Roman" w:eastAsia="標楷體" w:hAnsi="Times New Roman"/>
                <w:b/>
                <w:sz w:val="20"/>
              </w:rPr>
              <w:t>”</w:t>
            </w:r>
            <w:proofErr w:type="gramEnd"/>
            <w:r w:rsidRPr="00F50525">
              <w:rPr>
                <w:rFonts w:ascii="Times New Roman" w:eastAsia="標楷體" w:hAnsi="Times New Roman"/>
                <w:b/>
                <w:sz w:val="20"/>
              </w:rPr>
              <w:t>DCAC OTP (</w:t>
            </w:r>
            <w:r w:rsidR="002E2881" w:rsidRPr="00F50525">
              <w:rPr>
                <w:rFonts w:ascii="Times New Roman" w:eastAsia="標楷體" w:hAnsi="Times New Roman"/>
                <w:b/>
                <w:sz w:val="20"/>
              </w:rPr>
              <w:t>S</w:t>
            </w:r>
            <w:r w:rsidRPr="00F50525">
              <w:rPr>
                <w:rFonts w:ascii="Times New Roman" w:eastAsia="標楷體" w:hAnsi="Times New Roman"/>
                <w:b/>
                <w:sz w:val="20"/>
              </w:rPr>
              <w:t>W)</w:t>
            </w:r>
            <w:proofErr w:type="gramStart"/>
            <w:r w:rsidRPr="00F50525">
              <w:rPr>
                <w:rFonts w:ascii="Times New Roman" w:eastAsia="標楷體" w:hAnsi="Times New Roman"/>
                <w:b/>
                <w:sz w:val="20"/>
              </w:rPr>
              <w:t>”</w:t>
            </w:r>
            <w:proofErr w:type="gramEnd"/>
          </w:p>
        </w:tc>
      </w:tr>
      <w:tr w:rsidR="00F50525" w:rsidRPr="001E72F1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50525" w:rsidRPr="00D33526" w:rsidRDefault="00F50525" w:rsidP="001C0F9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20220614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50525" w:rsidRPr="00D33526" w:rsidRDefault="00275694" w:rsidP="001C0F9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>
              <w:rPr>
                <w:rFonts w:ascii="Times New Roman" w:eastAsia="標楷體" w:hAnsi="Times New Roman" w:hint="eastAsia"/>
                <w:b/>
                <w:sz w:val="20"/>
              </w:rPr>
              <w:t>0x</w:t>
            </w:r>
            <w:r>
              <w:rPr>
                <w:rFonts w:ascii="Times New Roman" w:eastAsia="標楷體" w:hAnsi="Times New Roman"/>
                <w:b/>
                <w:sz w:val="20"/>
              </w:rPr>
              <w:t>8879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0525" w:rsidRPr="00D33526" w:rsidRDefault="00F50525" w:rsidP="00924EAB">
            <w:pPr>
              <w:pStyle w:val="affc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D33526">
              <w:rPr>
                <w:rFonts w:ascii="Times New Roman" w:eastAsia="標楷體" w:hAnsi="Times New Roman"/>
                <w:b/>
                <w:sz w:val="20"/>
              </w:rPr>
              <w:t>x42B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及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D33526">
              <w:rPr>
                <w:rFonts w:ascii="Times New Roman" w:eastAsia="標楷體" w:hAnsi="Times New Roman"/>
                <w:b/>
                <w:sz w:val="20"/>
              </w:rPr>
              <w:t>x42C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內部溫度量測值</w:t>
            </w:r>
          </w:p>
          <w:p w:rsidR="00F50525" w:rsidRPr="00D33526" w:rsidRDefault="00F50525" w:rsidP="00924EAB">
            <w:pPr>
              <w:pStyle w:val="affc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D33526">
              <w:rPr>
                <w:rFonts w:ascii="Times New Roman" w:eastAsia="標楷體" w:hAnsi="Times New Roman"/>
                <w:b/>
                <w:sz w:val="20"/>
              </w:rPr>
              <w:t>x926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量測補償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O</w:t>
            </w:r>
            <w:r w:rsidRPr="00D33526">
              <w:rPr>
                <w:rFonts w:ascii="Times New Roman" w:eastAsia="標楷體" w:hAnsi="Times New Roman"/>
                <w:b/>
                <w:sz w:val="20"/>
              </w:rPr>
              <w:t>N/OFF</w:t>
            </w:r>
          </w:p>
          <w:p w:rsidR="00F50525" w:rsidRPr="00D33526" w:rsidRDefault="00F50525" w:rsidP="00924EAB">
            <w:pPr>
              <w:pStyle w:val="affc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D33526">
              <w:rPr>
                <w:rFonts w:ascii="Times New Roman" w:eastAsia="標楷體" w:hAnsi="Times New Roman"/>
                <w:b/>
                <w:sz w:val="20"/>
              </w:rPr>
              <w:t>x929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頻率補償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O</w:t>
            </w:r>
            <w:r w:rsidRPr="00D33526">
              <w:rPr>
                <w:rFonts w:ascii="Times New Roman" w:eastAsia="標楷體" w:hAnsi="Times New Roman"/>
                <w:b/>
                <w:sz w:val="20"/>
              </w:rPr>
              <w:t>N/OFF</w:t>
            </w:r>
          </w:p>
        </w:tc>
      </w:tr>
      <w:tr w:rsidR="00D33526" w:rsidRPr="001E72F1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3526" w:rsidRPr="00DC4C01" w:rsidRDefault="0027306F" w:rsidP="000852A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DC4C01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="00D34B89" w:rsidRPr="00DC4C01">
              <w:rPr>
                <w:rFonts w:ascii="Times New Roman" w:eastAsia="標楷體" w:hAnsi="Times New Roman"/>
                <w:b/>
                <w:sz w:val="20"/>
              </w:rPr>
              <w:t>022070</w:t>
            </w:r>
            <w:r w:rsidR="000852A1" w:rsidRPr="00DC4C01">
              <w:rPr>
                <w:rFonts w:ascii="Times New Roman" w:eastAsia="標楷體" w:hAnsi="Times New Roman" w:hint="eastAsia"/>
                <w:b/>
                <w:sz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3526" w:rsidRPr="00DC4C01" w:rsidRDefault="0027306F" w:rsidP="00A624A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DC4C01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DC4C01">
              <w:rPr>
                <w:rFonts w:ascii="Times New Roman" w:eastAsia="標楷體" w:hAnsi="Times New Roman"/>
                <w:b/>
                <w:sz w:val="20"/>
              </w:rPr>
              <w:t>x889</w:t>
            </w:r>
            <w:r w:rsidR="00A624A3" w:rsidRPr="00DC4C01">
              <w:rPr>
                <w:rFonts w:ascii="Times New Roman" w:eastAsia="標楷體" w:hAnsi="Times New Roman" w:hint="eastAsia"/>
                <w:b/>
                <w:sz w:val="20"/>
              </w:rPr>
              <w:t>A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33526" w:rsidRPr="00DC4C01" w:rsidRDefault="00D33526" w:rsidP="00924EAB">
            <w:pPr>
              <w:pStyle w:val="affc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DC4C01">
              <w:rPr>
                <w:rFonts w:ascii="Times New Roman" w:eastAsia="標楷體" w:hAnsi="Times New Roman" w:hint="eastAsia"/>
                <w:b/>
                <w:sz w:val="20"/>
              </w:rPr>
              <w:t>修改</w:t>
            </w:r>
            <w:r w:rsidRPr="00DC4C01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DC4C01">
              <w:rPr>
                <w:rFonts w:ascii="Times New Roman" w:eastAsia="標楷體" w:hAnsi="Times New Roman"/>
                <w:b/>
                <w:sz w:val="20"/>
              </w:rPr>
              <w:t>x0927 Slew Rate</w:t>
            </w:r>
            <w:r w:rsidRPr="00DC4C01">
              <w:rPr>
                <w:rFonts w:ascii="Times New Roman" w:eastAsia="標楷體" w:hAnsi="Times New Roman" w:hint="eastAsia"/>
                <w:b/>
                <w:sz w:val="20"/>
              </w:rPr>
              <w:t>數值範圍及單位</w:t>
            </w:r>
          </w:p>
          <w:p w:rsidR="0027306F" w:rsidRPr="00DC4C01" w:rsidRDefault="0027306F" w:rsidP="00924EAB">
            <w:pPr>
              <w:pStyle w:val="affc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DC4C01">
              <w:rPr>
                <w:rFonts w:ascii="Times New Roman" w:eastAsia="標楷體" w:hAnsi="Times New Roman" w:hint="eastAsia"/>
                <w:b/>
                <w:sz w:val="20"/>
              </w:rPr>
              <w:t>加入校正參數</w:t>
            </w:r>
            <w:r w:rsidRPr="00DC4C01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DC4C01">
              <w:rPr>
                <w:rFonts w:ascii="Times New Roman" w:eastAsia="標楷體" w:hAnsi="Times New Roman"/>
                <w:b/>
                <w:sz w:val="20"/>
              </w:rPr>
              <w:t>x430~0x440</w:t>
            </w:r>
          </w:p>
        </w:tc>
      </w:tr>
      <w:tr w:rsidR="00DC4C01" w:rsidRPr="00A417CE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C4C01" w:rsidRPr="00CD188E" w:rsidRDefault="00DC4C01" w:rsidP="00DC4C0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lastRenderedPageBreak/>
              <w:t>20220921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C4C01" w:rsidRPr="00CD188E" w:rsidRDefault="00A428E4" w:rsidP="00DC4C0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x88F3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4C01" w:rsidRPr="00CD188E" w:rsidRDefault="00910D72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x041F</w:t>
            </w:r>
            <w:r w:rsidR="00A44F0B" w:rsidRPr="00CD188E">
              <w:rPr>
                <w:rFonts w:ascii="Times New Roman" w:eastAsia="標楷體" w:hAnsi="Times New Roman"/>
                <w:b/>
                <w:sz w:val="20"/>
              </w:rPr>
              <w:t xml:space="preserve"> Calibration State</w:t>
            </w:r>
          </w:p>
          <w:p w:rsidR="00910D72" w:rsidRPr="00CD188E" w:rsidRDefault="00BE4B78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x42D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、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 xml:space="preserve">0x42E Vpeak 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h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old</w:t>
            </w:r>
            <w:r w:rsidR="00A44F0B" w:rsidRPr="00CD188E">
              <w:rPr>
                <w:rFonts w:ascii="Times New Roman" w:eastAsia="標楷體" w:hAnsi="Times New Roman"/>
                <w:b/>
                <w:sz w:val="20"/>
              </w:rPr>
              <w:t xml:space="preserve"> MSB, LSB</w:t>
            </w:r>
          </w:p>
          <w:p w:rsidR="00A44F0B" w:rsidRPr="00CD188E" w:rsidRDefault="00A44F0B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x912 Vpeak hold clear</w:t>
            </w:r>
          </w:p>
          <w:p w:rsidR="00A44F0B" w:rsidRPr="00CD188E" w:rsidRDefault="00A44F0B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x913 T Vpeak hold</w:t>
            </w:r>
          </w:p>
          <w:p w:rsidR="00A44F0B" w:rsidRPr="00CD188E" w:rsidRDefault="00A44F0B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x919 Zero Change Phase ON/OFF</w:t>
            </w:r>
          </w:p>
          <w:p w:rsidR="00A417CE" w:rsidRPr="00CD188E" w:rsidRDefault="00A417CE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x0901 Fan speed Control</w:t>
            </w:r>
          </w:p>
          <w:p w:rsidR="00C13A92" w:rsidRPr="00CD188E" w:rsidRDefault="00C13A92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修改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V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 xml:space="preserve">/I Raw 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操作的說明</w:t>
            </w:r>
          </w:p>
          <w:p w:rsidR="00C13A92" w:rsidRPr="00CD188E" w:rsidRDefault="00C13A92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修改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x0801 V and I Raw Data Operate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取消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b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it-0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 xml:space="preserve"> 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清除的功能</w:t>
            </w:r>
          </w:p>
          <w:p w:rsidR="00C26327" w:rsidRPr="00CD188E" w:rsidRDefault="00C26327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x0421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加入開機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C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heck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順序說明</w:t>
            </w:r>
          </w:p>
        </w:tc>
      </w:tr>
      <w:tr w:rsidR="00CD188E" w:rsidRPr="00A417CE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188E" w:rsidRPr="00EE634C" w:rsidRDefault="00CD188E" w:rsidP="004C5C82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EE634C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EE634C">
              <w:rPr>
                <w:rFonts w:ascii="Times New Roman" w:eastAsia="標楷體" w:hAnsi="Times New Roman"/>
                <w:b/>
                <w:sz w:val="20"/>
              </w:rPr>
              <w:t>02210</w:t>
            </w:r>
            <w:r w:rsidR="004C5C82" w:rsidRPr="00EE634C">
              <w:rPr>
                <w:rFonts w:ascii="Times New Roman" w:eastAsia="標楷體" w:hAnsi="Times New Roman" w:hint="eastAsia"/>
                <w:b/>
                <w:sz w:val="20"/>
              </w:rP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188E" w:rsidRPr="00EE634C" w:rsidRDefault="00CD188E" w:rsidP="009151F7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EE634C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E634C">
              <w:rPr>
                <w:rFonts w:ascii="Times New Roman" w:eastAsia="標楷體" w:hAnsi="Times New Roman"/>
                <w:b/>
                <w:sz w:val="20"/>
              </w:rPr>
              <w:t>x890</w:t>
            </w:r>
            <w:r w:rsidR="009151F7" w:rsidRPr="00EE634C">
              <w:rPr>
                <w:rFonts w:ascii="Times New Roman" w:eastAsia="標楷體" w:hAnsi="Times New Roman" w:hint="eastAsia"/>
                <w:b/>
                <w:sz w:val="20"/>
              </w:rPr>
              <w:t>3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188E" w:rsidRPr="00EE634C" w:rsidRDefault="00AD1D91" w:rsidP="00924EAB">
            <w:pPr>
              <w:pStyle w:val="affc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E634C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EE634C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E634C">
              <w:rPr>
                <w:rFonts w:ascii="Times New Roman" w:eastAsia="標楷體" w:hAnsi="Times New Roman"/>
                <w:b/>
                <w:sz w:val="20"/>
              </w:rPr>
              <w:t>x0942 SYNC Mode Phase Delay</w:t>
            </w:r>
          </w:p>
          <w:p w:rsidR="00CD188E" w:rsidRPr="00EE634C" w:rsidRDefault="00CD188E" w:rsidP="00AD1D91">
            <w:pPr>
              <w:pStyle w:val="affc"/>
              <w:ind w:leftChars="0" w:left="360"/>
              <w:rPr>
                <w:rFonts w:ascii="Times New Roman" w:eastAsia="標楷體" w:hAnsi="Times New Roman"/>
                <w:b/>
                <w:sz w:val="20"/>
              </w:rPr>
            </w:pPr>
          </w:p>
        </w:tc>
      </w:tr>
      <w:tr w:rsidR="00EE634C" w:rsidRPr="00A417CE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634C" w:rsidRPr="00296749" w:rsidRDefault="00EE634C" w:rsidP="00B91562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bookmarkStart w:id="0" w:name="_Hlk116476786"/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02</w:t>
            </w:r>
            <w:r w:rsidR="00B91562" w:rsidRPr="00296749">
              <w:rPr>
                <w:rFonts w:ascii="Times New Roman" w:eastAsia="標楷體" w:hAnsi="Times New Roman" w:hint="eastAsia"/>
                <w:b/>
                <w:sz w:val="20"/>
              </w:rPr>
              <w:t>3</w:t>
            </w:r>
            <w:r w:rsidR="00D154B2" w:rsidRPr="0029674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="00B91562" w:rsidRPr="00296749">
              <w:rPr>
                <w:rFonts w:ascii="Times New Roman" w:eastAsia="標楷體" w:hAnsi="Times New Roman" w:hint="eastAsia"/>
                <w:b/>
                <w:sz w:val="20"/>
              </w:rPr>
              <w:t>309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634C" w:rsidRPr="00296749" w:rsidRDefault="00B91562" w:rsidP="007E536F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0x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899</w:t>
            </w:r>
            <w:r w:rsidR="007E536F" w:rsidRPr="00296749">
              <w:rPr>
                <w:rFonts w:ascii="Times New Roman" w:eastAsia="標楷體" w:hAnsi="Times New Roman"/>
                <w:b/>
                <w:sz w:val="20"/>
              </w:rPr>
              <w:t>7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E634C" w:rsidRPr="00296749" w:rsidRDefault="00F92B29" w:rsidP="00924EAB">
            <w:pPr>
              <w:pStyle w:val="affc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296749">
              <w:rPr>
                <w:rFonts w:ascii="Times New Roman" w:eastAsia="標楷體" w:hAnsi="Times New Roman"/>
                <w:b/>
                <w:sz w:val="20"/>
              </w:rPr>
              <w:t>“V Raw Data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及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I Raw Data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操作說明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”</w:t>
            </w: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修改</w:t>
            </w:r>
          </w:p>
          <w:p w:rsidR="00F92B29" w:rsidRPr="00296749" w:rsidRDefault="00950D29" w:rsidP="00924EAB">
            <w:pPr>
              <w:pStyle w:val="affc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x</w:t>
            </w:r>
            <w:r w:rsidR="00404B21" w:rsidRPr="00296749">
              <w:rPr>
                <w:rFonts w:ascii="Times New Roman" w:eastAsia="標楷體" w:hAnsi="Times New Roman"/>
                <w:b/>
                <w:sz w:val="20"/>
              </w:rPr>
              <w:t>0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425</w:t>
            </w:r>
            <w:r w:rsidRPr="00296749">
              <w:t xml:space="preserve"> 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Sequence Step CheckSum</w:t>
            </w:r>
          </w:p>
          <w:p w:rsidR="00404B21" w:rsidRPr="00296749" w:rsidRDefault="00404B21" w:rsidP="00924EAB">
            <w:pPr>
              <w:pStyle w:val="affc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x0974 Clear Sequence CheckSum</w:t>
            </w:r>
          </w:p>
          <w:p w:rsidR="00404B21" w:rsidRPr="00296749" w:rsidRDefault="00876DB3" w:rsidP="00924EAB">
            <w:pPr>
              <w:pStyle w:val="affc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修改</w:t>
            </w: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x0977</w:t>
            </w: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 xml:space="preserve"> 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Sequence Step Clear</w:t>
            </w: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的說明</w:t>
            </w:r>
          </w:p>
          <w:p w:rsidR="0061188E" w:rsidRPr="00296749" w:rsidRDefault="0061188E" w:rsidP="00924EAB">
            <w:pPr>
              <w:pStyle w:val="affc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加入校正參數</w:t>
            </w:r>
            <w:r w:rsidR="000164C6" w:rsidRPr="00296749">
              <w:rPr>
                <w:rFonts w:ascii="Times New Roman" w:eastAsia="標楷體" w:hAnsi="Times New Roman" w:hint="eastAsia"/>
                <w:b/>
                <w:sz w:val="20"/>
              </w:rPr>
              <w:t>讀取</w:t>
            </w: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x442~0x45A</w:t>
            </w:r>
          </w:p>
          <w:p w:rsidR="000164C6" w:rsidRPr="00296749" w:rsidRDefault="000164C6" w:rsidP="00924EAB">
            <w:pPr>
              <w:pStyle w:val="affc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加入校正參數寫入</w:t>
            </w: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x</w:t>
            </w:r>
            <w:r w:rsidR="007E536F" w:rsidRPr="00296749">
              <w:rPr>
                <w:rFonts w:ascii="Times New Roman" w:eastAsia="標楷體" w:hAnsi="Times New Roman"/>
                <w:b/>
                <w:sz w:val="20"/>
              </w:rPr>
              <w:t>A10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~0xA</w:t>
            </w:r>
            <w:r w:rsidR="007E536F" w:rsidRPr="00296749">
              <w:rPr>
                <w:rFonts w:ascii="Times New Roman" w:eastAsia="標楷體" w:hAnsi="Times New Roman"/>
                <w:b/>
                <w:sz w:val="20"/>
              </w:rPr>
              <w:t>3A</w:t>
            </w:r>
          </w:p>
        </w:tc>
      </w:tr>
      <w:tr w:rsidR="00296749" w:rsidRPr="00A417CE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96749" w:rsidRPr="00475799" w:rsidRDefault="00296749" w:rsidP="0072199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475799">
              <w:rPr>
                <w:rFonts w:ascii="Times New Roman" w:eastAsia="標楷體" w:hAnsi="Times New Roman" w:hint="eastAsia"/>
                <w:b/>
                <w:sz w:val="20"/>
              </w:rPr>
              <w:t>2023031</w:t>
            </w:r>
            <w:r w:rsidR="00721991" w:rsidRPr="00475799">
              <w:rPr>
                <w:rFonts w:ascii="Times New Roman" w:eastAsia="標楷體" w:hAnsi="Times New Roman"/>
                <w:b/>
                <w:sz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96749" w:rsidRPr="00475799" w:rsidRDefault="00296749" w:rsidP="00366A8B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47579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475799">
              <w:rPr>
                <w:rFonts w:ascii="Times New Roman" w:eastAsia="標楷體" w:hAnsi="Times New Roman"/>
                <w:b/>
                <w:sz w:val="20"/>
              </w:rPr>
              <w:t>x899</w:t>
            </w:r>
            <w:r w:rsidR="00366A8B" w:rsidRPr="00475799">
              <w:rPr>
                <w:rFonts w:ascii="Times New Roman" w:eastAsia="標楷體" w:hAnsi="Times New Roman"/>
                <w:b/>
                <w:sz w:val="20"/>
              </w:rPr>
              <w:t>F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96749" w:rsidRPr="00475799" w:rsidRDefault="00296749" w:rsidP="00924EAB">
            <w:pPr>
              <w:pStyle w:val="affc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475799">
              <w:rPr>
                <w:rFonts w:ascii="Times New Roman" w:eastAsia="標楷體" w:hAnsi="Times New Roman" w:hint="eastAsia"/>
                <w:b/>
                <w:sz w:val="20"/>
              </w:rPr>
              <w:t>修正</w:t>
            </w:r>
            <w:r w:rsidRPr="0047579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="0019789D" w:rsidRPr="00475799">
              <w:rPr>
                <w:rFonts w:ascii="Times New Roman" w:eastAsia="標楷體" w:hAnsi="Times New Roman"/>
                <w:b/>
                <w:sz w:val="20"/>
              </w:rPr>
              <w:t>x0A10~0x0AFF</w:t>
            </w:r>
            <w:r w:rsidR="0019789D" w:rsidRPr="00475799">
              <w:rPr>
                <w:rFonts w:ascii="Times New Roman" w:eastAsia="標楷體" w:hAnsi="Times New Roman" w:hint="eastAsia"/>
                <w:b/>
                <w:sz w:val="20"/>
              </w:rPr>
              <w:t>為</w:t>
            </w:r>
            <w:r w:rsidR="0019789D" w:rsidRPr="0047579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="0019789D" w:rsidRPr="00475799">
              <w:rPr>
                <w:rFonts w:ascii="Times New Roman" w:eastAsia="標楷體" w:hAnsi="Times New Roman"/>
                <w:b/>
                <w:sz w:val="20"/>
              </w:rPr>
              <w:t>x0A10~0x0A</w:t>
            </w:r>
            <w:r w:rsidR="0019789D" w:rsidRPr="00475799">
              <w:rPr>
                <w:rFonts w:ascii="Times New Roman" w:eastAsia="標楷體" w:hAnsi="Times New Roman" w:hint="eastAsia"/>
                <w:b/>
                <w:sz w:val="20"/>
              </w:rPr>
              <w:t>D</w:t>
            </w:r>
            <w:r w:rsidR="0019789D" w:rsidRPr="00475799">
              <w:rPr>
                <w:rFonts w:ascii="Times New Roman" w:eastAsia="標楷體" w:hAnsi="Times New Roman"/>
                <w:b/>
                <w:sz w:val="20"/>
              </w:rPr>
              <w:t>F</w:t>
            </w:r>
          </w:p>
          <w:p w:rsidR="00721991" w:rsidRPr="00475799" w:rsidRDefault="00721991" w:rsidP="00924EAB">
            <w:pPr>
              <w:pStyle w:val="affc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475799">
              <w:rPr>
                <w:rFonts w:ascii="Times New Roman" w:eastAsia="標楷體" w:hAnsi="Times New Roman"/>
                <w:b/>
                <w:sz w:val="20"/>
              </w:rPr>
              <w:t xml:space="preserve">0x0927 V Slew Rate </w:t>
            </w:r>
            <w:r w:rsidRPr="00475799">
              <w:rPr>
                <w:rFonts w:ascii="Times New Roman" w:eastAsia="標楷體" w:hAnsi="Times New Roman" w:hint="eastAsia"/>
                <w:b/>
                <w:sz w:val="20"/>
              </w:rPr>
              <w:t>說明變更</w:t>
            </w:r>
          </w:p>
        </w:tc>
      </w:tr>
      <w:tr w:rsidR="00BA118F" w:rsidRPr="00A417CE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A118F" w:rsidRPr="00E256B0" w:rsidRDefault="00BA118F" w:rsidP="0072199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0230810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A118F" w:rsidRPr="00E256B0" w:rsidRDefault="00BA118F" w:rsidP="00475799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x8A3</w:t>
            </w:r>
            <w:r w:rsidR="00475799" w:rsidRPr="00E256B0">
              <w:rPr>
                <w:rFonts w:ascii="Times New Roman" w:eastAsia="標楷體" w:hAnsi="Times New Roman"/>
                <w:b/>
                <w:sz w:val="20"/>
              </w:rPr>
              <w:t>6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A118F" w:rsidRPr="00E256B0" w:rsidRDefault="00BA118F" w:rsidP="00924EAB">
            <w:pPr>
              <w:pStyle w:val="affc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修改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x0430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~0x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04FF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，校正值讀取位址修改分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2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個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R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ange</w:t>
            </w:r>
          </w:p>
          <w:p w:rsidR="00BA118F" w:rsidRPr="00E256B0" w:rsidRDefault="00BA118F" w:rsidP="00924EAB">
            <w:pPr>
              <w:pStyle w:val="affc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修改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x0A10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~0x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0ADF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，校正值寫入位址修改分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2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個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R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ange</w:t>
            </w:r>
          </w:p>
          <w:p w:rsidR="00BA118F" w:rsidRPr="00E256B0" w:rsidRDefault="00957468" w:rsidP="00924EAB">
            <w:pPr>
              <w:pStyle w:val="affc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x0944 Zero Crossing Width Set</w:t>
            </w:r>
          </w:p>
          <w:p w:rsidR="00957468" w:rsidRPr="00E256B0" w:rsidRDefault="00957468" w:rsidP="00924EAB">
            <w:pPr>
              <w:pStyle w:val="affc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x0946 Zero Crossing Option</w:t>
            </w:r>
          </w:p>
          <w:p w:rsidR="00726B6C" w:rsidRPr="00E256B0" w:rsidRDefault="00726B6C" w:rsidP="00924EAB">
            <w:pPr>
              <w:pStyle w:val="affc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x0947 SQU Duty Set</w:t>
            </w:r>
          </w:p>
          <w:p w:rsidR="006154D6" w:rsidRPr="00E256B0" w:rsidRDefault="006154D6" w:rsidP="00924EAB">
            <w:pPr>
              <w:pStyle w:val="affc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x0924 Output relay Enable/Disable</w:t>
            </w:r>
          </w:p>
          <w:p w:rsidR="00844B23" w:rsidRPr="00E256B0" w:rsidRDefault="00844B23" w:rsidP="00924EAB">
            <w:pPr>
              <w:pStyle w:val="affc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="00E12B08"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="00E12B08" w:rsidRPr="00E256B0">
              <w:rPr>
                <w:rFonts w:ascii="Times New Roman" w:eastAsia="標楷體" w:hAnsi="Times New Roman"/>
                <w:b/>
                <w:sz w:val="20"/>
              </w:rPr>
              <w:t>x097E Sequence SQU Duty Set</w:t>
            </w:r>
          </w:p>
          <w:p w:rsidR="007A4ADE" w:rsidRPr="00E256B0" w:rsidRDefault="007A4ADE" w:rsidP="00924EAB">
            <w:pPr>
              <w:pStyle w:val="affc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x0904 Output Range Set</w:t>
            </w:r>
          </w:p>
          <w:p w:rsidR="00014CF2" w:rsidRPr="00E256B0" w:rsidRDefault="00014CF2" w:rsidP="00014CF2">
            <w:pPr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 xml:space="preserve">( 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此韌體版本有修改校正流程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S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tep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，須配合新版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A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M3352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版本執行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 xml:space="preserve"> 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)</w:t>
            </w:r>
          </w:p>
        </w:tc>
      </w:tr>
      <w:tr w:rsidR="00E256B0" w:rsidRPr="004B4D63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56B0" w:rsidRPr="002136F1" w:rsidRDefault="004B4D63" w:rsidP="0072199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2136F1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2136F1">
              <w:rPr>
                <w:rFonts w:ascii="Times New Roman" w:eastAsia="標楷體" w:hAnsi="Times New Roman"/>
                <w:b/>
                <w:sz w:val="20"/>
              </w:rPr>
              <w:t>0230815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56B0" w:rsidRPr="002136F1" w:rsidRDefault="00FB2070" w:rsidP="00475799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2136F1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2136F1">
              <w:rPr>
                <w:rFonts w:ascii="Times New Roman" w:eastAsia="標楷體" w:hAnsi="Times New Roman"/>
                <w:b/>
                <w:sz w:val="20"/>
              </w:rPr>
              <w:t>x8A3C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256B0" w:rsidRPr="002136F1" w:rsidRDefault="004B4D63" w:rsidP="0074222F">
            <w:pPr>
              <w:pStyle w:val="affc"/>
              <w:numPr>
                <w:ilvl w:val="0"/>
                <w:numId w:val="36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2136F1">
              <w:rPr>
                <w:rFonts w:ascii="Times New Roman" w:eastAsia="標楷體" w:hAnsi="Times New Roman" w:hint="eastAsia"/>
                <w:b/>
                <w:sz w:val="20"/>
              </w:rPr>
              <w:t>修正</w:t>
            </w:r>
            <w:r w:rsidRPr="002136F1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2136F1">
              <w:rPr>
                <w:rFonts w:ascii="Times New Roman" w:eastAsia="標楷體" w:hAnsi="Times New Roman"/>
                <w:b/>
                <w:sz w:val="20"/>
              </w:rPr>
              <w:t>x0A10 ~ 0x0ADF</w:t>
            </w:r>
            <w:r w:rsidRPr="002136F1">
              <w:rPr>
                <w:rFonts w:ascii="Times New Roman" w:eastAsia="標楷體" w:hAnsi="Times New Roman" w:hint="eastAsia"/>
                <w:b/>
                <w:sz w:val="20"/>
              </w:rPr>
              <w:t>，位址編排不連續的錯誤</w:t>
            </w:r>
          </w:p>
        </w:tc>
      </w:tr>
      <w:tr w:rsidR="002136F1" w:rsidRPr="004B4D63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36F1" w:rsidRPr="00381AE8" w:rsidRDefault="002136F1" w:rsidP="0072199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381AE8">
              <w:rPr>
                <w:rFonts w:ascii="Times New Roman" w:eastAsia="標楷體" w:hAnsi="Times New Roman" w:hint="eastAsia"/>
                <w:b/>
                <w:sz w:val="20"/>
              </w:rPr>
              <w:t>20230823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36F1" w:rsidRPr="00381AE8" w:rsidRDefault="002136F1" w:rsidP="00475799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381AE8">
              <w:rPr>
                <w:rFonts w:ascii="Times New Roman" w:eastAsia="標楷體" w:hAnsi="Times New Roman" w:hint="eastAsia"/>
                <w:b/>
                <w:sz w:val="20"/>
              </w:rPr>
              <w:t>0x</w:t>
            </w:r>
            <w:r w:rsidRPr="00381AE8">
              <w:rPr>
                <w:rFonts w:ascii="Times New Roman" w:eastAsia="標楷體" w:hAnsi="Times New Roman"/>
                <w:b/>
                <w:sz w:val="20"/>
              </w:rPr>
              <w:t>8A55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36F1" w:rsidRPr="00381AE8" w:rsidRDefault="00E97EFB" w:rsidP="0074222F">
            <w:pPr>
              <w:pStyle w:val="affc"/>
              <w:numPr>
                <w:ilvl w:val="0"/>
                <w:numId w:val="37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381AE8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381AE8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381AE8">
              <w:rPr>
                <w:rFonts w:ascii="Times New Roman" w:eastAsia="標楷體" w:hAnsi="Times New Roman"/>
                <w:b/>
                <w:sz w:val="20"/>
              </w:rPr>
              <w:t>x0948</w:t>
            </w:r>
            <w:r w:rsidR="00432A4F" w:rsidRPr="00381AE8">
              <w:rPr>
                <w:rFonts w:ascii="Times New Roman" w:eastAsia="標楷體" w:hAnsi="Times New Roman"/>
                <w:b/>
                <w:sz w:val="20"/>
              </w:rPr>
              <w:t>~0x0949</w:t>
            </w:r>
            <w:r w:rsidR="00432A4F" w:rsidRPr="00381AE8">
              <w:rPr>
                <w:rFonts w:ascii="Times New Roman" w:eastAsia="標楷體" w:hAnsi="Times New Roman" w:hint="eastAsia"/>
                <w:b/>
                <w:sz w:val="20"/>
              </w:rPr>
              <w:t>，</w:t>
            </w:r>
            <w:r w:rsidRPr="00381AE8">
              <w:rPr>
                <w:rFonts w:ascii="Times New Roman" w:eastAsia="標楷體" w:hAnsi="Times New Roman"/>
                <w:b/>
                <w:sz w:val="20"/>
              </w:rPr>
              <w:t xml:space="preserve">V-Rise </w:t>
            </w:r>
            <w:r w:rsidR="00432A4F" w:rsidRPr="00381AE8">
              <w:rPr>
                <w:rFonts w:ascii="Times New Roman" w:eastAsia="標楷體" w:hAnsi="Times New Roman" w:hint="eastAsia"/>
                <w:b/>
                <w:sz w:val="20"/>
              </w:rPr>
              <w:t>T</w:t>
            </w:r>
            <w:r w:rsidRPr="00381AE8">
              <w:rPr>
                <w:rFonts w:ascii="Times New Roman" w:eastAsia="標楷體" w:hAnsi="Times New Roman"/>
                <w:b/>
                <w:sz w:val="20"/>
              </w:rPr>
              <w:t>ime Set</w:t>
            </w:r>
          </w:p>
        </w:tc>
      </w:tr>
      <w:tr w:rsidR="00381AE8" w:rsidRPr="004B4D63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81AE8" w:rsidRPr="00EC5447" w:rsidRDefault="006E5F6C" w:rsidP="0072199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EC5447">
              <w:rPr>
                <w:rFonts w:ascii="Times New Roman" w:eastAsia="標楷體" w:hAnsi="Times New Roman" w:hint="eastAsia"/>
                <w:b/>
                <w:sz w:val="20"/>
              </w:rPr>
              <w:t>2023092</w:t>
            </w:r>
            <w:r w:rsidRPr="00EC5447">
              <w:rPr>
                <w:rFonts w:ascii="Times New Roman" w:eastAsia="標楷體" w:hAnsi="Times New Roman"/>
                <w:b/>
                <w:sz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81AE8" w:rsidRPr="00EC5447" w:rsidRDefault="006E5F6C" w:rsidP="00475799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EC5447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C5447">
              <w:rPr>
                <w:rFonts w:ascii="Times New Roman" w:eastAsia="標楷體" w:hAnsi="Times New Roman"/>
                <w:b/>
                <w:sz w:val="20"/>
              </w:rPr>
              <w:t>x8A74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81AE8" w:rsidRPr="00EC5447" w:rsidRDefault="00381AE8" w:rsidP="0074222F">
            <w:pPr>
              <w:pStyle w:val="affc"/>
              <w:numPr>
                <w:ilvl w:val="0"/>
                <w:numId w:val="38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C5447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EC5447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C5447">
              <w:rPr>
                <w:rFonts w:ascii="Times New Roman" w:eastAsia="標楷體" w:hAnsi="Times New Roman"/>
                <w:b/>
                <w:sz w:val="20"/>
              </w:rPr>
              <w:t>x0975</w:t>
            </w:r>
            <w:r w:rsidRPr="00EC5447">
              <w:rPr>
                <w:rFonts w:ascii="Times New Roman" w:eastAsia="標楷體" w:hAnsi="Times New Roman" w:hint="eastAsia"/>
                <w:b/>
                <w:sz w:val="20"/>
              </w:rPr>
              <w:t>，</w:t>
            </w:r>
            <w:r w:rsidRPr="00EC5447">
              <w:rPr>
                <w:rFonts w:ascii="Times New Roman" w:eastAsia="標楷體" w:hAnsi="Times New Roman" w:hint="eastAsia"/>
                <w:b/>
                <w:sz w:val="20"/>
              </w:rPr>
              <w:t>R</w:t>
            </w:r>
            <w:r w:rsidRPr="00EC5447">
              <w:rPr>
                <w:rFonts w:ascii="Times New Roman" w:eastAsia="標楷體" w:hAnsi="Times New Roman"/>
                <w:b/>
                <w:sz w:val="20"/>
              </w:rPr>
              <w:t>efresh Sequence CheckSum</w:t>
            </w:r>
          </w:p>
          <w:p w:rsidR="00381AE8" w:rsidRPr="00EC5447" w:rsidRDefault="00315E30" w:rsidP="0074222F">
            <w:pPr>
              <w:pStyle w:val="affc"/>
              <w:numPr>
                <w:ilvl w:val="0"/>
                <w:numId w:val="38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C5447">
              <w:rPr>
                <w:rFonts w:ascii="Times New Roman" w:eastAsia="標楷體" w:hAnsi="Times New Roman" w:hint="eastAsia"/>
                <w:b/>
                <w:sz w:val="20"/>
              </w:rPr>
              <w:t>修改</w:t>
            </w:r>
            <w:r w:rsidRPr="00EC5447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C5447">
              <w:rPr>
                <w:rFonts w:ascii="Times New Roman" w:eastAsia="標楷體" w:hAnsi="Times New Roman"/>
                <w:b/>
                <w:sz w:val="20"/>
              </w:rPr>
              <w:t>x0425</w:t>
            </w:r>
            <w:r w:rsidR="007519D0" w:rsidRPr="00EC5447">
              <w:rPr>
                <w:rFonts w:ascii="Times New Roman" w:eastAsia="標楷體" w:hAnsi="Times New Roman" w:hint="eastAsia"/>
                <w:b/>
                <w:sz w:val="20"/>
              </w:rPr>
              <w:t>說明內容</w:t>
            </w:r>
          </w:p>
        </w:tc>
      </w:tr>
      <w:tr w:rsidR="00EC5447" w:rsidRPr="004B4D63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C5447" w:rsidRPr="00A30913" w:rsidRDefault="00EC5447" w:rsidP="0072199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A30913">
              <w:rPr>
                <w:rFonts w:ascii="Times New Roman" w:eastAsia="標楷體" w:hAnsi="Times New Roman" w:hint="eastAsia"/>
                <w:b/>
                <w:sz w:val="20"/>
              </w:rPr>
              <w:t>20241205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C5447" w:rsidRPr="00A30913" w:rsidRDefault="00EC5447" w:rsidP="00475799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A30913">
              <w:rPr>
                <w:rFonts w:ascii="Times New Roman" w:eastAsia="標楷體" w:hAnsi="Times New Roman" w:hint="eastAsia"/>
                <w:b/>
                <w:sz w:val="20"/>
              </w:rPr>
              <w:t>0x</w:t>
            </w:r>
            <w:r w:rsidRPr="00A30913">
              <w:rPr>
                <w:rFonts w:ascii="Times New Roman" w:eastAsia="標楷體" w:hAnsi="Times New Roman"/>
                <w:b/>
                <w:sz w:val="20"/>
              </w:rPr>
              <w:t>8A80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5447" w:rsidRPr="00A30913" w:rsidRDefault="00EC5447" w:rsidP="0074222F">
            <w:pPr>
              <w:pStyle w:val="affc"/>
              <w:numPr>
                <w:ilvl w:val="0"/>
                <w:numId w:val="39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A30913">
              <w:rPr>
                <w:rFonts w:ascii="Times New Roman" w:eastAsia="標楷體" w:hAnsi="Times New Roman" w:hint="eastAsia"/>
                <w:b/>
                <w:sz w:val="20"/>
              </w:rPr>
              <w:t>修改</w:t>
            </w:r>
            <w:r w:rsidRPr="00A30913">
              <w:rPr>
                <w:rFonts w:ascii="Times New Roman" w:eastAsia="標楷體" w:hAnsi="Times New Roman" w:hint="eastAsia"/>
                <w:b/>
                <w:sz w:val="20"/>
              </w:rPr>
              <w:t xml:space="preserve"> ADC_TO_TEMP_C</w:t>
            </w:r>
            <w:r w:rsidR="001C2ED4" w:rsidRPr="00A30913">
              <w:rPr>
                <w:rFonts w:ascii="Times New Roman" w:eastAsia="標楷體" w:hAnsi="Times New Roman" w:hint="eastAsia"/>
                <w:b/>
                <w:sz w:val="20"/>
              </w:rPr>
              <w:t>數值</w:t>
            </w:r>
          </w:p>
        </w:tc>
      </w:tr>
      <w:tr w:rsidR="00C66CB5" w:rsidRPr="00A30913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66CB5" w:rsidRPr="00441E61" w:rsidRDefault="00C66CB5" w:rsidP="0072199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441E61">
              <w:rPr>
                <w:rFonts w:ascii="Times New Roman" w:eastAsia="標楷體" w:hAnsi="Times New Roman"/>
                <w:b/>
                <w:sz w:val="20"/>
              </w:rPr>
              <w:t>20250110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66CB5" w:rsidRPr="00441E61" w:rsidRDefault="00C66CB5" w:rsidP="00475799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441E61">
              <w:rPr>
                <w:rFonts w:ascii="Times New Roman" w:eastAsia="標楷體" w:hAnsi="Times New Roman" w:hint="eastAsia"/>
                <w:b/>
                <w:sz w:val="20"/>
              </w:rPr>
              <w:t>0x</w:t>
            </w:r>
            <w:r w:rsidRPr="00441E61">
              <w:rPr>
                <w:rFonts w:ascii="Times New Roman" w:eastAsia="標楷體" w:hAnsi="Times New Roman"/>
                <w:b/>
                <w:sz w:val="20"/>
              </w:rPr>
              <w:t>8A81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66CB5" w:rsidRPr="00441E61" w:rsidRDefault="00C66CB5" w:rsidP="0074222F">
            <w:pPr>
              <w:pStyle w:val="affc"/>
              <w:numPr>
                <w:ilvl w:val="0"/>
                <w:numId w:val="40"/>
              </w:numPr>
              <w:ind w:leftChars="0" w:left="373" w:hanging="373"/>
              <w:rPr>
                <w:rFonts w:ascii="Times New Roman" w:eastAsia="標楷體" w:hAnsi="Times New Roman"/>
                <w:b/>
                <w:sz w:val="20"/>
              </w:rPr>
            </w:pPr>
            <w:r w:rsidRPr="00441E61">
              <w:rPr>
                <w:rFonts w:ascii="Times New Roman" w:eastAsia="標楷體" w:hAnsi="Times New Roman"/>
                <w:b/>
                <w:sz w:val="20"/>
              </w:rPr>
              <w:t>修改校正</w:t>
            </w:r>
            <w:r w:rsidRPr="00441E61">
              <w:rPr>
                <w:rFonts w:ascii="Times New Roman" w:eastAsia="標楷體" w:hAnsi="Times New Roman"/>
                <w:b/>
                <w:sz w:val="20"/>
              </w:rPr>
              <w:t>ADC</w:t>
            </w:r>
            <w:r w:rsidRPr="00441E61">
              <w:rPr>
                <w:rFonts w:ascii="Times New Roman" w:eastAsia="標楷體" w:hAnsi="Times New Roman"/>
                <w:b/>
                <w:sz w:val="20"/>
              </w:rPr>
              <w:t>、</w:t>
            </w:r>
            <w:r w:rsidRPr="00441E61">
              <w:rPr>
                <w:rFonts w:ascii="Times New Roman" w:eastAsia="標楷體" w:hAnsi="Times New Roman"/>
                <w:b/>
                <w:sz w:val="20"/>
              </w:rPr>
              <w:t>DAC</w:t>
            </w:r>
            <w:r w:rsidRPr="00441E61">
              <w:rPr>
                <w:rFonts w:ascii="Times New Roman" w:eastAsia="標楷體" w:hAnsi="Times New Roman"/>
                <w:b/>
                <w:sz w:val="20"/>
              </w:rPr>
              <w:t>計算</w:t>
            </w:r>
          </w:p>
          <w:p w:rsidR="00C66CB5" w:rsidRPr="00441E61" w:rsidRDefault="00C66CB5" w:rsidP="0074222F">
            <w:pPr>
              <w:pStyle w:val="affc"/>
              <w:numPr>
                <w:ilvl w:val="0"/>
                <w:numId w:val="40"/>
              </w:numPr>
              <w:ind w:leftChars="0" w:left="373" w:hanging="373"/>
              <w:rPr>
                <w:rFonts w:ascii="Times New Roman" w:eastAsia="標楷體" w:hAnsi="Times New Roman"/>
                <w:b/>
                <w:sz w:val="20"/>
              </w:rPr>
            </w:pPr>
            <w:r w:rsidRPr="00441E61">
              <w:rPr>
                <w:rFonts w:ascii="Times New Roman" w:eastAsia="標楷體" w:hAnsi="Times New Roman"/>
                <w:b/>
                <w:sz w:val="20"/>
              </w:rPr>
              <w:t>計算</w:t>
            </w:r>
            <w:r w:rsidRPr="00441E61">
              <w:rPr>
                <w:rFonts w:ascii="Times New Roman" w:eastAsia="標楷體" w:hAnsi="Times New Roman"/>
                <w:b/>
                <w:sz w:val="20"/>
              </w:rPr>
              <w:t xml:space="preserve">ADC_TO_V_FB </w:t>
            </w:r>
            <w:r w:rsidRPr="00441E61">
              <w:rPr>
                <w:rFonts w:ascii="Times New Roman" w:eastAsia="標楷體" w:hAnsi="Times New Roman"/>
                <w:b/>
                <w:sz w:val="20"/>
              </w:rPr>
              <w:t>合理值</w:t>
            </w:r>
          </w:p>
          <w:p w:rsidR="00C66CB5" w:rsidRPr="00441E61" w:rsidRDefault="00C66CB5" w:rsidP="0074222F">
            <w:pPr>
              <w:pStyle w:val="affc"/>
              <w:numPr>
                <w:ilvl w:val="0"/>
                <w:numId w:val="40"/>
              </w:numPr>
              <w:ind w:leftChars="0" w:left="373" w:hanging="373"/>
              <w:rPr>
                <w:rFonts w:ascii="Times New Roman" w:eastAsia="標楷體" w:hAnsi="Times New Roman"/>
                <w:b/>
                <w:sz w:val="20"/>
              </w:rPr>
            </w:pPr>
            <w:r w:rsidRPr="00441E61">
              <w:rPr>
                <w:rFonts w:ascii="Times New Roman" w:eastAsia="標楷體" w:hAnsi="Times New Roman"/>
                <w:b/>
                <w:sz w:val="20"/>
              </w:rPr>
              <w:t>加入</w:t>
            </w:r>
            <w:r w:rsidRPr="00441E61">
              <w:rPr>
                <w:rFonts w:ascii="Times New Roman" w:eastAsia="標楷體" w:hAnsi="Times New Roman"/>
                <w:b/>
                <w:sz w:val="20"/>
              </w:rPr>
              <w:t>C</w:t>
            </w:r>
            <w:r w:rsidRPr="00441E61">
              <w:rPr>
                <w:rFonts w:ascii="Times New Roman" w:eastAsia="標楷體" w:hAnsi="Times New Roman" w:hint="eastAsia"/>
                <w:b/>
                <w:sz w:val="20"/>
              </w:rPr>
              <w:t>a</w:t>
            </w:r>
            <w:r w:rsidRPr="00441E61">
              <w:rPr>
                <w:rFonts w:ascii="Times New Roman" w:eastAsia="標楷體" w:hAnsi="Times New Roman"/>
                <w:b/>
                <w:sz w:val="20"/>
              </w:rPr>
              <w:t>libration Max DCV</w:t>
            </w:r>
            <w:r w:rsidRPr="00441E61">
              <w:rPr>
                <w:rFonts w:ascii="Times New Roman" w:eastAsia="標楷體" w:hAnsi="Times New Roman"/>
                <w:b/>
                <w:sz w:val="20"/>
              </w:rPr>
              <w:t>、</w:t>
            </w:r>
            <w:r w:rsidRPr="00441E61">
              <w:rPr>
                <w:rFonts w:ascii="Times New Roman" w:eastAsia="標楷體" w:hAnsi="Times New Roman"/>
                <w:b/>
                <w:sz w:val="20"/>
              </w:rPr>
              <w:t>Min DCV</w:t>
            </w:r>
            <w:r w:rsidRPr="00441E61">
              <w:rPr>
                <w:rFonts w:ascii="Times New Roman" w:eastAsia="標楷體" w:hAnsi="Times New Roman"/>
                <w:b/>
                <w:sz w:val="20"/>
              </w:rPr>
              <w:t>、</w:t>
            </w:r>
            <w:r w:rsidRPr="00441E61">
              <w:rPr>
                <w:rFonts w:ascii="Times New Roman" w:eastAsia="標楷體" w:hAnsi="Times New Roman"/>
                <w:b/>
                <w:sz w:val="20"/>
              </w:rPr>
              <w:t>S</w:t>
            </w:r>
            <w:r w:rsidRPr="00441E61">
              <w:rPr>
                <w:rFonts w:ascii="Times New Roman" w:eastAsia="標楷體" w:hAnsi="Times New Roman" w:hint="eastAsia"/>
                <w:b/>
                <w:sz w:val="20"/>
              </w:rPr>
              <w:t>e</w:t>
            </w:r>
            <w:r w:rsidRPr="00441E61">
              <w:rPr>
                <w:rFonts w:ascii="Times New Roman" w:eastAsia="標楷體" w:hAnsi="Times New Roman"/>
                <w:b/>
                <w:sz w:val="20"/>
              </w:rPr>
              <w:t>t0V</w:t>
            </w:r>
            <w:r w:rsidRPr="00441E61">
              <w:rPr>
                <w:rFonts w:ascii="Times New Roman" w:eastAsia="標楷體" w:hAnsi="Times New Roman"/>
                <w:b/>
                <w:sz w:val="20"/>
              </w:rPr>
              <w:t>預設值</w:t>
            </w:r>
          </w:p>
        </w:tc>
      </w:tr>
      <w:tr w:rsidR="00C66CB5" w:rsidRPr="004B4D63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66CB5" w:rsidRPr="00E63751" w:rsidRDefault="00441E61" w:rsidP="0072199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E63751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E63751">
              <w:rPr>
                <w:rFonts w:ascii="Times New Roman" w:eastAsia="標楷體" w:hAnsi="Times New Roman"/>
                <w:b/>
                <w:sz w:val="20"/>
              </w:rPr>
              <w:t>0250120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66CB5" w:rsidRPr="00E63751" w:rsidRDefault="00441E61" w:rsidP="00475799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E63751">
              <w:rPr>
                <w:rFonts w:ascii="Times New Roman" w:eastAsia="標楷體" w:hAnsi="Times New Roman" w:hint="eastAsia"/>
                <w:b/>
                <w:sz w:val="20"/>
              </w:rPr>
              <w:t>0x</w:t>
            </w:r>
            <w:r w:rsidRPr="00E63751">
              <w:rPr>
                <w:rFonts w:ascii="Times New Roman" w:eastAsia="標楷體" w:hAnsi="Times New Roman"/>
                <w:b/>
                <w:sz w:val="20"/>
              </w:rPr>
              <w:t>8A82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66CB5" w:rsidRPr="00E63751" w:rsidRDefault="00355A4E" w:rsidP="0074222F">
            <w:pPr>
              <w:pStyle w:val="affc"/>
              <w:numPr>
                <w:ilvl w:val="0"/>
                <w:numId w:val="41"/>
              </w:numPr>
              <w:ind w:leftChars="0" w:left="373" w:hanging="373"/>
              <w:rPr>
                <w:rFonts w:ascii="Times New Roman" w:eastAsia="標楷體" w:hAnsi="Times New Roman"/>
                <w:b/>
                <w:sz w:val="20"/>
              </w:rPr>
            </w:pPr>
            <w:r w:rsidRPr="00E63751">
              <w:rPr>
                <w:rFonts w:ascii="Times New Roman" w:eastAsia="標楷體" w:hAnsi="Times New Roman"/>
                <w:b/>
                <w:sz w:val="20"/>
              </w:rPr>
              <w:t>WAVE</w:t>
            </w:r>
            <w:r w:rsidRPr="00E63751">
              <w:rPr>
                <w:rFonts w:ascii="Times New Roman" w:eastAsia="標楷體" w:hAnsi="Times New Roman"/>
                <w:b/>
                <w:sz w:val="20"/>
              </w:rPr>
              <w:t>、</w:t>
            </w:r>
            <w:r w:rsidRPr="00E63751">
              <w:rPr>
                <w:rFonts w:ascii="Times New Roman" w:eastAsia="標楷體" w:hAnsi="Times New Roman"/>
                <w:b/>
                <w:sz w:val="20"/>
              </w:rPr>
              <w:t>VREF</w:t>
            </w:r>
            <w:r w:rsidRPr="00E63751">
              <w:rPr>
                <w:rFonts w:ascii="Times New Roman" w:eastAsia="標楷體" w:hAnsi="Times New Roman"/>
                <w:b/>
                <w:sz w:val="20"/>
              </w:rPr>
              <w:t>值在</w:t>
            </w:r>
            <w:r w:rsidRPr="00E63751">
              <w:rPr>
                <w:rFonts w:ascii="Times New Roman" w:eastAsia="標楷體" w:hAnsi="Times New Roman"/>
                <w:b/>
                <w:sz w:val="20"/>
              </w:rPr>
              <w:t>CLA</w:t>
            </w:r>
            <w:proofErr w:type="gramStart"/>
            <w:r w:rsidRPr="00E63751">
              <w:rPr>
                <w:rFonts w:ascii="Times New Roman" w:eastAsia="標楷體" w:hAnsi="Times New Roman"/>
                <w:b/>
                <w:sz w:val="20"/>
              </w:rPr>
              <w:t>中標么化</w:t>
            </w:r>
            <w:proofErr w:type="gramEnd"/>
            <w:r w:rsidRPr="00E63751">
              <w:rPr>
                <w:rFonts w:ascii="Times New Roman" w:eastAsia="標楷體" w:hAnsi="Times New Roman"/>
                <w:b/>
                <w:sz w:val="20"/>
              </w:rPr>
              <w:t>，傳給</w:t>
            </w:r>
            <w:r w:rsidRPr="00E63751">
              <w:rPr>
                <w:rFonts w:ascii="Times New Roman" w:eastAsia="標楷體" w:hAnsi="Times New Roman"/>
                <w:b/>
                <w:sz w:val="20"/>
              </w:rPr>
              <w:t>DAC</w:t>
            </w:r>
          </w:p>
          <w:p w:rsidR="00355A4E" w:rsidRPr="00E63751" w:rsidRDefault="00362F22" w:rsidP="0074222F">
            <w:pPr>
              <w:pStyle w:val="affc"/>
              <w:numPr>
                <w:ilvl w:val="0"/>
                <w:numId w:val="41"/>
              </w:numPr>
              <w:ind w:leftChars="0" w:left="373" w:hanging="373"/>
              <w:rPr>
                <w:rFonts w:ascii="Times New Roman" w:eastAsia="標楷體" w:hAnsi="Times New Roman"/>
                <w:b/>
                <w:sz w:val="20"/>
              </w:rPr>
            </w:pPr>
            <w:r w:rsidRPr="00E63751">
              <w:rPr>
                <w:rFonts w:ascii="Times New Roman" w:eastAsia="標楷體" w:hAnsi="Times New Roman"/>
                <w:b/>
                <w:sz w:val="20"/>
              </w:rPr>
              <w:t>修改</w:t>
            </w:r>
            <w:r w:rsidR="00355A4E" w:rsidRPr="00E63751">
              <w:rPr>
                <w:rFonts w:ascii="Times New Roman" w:eastAsia="標楷體" w:hAnsi="Times New Roman"/>
                <w:b/>
                <w:sz w:val="20"/>
              </w:rPr>
              <w:t>校正模式</w:t>
            </w:r>
            <w:r w:rsidRPr="00E63751">
              <w:rPr>
                <w:rFonts w:ascii="Times New Roman" w:eastAsia="標楷體" w:hAnsi="Times New Roman"/>
                <w:b/>
                <w:sz w:val="20"/>
              </w:rPr>
              <w:t>中</w:t>
            </w:r>
            <w:r w:rsidR="00355A4E" w:rsidRPr="00E63751">
              <w:rPr>
                <w:rFonts w:ascii="Times New Roman" w:eastAsia="標楷體" w:hAnsi="Times New Roman"/>
                <w:b/>
                <w:sz w:val="20"/>
              </w:rPr>
              <w:t>Max DCV(65535)</w:t>
            </w:r>
            <w:r w:rsidR="00355A4E" w:rsidRPr="00E63751">
              <w:rPr>
                <w:rFonts w:ascii="Times New Roman" w:eastAsia="標楷體" w:hAnsi="Times New Roman"/>
                <w:b/>
                <w:sz w:val="20"/>
              </w:rPr>
              <w:t>、</w:t>
            </w:r>
            <w:r w:rsidR="00355A4E" w:rsidRPr="00E63751">
              <w:rPr>
                <w:rFonts w:ascii="Times New Roman" w:eastAsia="標楷體" w:hAnsi="Times New Roman"/>
                <w:b/>
                <w:sz w:val="20"/>
              </w:rPr>
              <w:t>Min DCV(0)</w:t>
            </w:r>
            <w:r w:rsidR="00355A4E" w:rsidRPr="00E63751">
              <w:rPr>
                <w:rFonts w:ascii="Times New Roman" w:eastAsia="標楷體" w:hAnsi="Times New Roman"/>
                <w:b/>
                <w:sz w:val="20"/>
              </w:rPr>
              <w:t>，</w:t>
            </w:r>
            <w:r w:rsidR="00355A4E" w:rsidRPr="00E63751">
              <w:rPr>
                <w:rFonts w:ascii="Times New Roman" w:eastAsia="標楷體" w:hAnsi="Times New Roman"/>
                <w:b/>
                <w:sz w:val="20"/>
              </w:rPr>
              <w:t>S</w:t>
            </w:r>
            <w:r w:rsidR="00355A4E" w:rsidRPr="00E63751">
              <w:rPr>
                <w:rFonts w:ascii="Times New Roman" w:eastAsia="標楷體" w:hAnsi="Times New Roman" w:hint="eastAsia"/>
                <w:b/>
                <w:sz w:val="20"/>
              </w:rPr>
              <w:t>e</w:t>
            </w:r>
            <w:r w:rsidR="00355A4E" w:rsidRPr="00E63751">
              <w:rPr>
                <w:rFonts w:ascii="Times New Roman" w:eastAsia="標楷體" w:hAnsi="Times New Roman"/>
                <w:b/>
                <w:sz w:val="20"/>
              </w:rPr>
              <w:t>t0V(32767)</w:t>
            </w:r>
          </w:p>
          <w:p w:rsidR="00313545" w:rsidRPr="00E63751" w:rsidRDefault="00313545" w:rsidP="0074222F">
            <w:pPr>
              <w:pStyle w:val="affc"/>
              <w:numPr>
                <w:ilvl w:val="0"/>
                <w:numId w:val="41"/>
              </w:numPr>
              <w:ind w:leftChars="0" w:left="373" w:hanging="373"/>
              <w:rPr>
                <w:rFonts w:ascii="Times New Roman" w:eastAsia="標楷體" w:hAnsi="Times New Roman"/>
                <w:b/>
                <w:sz w:val="20"/>
              </w:rPr>
            </w:pPr>
            <w:r w:rsidRPr="00E63751">
              <w:rPr>
                <w:rFonts w:ascii="Times New Roman" w:eastAsia="標楷體" w:hAnsi="Times New Roman"/>
                <w:b/>
                <w:sz w:val="20"/>
              </w:rPr>
              <w:t>移除</w:t>
            </w:r>
            <w:r w:rsidRPr="00E63751">
              <w:rPr>
                <w:rFonts w:ascii="Times New Roman" w:eastAsia="標楷體" w:hAnsi="Times New Roman"/>
                <w:b/>
                <w:sz w:val="20"/>
              </w:rPr>
              <w:t>VSET_</w:t>
            </w:r>
            <w:r w:rsidRPr="00E63751">
              <w:rPr>
                <w:rFonts w:ascii="Times New Roman" w:eastAsia="標楷體" w:hAnsi="Times New Roman" w:hint="eastAsia"/>
                <w:b/>
                <w:sz w:val="20"/>
              </w:rPr>
              <w:t>t</w:t>
            </w:r>
            <w:r w:rsidRPr="00E63751">
              <w:rPr>
                <w:rFonts w:ascii="Times New Roman" w:eastAsia="標楷體" w:hAnsi="Times New Roman"/>
                <w:b/>
                <w:sz w:val="20"/>
              </w:rPr>
              <w:t>o_DAC_Offset</w:t>
            </w:r>
            <w:r w:rsidR="00321E4C" w:rsidRPr="00E63751">
              <w:rPr>
                <w:rFonts w:ascii="Times New Roman" w:eastAsia="標楷體" w:hAnsi="Times New Roman"/>
                <w:b/>
                <w:sz w:val="20"/>
              </w:rPr>
              <w:t xml:space="preserve"> </w:t>
            </w:r>
            <w:r w:rsidR="00321E4C" w:rsidRPr="00E63751">
              <w:rPr>
                <w:rFonts w:ascii="Times New Roman" w:eastAsia="標楷體" w:hAnsi="Times New Roman"/>
                <w:b/>
                <w:sz w:val="20"/>
              </w:rPr>
              <w:t>的</w:t>
            </w:r>
            <w:r w:rsidRPr="00E63751">
              <w:rPr>
                <w:rFonts w:ascii="Times New Roman" w:eastAsia="標楷體" w:hAnsi="Times New Roman"/>
                <w:b/>
                <w:sz w:val="20"/>
              </w:rPr>
              <w:t>校正範圍檢測</w:t>
            </w:r>
          </w:p>
        </w:tc>
      </w:tr>
      <w:tr w:rsidR="00C66CB5" w:rsidRPr="004B4D63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66CB5" w:rsidRPr="0062359B" w:rsidRDefault="00E63751" w:rsidP="0007660A">
            <w:pPr>
              <w:rPr>
                <w:rFonts w:ascii="Times New Roman" w:eastAsia="標楷體" w:hAnsi="Times New Roman"/>
                <w:b/>
                <w:sz w:val="20"/>
              </w:rPr>
            </w:pPr>
            <w:r w:rsidRPr="0062359B">
              <w:rPr>
                <w:rFonts w:ascii="Times New Roman" w:eastAsia="標楷體" w:hAnsi="Times New Roman" w:hint="eastAsia"/>
                <w:b/>
                <w:sz w:val="20"/>
              </w:rPr>
              <w:lastRenderedPageBreak/>
              <w:t>2</w:t>
            </w:r>
            <w:r w:rsidRPr="0062359B">
              <w:rPr>
                <w:rFonts w:ascii="Times New Roman" w:eastAsia="標楷體" w:hAnsi="Times New Roman"/>
                <w:b/>
                <w:sz w:val="20"/>
              </w:rPr>
              <w:t>025</w:t>
            </w:r>
            <w:r w:rsidR="00A673FE" w:rsidRPr="0062359B">
              <w:rPr>
                <w:rFonts w:ascii="Times New Roman" w:eastAsia="標楷體" w:hAnsi="Times New Roman"/>
                <w:b/>
                <w:sz w:val="20"/>
              </w:rPr>
              <w:t>0213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66CB5" w:rsidRPr="0062359B" w:rsidRDefault="00E63751" w:rsidP="0007660A">
            <w:pPr>
              <w:rPr>
                <w:rFonts w:ascii="Times New Roman" w:eastAsia="標楷體" w:hAnsi="Times New Roman"/>
                <w:b/>
                <w:sz w:val="20"/>
              </w:rPr>
            </w:pPr>
            <w:r w:rsidRPr="0062359B">
              <w:rPr>
                <w:rFonts w:ascii="Times New Roman" w:eastAsia="標楷體" w:hAnsi="Times New Roman" w:hint="eastAsia"/>
                <w:b/>
                <w:sz w:val="20"/>
              </w:rPr>
              <w:t>0x</w:t>
            </w:r>
            <w:r w:rsidRPr="0062359B">
              <w:rPr>
                <w:rFonts w:ascii="Times New Roman" w:eastAsia="標楷體" w:hAnsi="Times New Roman"/>
                <w:b/>
                <w:sz w:val="20"/>
              </w:rPr>
              <w:t>8A83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66CB5" w:rsidRPr="0062359B" w:rsidRDefault="00E63751" w:rsidP="0074222F">
            <w:pPr>
              <w:pStyle w:val="affc"/>
              <w:numPr>
                <w:ilvl w:val="0"/>
                <w:numId w:val="4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62359B">
              <w:rPr>
                <w:rFonts w:ascii="Times New Roman" w:eastAsia="標楷體" w:hAnsi="Times New Roman"/>
                <w:b/>
                <w:sz w:val="20"/>
              </w:rPr>
              <w:t>加入</w:t>
            </w:r>
            <w:r w:rsidRPr="0062359B">
              <w:rPr>
                <w:rFonts w:ascii="Times New Roman" w:eastAsia="標楷體" w:hAnsi="Times New Roman" w:hint="eastAsia"/>
                <w:b/>
                <w:sz w:val="20"/>
              </w:rPr>
              <w:t>0x</w:t>
            </w:r>
            <w:r w:rsidRPr="0062359B">
              <w:rPr>
                <w:rFonts w:ascii="Times New Roman" w:eastAsia="標楷體" w:hAnsi="Times New Roman"/>
                <w:b/>
                <w:sz w:val="20"/>
              </w:rPr>
              <w:t>0880 RD M</w:t>
            </w:r>
            <w:r w:rsidRPr="0062359B">
              <w:rPr>
                <w:rFonts w:ascii="Times New Roman" w:eastAsia="標楷體" w:hAnsi="Times New Roman" w:hint="eastAsia"/>
                <w:b/>
                <w:sz w:val="20"/>
              </w:rPr>
              <w:t>o</w:t>
            </w:r>
            <w:r w:rsidRPr="0062359B">
              <w:rPr>
                <w:rFonts w:ascii="Times New Roman" w:eastAsia="標楷體" w:hAnsi="Times New Roman"/>
                <w:b/>
                <w:sz w:val="20"/>
              </w:rPr>
              <w:t>de IO Control</w:t>
            </w:r>
          </w:p>
        </w:tc>
      </w:tr>
      <w:tr w:rsidR="00F27094" w:rsidRPr="004B4D63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7094" w:rsidRPr="00A44B27" w:rsidRDefault="00F27094" w:rsidP="0007660A">
            <w:pPr>
              <w:rPr>
                <w:rFonts w:ascii="Times New Roman" w:eastAsia="標楷體" w:hAnsi="Times New Roman"/>
                <w:b/>
                <w:sz w:val="20"/>
              </w:rPr>
            </w:pPr>
            <w:r w:rsidRPr="00A44B27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A44B27">
              <w:rPr>
                <w:rFonts w:ascii="Times New Roman" w:eastAsia="標楷體" w:hAnsi="Times New Roman"/>
                <w:b/>
                <w:sz w:val="20"/>
              </w:rPr>
              <w:t>0250306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7094" w:rsidRPr="00A44B27" w:rsidRDefault="00F27094" w:rsidP="0007660A">
            <w:pPr>
              <w:rPr>
                <w:rFonts w:ascii="Times New Roman" w:eastAsia="標楷體" w:hAnsi="Times New Roman"/>
                <w:b/>
                <w:sz w:val="20"/>
              </w:rPr>
            </w:pPr>
            <w:r w:rsidRPr="00A44B27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A44B27">
              <w:rPr>
                <w:rFonts w:ascii="Times New Roman" w:eastAsia="標楷體" w:hAnsi="Times New Roman"/>
                <w:b/>
                <w:sz w:val="20"/>
              </w:rPr>
              <w:t>x8A85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7094" w:rsidRPr="00F27094" w:rsidRDefault="00F27094" w:rsidP="0074222F">
            <w:pPr>
              <w:pStyle w:val="affc"/>
              <w:numPr>
                <w:ilvl w:val="0"/>
                <w:numId w:val="43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27094">
              <w:rPr>
                <w:rFonts w:ascii="Times New Roman" w:eastAsia="標楷體" w:hAnsi="Times New Roman"/>
                <w:b/>
                <w:sz w:val="20"/>
              </w:rPr>
              <w:t>測試</w:t>
            </w:r>
            <w:r w:rsidRPr="00F27094">
              <w:rPr>
                <w:rFonts w:ascii="Times New Roman" w:eastAsia="標楷體" w:hAnsi="Times New Roman"/>
                <w:b/>
                <w:sz w:val="20"/>
              </w:rPr>
              <w:t xml:space="preserve"> DDS 150kH</w:t>
            </w:r>
            <w:r w:rsidRPr="00F27094">
              <w:rPr>
                <w:rFonts w:ascii="Times New Roman" w:eastAsia="標楷體" w:hAnsi="Times New Roman" w:hint="eastAsia"/>
                <w:b/>
                <w:sz w:val="20"/>
              </w:rPr>
              <w:t xml:space="preserve">z </w:t>
            </w:r>
            <w:r w:rsidRPr="00F27094">
              <w:rPr>
                <w:rFonts w:ascii="Times New Roman" w:eastAsia="標楷體" w:hAnsi="Times New Roman" w:hint="eastAsia"/>
                <w:b/>
                <w:sz w:val="20"/>
              </w:rPr>
              <w:t>修正</w:t>
            </w:r>
            <w:r w:rsidRPr="00F27094">
              <w:rPr>
                <w:rFonts w:ascii="Times New Roman" w:eastAsia="標楷體" w:hAnsi="Times New Roman" w:hint="eastAsia"/>
                <w:b/>
                <w:sz w:val="20"/>
              </w:rPr>
              <w:t>STEP</w:t>
            </w:r>
            <w:r w:rsidRPr="00F27094">
              <w:rPr>
                <w:rFonts w:ascii="Times New Roman" w:eastAsia="標楷體" w:hAnsi="Times New Roman" w:hint="eastAsia"/>
                <w:b/>
                <w:sz w:val="20"/>
              </w:rPr>
              <w:t>版本</w:t>
            </w:r>
          </w:p>
        </w:tc>
      </w:tr>
      <w:tr w:rsidR="0007660A" w:rsidRPr="004B4D63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7660A" w:rsidRPr="004A0DBA" w:rsidRDefault="0007660A" w:rsidP="0007660A">
            <w:pPr>
              <w:rPr>
                <w:rFonts w:ascii="Times New Roman" w:eastAsia="標楷體" w:hAnsi="Times New Roman"/>
                <w:b/>
                <w:sz w:val="20"/>
              </w:rPr>
            </w:pPr>
            <w:r w:rsidRPr="004A0DBA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4A0DBA">
              <w:rPr>
                <w:rFonts w:ascii="Times New Roman" w:eastAsia="標楷體" w:hAnsi="Times New Roman"/>
                <w:b/>
                <w:sz w:val="20"/>
              </w:rPr>
              <w:t>0250313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7660A" w:rsidRPr="004A0DBA" w:rsidRDefault="0007660A" w:rsidP="0007660A">
            <w:pPr>
              <w:rPr>
                <w:rFonts w:ascii="Times New Roman" w:eastAsia="標楷體" w:hAnsi="Times New Roman"/>
                <w:b/>
                <w:sz w:val="20"/>
              </w:rPr>
            </w:pPr>
            <w:r w:rsidRPr="004A0DBA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4A0DBA">
              <w:rPr>
                <w:rFonts w:ascii="Times New Roman" w:eastAsia="標楷體" w:hAnsi="Times New Roman"/>
                <w:b/>
                <w:sz w:val="20"/>
              </w:rPr>
              <w:t>x8A86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660A" w:rsidRPr="004A0DBA" w:rsidRDefault="0007660A" w:rsidP="0074222F">
            <w:pPr>
              <w:pStyle w:val="affc"/>
              <w:numPr>
                <w:ilvl w:val="0"/>
                <w:numId w:val="44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4A0DBA">
              <w:rPr>
                <w:rFonts w:ascii="Times New Roman" w:eastAsia="標楷體" w:hAnsi="Times New Roman"/>
                <w:b/>
                <w:sz w:val="20"/>
              </w:rPr>
              <w:t>修改</w:t>
            </w:r>
            <w:r w:rsidRPr="004A0DBA">
              <w:rPr>
                <w:rFonts w:ascii="Times New Roman" w:eastAsia="標楷體" w:hAnsi="Times New Roman"/>
                <w:b/>
                <w:sz w:val="20"/>
              </w:rPr>
              <w:t xml:space="preserve"> IRMS_LIMIT_RATIO</w:t>
            </w:r>
          </w:p>
        </w:tc>
      </w:tr>
      <w:tr w:rsidR="0007660A" w:rsidRPr="004B4D63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7660A" w:rsidRPr="00563EA0" w:rsidRDefault="0007660A" w:rsidP="0007660A">
            <w:pPr>
              <w:rPr>
                <w:rFonts w:ascii="Times New Roman" w:eastAsia="標楷體" w:hAnsi="Times New Roman"/>
                <w:b/>
                <w:sz w:val="20"/>
              </w:rPr>
            </w:pPr>
            <w:r w:rsidRPr="00563EA0">
              <w:rPr>
                <w:rFonts w:ascii="Times New Roman" w:eastAsia="標楷體" w:hAnsi="Times New Roman" w:hint="eastAsia"/>
                <w:b/>
                <w:sz w:val="20"/>
              </w:rPr>
              <w:t>20250407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7660A" w:rsidRPr="00563EA0" w:rsidRDefault="0007660A" w:rsidP="0007660A">
            <w:pPr>
              <w:rPr>
                <w:rFonts w:ascii="Times New Roman" w:eastAsia="標楷體" w:hAnsi="Times New Roman"/>
                <w:b/>
                <w:sz w:val="20"/>
              </w:rPr>
            </w:pPr>
            <w:r w:rsidRPr="00563EA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563EA0">
              <w:rPr>
                <w:rFonts w:ascii="Times New Roman" w:eastAsia="標楷體" w:hAnsi="Times New Roman"/>
                <w:b/>
                <w:sz w:val="20"/>
              </w:rPr>
              <w:t>x8A87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660A" w:rsidRPr="00563EA0" w:rsidRDefault="0007660A" w:rsidP="0074222F">
            <w:pPr>
              <w:pStyle w:val="affc"/>
              <w:numPr>
                <w:ilvl w:val="0"/>
                <w:numId w:val="4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563EA0">
              <w:rPr>
                <w:rFonts w:ascii="Times New Roman" w:eastAsia="標楷體" w:hAnsi="Times New Roman"/>
                <w:b/>
                <w:sz w:val="20"/>
              </w:rPr>
              <w:t>修正</w:t>
            </w:r>
            <w:r w:rsidRPr="00563EA0">
              <w:rPr>
                <w:rFonts w:ascii="Times New Roman" w:eastAsia="標楷體" w:hAnsi="Times New Roman"/>
                <w:b/>
                <w:sz w:val="20"/>
              </w:rPr>
              <w:t>M</w:t>
            </w:r>
            <w:r w:rsidRPr="00563EA0">
              <w:rPr>
                <w:rFonts w:ascii="Times New Roman" w:eastAsia="標楷體" w:hAnsi="Times New Roman" w:hint="eastAsia"/>
                <w:b/>
                <w:sz w:val="20"/>
              </w:rPr>
              <w:t>c</w:t>
            </w:r>
            <w:r w:rsidRPr="00563EA0">
              <w:rPr>
                <w:rFonts w:ascii="Times New Roman" w:eastAsia="標楷體" w:hAnsi="Times New Roman"/>
                <w:b/>
                <w:sz w:val="20"/>
              </w:rPr>
              <w:t xml:space="preserve">BSP </w:t>
            </w:r>
            <w:r w:rsidRPr="00563EA0">
              <w:rPr>
                <w:rFonts w:ascii="Times New Roman" w:eastAsia="標楷體" w:hAnsi="Times New Roman"/>
                <w:b/>
                <w:sz w:val="20"/>
              </w:rPr>
              <w:t>計算</w:t>
            </w:r>
            <w:r w:rsidRPr="00563EA0">
              <w:rPr>
                <w:rFonts w:ascii="Times New Roman" w:eastAsia="標楷體" w:hAnsi="Times New Roman"/>
                <w:b/>
                <w:sz w:val="20"/>
              </w:rPr>
              <w:t>OFFSET</w:t>
            </w:r>
            <w:r w:rsidRPr="00563EA0">
              <w:rPr>
                <w:rFonts w:ascii="Times New Roman" w:eastAsia="標楷體" w:hAnsi="Times New Roman"/>
                <w:b/>
                <w:sz w:val="20"/>
              </w:rPr>
              <w:t>的方式</w:t>
            </w:r>
          </w:p>
        </w:tc>
      </w:tr>
      <w:tr w:rsidR="0087162D" w:rsidRPr="004B4D63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7162D" w:rsidRPr="00202507" w:rsidRDefault="00563EA0" w:rsidP="0087162D">
            <w:pPr>
              <w:rPr>
                <w:rFonts w:ascii="Times New Roman" w:eastAsia="標楷體" w:hAnsi="Times New Roman"/>
                <w:b/>
                <w:sz w:val="20"/>
              </w:rPr>
            </w:pPr>
            <w:r w:rsidRPr="00202507">
              <w:rPr>
                <w:rFonts w:ascii="Times New Roman" w:eastAsia="標楷體" w:hAnsi="Times New Roman" w:hint="eastAsia"/>
                <w:b/>
                <w:sz w:val="20"/>
              </w:rPr>
              <w:t>20250421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7162D" w:rsidRPr="00202507" w:rsidRDefault="0087162D" w:rsidP="0087162D">
            <w:pPr>
              <w:rPr>
                <w:rFonts w:ascii="Times New Roman" w:eastAsia="標楷體" w:hAnsi="Times New Roman"/>
                <w:b/>
                <w:sz w:val="20"/>
              </w:rPr>
            </w:pPr>
            <w:r w:rsidRPr="00202507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="00C50EEA" w:rsidRPr="00202507">
              <w:rPr>
                <w:rFonts w:ascii="Times New Roman" w:eastAsia="標楷體" w:hAnsi="Times New Roman"/>
                <w:b/>
                <w:sz w:val="20"/>
              </w:rPr>
              <w:t>x8A89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162D" w:rsidRPr="00202507" w:rsidRDefault="00974B1A" w:rsidP="0087162D">
            <w:pPr>
              <w:pStyle w:val="affc"/>
              <w:numPr>
                <w:ilvl w:val="0"/>
                <w:numId w:val="48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202507">
              <w:rPr>
                <w:rFonts w:ascii="Times New Roman" w:eastAsia="標楷體" w:hAnsi="Times New Roman"/>
                <w:b/>
                <w:sz w:val="20"/>
              </w:rPr>
              <w:t>加入</w:t>
            </w:r>
            <w:r w:rsidRPr="00202507">
              <w:rPr>
                <w:rFonts w:ascii="Times New Roman" w:eastAsia="標楷體" w:hAnsi="Times New Roman"/>
                <w:b/>
                <w:sz w:val="20"/>
              </w:rPr>
              <w:t>EEPROM</w:t>
            </w:r>
            <w:r w:rsidRPr="00202507">
              <w:rPr>
                <w:rFonts w:ascii="Times New Roman" w:eastAsia="標楷體" w:hAnsi="Times New Roman"/>
                <w:b/>
                <w:sz w:val="20"/>
              </w:rPr>
              <w:t>為空閒時，才讀取</w:t>
            </w:r>
            <w:r w:rsidRPr="00202507">
              <w:rPr>
                <w:rFonts w:ascii="Times New Roman" w:eastAsia="標楷體" w:hAnsi="Times New Roman"/>
                <w:b/>
                <w:sz w:val="20"/>
              </w:rPr>
              <w:t>IO</w:t>
            </w:r>
            <w:r w:rsidRPr="00202507">
              <w:rPr>
                <w:rFonts w:ascii="Times New Roman" w:eastAsia="標楷體" w:hAnsi="Times New Roman"/>
                <w:b/>
                <w:sz w:val="20"/>
              </w:rPr>
              <w:t>狀態</w:t>
            </w:r>
          </w:p>
          <w:p w:rsidR="00C50EEA" w:rsidRPr="00202507" w:rsidRDefault="00C50EEA" w:rsidP="00C50EEA">
            <w:pPr>
              <w:pStyle w:val="affc"/>
              <w:numPr>
                <w:ilvl w:val="0"/>
                <w:numId w:val="48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202507">
              <w:rPr>
                <w:rFonts w:ascii="Times New Roman" w:eastAsia="標楷體" w:hAnsi="Times New Roman"/>
                <w:b/>
                <w:sz w:val="20"/>
              </w:rPr>
              <w:t xml:space="preserve">Meas_Period </w:t>
            </w:r>
            <w:r w:rsidRPr="00202507">
              <w:rPr>
                <w:rFonts w:ascii="Times New Roman" w:eastAsia="標楷體" w:hAnsi="Times New Roman"/>
                <w:b/>
                <w:sz w:val="20"/>
              </w:rPr>
              <w:t>計算方式改為</w:t>
            </w:r>
            <w:r w:rsidRPr="00202507">
              <w:rPr>
                <w:rFonts w:ascii="Times New Roman" w:eastAsia="標楷體" w:hAnsi="Times New Roman"/>
                <w:b/>
                <w:sz w:val="20"/>
              </w:rPr>
              <w:t>120k</w:t>
            </w:r>
            <w:r w:rsidRPr="00202507">
              <w:rPr>
                <w:rFonts w:ascii="Times New Roman" w:eastAsia="標楷體" w:hAnsi="Times New Roman" w:hint="eastAsia"/>
                <w:b/>
                <w:sz w:val="20"/>
              </w:rPr>
              <w:t>H</w:t>
            </w:r>
            <w:r w:rsidRPr="00202507">
              <w:rPr>
                <w:rFonts w:ascii="Times New Roman" w:eastAsia="標楷體" w:hAnsi="Times New Roman"/>
                <w:b/>
                <w:sz w:val="20"/>
              </w:rPr>
              <w:t xml:space="preserve">z </w:t>
            </w:r>
          </w:p>
        </w:tc>
      </w:tr>
      <w:tr w:rsidR="0007660A" w:rsidRPr="004B4D63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7660A" w:rsidRDefault="00202507" w:rsidP="0007660A">
            <w:pPr>
              <w:rPr>
                <w:rFonts w:ascii="Times New Roman" w:eastAsia="標楷體" w:hAnsi="Times New Roman"/>
                <w:b/>
                <w:color w:val="FF0000"/>
                <w:sz w:val="20"/>
              </w:rPr>
            </w:pPr>
            <w:r>
              <w:rPr>
                <w:rFonts w:ascii="Times New Roman" w:eastAsia="標楷體" w:hAnsi="Times New Roman"/>
                <w:b/>
                <w:color w:val="FF0000"/>
                <w:sz w:val="20"/>
              </w:rPr>
              <w:t>20250509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7660A" w:rsidRDefault="00202507" w:rsidP="0007660A">
            <w:pPr>
              <w:rPr>
                <w:rFonts w:ascii="Times New Roman" w:eastAsia="標楷體" w:hAnsi="Times New Roman"/>
                <w:b/>
                <w:color w:val="FF0000"/>
                <w:sz w:val="20"/>
              </w:rPr>
            </w:pPr>
            <w:r>
              <w:rPr>
                <w:rFonts w:ascii="Times New Roman" w:eastAsia="標楷體" w:hAnsi="Times New Roman"/>
                <w:b/>
                <w:color w:val="FF0000"/>
                <w:sz w:val="20"/>
              </w:rPr>
              <w:t>0</w:t>
            </w:r>
            <w:r>
              <w:rPr>
                <w:rFonts w:ascii="Times New Roman" w:eastAsia="標楷體" w:hAnsi="Times New Roman" w:hint="eastAsia"/>
                <w:b/>
                <w:color w:val="FF0000"/>
                <w:sz w:val="20"/>
              </w:rPr>
              <w:t>x8A90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660A" w:rsidRPr="00202507" w:rsidRDefault="00202507" w:rsidP="00202507">
            <w:pPr>
              <w:pStyle w:val="affc"/>
              <w:numPr>
                <w:ilvl w:val="0"/>
                <w:numId w:val="50"/>
              </w:numPr>
              <w:ind w:leftChars="0" w:left="373" w:hanging="425"/>
              <w:rPr>
                <w:rFonts w:ascii="Times New Roman" w:eastAsia="標楷體" w:hAnsi="Times New Roman"/>
                <w:b/>
                <w:color w:val="FF0000"/>
                <w:sz w:val="20"/>
              </w:rPr>
            </w:pPr>
            <w:r w:rsidRPr="00202507">
              <w:rPr>
                <w:rFonts w:ascii="Times New Roman" w:eastAsia="標楷體" w:hAnsi="Times New Roman" w:hint="eastAsia"/>
                <w:b/>
                <w:color w:val="FF0000"/>
                <w:sz w:val="20"/>
              </w:rPr>
              <w:t>修正</w:t>
            </w:r>
            <w:r w:rsidRPr="00202507">
              <w:rPr>
                <w:rFonts w:ascii="Times New Roman" w:eastAsia="標楷體" w:hAnsi="Times New Roman"/>
                <w:b/>
                <w:color w:val="FF0000"/>
                <w:sz w:val="20"/>
              </w:rPr>
              <w:t>CLA VREF UPU</w:t>
            </w:r>
            <w:r w:rsidRPr="00202507">
              <w:rPr>
                <w:rFonts w:ascii="Times New Roman" w:eastAsia="標楷體" w:hAnsi="Times New Roman"/>
                <w:b/>
                <w:color w:val="FF0000"/>
                <w:sz w:val="20"/>
              </w:rPr>
              <w:t>轉為</w:t>
            </w:r>
            <w:r w:rsidRPr="00202507">
              <w:rPr>
                <w:rFonts w:ascii="Times New Roman" w:eastAsia="標楷體" w:hAnsi="Times New Roman"/>
                <w:b/>
                <w:color w:val="FF0000"/>
                <w:sz w:val="20"/>
              </w:rPr>
              <w:t xml:space="preserve">SPU </w:t>
            </w:r>
            <w:r w:rsidRPr="00202507">
              <w:rPr>
                <w:rFonts w:ascii="Times New Roman" w:eastAsia="標楷體" w:hAnsi="Times New Roman"/>
                <w:b/>
                <w:color w:val="FF0000"/>
                <w:sz w:val="20"/>
              </w:rPr>
              <w:t>後相乘</w:t>
            </w:r>
          </w:p>
        </w:tc>
      </w:tr>
      <w:tr w:rsidR="00202507" w:rsidRPr="004B4D63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02507" w:rsidRDefault="00202507" w:rsidP="0007660A">
            <w:pPr>
              <w:rPr>
                <w:rFonts w:ascii="Times New Roman" w:eastAsia="標楷體" w:hAnsi="Times New Roman"/>
                <w:b/>
                <w:color w:val="FF000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02507" w:rsidRDefault="00202507" w:rsidP="0007660A">
            <w:pPr>
              <w:rPr>
                <w:rFonts w:ascii="Times New Roman" w:eastAsia="標楷體" w:hAnsi="Times New Roman"/>
                <w:b/>
                <w:color w:val="FF0000"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02507" w:rsidRPr="0007660A" w:rsidRDefault="00202507" w:rsidP="0087162D">
            <w:pPr>
              <w:ind w:leftChars="-20" w:left="234" w:hangingChars="141" w:hanging="282"/>
              <w:rPr>
                <w:rFonts w:ascii="Times New Roman" w:eastAsia="標楷體" w:hAnsi="Times New Roman"/>
                <w:b/>
                <w:color w:val="FF0000"/>
                <w:sz w:val="20"/>
              </w:rPr>
            </w:pPr>
          </w:p>
        </w:tc>
      </w:tr>
      <w:tr w:rsidR="00202507" w:rsidRPr="004B4D63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02507" w:rsidRDefault="00202507" w:rsidP="0007660A">
            <w:pPr>
              <w:rPr>
                <w:rFonts w:ascii="Times New Roman" w:eastAsia="標楷體" w:hAnsi="Times New Roman"/>
                <w:b/>
                <w:color w:val="FF000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02507" w:rsidRDefault="00202507" w:rsidP="0007660A">
            <w:pPr>
              <w:rPr>
                <w:rFonts w:ascii="Times New Roman" w:eastAsia="標楷體" w:hAnsi="Times New Roman"/>
                <w:b/>
                <w:color w:val="FF0000"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02507" w:rsidRPr="0007660A" w:rsidRDefault="00202507" w:rsidP="0087162D">
            <w:pPr>
              <w:ind w:leftChars="-20" w:left="234" w:hangingChars="141" w:hanging="282"/>
              <w:rPr>
                <w:rFonts w:ascii="Times New Roman" w:eastAsia="標楷體" w:hAnsi="Times New Roman"/>
                <w:b/>
                <w:color w:val="FF0000"/>
                <w:sz w:val="20"/>
              </w:rPr>
            </w:pPr>
          </w:p>
        </w:tc>
      </w:tr>
      <w:tr w:rsidR="00202507" w:rsidRPr="004B4D63" w:rsidTr="00F27094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02507" w:rsidRDefault="00202507" w:rsidP="0007660A">
            <w:pPr>
              <w:rPr>
                <w:rFonts w:ascii="Times New Roman" w:eastAsia="標楷體" w:hAnsi="Times New Roman"/>
                <w:b/>
                <w:color w:val="FF000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02507" w:rsidRDefault="00202507" w:rsidP="0007660A">
            <w:pPr>
              <w:rPr>
                <w:rFonts w:ascii="Times New Roman" w:eastAsia="標楷體" w:hAnsi="Times New Roman"/>
                <w:b/>
                <w:color w:val="FF0000"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02507" w:rsidRPr="0007660A" w:rsidRDefault="00202507" w:rsidP="0087162D">
            <w:pPr>
              <w:ind w:leftChars="-20" w:left="234" w:hangingChars="141" w:hanging="282"/>
              <w:rPr>
                <w:rFonts w:ascii="Times New Roman" w:eastAsia="標楷體" w:hAnsi="Times New Roman"/>
                <w:b/>
                <w:color w:val="FF0000"/>
                <w:sz w:val="20"/>
              </w:rPr>
            </w:pPr>
          </w:p>
        </w:tc>
      </w:tr>
    </w:tbl>
    <w:bookmarkEnd w:id="0"/>
    <w:p w:rsidR="007A09A7" w:rsidRPr="001E72F1" w:rsidRDefault="007A09A7">
      <w:pPr>
        <w:jc w:val="right"/>
        <w:rPr>
          <w:rFonts w:ascii="Times New Roman" w:eastAsia="標楷體" w:hAnsi="Times New Roman"/>
          <w:sz w:val="20"/>
        </w:rPr>
      </w:pPr>
      <w:proofErr w:type="gramStart"/>
      <w:r w:rsidRPr="001E72F1">
        <w:rPr>
          <w:rFonts w:ascii="Times New Roman" w:eastAsia="標楷體" w:hAnsi="Times New Roman"/>
          <w:sz w:val="16"/>
          <w:szCs w:val="16"/>
        </w:rPr>
        <w:t>註</w:t>
      </w:r>
      <w:proofErr w:type="gramEnd"/>
      <w:r w:rsidR="00183C7B">
        <w:rPr>
          <w:rFonts w:ascii="Times New Roman" w:eastAsia="標楷體" w:hAnsi="Times New Roman"/>
          <w:sz w:val="16"/>
          <w:szCs w:val="16"/>
        </w:rPr>
        <w:t>：</w:t>
      </w:r>
      <w:r w:rsidRPr="001E72F1">
        <w:rPr>
          <w:rFonts w:ascii="Times New Roman" w:eastAsia="標楷體" w:hAnsi="Times New Roman"/>
          <w:sz w:val="16"/>
          <w:szCs w:val="16"/>
        </w:rPr>
        <w:t>文中</w:t>
      </w:r>
      <w:r w:rsidRPr="001E72F1">
        <w:rPr>
          <w:rFonts w:ascii="Times New Roman" w:eastAsia="標楷體" w:hAnsi="Times New Roman"/>
          <w:color w:val="FF0000"/>
          <w:sz w:val="16"/>
          <w:szCs w:val="16"/>
        </w:rPr>
        <w:t>紅色字體</w:t>
      </w:r>
      <w:r w:rsidRPr="001E72F1">
        <w:rPr>
          <w:rFonts w:ascii="Times New Roman" w:eastAsia="標楷體" w:hAnsi="Times New Roman"/>
          <w:sz w:val="16"/>
          <w:szCs w:val="16"/>
        </w:rPr>
        <w:t>為最新增加或修改。</w:t>
      </w:r>
    </w:p>
    <w:p w:rsidR="00362F22" w:rsidRDefault="00362F22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7A09A7" w:rsidRPr="001E72F1" w:rsidRDefault="007A09A7">
      <w:pPr>
        <w:jc w:val="right"/>
        <w:rPr>
          <w:rFonts w:ascii="Times New Roman" w:eastAsia="標楷體" w:hAnsi="Times New Roman"/>
          <w:sz w:val="20"/>
        </w:rPr>
      </w:pPr>
    </w:p>
    <w:p w:rsidR="007A09A7" w:rsidRPr="001E72F1" w:rsidRDefault="007A09A7">
      <w:pPr>
        <w:rPr>
          <w:rFonts w:ascii="Times New Roman" w:eastAsia="標楷體" w:hAnsi="Times New Roman"/>
          <w:b/>
          <w:sz w:val="20"/>
        </w:rPr>
      </w:pPr>
      <w:r w:rsidRPr="001E72F1">
        <w:rPr>
          <w:rFonts w:ascii="Times New Roman" w:eastAsia="標楷體" w:hAnsi="Times New Roman"/>
          <w:b/>
          <w:sz w:val="20"/>
        </w:rPr>
        <w:t>Note</w:t>
      </w:r>
      <w:r w:rsidRPr="001E72F1">
        <w:rPr>
          <w:rFonts w:ascii="Times New Roman" w:eastAsia="標楷體" w:hAnsi="Times New Roman"/>
          <w:b/>
          <w:sz w:val="20"/>
        </w:rPr>
        <w:t>：</w:t>
      </w:r>
    </w:p>
    <w:p w:rsidR="007D2335" w:rsidRDefault="007A09A7" w:rsidP="00924EAB">
      <w:pPr>
        <w:numPr>
          <w:ilvl w:val="0"/>
          <w:numId w:val="12"/>
        </w:numPr>
        <w:rPr>
          <w:rFonts w:ascii="Times New Roman" w:eastAsia="標楷體" w:hAnsi="Times New Roman"/>
          <w:b/>
          <w:sz w:val="20"/>
        </w:rPr>
      </w:pPr>
      <w:r w:rsidRPr="00174A1C">
        <w:rPr>
          <w:rFonts w:ascii="Times New Roman" w:eastAsia="標楷體" w:hAnsi="Times New Roman"/>
          <w:b/>
          <w:sz w:val="20"/>
        </w:rPr>
        <w:t>部分功能說明，可參考</w:t>
      </w:r>
      <w:r w:rsidR="009C2E9A">
        <w:rPr>
          <w:rFonts w:ascii="Times New Roman" w:eastAsia="標楷體" w:hAnsi="Times New Roman" w:hint="eastAsia"/>
          <w:b/>
          <w:sz w:val="20"/>
        </w:rPr>
        <w:t>ASR-2000</w:t>
      </w:r>
    </w:p>
    <w:p w:rsidR="00245A21" w:rsidRDefault="00245A21" w:rsidP="00425DBF">
      <w:pPr>
        <w:jc w:val="center"/>
        <w:rPr>
          <w:rFonts w:ascii="Times New Roman" w:eastAsia="標楷體" w:hAnsi="Times New Roman"/>
          <w:sz w:val="20"/>
        </w:rPr>
      </w:pPr>
    </w:p>
    <w:p w:rsidR="00AE689C" w:rsidRDefault="0009223B" w:rsidP="00425DBF">
      <w:pPr>
        <w:jc w:val="center"/>
        <w:rPr>
          <w:rFonts w:ascii="Times New Roman" w:eastAsia="標楷體" w:hAnsi="Times New Roman"/>
          <w:sz w:val="20"/>
        </w:rPr>
      </w:pPr>
      <w:r w:rsidRPr="0009223B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7D66D6D8" wp14:editId="02A2BF45">
            <wp:extent cx="5228376" cy="2352918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0514" cy="235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89C" w:rsidRDefault="00AE689C" w:rsidP="00425DBF">
      <w:pPr>
        <w:jc w:val="center"/>
        <w:rPr>
          <w:rFonts w:ascii="Times New Roman" w:eastAsia="標楷體" w:hAnsi="Times New Roman"/>
          <w:sz w:val="20"/>
        </w:rPr>
      </w:pPr>
    </w:p>
    <w:p w:rsidR="006F6964" w:rsidRDefault="006F6964" w:rsidP="00425DBF">
      <w:pPr>
        <w:jc w:val="center"/>
        <w:rPr>
          <w:rFonts w:ascii="Times New Roman" w:eastAsia="標楷體" w:hAnsi="Times New Roman"/>
          <w:sz w:val="20"/>
        </w:rPr>
      </w:pPr>
    </w:p>
    <w:p w:rsidR="006F6964" w:rsidRDefault="006F6964" w:rsidP="003E4D55">
      <w:pPr>
        <w:rPr>
          <w:rFonts w:ascii="Times New Roman" w:eastAsia="標楷體" w:hAnsi="Times New Roman"/>
          <w:sz w:val="20"/>
        </w:rPr>
      </w:pPr>
    </w:p>
    <w:p w:rsidR="006F6964" w:rsidRDefault="006F6964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7A09A7" w:rsidRPr="001E72F1" w:rsidRDefault="007A09A7">
      <w:pPr>
        <w:pageBreakBefore/>
        <w:rPr>
          <w:rFonts w:ascii="Times New Roman" w:eastAsia="標楷體" w:hAnsi="Times New Roman"/>
          <w:b/>
          <w:sz w:val="20"/>
        </w:rPr>
      </w:pPr>
      <w:r w:rsidRPr="001E72F1">
        <w:rPr>
          <w:rFonts w:ascii="Times New Roman" w:eastAsia="標楷體" w:hAnsi="Times New Roman"/>
          <w:b/>
          <w:sz w:val="28"/>
        </w:rPr>
        <w:lastRenderedPageBreak/>
        <w:t>F-1</w:t>
      </w:r>
      <w:r w:rsidRPr="001E72F1">
        <w:rPr>
          <w:rFonts w:ascii="Times New Roman" w:eastAsia="標楷體" w:hAnsi="Times New Roman"/>
          <w:b/>
          <w:sz w:val="28"/>
        </w:rPr>
        <w:tab/>
        <w:t>CPU</w:t>
      </w:r>
      <w:r w:rsidR="00F83FA6">
        <w:rPr>
          <w:rFonts w:ascii="Times New Roman" w:eastAsia="標楷體" w:hAnsi="Times New Roman"/>
          <w:b/>
          <w:sz w:val="28"/>
        </w:rPr>
        <w:t>(AM3352)</w:t>
      </w:r>
      <w:r w:rsidRPr="001E72F1">
        <w:rPr>
          <w:rFonts w:ascii="Times New Roman" w:eastAsia="標楷體" w:hAnsi="Times New Roman"/>
          <w:b/>
          <w:sz w:val="28"/>
        </w:rPr>
        <w:t>與</w:t>
      </w:r>
      <w:r w:rsidR="00722F58">
        <w:rPr>
          <w:rFonts w:ascii="Times New Roman" w:eastAsia="標楷體" w:hAnsi="Times New Roman" w:hint="eastAsia"/>
          <w:b/>
          <w:sz w:val="28"/>
        </w:rPr>
        <w:t>M</w:t>
      </w:r>
      <w:r w:rsidR="00722F58">
        <w:rPr>
          <w:rFonts w:ascii="Times New Roman" w:eastAsia="標楷體" w:hAnsi="Times New Roman"/>
          <w:b/>
          <w:sz w:val="28"/>
        </w:rPr>
        <w:t>CU</w:t>
      </w:r>
      <w:r w:rsidR="00F83FA6">
        <w:rPr>
          <w:rFonts w:ascii="Times New Roman" w:eastAsia="標楷體" w:hAnsi="Times New Roman"/>
          <w:b/>
          <w:sz w:val="28"/>
        </w:rPr>
        <w:t>(F28377S)</w:t>
      </w:r>
      <w:r w:rsidRPr="001E72F1">
        <w:rPr>
          <w:rFonts w:ascii="Times New Roman" w:eastAsia="標楷體" w:hAnsi="Times New Roman"/>
          <w:b/>
          <w:sz w:val="28"/>
        </w:rPr>
        <w:t>傳輸介面</w:t>
      </w:r>
      <w:r w:rsidRPr="001E72F1">
        <w:rPr>
          <w:rFonts w:ascii="Times New Roman" w:eastAsia="標楷體" w:hAnsi="Times New Roman"/>
          <w:b/>
        </w:rPr>
        <w:t>定義和控制說明</w:t>
      </w:r>
    </w:p>
    <w:p w:rsidR="007A09A7" w:rsidRPr="001E72F1" w:rsidRDefault="007A09A7">
      <w:pPr>
        <w:spacing w:line="240" w:lineRule="atLeast"/>
        <w:rPr>
          <w:rFonts w:ascii="Times New Roman" w:eastAsia="標楷體" w:hAnsi="Times New Roman"/>
          <w:b/>
          <w:sz w:val="20"/>
        </w:rPr>
      </w:pPr>
    </w:p>
    <w:p w:rsidR="007A09A7" w:rsidRDefault="007A09A7">
      <w:pPr>
        <w:spacing w:line="240" w:lineRule="atLeast"/>
        <w:rPr>
          <w:rFonts w:ascii="Times New Roman" w:eastAsia="標楷體" w:hAnsi="Times New Roman"/>
          <w:b/>
          <w:sz w:val="20"/>
        </w:rPr>
      </w:pPr>
      <w:r w:rsidRPr="001E72F1">
        <w:rPr>
          <w:rFonts w:ascii="Times New Roman" w:eastAsia="標楷體" w:hAnsi="Times New Roman"/>
          <w:b/>
          <w:sz w:val="20"/>
        </w:rPr>
        <w:t>Block</w:t>
      </w:r>
      <w:r w:rsidR="00F83FA6">
        <w:rPr>
          <w:rFonts w:ascii="Times New Roman" w:eastAsia="標楷體" w:hAnsi="Times New Roman"/>
          <w:b/>
          <w:sz w:val="20"/>
        </w:rPr>
        <w:t xml:space="preserve"> Diagram</w:t>
      </w:r>
      <w:r w:rsidRPr="001E72F1">
        <w:rPr>
          <w:rFonts w:ascii="Times New Roman" w:eastAsia="標楷體" w:hAnsi="Times New Roman"/>
          <w:b/>
          <w:sz w:val="20"/>
        </w:rPr>
        <w:t>：</w:t>
      </w:r>
    </w:p>
    <w:p w:rsidR="00A7790D" w:rsidRDefault="00A7790D">
      <w:pPr>
        <w:spacing w:line="240" w:lineRule="atLeast"/>
      </w:pPr>
    </w:p>
    <w:p w:rsidR="00A7790D" w:rsidRDefault="00C83209" w:rsidP="00A7790D">
      <w:pPr>
        <w:spacing w:line="240" w:lineRule="atLeast"/>
        <w:jc w:val="center"/>
      </w:pPr>
      <w:r w:rsidRPr="00C83209">
        <w:rPr>
          <w:noProof/>
        </w:rPr>
        <w:drawing>
          <wp:inline distT="0" distB="0" distL="0" distR="0">
            <wp:extent cx="6450005" cy="3488774"/>
            <wp:effectExtent l="0" t="0" r="8255" b="0"/>
            <wp:docPr id="4" name="圖片 4" descr="C:\Users\lucky\Downloads\ASR-5000 Function Block 20211008_10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ucky\Downloads\ASR-5000 Function Block 20211008_10 (2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212" cy="349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65E" w:rsidRDefault="006D365E">
      <w:pPr>
        <w:spacing w:line="240" w:lineRule="atLeast"/>
        <w:rPr>
          <w:rFonts w:ascii="Times New Roman" w:eastAsia="標楷體" w:hAnsi="Times New Roman"/>
          <w:b/>
          <w:sz w:val="20"/>
        </w:rPr>
      </w:pPr>
    </w:p>
    <w:p w:rsidR="000F4E1B" w:rsidRPr="001E72F1" w:rsidRDefault="000F4E1B" w:rsidP="000F4E1B">
      <w:pPr>
        <w:spacing w:line="240" w:lineRule="atLeast"/>
        <w:rPr>
          <w:rFonts w:ascii="Times New Roman" w:eastAsia="標楷體" w:hAnsi="Times New Roman"/>
        </w:rPr>
      </w:pPr>
      <w:r w:rsidRPr="001E72F1">
        <w:rPr>
          <w:rFonts w:ascii="Times New Roman" w:eastAsia="標楷體" w:hAnsi="Times New Roman"/>
          <w:b/>
          <w:bCs/>
          <w:iCs/>
          <w:sz w:val="20"/>
        </w:rPr>
        <w:t>Typical SPI Timing Characteristics</w:t>
      </w:r>
      <w:r w:rsidRPr="001E72F1">
        <w:rPr>
          <w:rFonts w:ascii="Times New Roman" w:eastAsia="標楷體" w:hAnsi="Times New Roman"/>
          <w:b/>
          <w:bCs/>
          <w:iCs/>
          <w:sz w:val="20"/>
        </w:rPr>
        <w:t>：</w:t>
      </w:r>
      <w:r w:rsidRPr="001E72F1">
        <w:rPr>
          <w:rFonts w:ascii="Times New Roman" w:eastAsia="標楷體" w:hAnsi="Times New Roman"/>
          <w:sz w:val="20"/>
        </w:rPr>
        <w:t xml:space="preserve"> </w:t>
      </w:r>
    </w:p>
    <w:p w:rsidR="000F4E1B" w:rsidRDefault="000F4E1B" w:rsidP="00B01669">
      <w:pPr>
        <w:spacing w:line="240" w:lineRule="atLeast"/>
        <w:rPr>
          <w:rFonts w:ascii="Times New Roman" w:eastAsia="標楷體" w:hAnsi="Times New Roman"/>
          <w:sz w:val="20"/>
        </w:rPr>
      </w:pPr>
    </w:p>
    <w:p w:rsidR="007A09A7" w:rsidRDefault="000F4E1B">
      <w:pPr>
        <w:spacing w:line="240" w:lineRule="atLeast"/>
        <w:jc w:val="center"/>
        <w:rPr>
          <w:rFonts w:ascii="Times New Roman" w:eastAsia="標楷體" w:hAnsi="Times New Roman"/>
          <w:b/>
          <w:sz w:val="20"/>
        </w:rPr>
      </w:pPr>
      <w:r>
        <w:rPr>
          <w:rFonts w:ascii="Times New Roman" w:eastAsia="標楷體" w:hAnsi="Times New Roman"/>
          <w:b/>
          <w:noProof/>
          <w:sz w:val="20"/>
        </w:rPr>
        <w:drawing>
          <wp:inline distT="0" distB="0" distL="0" distR="0" wp14:anchorId="2B506967">
            <wp:extent cx="5837767" cy="1569585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846" cy="1573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1669" w:rsidRDefault="00B01669" w:rsidP="00B01669">
      <w:pPr>
        <w:spacing w:line="240" w:lineRule="atLeast"/>
        <w:rPr>
          <w:rFonts w:ascii="Times New Roman" w:eastAsia="標楷體" w:hAnsi="Times New Roman"/>
          <w:sz w:val="20"/>
        </w:rPr>
      </w:pPr>
      <w:r w:rsidRPr="001E72F1">
        <w:rPr>
          <w:rFonts w:ascii="Times New Roman" w:eastAsia="標楷體" w:hAnsi="Times New Roman"/>
          <w:sz w:val="20"/>
        </w:rPr>
        <w:t>主要以</w:t>
      </w:r>
      <w:r w:rsidRPr="001E72F1">
        <w:rPr>
          <w:rFonts w:ascii="Times New Roman" w:eastAsia="標楷體" w:hAnsi="Times New Roman"/>
          <w:sz w:val="20"/>
        </w:rPr>
        <w:t>SPI</w:t>
      </w:r>
      <w:r w:rsidRPr="001E72F1">
        <w:rPr>
          <w:rFonts w:ascii="Times New Roman" w:eastAsia="標楷體" w:hAnsi="Times New Roman"/>
          <w:sz w:val="20"/>
        </w:rPr>
        <w:t>當傳輸介面，時序設定為</w:t>
      </w:r>
      <w:r w:rsidRPr="001E72F1">
        <w:rPr>
          <w:rFonts w:ascii="Times New Roman" w:eastAsia="標楷體" w:hAnsi="Times New Roman"/>
          <w:sz w:val="20"/>
        </w:rPr>
        <w:t>CPOL= 0 /CPHA= 1</w:t>
      </w:r>
      <w:r w:rsidRPr="001E72F1">
        <w:rPr>
          <w:rFonts w:ascii="Times New Roman" w:eastAsia="標楷體" w:hAnsi="Times New Roman"/>
          <w:sz w:val="20"/>
        </w:rPr>
        <w:t>，傳輸頻率</w:t>
      </w:r>
      <w:r w:rsidRPr="001E72F1">
        <w:rPr>
          <w:rFonts w:ascii="Times New Roman" w:eastAsia="標楷體" w:hAnsi="Times New Roman"/>
          <w:sz w:val="20"/>
        </w:rPr>
        <w:t>20MHz</w:t>
      </w:r>
      <w:r w:rsidRPr="001E72F1">
        <w:rPr>
          <w:rFonts w:ascii="Times New Roman" w:eastAsia="標楷體" w:hAnsi="Times New Roman"/>
          <w:sz w:val="20"/>
        </w:rPr>
        <w:t>以下</w:t>
      </w:r>
      <w:r>
        <w:rPr>
          <w:rFonts w:ascii="Times New Roman" w:eastAsia="標楷體" w:hAnsi="Times New Roman" w:hint="eastAsia"/>
          <w:sz w:val="20"/>
        </w:rPr>
        <w:t>（</w:t>
      </w:r>
      <w:r w:rsidRPr="001E72F1">
        <w:rPr>
          <w:rFonts w:ascii="Times New Roman" w:eastAsia="標楷體" w:hAnsi="Times New Roman"/>
          <w:sz w:val="20"/>
        </w:rPr>
        <w:t>以</w:t>
      </w:r>
      <w:r w:rsidRPr="001E72F1">
        <w:rPr>
          <w:rFonts w:ascii="Times New Roman" w:eastAsia="標楷體" w:hAnsi="Times New Roman"/>
          <w:sz w:val="20"/>
        </w:rPr>
        <w:t>CPU</w:t>
      </w:r>
      <w:r w:rsidRPr="001E72F1">
        <w:rPr>
          <w:rFonts w:ascii="Times New Roman" w:eastAsia="標楷體" w:hAnsi="Times New Roman"/>
          <w:sz w:val="20"/>
        </w:rPr>
        <w:t>傳輸頻率為主</w:t>
      </w:r>
      <w:r>
        <w:rPr>
          <w:rFonts w:ascii="Times New Roman" w:eastAsia="標楷體" w:hAnsi="Times New Roman" w:hint="eastAsia"/>
          <w:sz w:val="20"/>
        </w:rPr>
        <w:t>）。</w:t>
      </w:r>
    </w:p>
    <w:p w:rsidR="00B01669" w:rsidRDefault="00B01669" w:rsidP="00B01669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CPU</w:t>
      </w:r>
      <w:r>
        <w:rPr>
          <w:rFonts w:ascii="Times New Roman" w:eastAsia="標楷體" w:hAnsi="Times New Roman" w:hint="eastAsia"/>
          <w:sz w:val="20"/>
        </w:rPr>
        <w:t>固定為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aster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CU</w:t>
      </w:r>
      <w:r>
        <w:rPr>
          <w:rFonts w:ascii="Times New Roman" w:eastAsia="標楷體" w:hAnsi="Times New Roman" w:hint="eastAsia"/>
          <w:sz w:val="20"/>
        </w:rPr>
        <w:t>固定為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lave</w:t>
      </w:r>
      <w:r>
        <w:rPr>
          <w:rFonts w:ascii="Times New Roman" w:eastAsia="標楷體" w:hAnsi="Times New Roman" w:hint="eastAsia"/>
          <w:sz w:val="20"/>
        </w:rPr>
        <w:t>；</w:t>
      </w:r>
      <w:r>
        <w:rPr>
          <w:rFonts w:ascii="Times New Roman" w:eastAsia="標楷體" w:hAnsi="Times New Roman" w:hint="eastAsia"/>
          <w:sz w:val="20"/>
        </w:rPr>
        <w:t>CPU</w:t>
      </w:r>
      <w:r>
        <w:rPr>
          <w:rFonts w:ascii="Times New Roman" w:eastAsia="標楷體" w:hAnsi="Times New Roman" w:hint="eastAsia"/>
          <w:sz w:val="20"/>
        </w:rPr>
        <w:t>每一次傳輸資料，同時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CU</w:t>
      </w:r>
      <w:r>
        <w:rPr>
          <w:rFonts w:ascii="Times New Roman" w:eastAsia="標楷體" w:hAnsi="Times New Roman" w:hint="eastAsia"/>
          <w:sz w:val="20"/>
        </w:rPr>
        <w:t>也回傳資料。</w:t>
      </w:r>
    </w:p>
    <w:p w:rsidR="00B01669" w:rsidRPr="00B01669" w:rsidRDefault="00B01669" w:rsidP="00B01669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訊號方向上，</w:t>
      </w:r>
      <w:r>
        <w:rPr>
          <w:rFonts w:ascii="Times New Roman" w:eastAsia="標楷體" w:hAnsi="Times New Roman"/>
          <w:sz w:val="20"/>
        </w:rPr>
        <w:t>Master</w:t>
      </w:r>
      <w:r>
        <w:rPr>
          <w:rFonts w:ascii="Times New Roman" w:eastAsia="標楷體" w:hAnsi="Times New Roman" w:hint="eastAsia"/>
          <w:sz w:val="20"/>
        </w:rPr>
        <w:t>傳送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CLK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SS</w:t>
      </w:r>
      <w:r>
        <w:rPr>
          <w:rFonts w:ascii="Times New Roman" w:eastAsia="標楷體" w:hAnsi="Times New Roman" w:hint="eastAsia"/>
          <w:sz w:val="20"/>
        </w:rPr>
        <w:t>以及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OSI</w:t>
      </w:r>
      <w:r>
        <w:rPr>
          <w:rFonts w:ascii="Times New Roman" w:eastAsia="標楷體" w:hAnsi="Times New Roman" w:hint="eastAsia"/>
          <w:sz w:val="20"/>
        </w:rPr>
        <w:t>，接收</w:t>
      </w:r>
      <w:r>
        <w:rPr>
          <w:rFonts w:ascii="Times New Roman" w:eastAsia="標楷體" w:hAnsi="Times New Roman" w:hint="eastAsia"/>
          <w:sz w:val="20"/>
        </w:rPr>
        <w:t>MI</w:t>
      </w:r>
      <w:r>
        <w:rPr>
          <w:rFonts w:ascii="Times New Roman" w:eastAsia="標楷體" w:hAnsi="Times New Roman"/>
          <w:sz w:val="20"/>
        </w:rPr>
        <w:t>S</w:t>
      </w:r>
      <w:r>
        <w:rPr>
          <w:rFonts w:ascii="Times New Roman" w:eastAsia="標楷體" w:hAnsi="Times New Roman" w:hint="eastAsia"/>
          <w:sz w:val="20"/>
        </w:rPr>
        <w:t>O</w:t>
      </w:r>
      <w:r>
        <w:rPr>
          <w:rFonts w:ascii="Times New Roman" w:eastAsia="標楷體" w:hAnsi="Times New Roman" w:hint="eastAsia"/>
          <w:sz w:val="20"/>
        </w:rPr>
        <w:t>；</w:t>
      </w:r>
      <w:r>
        <w:rPr>
          <w:rFonts w:ascii="Times New Roman" w:eastAsia="標楷體" w:hAnsi="Times New Roman"/>
          <w:sz w:val="20"/>
        </w:rPr>
        <w:t>Slave</w:t>
      </w:r>
      <w:r>
        <w:rPr>
          <w:rFonts w:ascii="Times New Roman" w:eastAsia="標楷體" w:hAnsi="Times New Roman" w:hint="eastAsia"/>
          <w:sz w:val="20"/>
        </w:rPr>
        <w:t>接收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CLK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SS</w:t>
      </w:r>
      <w:r>
        <w:rPr>
          <w:rFonts w:ascii="Times New Roman" w:eastAsia="標楷體" w:hAnsi="Times New Roman" w:hint="eastAsia"/>
          <w:sz w:val="20"/>
        </w:rPr>
        <w:t>以及</w:t>
      </w:r>
      <w:r>
        <w:rPr>
          <w:rFonts w:ascii="Times New Roman" w:eastAsia="標楷體" w:hAnsi="Times New Roman" w:hint="eastAsia"/>
          <w:sz w:val="20"/>
        </w:rPr>
        <w:t>MOSI</w:t>
      </w:r>
      <w:r>
        <w:rPr>
          <w:rFonts w:ascii="Times New Roman" w:eastAsia="標楷體" w:hAnsi="Times New Roman" w:hint="eastAsia"/>
          <w:sz w:val="20"/>
        </w:rPr>
        <w:t>，傳送</w:t>
      </w:r>
      <w:r>
        <w:rPr>
          <w:rFonts w:ascii="Times New Roman" w:eastAsia="標楷體" w:hAnsi="Times New Roman" w:hint="eastAsia"/>
          <w:sz w:val="20"/>
        </w:rPr>
        <w:t>MISO</w:t>
      </w:r>
      <w:r>
        <w:rPr>
          <w:rFonts w:ascii="Times New Roman" w:eastAsia="標楷體" w:hAnsi="Times New Roman" w:hint="eastAsia"/>
          <w:sz w:val="20"/>
        </w:rPr>
        <w:t>。</w:t>
      </w:r>
    </w:p>
    <w:p w:rsidR="00EB5ED6" w:rsidRDefault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5872FA" w:rsidRPr="005872FA" w:rsidRDefault="005872FA">
      <w:pPr>
        <w:spacing w:line="240" w:lineRule="atLeast"/>
        <w:rPr>
          <w:rFonts w:ascii="Times New Roman" w:eastAsia="標楷體" w:hAnsi="Times New Roman"/>
          <w:sz w:val="20"/>
        </w:rPr>
      </w:pPr>
    </w:p>
    <w:p w:rsidR="00281E27" w:rsidRPr="00EB5ED6" w:rsidRDefault="005461E5" w:rsidP="005461E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</w:rPr>
      </w:pPr>
      <w:r w:rsidRPr="005461E5">
        <w:rPr>
          <w:rFonts w:ascii="Times New Roman" w:eastAsia="標楷體" w:hAnsi="Times New Roman"/>
          <w:b/>
          <w:sz w:val="20"/>
        </w:rPr>
        <w:lastRenderedPageBreak/>
        <w:t>CPU</w:t>
      </w:r>
      <w:r w:rsidRPr="005461E5">
        <w:rPr>
          <w:rFonts w:ascii="Times New Roman" w:eastAsia="標楷體" w:hAnsi="Times New Roman" w:hint="eastAsia"/>
          <w:b/>
          <w:sz w:val="20"/>
        </w:rPr>
        <w:t>讀取</w:t>
      </w:r>
      <w:r w:rsidRPr="005461E5">
        <w:rPr>
          <w:rFonts w:ascii="Times New Roman" w:eastAsia="標楷體" w:hAnsi="Times New Roman"/>
          <w:b/>
          <w:sz w:val="20"/>
        </w:rPr>
        <w:t>/MCU</w:t>
      </w:r>
      <w:r w:rsidRPr="005461E5">
        <w:rPr>
          <w:rFonts w:ascii="Times New Roman" w:eastAsia="標楷體" w:hAnsi="Times New Roman" w:hint="eastAsia"/>
          <w:b/>
          <w:sz w:val="20"/>
        </w:rPr>
        <w:t>回傳</w:t>
      </w:r>
      <w:r w:rsidRPr="005461E5">
        <w:rPr>
          <w:rFonts w:ascii="Times New Roman" w:eastAsia="標楷體" w:hAnsi="Times New Roman" w:hint="eastAsia"/>
          <w:b/>
          <w:sz w:val="20"/>
        </w:rPr>
        <w:t xml:space="preserve"> </w:t>
      </w:r>
      <w:r w:rsidRPr="005461E5">
        <w:rPr>
          <w:rFonts w:ascii="Times New Roman" w:eastAsia="標楷體" w:hAnsi="Times New Roman"/>
          <w:b/>
          <w:sz w:val="20"/>
        </w:rPr>
        <w:t>封包格式：</w:t>
      </w: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  <w:r w:rsidRPr="005461E5">
        <w:rPr>
          <w:rFonts w:ascii="Times New Roman" w:eastAsia="標楷體" w:hAnsi="Times New Roman" w:hint="eastAsia"/>
          <w:sz w:val="20"/>
        </w:rPr>
        <w:t>CPU</w:t>
      </w:r>
      <w:r w:rsidRPr="005461E5">
        <w:rPr>
          <w:rFonts w:ascii="Times New Roman" w:eastAsia="標楷體" w:hAnsi="Times New Roman" w:hint="eastAsia"/>
          <w:sz w:val="20"/>
        </w:rPr>
        <w:t>寫入封包（第一次）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512"/>
        <w:gridCol w:w="1733"/>
        <w:gridCol w:w="3535"/>
        <w:gridCol w:w="1756"/>
      </w:tblGrid>
      <w:tr w:rsidR="00EB5ED6" w:rsidRPr="005461E5" w:rsidTr="00154471"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3</w:t>
            </w:r>
            <w:r w:rsidRPr="005461E5"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5461E5"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5461E5"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</w:tr>
      <w:tr w:rsidR="00EB5ED6" w:rsidRPr="005461E5" w:rsidTr="00154471">
        <w:tc>
          <w:tcPr>
            <w:tcW w:w="5245" w:type="dxa"/>
            <w:gridSpan w:val="2"/>
            <w:tcBorders>
              <w:top w:val="single" w:sz="4" w:space="0" w:color="auto"/>
            </w:tcBorders>
          </w:tcPr>
          <w:p w:rsidR="00EB5ED6" w:rsidRPr="005461E5" w:rsidRDefault="00EB5ED6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MCU</w:t>
            </w:r>
            <w:r w:rsidRPr="005461E5">
              <w:rPr>
                <w:rFonts w:ascii="Times New Roman" w:eastAsia="標楷體" w:hAnsi="Times New Roman" w:hint="eastAsia"/>
                <w:sz w:val="20"/>
              </w:rPr>
              <w:t>暫存器位址</w:t>
            </w:r>
            <w:r w:rsidRPr="005461E5">
              <w:rPr>
                <w:rFonts w:ascii="Times New Roman" w:eastAsia="標楷體" w:hAnsi="Times New Roman"/>
                <w:sz w:val="20"/>
              </w:rPr>
              <w:t>[15..0]</w:t>
            </w:r>
          </w:p>
        </w:tc>
        <w:tc>
          <w:tcPr>
            <w:tcW w:w="5291" w:type="dxa"/>
            <w:gridSpan w:val="2"/>
            <w:tcBorders>
              <w:top w:val="single" w:sz="4" w:space="0" w:color="auto"/>
            </w:tcBorders>
          </w:tcPr>
          <w:p w:rsidR="00EB5ED6" w:rsidRPr="005461E5" w:rsidRDefault="00EB5ED6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0</w:t>
            </w:r>
            <w:r w:rsidRPr="005461E5">
              <w:rPr>
                <w:rFonts w:ascii="Times New Roman" w:eastAsia="標楷體" w:hAnsi="Times New Roman"/>
                <w:sz w:val="20"/>
              </w:rPr>
              <w:t>x0000</w:t>
            </w:r>
          </w:p>
        </w:tc>
      </w:tr>
    </w:tbl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  <w:r w:rsidRPr="005461E5">
        <w:rPr>
          <w:rFonts w:ascii="Times New Roman" w:eastAsia="標楷體" w:hAnsi="Times New Roman" w:hint="eastAsia"/>
          <w:sz w:val="20"/>
        </w:rPr>
        <w:t>MCU</w:t>
      </w:r>
      <w:r w:rsidRPr="005461E5">
        <w:rPr>
          <w:rFonts w:ascii="Times New Roman" w:eastAsia="標楷體" w:hAnsi="Times New Roman" w:hint="eastAsia"/>
          <w:sz w:val="20"/>
        </w:rPr>
        <w:t>回傳封包（第一次）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512"/>
        <w:gridCol w:w="1733"/>
        <w:gridCol w:w="3535"/>
        <w:gridCol w:w="1756"/>
      </w:tblGrid>
      <w:tr w:rsidR="00EB5ED6" w:rsidRPr="005461E5" w:rsidTr="00154471"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3</w:t>
            </w:r>
            <w:r w:rsidRPr="005461E5"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5461E5"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5461E5"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</w:tr>
      <w:tr w:rsidR="00EB5ED6" w:rsidRPr="005461E5" w:rsidTr="00154471">
        <w:tc>
          <w:tcPr>
            <w:tcW w:w="5245" w:type="dxa"/>
            <w:gridSpan w:val="2"/>
            <w:tcBorders>
              <w:top w:val="single" w:sz="4" w:space="0" w:color="auto"/>
            </w:tcBorders>
          </w:tcPr>
          <w:p w:rsidR="00EB5ED6" w:rsidRPr="005461E5" w:rsidRDefault="00EB5ED6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0x</w:t>
            </w:r>
            <w:r w:rsidRPr="005461E5">
              <w:rPr>
                <w:rFonts w:ascii="Times New Roman" w:eastAsia="標楷體" w:hAnsi="Times New Roman"/>
                <w:sz w:val="20"/>
              </w:rPr>
              <w:t>FFFF</w:t>
            </w:r>
          </w:p>
        </w:tc>
        <w:tc>
          <w:tcPr>
            <w:tcW w:w="5291" w:type="dxa"/>
            <w:gridSpan w:val="2"/>
            <w:tcBorders>
              <w:top w:val="single" w:sz="4" w:space="0" w:color="auto"/>
            </w:tcBorders>
          </w:tcPr>
          <w:p w:rsidR="00EB5ED6" w:rsidRPr="005461E5" w:rsidRDefault="00EB5ED6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0</w:t>
            </w:r>
            <w:r w:rsidRPr="005461E5">
              <w:rPr>
                <w:rFonts w:ascii="Times New Roman" w:eastAsia="標楷體" w:hAnsi="Times New Roman"/>
                <w:sz w:val="20"/>
              </w:rPr>
              <w:t>x0000</w:t>
            </w:r>
          </w:p>
        </w:tc>
      </w:tr>
    </w:tbl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  <w:r w:rsidRPr="005461E5">
        <w:rPr>
          <w:rFonts w:ascii="Times New Roman" w:eastAsia="標楷體" w:hAnsi="Times New Roman" w:hint="eastAsia"/>
          <w:sz w:val="20"/>
        </w:rPr>
        <w:t>CPU</w:t>
      </w:r>
      <w:r w:rsidRPr="005461E5">
        <w:rPr>
          <w:rFonts w:ascii="Times New Roman" w:eastAsia="標楷體" w:hAnsi="Times New Roman" w:hint="eastAsia"/>
          <w:sz w:val="20"/>
        </w:rPr>
        <w:t>寫入封包（第二次）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512"/>
        <w:gridCol w:w="1733"/>
        <w:gridCol w:w="3535"/>
        <w:gridCol w:w="1756"/>
      </w:tblGrid>
      <w:tr w:rsidR="00EB5ED6" w:rsidRPr="005461E5" w:rsidTr="00154471"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3</w:t>
            </w:r>
            <w:r w:rsidRPr="005461E5"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5461E5"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5461E5"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</w:tr>
      <w:tr w:rsidR="00EB5ED6" w:rsidRPr="005461E5" w:rsidTr="00154471">
        <w:tc>
          <w:tcPr>
            <w:tcW w:w="5245" w:type="dxa"/>
            <w:gridSpan w:val="2"/>
            <w:tcBorders>
              <w:top w:val="single" w:sz="4" w:space="0" w:color="auto"/>
            </w:tcBorders>
          </w:tcPr>
          <w:p w:rsidR="00EB5ED6" w:rsidRPr="005461E5" w:rsidRDefault="00EB5ED6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/>
                <w:sz w:val="20"/>
              </w:rPr>
              <w:t>0xFFFF</w:t>
            </w:r>
          </w:p>
        </w:tc>
        <w:tc>
          <w:tcPr>
            <w:tcW w:w="5291" w:type="dxa"/>
            <w:gridSpan w:val="2"/>
            <w:tcBorders>
              <w:top w:val="single" w:sz="4" w:space="0" w:color="auto"/>
            </w:tcBorders>
          </w:tcPr>
          <w:p w:rsidR="00EB5ED6" w:rsidRPr="005461E5" w:rsidRDefault="00EB5ED6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0</w:t>
            </w:r>
            <w:r w:rsidRPr="005461E5">
              <w:rPr>
                <w:rFonts w:ascii="Times New Roman" w:eastAsia="標楷體" w:hAnsi="Times New Roman"/>
                <w:sz w:val="20"/>
              </w:rPr>
              <w:t>x0000</w:t>
            </w:r>
          </w:p>
        </w:tc>
      </w:tr>
    </w:tbl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  <w:r w:rsidRPr="005461E5">
        <w:rPr>
          <w:rFonts w:ascii="Times New Roman" w:eastAsia="標楷體" w:hAnsi="Times New Roman" w:hint="eastAsia"/>
          <w:sz w:val="20"/>
        </w:rPr>
        <w:t>MCU</w:t>
      </w:r>
      <w:r w:rsidRPr="005461E5">
        <w:rPr>
          <w:rFonts w:ascii="Times New Roman" w:eastAsia="標楷體" w:hAnsi="Times New Roman" w:hint="eastAsia"/>
          <w:sz w:val="20"/>
        </w:rPr>
        <w:t>回傳封包（第二次）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512"/>
        <w:gridCol w:w="1733"/>
        <w:gridCol w:w="3535"/>
        <w:gridCol w:w="1756"/>
      </w:tblGrid>
      <w:tr w:rsidR="00EB5ED6" w:rsidRPr="005461E5" w:rsidTr="00154471"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3</w:t>
            </w:r>
            <w:r w:rsidRPr="005461E5"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5461E5"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5461E5"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</w:tr>
      <w:tr w:rsidR="00EB5ED6" w:rsidRPr="005461E5" w:rsidTr="00154471">
        <w:tc>
          <w:tcPr>
            <w:tcW w:w="5245" w:type="dxa"/>
            <w:gridSpan w:val="2"/>
            <w:tcBorders>
              <w:top w:val="single" w:sz="4" w:space="0" w:color="auto"/>
            </w:tcBorders>
          </w:tcPr>
          <w:p w:rsidR="00EB5ED6" w:rsidRPr="005461E5" w:rsidRDefault="00EB5ED6" w:rsidP="00E63A9A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MCU</w:t>
            </w:r>
            <w:r w:rsidRPr="00616D01">
              <w:rPr>
                <w:rFonts w:ascii="Times New Roman" w:eastAsia="標楷體" w:hAnsi="Times New Roman" w:hint="eastAsia"/>
                <w:sz w:val="20"/>
              </w:rPr>
              <w:t>暫存器位址</w:t>
            </w:r>
            <w:r w:rsidRPr="00616D01">
              <w:rPr>
                <w:rFonts w:ascii="Times New Roman" w:eastAsia="標楷體" w:hAnsi="Times New Roman"/>
                <w:sz w:val="20"/>
              </w:rPr>
              <w:t>[15..0] + Check Sum[</w:t>
            </w:r>
            <w:r w:rsidR="00E63A9A" w:rsidRPr="00616D01">
              <w:rPr>
                <w:rFonts w:ascii="Times New Roman" w:eastAsia="標楷體" w:hAnsi="Times New Roman"/>
                <w:sz w:val="20"/>
              </w:rPr>
              <w:t>8</w:t>
            </w:r>
            <w:r w:rsidRPr="00616D01">
              <w:rPr>
                <w:rFonts w:ascii="Times New Roman" w:eastAsia="標楷體" w:hAnsi="Times New Roman"/>
                <w:sz w:val="20"/>
              </w:rPr>
              <w:t>..0]</w:t>
            </w:r>
          </w:p>
        </w:tc>
        <w:tc>
          <w:tcPr>
            <w:tcW w:w="5291" w:type="dxa"/>
            <w:gridSpan w:val="2"/>
            <w:tcBorders>
              <w:top w:val="single" w:sz="4" w:space="0" w:color="auto"/>
            </w:tcBorders>
          </w:tcPr>
          <w:p w:rsidR="00EB5ED6" w:rsidRPr="005461E5" w:rsidRDefault="00EB5ED6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資料</w:t>
            </w:r>
            <w:r w:rsidRPr="005461E5">
              <w:rPr>
                <w:rFonts w:ascii="Times New Roman" w:eastAsia="標楷體" w:hAnsi="Times New Roman"/>
                <w:sz w:val="20"/>
              </w:rPr>
              <w:t>[15..0]</w:t>
            </w:r>
          </w:p>
        </w:tc>
      </w:tr>
    </w:tbl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  <w:r w:rsidRPr="005461E5">
        <w:rPr>
          <w:rFonts w:ascii="Times New Roman" w:eastAsia="標楷體" w:hAnsi="Times New Roman" w:hint="eastAsia"/>
          <w:sz w:val="20"/>
        </w:rPr>
        <w:t>每次以</w:t>
      </w:r>
      <w:r w:rsidRPr="005461E5">
        <w:rPr>
          <w:rFonts w:ascii="Times New Roman" w:eastAsia="標楷體" w:hAnsi="Times New Roman" w:hint="eastAsia"/>
          <w:sz w:val="20"/>
        </w:rPr>
        <w:t>3</w:t>
      </w:r>
      <w:r w:rsidRPr="005461E5">
        <w:rPr>
          <w:rFonts w:ascii="Times New Roman" w:eastAsia="標楷體" w:hAnsi="Times New Roman"/>
          <w:sz w:val="20"/>
        </w:rPr>
        <w:t>2</w:t>
      </w:r>
      <w:r w:rsidRPr="005461E5">
        <w:rPr>
          <w:rFonts w:ascii="Times New Roman" w:eastAsia="標楷體" w:hAnsi="Times New Roman" w:hint="eastAsia"/>
          <w:sz w:val="20"/>
        </w:rPr>
        <w:t xml:space="preserve"> </w:t>
      </w:r>
      <w:r w:rsidRPr="005461E5">
        <w:rPr>
          <w:rFonts w:ascii="Times New Roman" w:eastAsia="標楷體" w:hAnsi="Times New Roman"/>
          <w:sz w:val="20"/>
        </w:rPr>
        <w:t>bits</w:t>
      </w:r>
      <w:r w:rsidRPr="005461E5">
        <w:rPr>
          <w:rFonts w:ascii="Times New Roman" w:eastAsia="標楷體" w:hAnsi="Times New Roman" w:hint="eastAsia"/>
          <w:sz w:val="20"/>
        </w:rPr>
        <w:t>封包格式傳輸，前</w:t>
      </w:r>
      <w:r w:rsidRPr="005461E5">
        <w:rPr>
          <w:rFonts w:ascii="Times New Roman" w:eastAsia="標楷體" w:hAnsi="Times New Roman" w:hint="eastAsia"/>
          <w:sz w:val="20"/>
        </w:rPr>
        <w:t>16</w:t>
      </w:r>
      <w:r w:rsidRPr="005461E5">
        <w:rPr>
          <w:rFonts w:ascii="Times New Roman" w:eastAsia="標楷體" w:hAnsi="Times New Roman"/>
          <w:sz w:val="20"/>
        </w:rPr>
        <w:t xml:space="preserve"> bits</w:t>
      </w:r>
      <w:r w:rsidRPr="005461E5">
        <w:rPr>
          <w:rFonts w:ascii="Times New Roman" w:eastAsia="標楷體" w:hAnsi="Times New Roman" w:hint="eastAsia"/>
          <w:sz w:val="20"/>
        </w:rPr>
        <w:t>為暫存器位址，後</w:t>
      </w:r>
      <w:r w:rsidRPr="005461E5">
        <w:rPr>
          <w:rFonts w:ascii="Times New Roman" w:eastAsia="標楷體" w:hAnsi="Times New Roman" w:hint="eastAsia"/>
          <w:sz w:val="20"/>
        </w:rPr>
        <w:t>1</w:t>
      </w:r>
      <w:r w:rsidRPr="005461E5">
        <w:rPr>
          <w:rFonts w:ascii="Times New Roman" w:eastAsia="標楷體" w:hAnsi="Times New Roman"/>
          <w:sz w:val="20"/>
        </w:rPr>
        <w:t>6</w:t>
      </w:r>
      <w:r w:rsidRPr="005461E5">
        <w:rPr>
          <w:rFonts w:ascii="Times New Roman" w:eastAsia="標楷體" w:hAnsi="Times New Roman" w:hint="eastAsia"/>
          <w:sz w:val="20"/>
        </w:rPr>
        <w:t xml:space="preserve"> </w:t>
      </w:r>
      <w:r w:rsidRPr="005461E5">
        <w:rPr>
          <w:rFonts w:ascii="Times New Roman" w:eastAsia="標楷體" w:hAnsi="Times New Roman"/>
          <w:sz w:val="20"/>
        </w:rPr>
        <w:t>bits</w:t>
      </w:r>
      <w:r w:rsidRPr="005461E5">
        <w:rPr>
          <w:rFonts w:ascii="Times New Roman" w:eastAsia="標楷體" w:hAnsi="Times New Roman" w:hint="eastAsia"/>
          <w:sz w:val="20"/>
        </w:rPr>
        <w:t>固定為</w:t>
      </w:r>
      <w:r w:rsidRPr="005461E5">
        <w:rPr>
          <w:rFonts w:ascii="Times New Roman" w:eastAsia="標楷體" w:hAnsi="Times New Roman" w:hint="eastAsia"/>
          <w:sz w:val="20"/>
        </w:rPr>
        <w:t>0</w:t>
      </w:r>
      <w:r w:rsidRPr="005461E5">
        <w:rPr>
          <w:rFonts w:ascii="Times New Roman" w:eastAsia="標楷體" w:hAnsi="Times New Roman" w:hint="eastAsia"/>
          <w:sz w:val="20"/>
        </w:rPr>
        <w:t>。</w:t>
      </w: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  <w:r w:rsidRPr="005461E5">
        <w:rPr>
          <w:rFonts w:ascii="Times New Roman" w:eastAsia="標楷體" w:hAnsi="Times New Roman"/>
          <w:sz w:val="20"/>
        </w:rPr>
        <w:t>當</w:t>
      </w:r>
      <w:r w:rsidRPr="005461E5">
        <w:rPr>
          <w:rFonts w:ascii="Times New Roman" w:eastAsia="標楷體" w:hAnsi="Times New Roman"/>
          <w:sz w:val="20"/>
        </w:rPr>
        <w:t>CPU</w:t>
      </w:r>
      <w:r w:rsidRPr="005461E5">
        <w:rPr>
          <w:rFonts w:ascii="Times New Roman" w:eastAsia="標楷體" w:hAnsi="Times New Roman"/>
          <w:sz w:val="20"/>
        </w:rPr>
        <w:t>讀取</w:t>
      </w:r>
      <w:r w:rsidRPr="005461E5">
        <w:rPr>
          <w:rFonts w:ascii="Times New Roman" w:eastAsia="標楷體" w:hAnsi="Times New Roman" w:hint="eastAsia"/>
          <w:sz w:val="20"/>
        </w:rPr>
        <w:t>暫存器</w:t>
      </w:r>
      <w:r w:rsidRPr="005461E5">
        <w:rPr>
          <w:rFonts w:ascii="Times New Roman" w:eastAsia="標楷體" w:hAnsi="Times New Roman"/>
          <w:sz w:val="20"/>
        </w:rPr>
        <w:t>時，因</w:t>
      </w:r>
      <w:r w:rsidRPr="005461E5">
        <w:rPr>
          <w:rFonts w:ascii="Times New Roman" w:eastAsia="標楷體" w:hAnsi="Times New Roman"/>
          <w:sz w:val="20"/>
        </w:rPr>
        <w:t>SPI</w:t>
      </w:r>
      <w:r w:rsidRPr="005461E5">
        <w:rPr>
          <w:rFonts w:ascii="Times New Roman" w:eastAsia="標楷體" w:hAnsi="Times New Roman"/>
          <w:sz w:val="20"/>
        </w:rPr>
        <w:t>無法即時回傳資料，</w:t>
      </w:r>
      <w:r w:rsidRPr="005461E5">
        <w:rPr>
          <w:rFonts w:ascii="Times New Roman" w:eastAsia="標楷體" w:hAnsi="Times New Roman" w:hint="eastAsia"/>
          <w:sz w:val="20"/>
        </w:rPr>
        <w:t>所以</w:t>
      </w:r>
      <w:r w:rsidRPr="005461E5">
        <w:rPr>
          <w:rFonts w:ascii="Times New Roman" w:eastAsia="標楷體" w:hAnsi="Times New Roman" w:hint="eastAsia"/>
          <w:sz w:val="20"/>
        </w:rPr>
        <w:t>CPU</w:t>
      </w:r>
      <w:r w:rsidRPr="005461E5">
        <w:rPr>
          <w:rFonts w:ascii="Times New Roman" w:eastAsia="標楷體" w:hAnsi="Times New Roman" w:hint="eastAsia"/>
          <w:sz w:val="20"/>
        </w:rPr>
        <w:t>需傳送二次封包，</w:t>
      </w:r>
      <w:r w:rsidRPr="005461E5">
        <w:rPr>
          <w:rFonts w:ascii="Times New Roman" w:eastAsia="標楷體" w:hAnsi="Times New Roman"/>
          <w:sz w:val="20"/>
        </w:rPr>
        <w:t>當下讀取的資料，需下一次才會得到資料</w:t>
      </w:r>
      <w:r w:rsidRPr="005461E5">
        <w:rPr>
          <w:rFonts w:ascii="Times New Roman" w:eastAsia="標楷體" w:hAnsi="Times New Roman" w:hint="eastAsia"/>
          <w:sz w:val="20"/>
        </w:rPr>
        <w:t>。</w:t>
      </w: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  <w:r w:rsidRPr="005461E5">
        <w:rPr>
          <w:rFonts w:ascii="Times New Roman" w:eastAsia="標楷體" w:hAnsi="Times New Roman"/>
          <w:sz w:val="20"/>
        </w:rPr>
        <w:t>單筆讀取時，</w:t>
      </w:r>
      <w:r w:rsidRPr="005461E5">
        <w:rPr>
          <w:rFonts w:ascii="Times New Roman" w:eastAsia="標楷體" w:hAnsi="Times New Roman" w:hint="eastAsia"/>
          <w:sz w:val="20"/>
        </w:rPr>
        <w:t>第一次封包傳輸</w:t>
      </w:r>
      <w:r w:rsidRPr="005461E5">
        <w:rPr>
          <w:rFonts w:ascii="Times New Roman" w:eastAsia="標楷體" w:hAnsi="Times New Roman"/>
          <w:sz w:val="20"/>
        </w:rPr>
        <w:t>完後，需</w:t>
      </w:r>
      <w:r w:rsidRPr="005461E5">
        <w:rPr>
          <w:rFonts w:ascii="Times New Roman" w:eastAsia="標楷體" w:hAnsi="Times New Roman" w:hint="eastAsia"/>
          <w:sz w:val="20"/>
        </w:rPr>
        <w:t>再</w:t>
      </w:r>
      <w:r w:rsidRPr="005461E5">
        <w:rPr>
          <w:rFonts w:ascii="Times New Roman" w:eastAsia="標楷體" w:hAnsi="Times New Roman"/>
          <w:sz w:val="20"/>
        </w:rPr>
        <w:t>下一次</w:t>
      </w:r>
      <w:r w:rsidRPr="005461E5">
        <w:rPr>
          <w:rFonts w:ascii="Times New Roman" w:eastAsia="標楷體" w:hAnsi="Times New Roman"/>
          <w:sz w:val="20"/>
        </w:rPr>
        <w:t>Null</w:t>
      </w:r>
      <w:r w:rsidRPr="005461E5">
        <w:rPr>
          <w:rFonts w:ascii="Times New Roman" w:eastAsia="標楷體" w:hAnsi="Times New Roman" w:hint="eastAsia"/>
          <w:sz w:val="20"/>
        </w:rPr>
        <w:t>封包（</w:t>
      </w:r>
      <w:r w:rsidRPr="005461E5">
        <w:rPr>
          <w:rFonts w:ascii="Times New Roman" w:eastAsia="標楷體" w:hAnsi="Times New Roman" w:hint="eastAsia"/>
          <w:sz w:val="20"/>
        </w:rPr>
        <w:t>0</w:t>
      </w:r>
      <w:r w:rsidRPr="005461E5">
        <w:rPr>
          <w:rFonts w:ascii="Times New Roman" w:eastAsia="標楷體" w:hAnsi="Times New Roman"/>
          <w:sz w:val="20"/>
        </w:rPr>
        <w:t>xFFFF0</w:t>
      </w:r>
      <w:r w:rsidR="005461E5">
        <w:rPr>
          <w:rFonts w:ascii="Times New Roman" w:eastAsia="標楷體" w:hAnsi="Times New Roman"/>
          <w:sz w:val="20"/>
        </w:rPr>
        <w:t>0</w:t>
      </w:r>
      <w:r w:rsidRPr="005461E5">
        <w:rPr>
          <w:rFonts w:ascii="Times New Roman" w:eastAsia="標楷體" w:hAnsi="Times New Roman"/>
          <w:sz w:val="20"/>
        </w:rPr>
        <w:t>00</w:t>
      </w:r>
      <w:r w:rsidRPr="005461E5">
        <w:rPr>
          <w:rFonts w:ascii="Times New Roman" w:eastAsia="標楷體" w:hAnsi="Times New Roman" w:hint="eastAsia"/>
          <w:sz w:val="20"/>
        </w:rPr>
        <w:t>）</w:t>
      </w:r>
      <w:r w:rsidRPr="005461E5">
        <w:rPr>
          <w:rFonts w:ascii="Times New Roman" w:eastAsia="標楷體" w:hAnsi="Times New Roman"/>
          <w:sz w:val="20"/>
        </w:rPr>
        <w:t>，才會得到</w:t>
      </w:r>
      <w:r w:rsidRPr="005461E5">
        <w:rPr>
          <w:rFonts w:ascii="Times New Roman" w:eastAsia="標楷體" w:hAnsi="Times New Roman" w:hint="eastAsia"/>
          <w:sz w:val="20"/>
        </w:rPr>
        <w:t>資料。</w:t>
      </w: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  <w:r w:rsidRPr="005461E5">
        <w:rPr>
          <w:rFonts w:ascii="Times New Roman" w:eastAsia="標楷體" w:hAnsi="Times New Roman" w:hint="eastAsia"/>
          <w:sz w:val="20"/>
        </w:rPr>
        <w:t>若為連續讀取，只需最後下一次</w:t>
      </w:r>
      <w:r w:rsidRPr="005461E5">
        <w:rPr>
          <w:rFonts w:ascii="Times New Roman" w:eastAsia="標楷體" w:hAnsi="Times New Roman"/>
          <w:sz w:val="20"/>
        </w:rPr>
        <w:t>Null</w:t>
      </w:r>
      <w:proofErr w:type="gramStart"/>
      <w:r w:rsidRPr="005461E5">
        <w:rPr>
          <w:rFonts w:ascii="Times New Roman" w:eastAsia="標楷體" w:hAnsi="Times New Roman" w:hint="eastAsia"/>
          <w:sz w:val="20"/>
        </w:rPr>
        <w:t>封包將資料</w:t>
      </w:r>
      <w:proofErr w:type="gramEnd"/>
      <w:r w:rsidRPr="005461E5">
        <w:rPr>
          <w:rFonts w:ascii="Times New Roman" w:eastAsia="標楷體" w:hAnsi="Times New Roman" w:hint="eastAsia"/>
          <w:sz w:val="20"/>
        </w:rPr>
        <w:t>取回</w:t>
      </w:r>
      <w:r w:rsidRPr="005461E5">
        <w:rPr>
          <w:rFonts w:ascii="Times New Roman" w:eastAsia="標楷體" w:hAnsi="Times New Roman"/>
          <w:sz w:val="20"/>
        </w:rPr>
        <w:t>。</w:t>
      </w:r>
    </w:p>
    <w:p w:rsidR="005461E5" w:rsidRDefault="005461E5" w:rsidP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5461E5" w:rsidRDefault="005461E5">
      <w:pPr>
        <w:spacing w:line="240" w:lineRule="atLeast"/>
        <w:rPr>
          <w:rFonts w:ascii="Times New Roman" w:eastAsia="標楷體" w:hAnsi="Times New Roman"/>
          <w:sz w:val="20"/>
        </w:rPr>
      </w:pPr>
    </w:p>
    <w:p w:rsidR="00281E27" w:rsidRPr="005461E5" w:rsidRDefault="00281E27" w:rsidP="00281E27">
      <w:pPr>
        <w:spacing w:line="240" w:lineRule="atLeast"/>
        <w:rPr>
          <w:rFonts w:ascii="Times New Roman" w:eastAsia="標楷體" w:hAnsi="Times New Roman"/>
        </w:rPr>
      </w:pPr>
      <w:r w:rsidRPr="005461E5">
        <w:rPr>
          <w:rFonts w:ascii="Times New Roman" w:eastAsia="標楷體" w:hAnsi="Times New Roman"/>
          <w:b/>
          <w:sz w:val="20"/>
        </w:rPr>
        <w:t>CPU</w:t>
      </w:r>
      <w:r w:rsidRPr="005461E5">
        <w:rPr>
          <w:rFonts w:ascii="Times New Roman" w:eastAsia="標楷體" w:hAnsi="Times New Roman" w:hint="eastAsia"/>
          <w:b/>
          <w:sz w:val="20"/>
        </w:rPr>
        <w:t>寫入</w:t>
      </w:r>
      <w:r w:rsidRPr="005461E5">
        <w:rPr>
          <w:rFonts w:ascii="Times New Roman" w:eastAsia="標楷體" w:hAnsi="Times New Roman"/>
          <w:b/>
          <w:sz w:val="20"/>
        </w:rPr>
        <w:t>/MCU</w:t>
      </w:r>
      <w:r w:rsidRPr="005461E5">
        <w:rPr>
          <w:rFonts w:ascii="Times New Roman" w:eastAsia="標楷體" w:hAnsi="Times New Roman" w:hint="eastAsia"/>
          <w:b/>
          <w:sz w:val="20"/>
        </w:rPr>
        <w:t>回傳</w:t>
      </w:r>
      <w:r w:rsidRPr="005461E5">
        <w:rPr>
          <w:rFonts w:ascii="Times New Roman" w:eastAsia="標楷體" w:hAnsi="Times New Roman" w:hint="eastAsia"/>
          <w:b/>
          <w:sz w:val="20"/>
        </w:rPr>
        <w:t xml:space="preserve"> </w:t>
      </w:r>
      <w:r w:rsidRPr="005461E5">
        <w:rPr>
          <w:rFonts w:ascii="Times New Roman" w:eastAsia="標楷體" w:hAnsi="Times New Roman"/>
          <w:b/>
          <w:sz w:val="20"/>
        </w:rPr>
        <w:t>封包格式：</w:t>
      </w:r>
    </w:p>
    <w:p w:rsidR="00281E27" w:rsidRPr="005461E5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</w:p>
    <w:p w:rsidR="00281E27" w:rsidRPr="00340393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  <w:r w:rsidRPr="00340393">
        <w:rPr>
          <w:rFonts w:ascii="Times New Roman" w:eastAsia="標楷體" w:hAnsi="Times New Roman" w:hint="eastAsia"/>
          <w:sz w:val="20"/>
        </w:rPr>
        <w:t>CPU</w:t>
      </w:r>
      <w:r w:rsidRPr="00340393">
        <w:rPr>
          <w:rFonts w:ascii="Times New Roman" w:eastAsia="標楷體" w:hAnsi="Times New Roman" w:hint="eastAsia"/>
          <w:sz w:val="20"/>
        </w:rPr>
        <w:t>寫入封包（第一次）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512"/>
        <w:gridCol w:w="1733"/>
        <w:gridCol w:w="3535"/>
        <w:gridCol w:w="1756"/>
      </w:tblGrid>
      <w:tr w:rsidR="00281E27" w:rsidRPr="00340393" w:rsidTr="00154471"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340393" w:rsidRDefault="00281E27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3</w:t>
            </w:r>
            <w:r w:rsidRPr="00340393"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340393" w:rsidRDefault="00281E27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340393"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340393" w:rsidRDefault="00281E27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340393"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340393" w:rsidRDefault="00281E27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</w:tr>
      <w:tr w:rsidR="00281E27" w:rsidRPr="00340393" w:rsidTr="00154471">
        <w:tc>
          <w:tcPr>
            <w:tcW w:w="5245" w:type="dxa"/>
            <w:gridSpan w:val="2"/>
            <w:tcBorders>
              <w:top w:val="single" w:sz="4" w:space="0" w:color="auto"/>
            </w:tcBorders>
          </w:tcPr>
          <w:p w:rsidR="00281E27" w:rsidRPr="00340393" w:rsidRDefault="00281E27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MCU</w:t>
            </w:r>
            <w:r w:rsidRPr="00340393">
              <w:rPr>
                <w:rFonts w:ascii="Times New Roman" w:eastAsia="標楷體" w:hAnsi="Times New Roman" w:hint="eastAsia"/>
                <w:sz w:val="20"/>
              </w:rPr>
              <w:t>暫存器位址</w:t>
            </w:r>
            <w:r w:rsidRPr="00340393">
              <w:rPr>
                <w:rFonts w:ascii="Times New Roman" w:eastAsia="標楷體" w:hAnsi="Times New Roman"/>
                <w:sz w:val="20"/>
              </w:rPr>
              <w:t>[15..0]</w:t>
            </w:r>
          </w:p>
        </w:tc>
        <w:tc>
          <w:tcPr>
            <w:tcW w:w="5291" w:type="dxa"/>
            <w:gridSpan w:val="2"/>
            <w:tcBorders>
              <w:top w:val="single" w:sz="4" w:space="0" w:color="auto"/>
            </w:tcBorders>
          </w:tcPr>
          <w:p w:rsidR="00281E27" w:rsidRPr="00340393" w:rsidRDefault="00281E27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資料</w:t>
            </w:r>
            <w:r w:rsidRPr="00340393">
              <w:rPr>
                <w:rFonts w:ascii="Times New Roman" w:eastAsia="標楷體" w:hAnsi="Times New Roman"/>
                <w:sz w:val="20"/>
              </w:rPr>
              <w:t>[15..0]</w:t>
            </w:r>
          </w:p>
        </w:tc>
      </w:tr>
    </w:tbl>
    <w:p w:rsidR="00281E27" w:rsidRPr="00340393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</w:p>
    <w:p w:rsidR="00281E27" w:rsidRPr="00340393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  <w:r w:rsidRPr="00340393">
        <w:rPr>
          <w:rFonts w:ascii="Times New Roman" w:eastAsia="標楷體" w:hAnsi="Times New Roman" w:hint="eastAsia"/>
          <w:sz w:val="20"/>
        </w:rPr>
        <w:t>MCU</w:t>
      </w:r>
      <w:r w:rsidRPr="00340393">
        <w:rPr>
          <w:rFonts w:ascii="Times New Roman" w:eastAsia="標楷體" w:hAnsi="Times New Roman" w:hint="eastAsia"/>
          <w:sz w:val="20"/>
        </w:rPr>
        <w:t>回傳封包（第一次）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512"/>
        <w:gridCol w:w="1733"/>
        <w:gridCol w:w="3535"/>
        <w:gridCol w:w="1756"/>
      </w:tblGrid>
      <w:tr w:rsidR="00281E27" w:rsidRPr="00340393" w:rsidTr="00154471"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340393" w:rsidRDefault="00281E27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3</w:t>
            </w:r>
            <w:r w:rsidRPr="00340393"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340393" w:rsidRDefault="00281E27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340393"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340393" w:rsidRDefault="00281E27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340393"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340393" w:rsidRDefault="00281E27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</w:tr>
      <w:tr w:rsidR="00281E27" w:rsidRPr="00340393" w:rsidTr="00154471">
        <w:tc>
          <w:tcPr>
            <w:tcW w:w="5245" w:type="dxa"/>
            <w:gridSpan w:val="2"/>
            <w:tcBorders>
              <w:top w:val="single" w:sz="4" w:space="0" w:color="auto"/>
            </w:tcBorders>
          </w:tcPr>
          <w:p w:rsidR="00281E27" w:rsidRPr="00340393" w:rsidRDefault="00281E27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0x</w:t>
            </w:r>
            <w:r w:rsidRPr="00340393">
              <w:rPr>
                <w:rFonts w:ascii="Times New Roman" w:eastAsia="標楷體" w:hAnsi="Times New Roman"/>
                <w:sz w:val="20"/>
              </w:rPr>
              <w:t>FFFF</w:t>
            </w:r>
          </w:p>
        </w:tc>
        <w:tc>
          <w:tcPr>
            <w:tcW w:w="5291" w:type="dxa"/>
            <w:gridSpan w:val="2"/>
            <w:tcBorders>
              <w:top w:val="single" w:sz="4" w:space="0" w:color="auto"/>
            </w:tcBorders>
          </w:tcPr>
          <w:p w:rsidR="00281E27" w:rsidRPr="00340393" w:rsidRDefault="00281E27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0</w:t>
            </w:r>
            <w:r w:rsidRPr="00340393">
              <w:rPr>
                <w:rFonts w:ascii="Times New Roman" w:eastAsia="標楷體" w:hAnsi="Times New Roman"/>
                <w:sz w:val="20"/>
              </w:rPr>
              <w:t>x0000</w:t>
            </w:r>
          </w:p>
        </w:tc>
      </w:tr>
    </w:tbl>
    <w:p w:rsidR="00281E27" w:rsidRPr="00340393" w:rsidRDefault="00281E27" w:rsidP="00281E27">
      <w:pPr>
        <w:spacing w:line="240" w:lineRule="atLeast"/>
        <w:rPr>
          <w:rFonts w:ascii="Times New Roman" w:eastAsia="標楷體" w:hAnsi="Times New Roman"/>
          <w:color w:val="00B0F0"/>
          <w:sz w:val="20"/>
        </w:rPr>
      </w:pPr>
    </w:p>
    <w:p w:rsidR="00281E27" w:rsidRPr="00616D01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寫入封包（第二次）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512"/>
        <w:gridCol w:w="1733"/>
        <w:gridCol w:w="3535"/>
        <w:gridCol w:w="1756"/>
      </w:tblGrid>
      <w:tr w:rsidR="00616D01" w:rsidRPr="00616D01" w:rsidTr="00154471"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616D01" w:rsidRDefault="00281E27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3</w:t>
            </w:r>
            <w:r w:rsidRPr="00616D01"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616D01" w:rsidRDefault="00281E27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616D01"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616D01" w:rsidRDefault="00281E27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616D01"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616D01" w:rsidRDefault="00281E27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</w:tr>
      <w:tr w:rsidR="00281E27" w:rsidRPr="00616D01" w:rsidTr="00154471">
        <w:tc>
          <w:tcPr>
            <w:tcW w:w="5245" w:type="dxa"/>
            <w:gridSpan w:val="2"/>
            <w:tcBorders>
              <w:top w:val="single" w:sz="4" w:space="0" w:color="auto"/>
            </w:tcBorders>
          </w:tcPr>
          <w:p w:rsidR="00281E27" w:rsidRPr="00616D01" w:rsidRDefault="00281E27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/>
                <w:sz w:val="20"/>
              </w:rPr>
              <w:t>0xFFFF</w:t>
            </w:r>
          </w:p>
        </w:tc>
        <w:tc>
          <w:tcPr>
            <w:tcW w:w="5291" w:type="dxa"/>
            <w:gridSpan w:val="2"/>
            <w:tcBorders>
              <w:top w:val="single" w:sz="4" w:space="0" w:color="auto"/>
            </w:tcBorders>
          </w:tcPr>
          <w:p w:rsidR="00281E27" w:rsidRPr="00616D01" w:rsidRDefault="00281E27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0</w:t>
            </w:r>
            <w:r w:rsidRPr="00616D01">
              <w:rPr>
                <w:rFonts w:ascii="Times New Roman" w:eastAsia="標楷體" w:hAnsi="Times New Roman"/>
                <w:sz w:val="20"/>
              </w:rPr>
              <w:t>x0000</w:t>
            </w:r>
          </w:p>
        </w:tc>
      </w:tr>
    </w:tbl>
    <w:p w:rsidR="00281E27" w:rsidRPr="00616D01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</w:p>
    <w:p w:rsidR="00281E27" w:rsidRPr="00616D01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回傳封包（第二次）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512"/>
        <w:gridCol w:w="1733"/>
        <w:gridCol w:w="3535"/>
        <w:gridCol w:w="1756"/>
      </w:tblGrid>
      <w:tr w:rsidR="00616D01" w:rsidRPr="00616D01" w:rsidTr="00154471"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616D01" w:rsidRDefault="00281E27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3</w:t>
            </w:r>
            <w:r w:rsidRPr="00616D01"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616D01" w:rsidRDefault="00281E27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616D01"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616D01" w:rsidRDefault="00281E27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616D01"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616D01" w:rsidRDefault="00281E27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</w:tr>
      <w:tr w:rsidR="00281E27" w:rsidRPr="00616D01" w:rsidTr="00154471">
        <w:tc>
          <w:tcPr>
            <w:tcW w:w="5245" w:type="dxa"/>
            <w:gridSpan w:val="2"/>
            <w:tcBorders>
              <w:top w:val="single" w:sz="4" w:space="0" w:color="auto"/>
            </w:tcBorders>
          </w:tcPr>
          <w:p w:rsidR="00281E27" w:rsidRPr="00616D01" w:rsidRDefault="00281E27" w:rsidP="00E63A9A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MCU</w:t>
            </w:r>
            <w:r w:rsidRPr="00616D01">
              <w:rPr>
                <w:rFonts w:ascii="Times New Roman" w:eastAsia="標楷體" w:hAnsi="Times New Roman" w:hint="eastAsia"/>
                <w:sz w:val="20"/>
              </w:rPr>
              <w:t>暫存器位址</w:t>
            </w:r>
            <w:r w:rsidRPr="00616D01">
              <w:rPr>
                <w:rFonts w:ascii="Times New Roman" w:eastAsia="標楷體" w:hAnsi="Times New Roman"/>
                <w:sz w:val="20"/>
              </w:rPr>
              <w:t>[15..0] + Check Sum[</w:t>
            </w:r>
            <w:r w:rsidR="00E63A9A" w:rsidRPr="00616D01">
              <w:rPr>
                <w:rFonts w:ascii="Times New Roman" w:eastAsia="標楷體" w:hAnsi="Times New Roman"/>
                <w:sz w:val="20"/>
              </w:rPr>
              <w:t>8</w:t>
            </w:r>
            <w:r w:rsidRPr="00616D01">
              <w:rPr>
                <w:rFonts w:ascii="Times New Roman" w:eastAsia="標楷體" w:hAnsi="Times New Roman"/>
                <w:sz w:val="20"/>
              </w:rPr>
              <w:t>..0]</w:t>
            </w:r>
          </w:p>
        </w:tc>
        <w:tc>
          <w:tcPr>
            <w:tcW w:w="5291" w:type="dxa"/>
            <w:gridSpan w:val="2"/>
            <w:tcBorders>
              <w:top w:val="single" w:sz="4" w:space="0" w:color="auto"/>
            </w:tcBorders>
          </w:tcPr>
          <w:p w:rsidR="00281E27" w:rsidRPr="00616D01" w:rsidRDefault="00281E27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資料</w:t>
            </w:r>
            <w:r w:rsidRPr="00616D01">
              <w:rPr>
                <w:rFonts w:ascii="Times New Roman" w:eastAsia="標楷體" w:hAnsi="Times New Roman"/>
                <w:sz w:val="20"/>
              </w:rPr>
              <w:t>[15..0]</w:t>
            </w:r>
          </w:p>
        </w:tc>
      </w:tr>
    </w:tbl>
    <w:p w:rsidR="00281E27" w:rsidRPr="00616D01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616D01" w:rsidRDefault="00EB5ED6">
      <w:pPr>
        <w:spacing w:line="240" w:lineRule="atLeast"/>
        <w:rPr>
          <w:rFonts w:ascii="Times New Roman" w:eastAsia="標楷體" w:hAnsi="Times New Roman"/>
          <w:b/>
          <w:sz w:val="20"/>
        </w:rPr>
      </w:pPr>
    </w:p>
    <w:p w:rsidR="00281E27" w:rsidRPr="00616D01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每次以</w:t>
      </w:r>
      <w:r w:rsidRPr="00616D01">
        <w:rPr>
          <w:rFonts w:ascii="Times New Roman" w:eastAsia="標楷體" w:hAnsi="Times New Roman" w:hint="eastAsia"/>
          <w:sz w:val="20"/>
        </w:rPr>
        <w:t>3</w:t>
      </w:r>
      <w:r w:rsidRPr="00616D01">
        <w:rPr>
          <w:rFonts w:ascii="Times New Roman" w:eastAsia="標楷體" w:hAnsi="Times New Roman"/>
          <w:sz w:val="20"/>
        </w:rPr>
        <w:t>2 bits</w:t>
      </w:r>
      <w:r w:rsidRPr="00616D01">
        <w:rPr>
          <w:rFonts w:ascii="Times New Roman" w:eastAsia="標楷體" w:hAnsi="Times New Roman" w:hint="eastAsia"/>
          <w:sz w:val="20"/>
        </w:rPr>
        <w:t>封包格式傳輸，前</w:t>
      </w:r>
      <w:r w:rsidRPr="00616D01">
        <w:rPr>
          <w:rFonts w:ascii="Times New Roman" w:eastAsia="標楷體" w:hAnsi="Times New Roman" w:hint="eastAsia"/>
          <w:sz w:val="20"/>
        </w:rPr>
        <w:t>16</w:t>
      </w:r>
      <w:r w:rsidRPr="00616D01">
        <w:rPr>
          <w:rFonts w:ascii="Times New Roman" w:eastAsia="標楷體" w:hAnsi="Times New Roman"/>
          <w:sz w:val="20"/>
        </w:rPr>
        <w:t xml:space="preserve"> bits</w:t>
      </w:r>
      <w:r w:rsidRPr="00616D01">
        <w:rPr>
          <w:rFonts w:ascii="Times New Roman" w:eastAsia="標楷體" w:hAnsi="Times New Roman" w:hint="eastAsia"/>
          <w:sz w:val="20"/>
        </w:rPr>
        <w:t>為暫存器位址，後</w:t>
      </w:r>
      <w:r w:rsidRPr="00616D01">
        <w:rPr>
          <w:rFonts w:ascii="Times New Roman" w:eastAsia="標楷體" w:hAnsi="Times New Roman" w:hint="eastAsia"/>
          <w:sz w:val="20"/>
        </w:rPr>
        <w:t>1</w:t>
      </w:r>
      <w:r w:rsidRPr="00616D01">
        <w:rPr>
          <w:rFonts w:ascii="Times New Roman" w:eastAsia="標楷體" w:hAnsi="Times New Roman"/>
          <w:sz w:val="20"/>
        </w:rPr>
        <w:t>6</w:t>
      </w:r>
      <w:r w:rsidRPr="00616D01">
        <w:rPr>
          <w:rFonts w:ascii="Times New Roman" w:eastAsia="標楷體" w:hAnsi="Times New Roman" w:hint="eastAsia"/>
          <w:sz w:val="20"/>
        </w:rPr>
        <w:t xml:space="preserve"> </w:t>
      </w:r>
      <w:r w:rsidRPr="00616D01">
        <w:rPr>
          <w:rFonts w:ascii="Times New Roman" w:eastAsia="標楷體" w:hAnsi="Times New Roman"/>
          <w:sz w:val="20"/>
        </w:rPr>
        <w:t>bits</w:t>
      </w:r>
      <w:r w:rsidRPr="00616D01">
        <w:rPr>
          <w:rFonts w:ascii="Times New Roman" w:eastAsia="標楷體" w:hAnsi="Times New Roman" w:hint="eastAsia"/>
          <w:sz w:val="20"/>
        </w:rPr>
        <w:t>為要寫入的資料。</w:t>
      </w:r>
    </w:p>
    <w:p w:rsidR="00281E27" w:rsidRPr="00616D01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寫入的資料格式依照暫存器定義。</w:t>
      </w:r>
    </w:p>
    <w:p w:rsidR="005461E5" w:rsidRPr="00616D01" w:rsidRDefault="005461E5" w:rsidP="005461E5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/>
          <w:sz w:val="20"/>
        </w:rPr>
        <w:t>單筆</w:t>
      </w:r>
      <w:r w:rsidRPr="00616D01">
        <w:rPr>
          <w:rFonts w:ascii="Times New Roman" w:eastAsia="標楷體" w:hAnsi="Times New Roman" w:hint="eastAsia"/>
          <w:sz w:val="20"/>
        </w:rPr>
        <w:t>寫入</w:t>
      </w:r>
      <w:r w:rsidRPr="00616D01">
        <w:rPr>
          <w:rFonts w:ascii="Times New Roman" w:eastAsia="標楷體" w:hAnsi="Times New Roman"/>
          <w:sz w:val="20"/>
        </w:rPr>
        <w:t>時，</w:t>
      </w:r>
      <w:r w:rsidRPr="00616D01">
        <w:rPr>
          <w:rFonts w:ascii="Times New Roman" w:eastAsia="標楷體" w:hAnsi="Times New Roman" w:hint="eastAsia"/>
          <w:sz w:val="20"/>
        </w:rPr>
        <w:t>第一次封包傳輸</w:t>
      </w:r>
      <w:r w:rsidRPr="00616D01">
        <w:rPr>
          <w:rFonts w:ascii="Times New Roman" w:eastAsia="標楷體" w:hAnsi="Times New Roman"/>
          <w:sz w:val="20"/>
        </w:rPr>
        <w:t>完後，</w:t>
      </w:r>
      <w:r w:rsidRPr="00616D01">
        <w:rPr>
          <w:rFonts w:ascii="Times New Roman" w:eastAsia="標楷體" w:hAnsi="Times New Roman" w:hint="eastAsia"/>
          <w:sz w:val="20"/>
        </w:rPr>
        <w:t>再</w:t>
      </w:r>
      <w:r w:rsidRPr="00616D01">
        <w:rPr>
          <w:rFonts w:ascii="Times New Roman" w:eastAsia="標楷體" w:hAnsi="Times New Roman"/>
          <w:sz w:val="20"/>
        </w:rPr>
        <w:t>下一次</w:t>
      </w:r>
      <w:r w:rsidRPr="00616D01">
        <w:rPr>
          <w:rFonts w:ascii="Times New Roman" w:eastAsia="標楷體" w:hAnsi="Times New Roman"/>
          <w:sz w:val="20"/>
        </w:rPr>
        <w:t>Null</w:t>
      </w:r>
      <w:r w:rsidRPr="00616D01">
        <w:rPr>
          <w:rFonts w:ascii="Times New Roman" w:eastAsia="標楷體" w:hAnsi="Times New Roman" w:hint="eastAsia"/>
          <w:sz w:val="20"/>
        </w:rPr>
        <w:t>封包（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xFFFF0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00</w:t>
      </w:r>
      <w:r w:rsidRPr="00616D01">
        <w:rPr>
          <w:rFonts w:ascii="Times New Roman" w:eastAsia="標楷體" w:hAnsi="Times New Roman" w:hint="eastAsia"/>
          <w:sz w:val="20"/>
        </w:rPr>
        <w:t>）</w:t>
      </w:r>
      <w:r w:rsidRPr="00616D01">
        <w:rPr>
          <w:rFonts w:ascii="Times New Roman" w:eastAsia="標楷體" w:hAnsi="Times New Roman"/>
          <w:sz w:val="20"/>
        </w:rPr>
        <w:t>，</w:t>
      </w: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回傳</w:t>
      </w:r>
      <w:r w:rsidRPr="00616D01">
        <w:rPr>
          <w:rFonts w:ascii="Times New Roman" w:eastAsia="標楷體" w:hAnsi="Times New Roman"/>
          <w:sz w:val="20"/>
        </w:rPr>
        <w:t>MCU</w:t>
      </w:r>
      <w:r w:rsidRPr="00616D01">
        <w:rPr>
          <w:rFonts w:ascii="Times New Roman" w:eastAsia="標楷體" w:hAnsi="Times New Roman"/>
          <w:sz w:val="20"/>
        </w:rPr>
        <w:t>暫存器位址</w:t>
      </w:r>
      <w:r w:rsidRPr="00616D01">
        <w:rPr>
          <w:rFonts w:ascii="Times New Roman" w:eastAsia="標楷體" w:hAnsi="Times New Roman"/>
          <w:sz w:val="20"/>
        </w:rPr>
        <w:t>[15..0] + Check Sum[</w:t>
      </w:r>
      <w:r w:rsidR="00E63A9A" w:rsidRPr="00616D01">
        <w:rPr>
          <w:rFonts w:ascii="Times New Roman" w:eastAsia="標楷體" w:hAnsi="Times New Roman"/>
          <w:sz w:val="20"/>
        </w:rPr>
        <w:t>8</w:t>
      </w:r>
      <w:r w:rsidRPr="00616D01">
        <w:rPr>
          <w:rFonts w:ascii="Times New Roman" w:eastAsia="標楷體" w:hAnsi="Times New Roman"/>
          <w:sz w:val="20"/>
        </w:rPr>
        <w:t>..0]</w:t>
      </w:r>
      <w:r w:rsidRPr="00616D01">
        <w:rPr>
          <w:rFonts w:ascii="Times New Roman" w:eastAsia="標楷體" w:hAnsi="Times New Roman" w:hint="eastAsia"/>
          <w:sz w:val="20"/>
        </w:rPr>
        <w:t>及資料</w:t>
      </w:r>
      <w:r w:rsidRPr="00616D01">
        <w:rPr>
          <w:rFonts w:ascii="Times New Roman" w:eastAsia="標楷體" w:hAnsi="Times New Roman" w:hint="eastAsia"/>
          <w:sz w:val="20"/>
        </w:rPr>
        <w:t>[15..0]</w:t>
      </w:r>
      <w:r w:rsidR="00276C4F" w:rsidRPr="00616D01">
        <w:rPr>
          <w:rFonts w:ascii="Times New Roman" w:eastAsia="標楷體" w:hAnsi="Times New Roman" w:hint="eastAsia"/>
          <w:sz w:val="20"/>
        </w:rPr>
        <w:t>，讓</w:t>
      </w:r>
      <w:r w:rsidR="00276C4F" w:rsidRPr="00616D01">
        <w:rPr>
          <w:rFonts w:ascii="Times New Roman" w:eastAsia="標楷體" w:hAnsi="Times New Roman" w:hint="eastAsia"/>
          <w:sz w:val="20"/>
        </w:rPr>
        <w:t>CPU</w:t>
      </w:r>
      <w:r w:rsidR="00276C4F" w:rsidRPr="00616D01">
        <w:rPr>
          <w:rFonts w:ascii="Times New Roman" w:eastAsia="標楷體" w:hAnsi="Times New Roman" w:hint="eastAsia"/>
          <w:sz w:val="20"/>
        </w:rPr>
        <w:t>比對此次寫入資料是否正確。</w:t>
      </w:r>
    </w:p>
    <w:p w:rsidR="0094723C" w:rsidRPr="00616D01" w:rsidRDefault="0094723C" w:rsidP="0094723C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若為連續寫入，只需最後下一次</w:t>
      </w:r>
      <w:r w:rsidRPr="00616D01">
        <w:rPr>
          <w:rFonts w:ascii="Times New Roman" w:eastAsia="標楷體" w:hAnsi="Times New Roman"/>
          <w:sz w:val="20"/>
        </w:rPr>
        <w:t>Null</w:t>
      </w:r>
      <w:proofErr w:type="gramStart"/>
      <w:r w:rsidRPr="00616D01">
        <w:rPr>
          <w:rFonts w:ascii="Times New Roman" w:eastAsia="標楷體" w:hAnsi="Times New Roman" w:hint="eastAsia"/>
          <w:sz w:val="20"/>
        </w:rPr>
        <w:t>封包將資料</w:t>
      </w:r>
      <w:proofErr w:type="gramEnd"/>
      <w:r w:rsidRPr="00616D01">
        <w:rPr>
          <w:rFonts w:ascii="Times New Roman" w:eastAsia="標楷體" w:hAnsi="Times New Roman" w:hint="eastAsia"/>
          <w:sz w:val="20"/>
        </w:rPr>
        <w:t>取回</w:t>
      </w:r>
      <w:r w:rsidRPr="00616D01">
        <w:rPr>
          <w:rFonts w:ascii="Times New Roman" w:eastAsia="標楷體" w:hAnsi="Times New Roman"/>
          <w:sz w:val="20"/>
        </w:rPr>
        <w:t>。</w:t>
      </w:r>
    </w:p>
    <w:p w:rsidR="00660D65" w:rsidRPr="00616D01" w:rsidRDefault="00660D65" w:rsidP="0094723C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要注意的是，</w:t>
      </w:r>
      <w:r w:rsidRPr="00616D01">
        <w:rPr>
          <w:rFonts w:ascii="Times New Roman" w:eastAsia="標楷體" w:hAnsi="Times New Roman"/>
          <w:sz w:val="20"/>
        </w:rPr>
        <w:t xml:space="preserve"> MCU</w:t>
      </w:r>
      <w:r w:rsidRPr="00616D01">
        <w:rPr>
          <w:rFonts w:ascii="Times New Roman" w:eastAsia="標楷體" w:hAnsi="Times New Roman" w:hint="eastAsia"/>
          <w:sz w:val="20"/>
        </w:rPr>
        <w:t>回傳的</w:t>
      </w:r>
      <w:r w:rsidRPr="00616D01">
        <w:rPr>
          <w:rFonts w:ascii="Times New Roman" w:eastAsia="標楷體" w:hAnsi="Times New Roman"/>
          <w:sz w:val="20"/>
        </w:rPr>
        <w:t>暫存器位址</w:t>
      </w:r>
      <w:r w:rsidRPr="00616D01">
        <w:rPr>
          <w:rFonts w:ascii="Times New Roman" w:eastAsia="標楷體" w:hAnsi="Times New Roman"/>
          <w:sz w:val="20"/>
        </w:rPr>
        <w:t>[15..0]</w:t>
      </w:r>
      <w:r w:rsidRPr="00616D01">
        <w:rPr>
          <w:rFonts w:ascii="Times New Roman" w:eastAsia="標楷體" w:hAnsi="Times New Roman" w:hint="eastAsia"/>
          <w:sz w:val="20"/>
        </w:rPr>
        <w:t>及資料</w:t>
      </w:r>
      <w:r w:rsidRPr="00616D01">
        <w:rPr>
          <w:rFonts w:ascii="Times New Roman" w:eastAsia="標楷體" w:hAnsi="Times New Roman" w:hint="eastAsia"/>
          <w:sz w:val="20"/>
        </w:rPr>
        <w:t>[15..0]</w:t>
      </w:r>
      <w:r w:rsidRPr="00616D01">
        <w:rPr>
          <w:rFonts w:ascii="Times New Roman" w:eastAsia="標楷體" w:hAnsi="Times New Roman" w:hint="eastAsia"/>
          <w:sz w:val="20"/>
        </w:rPr>
        <w:t>會與</w:t>
      </w: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原本寫入的一致，目的是讓</w:t>
      </w:r>
      <w:r w:rsidRPr="00616D01">
        <w:rPr>
          <w:rFonts w:ascii="Times New Roman" w:eastAsia="標楷體" w:hAnsi="Times New Roman" w:hint="eastAsia"/>
          <w:sz w:val="20"/>
        </w:rPr>
        <w:t>C</w:t>
      </w:r>
      <w:r w:rsidRPr="00616D01">
        <w:rPr>
          <w:rFonts w:ascii="Times New Roman" w:eastAsia="標楷體" w:hAnsi="Times New Roman"/>
          <w:sz w:val="20"/>
        </w:rPr>
        <w:t>PU</w:t>
      </w:r>
      <w:r w:rsidRPr="00616D01">
        <w:rPr>
          <w:rFonts w:ascii="Times New Roman" w:eastAsia="標楷體" w:hAnsi="Times New Roman" w:hint="eastAsia"/>
          <w:sz w:val="20"/>
        </w:rPr>
        <w:t>確認此次寫入的資料在</w:t>
      </w: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端接收是否正確。</w:t>
      </w:r>
    </w:p>
    <w:p w:rsidR="00276C4F" w:rsidRPr="00616D01" w:rsidRDefault="00276C4F" w:rsidP="00276C4F">
      <w:pPr>
        <w:spacing w:line="240" w:lineRule="atLeast"/>
        <w:rPr>
          <w:rFonts w:ascii="Times New Roman" w:eastAsia="標楷體" w:hAnsi="Times New Roman"/>
          <w:sz w:val="20"/>
        </w:rPr>
      </w:pPr>
    </w:p>
    <w:p w:rsidR="0047703E" w:rsidRDefault="0047703E" w:rsidP="00276C4F">
      <w:pPr>
        <w:spacing w:line="240" w:lineRule="atLeast"/>
        <w:rPr>
          <w:rFonts w:ascii="Times New Roman" w:eastAsia="標楷體" w:hAnsi="Times New Roman"/>
          <w:sz w:val="20"/>
        </w:rPr>
      </w:pPr>
    </w:p>
    <w:p w:rsidR="0047703E" w:rsidRDefault="0047703E" w:rsidP="00276C4F">
      <w:pPr>
        <w:spacing w:line="240" w:lineRule="atLeast"/>
        <w:rPr>
          <w:rFonts w:ascii="Times New Roman" w:eastAsia="標楷體" w:hAnsi="Times New Roman"/>
          <w:sz w:val="20"/>
        </w:rPr>
      </w:pPr>
    </w:p>
    <w:p w:rsidR="0047703E" w:rsidRDefault="0047703E" w:rsidP="00276C4F">
      <w:pPr>
        <w:spacing w:line="240" w:lineRule="atLeast"/>
        <w:rPr>
          <w:rFonts w:ascii="Times New Roman" w:eastAsia="標楷體" w:hAnsi="Times New Roman"/>
          <w:sz w:val="20"/>
        </w:rPr>
      </w:pPr>
    </w:p>
    <w:p w:rsidR="0047703E" w:rsidRDefault="0047703E" w:rsidP="00276C4F">
      <w:pPr>
        <w:spacing w:line="240" w:lineRule="atLeast"/>
        <w:rPr>
          <w:rFonts w:ascii="Times New Roman" w:eastAsia="標楷體" w:hAnsi="Times New Roman"/>
          <w:sz w:val="20"/>
        </w:rPr>
      </w:pPr>
    </w:p>
    <w:p w:rsidR="0047703E" w:rsidRDefault="00660D65" w:rsidP="00660D6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276C4F" w:rsidRPr="00616D01" w:rsidRDefault="00276C4F" w:rsidP="00276C4F">
      <w:pPr>
        <w:spacing w:line="240" w:lineRule="atLeast"/>
        <w:rPr>
          <w:rFonts w:ascii="Times New Roman" w:eastAsia="標楷體" w:hAnsi="Times New Roman"/>
          <w:b/>
          <w:sz w:val="20"/>
        </w:rPr>
      </w:pPr>
      <w:r w:rsidRPr="00616D01">
        <w:rPr>
          <w:rFonts w:ascii="Times New Roman" w:eastAsia="標楷體" w:hAnsi="Times New Roman" w:hint="eastAsia"/>
          <w:b/>
          <w:sz w:val="20"/>
        </w:rPr>
        <w:lastRenderedPageBreak/>
        <w:t>校驗機制</w:t>
      </w:r>
    </w:p>
    <w:p w:rsidR="00276C4F" w:rsidRPr="00616D01" w:rsidRDefault="00276C4F" w:rsidP="00276C4F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回傳的</w:t>
      </w:r>
      <w:proofErr w:type="gramStart"/>
      <w:r w:rsidRPr="00616D01">
        <w:rPr>
          <w:rFonts w:ascii="Times New Roman" w:eastAsia="標楷體" w:hAnsi="Times New Roman" w:hint="eastAsia"/>
          <w:sz w:val="20"/>
        </w:rPr>
        <w:t>封包會將</w:t>
      </w:r>
      <w:proofErr w:type="gramEnd"/>
      <w:r w:rsidRPr="00616D01">
        <w:rPr>
          <w:rFonts w:ascii="Times New Roman" w:eastAsia="標楷體" w:hAnsi="Times New Roman" w:hint="eastAsia"/>
          <w:sz w:val="20"/>
        </w:rPr>
        <w:t>資料</w:t>
      </w:r>
      <w:r w:rsidRPr="00616D01">
        <w:rPr>
          <w:rFonts w:ascii="Times New Roman" w:eastAsia="標楷體" w:hAnsi="Times New Roman" w:hint="eastAsia"/>
          <w:sz w:val="20"/>
        </w:rPr>
        <w:t>[</w:t>
      </w:r>
      <w:r w:rsidRPr="00616D01">
        <w:rPr>
          <w:rFonts w:ascii="Times New Roman" w:eastAsia="標楷體" w:hAnsi="Times New Roman"/>
          <w:sz w:val="20"/>
        </w:rPr>
        <w:t>15..0]</w:t>
      </w:r>
      <w:r w:rsidRPr="00616D01">
        <w:rPr>
          <w:rFonts w:ascii="Times New Roman" w:eastAsia="標楷體" w:hAnsi="Times New Roman" w:hint="eastAsia"/>
          <w:sz w:val="20"/>
        </w:rPr>
        <w:t>進行計算得到</w:t>
      </w:r>
      <w:proofErr w:type="gramStart"/>
      <w:r w:rsidRPr="00616D01">
        <w:rPr>
          <w:rFonts w:ascii="Times New Roman" w:eastAsia="標楷體" w:hAnsi="Times New Roman" w:hint="eastAsia"/>
          <w:sz w:val="20"/>
        </w:rPr>
        <w:t>校驗碼</w:t>
      </w:r>
      <w:proofErr w:type="gramEnd"/>
      <w:r w:rsidRPr="00616D01">
        <w:rPr>
          <w:rFonts w:ascii="Times New Roman" w:eastAsia="標楷體" w:hAnsi="Times New Roman" w:hint="eastAsia"/>
          <w:sz w:val="20"/>
        </w:rPr>
        <w:t>C</w:t>
      </w:r>
      <w:r w:rsidRPr="00616D01">
        <w:rPr>
          <w:rFonts w:ascii="Times New Roman" w:eastAsia="標楷體" w:hAnsi="Times New Roman"/>
          <w:sz w:val="20"/>
        </w:rPr>
        <w:t>heck Sum[</w:t>
      </w:r>
      <w:r w:rsidR="00E63A9A" w:rsidRPr="00616D01">
        <w:rPr>
          <w:rFonts w:ascii="Times New Roman" w:eastAsia="標楷體" w:hAnsi="Times New Roman"/>
          <w:sz w:val="20"/>
        </w:rPr>
        <w:t>8</w:t>
      </w:r>
      <w:r w:rsidRPr="00616D01">
        <w:rPr>
          <w:rFonts w:ascii="Times New Roman" w:eastAsia="標楷體" w:hAnsi="Times New Roman"/>
          <w:sz w:val="20"/>
        </w:rPr>
        <w:t>..0]</w:t>
      </w:r>
      <w:r w:rsidRPr="00616D01">
        <w:rPr>
          <w:rFonts w:ascii="Times New Roman" w:eastAsia="標楷體" w:hAnsi="Times New Roman" w:hint="eastAsia"/>
          <w:sz w:val="20"/>
        </w:rPr>
        <w:t>，再將</w:t>
      </w:r>
      <w:r w:rsidRPr="008662F2">
        <w:rPr>
          <w:rFonts w:ascii="Times New Roman" w:eastAsia="標楷體" w:hAnsi="Times New Roman" w:hint="eastAsia"/>
          <w:sz w:val="20"/>
        </w:rPr>
        <w:t>C</w:t>
      </w:r>
      <w:r w:rsidR="00D3753D" w:rsidRPr="008662F2">
        <w:rPr>
          <w:rFonts w:ascii="Times New Roman" w:eastAsia="標楷體" w:hAnsi="Times New Roman"/>
          <w:sz w:val="20"/>
        </w:rPr>
        <w:t>heck Sum[</w:t>
      </w:r>
      <w:r w:rsidR="00D3753D" w:rsidRPr="008662F2">
        <w:rPr>
          <w:rFonts w:ascii="Times New Roman" w:eastAsia="標楷體" w:hAnsi="Times New Roman" w:hint="eastAsia"/>
          <w:sz w:val="20"/>
        </w:rPr>
        <w:t>8</w:t>
      </w:r>
      <w:r w:rsidRPr="008662F2">
        <w:rPr>
          <w:rFonts w:ascii="Times New Roman" w:eastAsia="標楷體" w:hAnsi="Times New Roman"/>
          <w:sz w:val="20"/>
        </w:rPr>
        <w:t>..0]</w:t>
      </w:r>
      <w:r w:rsidRPr="00616D01">
        <w:rPr>
          <w:rFonts w:ascii="Times New Roman" w:eastAsia="標楷體" w:hAnsi="Times New Roman" w:hint="eastAsia"/>
          <w:sz w:val="20"/>
        </w:rPr>
        <w:t>加上原本的</w:t>
      </w: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暫存器位址</w:t>
      </w:r>
      <w:r w:rsidRPr="00616D01">
        <w:rPr>
          <w:rFonts w:ascii="Times New Roman" w:eastAsia="標楷體" w:hAnsi="Times New Roman"/>
          <w:sz w:val="20"/>
        </w:rPr>
        <w:t>[15..0]</w:t>
      </w:r>
      <w:r w:rsidRPr="00616D01">
        <w:rPr>
          <w:rFonts w:ascii="Times New Roman" w:eastAsia="標楷體" w:hAnsi="Times New Roman" w:hint="eastAsia"/>
          <w:sz w:val="20"/>
        </w:rPr>
        <w:t>一起回傳。</w:t>
      </w:r>
    </w:p>
    <w:p w:rsidR="00276C4F" w:rsidRPr="00616D01" w:rsidRDefault="00276C4F" w:rsidP="00276C4F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接收到回傳封包，只要將位址部分相減原本位址得到</w:t>
      </w:r>
      <w:proofErr w:type="gramStart"/>
      <w:r w:rsidRPr="00616D01">
        <w:rPr>
          <w:rFonts w:ascii="Times New Roman" w:eastAsia="標楷體" w:hAnsi="Times New Roman" w:hint="eastAsia"/>
          <w:sz w:val="20"/>
        </w:rPr>
        <w:t>校驗碼</w:t>
      </w:r>
      <w:proofErr w:type="gramEnd"/>
      <w:r w:rsidRPr="00616D01">
        <w:rPr>
          <w:rFonts w:ascii="Times New Roman" w:eastAsia="標楷體" w:hAnsi="Times New Roman" w:hint="eastAsia"/>
          <w:sz w:val="20"/>
        </w:rPr>
        <w:t>C</w:t>
      </w:r>
      <w:r w:rsidRPr="00616D01">
        <w:rPr>
          <w:rFonts w:ascii="Times New Roman" w:eastAsia="標楷體" w:hAnsi="Times New Roman"/>
          <w:sz w:val="20"/>
        </w:rPr>
        <w:t>heck Sum[</w:t>
      </w:r>
      <w:r w:rsidR="00E63A9A" w:rsidRPr="00616D01">
        <w:rPr>
          <w:rFonts w:ascii="Times New Roman" w:eastAsia="標楷體" w:hAnsi="Times New Roman"/>
          <w:sz w:val="20"/>
        </w:rPr>
        <w:t>8</w:t>
      </w:r>
      <w:r w:rsidRPr="00616D01">
        <w:rPr>
          <w:rFonts w:ascii="Times New Roman" w:eastAsia="標楷體" w:hAnsi="Times New Roman"/>
          <w:sz w:val="20"/>
        </w:rPr>
        <w:t>..0]</w:t>
      </w:r>
      <w:r w:rsidRPr="00616D01">
        <w:rPr>
          <w:rFonts w:ascii="Times New Roman" w:eastAsia="標楷體" w:hAnsi="Times New Roman" w:hint="eastAsia"/>
          <w:sz w:val="20"/>
        </w:rPr>
        <w:t>，再去比對此次資料</w:t>
      </w:r>
      <w:r w:rsidRPr="00616D01">
        <w:rPr>
          <w:rFonts w:ascii="Times New Roman" w:eastAsia="標楷體" w:hAnsi="Times New Roman" w:hint="eastAsia"/>
          <w:sz w:val="20"/>
        </w:rPr>
        <w:t>[</w:t>
      </w:r>
      <w:r w:rsidRPr="00616D01">
        <w:rPr>
          <w:rFonts w:ascii="Times New Roman" w:eastAsia="標楷體" w:hAnsi="Times New Roman"/>
          <w:sz w:val="20"/>
        </w:rPr>
        <w:t>15..0]</w:t>
      </w:r>
      <w:r w:rsidRPr="00616D01">
        <w:rPr>
          <w:rFonts w:ascii="Times New Roman" w:eastAsia="標楷體" w:hAnsi="Times New Roman" w:hint="eastAsia"/>
          <w:sz w:val="20"/>
        </w:rPr>
        <w:t>重新計算的</w:t>
      </w:r>
      <w:proofErr w:type="gramStart"/>
      <w:r w:rsidRPr="00616D01">
        <w:rPr>
          <w:rFonts w:ascii="Times New Roman" w:eastAsia="標楷體" w:hAnsi="Times New Roman" w:hint="eastAsia"/>
          <w:sz w:val="20"/>
        </w:rPr>
        <w:t>校驗碼</w:t>
      </w:r>
      <w:proofErr w:type="gramEnd"/>
      <w:r w:rsidRPr="00616D01">
        <w:rPr>
          <w:rFonts w:ascii="Times New Roman" w:eastAsia="標楷體" w:hAnsi="Times New Roman" w:hint="eastAsia"/>
          <w:sz w:val="20"/>
        </w:rPr>
        <w:t>，就可以判斷此次傳輸資料是否有誤。</w:t>
      </w:r>
    </w:p>
    <w:p w:rsidR="00EB5ED6" w:rsidRPr="00616D01" w:rsidRDefault="00EB5ED6">
      <w:pPr>
        <w:spacing w:line="240" w:lineRule="atLeast"/>
        <w:rPr>
          <w:rFonts w:ascii="Times New Roman" w:eastAsia="標楷體" w:hAnsi="Times New Roman"/>
          <w:b/>
          <w:sz w:val="20"/>
        </w:rPr>
      </w:pPr>
    </w:p>
    <w:p w:rsidR="00EB5ED6" w:rsidRPr="00616D01" w:rsidRDefault="00660D65">
      <w:pPr>
        <w:spacing w:line="240" w:lineRule="atLeast"/>
        <w:rPr>
          <w:rFonts w:ascii="Times New Roman" w:eastAsia="標楷體" w:hAnsi="Times New Roman"/>
          <w:b/>
          <w:sz w:val="20"/>
        </w:rPr>
      </w:pPr>
      <w:r w:rsidRPr="00616D01">
        <w:rPr>
          <w:rFonts w:ascii="Times New Roman" w:eastAsia="標楷體" w:hAnsi="Times New Roman" w:hint="eastAsia"/>
          <w:b/>
          <w:sz w:val="20"/>
        </w:rPr>
        <w:t>C</w:t>
      </w:r>
      <w:r w:rsidRPr="00616D01">
        <w:rPr>
          <w:rFonts w:ascii="Times New Roman" w:eastAsia="標楷體" w:hAnsi="Times New Roman"/>
          <w:b/>
          <w:sz w:val="20"/>
        </w:rPr>
        <w:t>heck Sum</w:t>
      </w:r>
      <w:r w:rsidRPr="00616D01">
        <w:rPr>
          <w:rFonts w:ascii="Times New Roman" w:eastAsia="標楷體" w:hAnsi="Times New Roman" w:hint="eastAsia"/>
          <w:b/>
          <w:sz w:val="20"/>
        </w:rPr>
        <w:t>計算</w:t>
      </w:r>
    </w:p>
    <w:p w:rsidR="00EB5ED6" w:rsidRPr="00616D01" w:rsidRDefault="009D16CE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把</w:t>
      </w:r>
      <w:r w:rsidRPr="00616D01">
        <w:rPr>
          <w:rFonts w:ascii="Times New Roman" w:eastAsia="標楷體" w:hAnsi="Times New Roman" w:hint="eastAsia"/>
          <w:sz w:val="20"/>
        </w:rPr>
        <w:t>1</w:t>
      </w:r>
      <w:r w:rsidRPr="00616D01">
        <w:rPr>
          <w:rFonts w:ascii="Times New Roman" w:eastAsia="標楷體" w:hAnsi="Times New Roman"/>
          <w:sz w:val="20"/>
        </w:rPr>
        <w:t>6 bits</w:t>
      </w:r>
      <w:r w:rsidRPr="00616D01">
        <w:rPr>
          <w:rFonts w:ascii="Times New Roman" w:eastAsia="標楷體" w:hAnsi="Times New Roman" w:hint="eastAsia"/>
          <w:sz w:val="20"/>
        </w:rPr>
        <w:t>資料轉成</w:t>
      </w:r>
      <w:r w:rsidRPr="00616D01">
        <w:rPr>
          <w:rFonts w:ascii="Times New Roman" w:eastAsia="標楷體" w:hAnsi="Times New Roman" w:hint="eastAsia"/>
          <w:sz w:val="20"/>
        </w:rPr>
        <w:t>16</w:t>
      </w:r>
      <w:r w:rsidRPr="00616D01">
        <w:rPr>
          <w:rFonts w:ascii="Times New Roman" w:eastAsia="標楷體" w:hAnsi="Times New Roman" w:hint="eastAsia"/>
          <w:sz w:val="20"/>
        </w:rPr>
        <w:t>進制表示，總共四位數；左邊二位高位數與右邊二位低位數相加即是</w:t>
      </w:r>
      <w:r w:rsidRPr="00616D01">
        <w:rPr>
          <w:rFonts w:ascii="Times New Roman" w:eastAsia="標楷體" w:hAnsi="Times New Roman" w:hint="eastAsia"/>
          <w:sz w:val="20"/>
        </w:rPr>
        <w:t>C</w:t>
      </w:r>
      <w:r w:rsidRPr="00616D01">
        <w:rPr>
          <w:rFonts w:ascii="Times New Roman" w:eastAsia="標楷體" w:hAnsi="Times New Roman"/>
          <w:sz w:val="20"/>
        </w:rPr>
        <w:t>heck Sum</w:t>
      </w:r>
      <w:r w:rsidRPr="00616D01">
        <w:rPr>
          <w:rFonts w:ascii="Times New Roman" w:eastAsia="標楷體" w:hAnsi="Times New Roman" w:hint="eastAsia"/>
          <w:sz w:val="20"/>
        </w:rPr>
        <w:t>。</w:t>
      </w:r>
    </w:p>
    <w:p w:rsidR="00215EF8" w:rsidRPr="00616D01" w:rsidRDefault="00215EF8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</w:t>
      </w:r>
      <w:r w:rsidRPr="00616D01">
        <w:rPr>
          <w:rFonts w:ascii="Times New Roman" w:eastAsia="標楷體" w:hAnsi="Times New Roman"/>
          <w:sz w:val="20"/>
        </w:rPr>
        <w:t>heck Sum</w:t>
      </w:r>
      <w:r w:rsidRPr="00616D01">
        <w:rPr>
          <w:rFonts w:ascii="Times New Roman" w:eastAsia="標楷體" w:hAnsi="Times New Roman" w:hint="eastAsia"/>
          <w:sz w:val="20"/>
        </w:rPr>
        <w:t>數值範圍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00~0x1FE</w:t>
      </w:r>
      <w:r w:rsidRPr="00616D01">
        <w:rPr>
          <w:rFonts w:ascii="Times New Roman" w:eastAsia="標楷體" w:hAnsi="Times New Roman" w:hint="eastAsia"/>
          <w:sz w:val="20"/>
        </w:rPr>
        <w:t>，總共</w:t>
      </w:r>
      <w:r w:rsidRPr="00616D01">
        <w:rPr>
          <w:rFonts w:ascii="Times New Roman" w:eastAsia="標楷體" w:hAnsi="Times New Roman"/>
          <w:sz w:val="20"/>
        </w:rPr>
        <w:t>9 bits</w:t>
      </w:r>
      <w:r w:rsidRPr="00616D01">
        <w:rPr>
          <w:rFonts w:ascii="Times New Roman" w:eastAsia="標楷體" w:hAnsi="Times New Roman" w:hint="eastAsia"/>
          <w:sz w:val="20"/>
        </w:rPr>
        <w:t>。</w:t>
      </w:r>
    </w:p>
    <w:p w:rsidR="00EB5ED6" w:rsidRPr="00616D01" w:rsidRDefault="009D16CE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例如：</w:t>
      </w:r>
    </w:p>
    <w:p w:rsidR="00EB5ED6" w:rsidRPr="00616D01" w:rsidRDefault="009D16CE" w:rsidP="00924EAB">
      <w:pPr>
        <w:pStyle w:val="affc"/>
        <w:numPr>
          <w:ilvl w:val="0"/>
          <w:numId w:val="16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16</w:t>
      </w:r>
      <w:r w:rsidRPr="00616D01">
        <w:rPr>
          <w:rFonts w:ascii="Times New Roman" w:eastAsia="標楷體" w:hAnsi="Times New Roman"/>
          <w:sz w:val="20"/>
        </w:rPr>
        <w:t xml:space="preserve"> bits</w:t>
      </w:r>
      <w:r w:rsidRPr="00616D01">
        <w:rPr>
          <w:rFonts w:ascii="Times New Roman" w:eastAsia="標楷體" w:hAnsi="Times New Roman" w:hint="eastAsia"/>
          <w:sz w:val="20"/>
        </w:rPr>
        <w:t>資料</w:t>
      </w:r>
      <w:r w:rsidRPr="00616D01">
        <w:rPr>
          <w:rFonts w:ascii="Times New Roman" w:eastAsia="標楷體" w:hAnsi="Times New Roman" w:hint="eastAsia"/>
          <w:sz w:val="20"/>
        </w:rPr>
        <w:t>1</w:t>
      </w:r>
      <w:r w:rsidRPr="00616D01">
        <w:rPr>
          <w:rFonts w:ascii="Times New Roman" w:eastAsia="標楷體" w:hAnsi="Times New Roman"/>
          <w:sz w:val="20"/>
        </w:rPr>
        <w:t>6</w:t>
      </w:r>
      <w:r w:rsidRPr="00616D01">
        <w:rPr>
          <w:rFonts w:ascii="Times New Roman" w:eastAsia="標楷體" w:hAnsi="Times New Roman" w:hint="eastAsia"/>
          <w:sz w:val="20"/>
        </w:rPr>
        <w:t>進制表示為</w:t>
      </w:r>
      <w:r w:rsidRPr="00616D01">
        <w:rPr>
          <w:rFonts w:ascii="Times New Roman" w:eastAsia="標楷體" w:hAnsi="Times New Roman" w:hint="eastAsia"/>
          <w:sz w:val="20"/>
        </w:rPr>
        <w:t>0x</w:t>
      </w:r>
      <w:r w:rsidRPr="00616D01">
        <w:rPr>
          <w:rFonts w:ascii="Times New Roman" w:eastAsia="標楷體" w:hAnsi="Times New Roman"/>
          <w:sz w:val="20"/>
        </w:rPr>
        <w:t>1234</w:t>
      </w:r>
      <w:r w:rsidRPr="00616D01">
        <w:rPr>
          <w:rFonts w:ascii="Times New Roman" w:eastAsia="標楷體" w:hAnsi="Times New Roman" w:hint="eastAsia"/>
          <w:sz w:val="20"/>
        </w:rPr>
        <w:t>，高位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x12</w:t>
      </w:r>
      <w:r w:rsidRPr="00616D01">
        <w:rPr>
          <w:rFonts w:ascii="Times New Roman" w:eastAsia="標楷體" w:hAnsi="Times New Roman" w:hint="eastAsia"/>
          <w:sz w:val="20"/>
        </w:rPr>
        <w:t>，低位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x34</w:t>
      </w:r>
    </w:p>
    <w:p w:rsidR="009D16CE" w:rsidRPr="00616D01" w:rsidRDefault="009D16CE" w:rsidP="009D16CE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/>
          <w:sz w:val="20"/>
        </w:rPr>
        <w:t>Check Sum</w:t>
      </w:r>
      <w:r w:rsidRPr="00616D01">
        <w:rPr>
          <w:rFonts w:ascii="Times New Roman" w:eastAsia="標楷體" w:hAnsi="Times New Roman" w:hint="eastAsia"/>
          <w:sz w:val="20"/>
        </w:rPr>
        <w:t>即為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 xml:space="preserve">x12 + 0x34 = 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x46</w:t>
      </w:r>
    </w:p>
    <w:p w:rsidR="00E63A9A" w:rsidRPr="00616D01" w:rsidRDefault="00E63A9A" w:rsidP="00924EAB">
      <w:pPr>
        <w:pStyle w:val="affc"/>
        <w:numPr>
          <w:ilvl w:val="0"/>
          <w:numId w:val="16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16</w:t>
      </w:r>
      <w:r w:rsidRPr="00616D01">
        <w:rPr>
          <w:rFonts w:ascii="Times New Roman" w:eastAsia="標楷體" w:hAnsi="Times New Roman"/>
          <w:sz w:val="20"/>
        </w:rPr>
        <w:t xml:space="preserve"> bits</w:t>
      </w:r>
      <w:r w:rsidRPr="00616D01">
        <w:rPr>
          <w:rFonts w:ascii="Times New Roman" w:eastAsia="標楷體" w:hAnsi="Times New Roman" w:hint="eastAsia"/>
          <w:sz w:val="20"/>
        </w:rPr>
        <w:t>資料</w:t>
      </w:r>
      <w:r w:rsidRPr="00616D01">
        <w:rPr>
          <w:rFonts w:ascii="Times New Roman" w:eastAsia="標楷體" w:hAnsi="Times New Roman" w:hint="eastAsia"/>
          <w:sz w:val="20"/>
        </w:rPr>
        <w:t>1</w:t>
      </w:r>
      <w:r w:rsidRPr="00616D01">
        <w:rPr>
          <w:rFonts w:ascii="Times New Roman" w:eastAsia="標楷體" w:hAnsi="Times New Roman"/>
          <w:sz w:val="20"/>
        </w:rPr>
        <w:t>6</w:t>
      </w:r>
      <w:r w:rsidRPr="00616D01">
        <w:rPr>
          <w:rFonts w:ascii="Times New Roman" w:eastAsia="標楷體" w:hAnsi="Times New Roman" w:hint="eastAsia"/>
          <w:sz w:val="20"/>
        </w:rPr>
        <w:t>進制表示為</w:t>
      </w:r>
      <w:r w:rsidRPr="00616D01">
        <w:rPr>
          <w:rFonts w:ascii="Times New Roman" w:eastAsia="標楷體" w:hAnsi="Times New Roman" w:hint="eastAsia"/>
          <w:sz w:val="20"/>
        </w:rPr>
        <w:t>0x</w:t>
      </w:r>
      <w:r w:rsidRPr="00616D01">
        <w:rPr>
          <w:rFonts w:ascii="Times New Roman" w:eastAsia="標楷體" w:hAnsi="Times New Roman"/>
          <w:sz w:val="20"/>
        </w:rPr>
        <w:t>FEA8</w:t>
      </w:r>
      <w:r w:rsidRPr="00616D01">
        <w:rPr>
          <w:rFonts w:ascii="Times New Roman" w:eastAsia="標楷體" w:hAnsi="Times New Roman" w:hint="eastAsia"/>
          <w:sz w:val="20"/>
        </w:rPr>
        <w:t>，高位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xFE</w:t>
      </w:r>
      <w:r w:rsidRPr="00616D01">
        <w:rPr>
          <w:rFonts w:ascii="Times New Roman" w:eastAsia="標楷體" w:hAnsi="Times New Roman" w:hint="eastAsia"/>
          <w:sz w:val="20"/>
        </w:rPr>
        <w:t>，低位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xA8</w:t>
      </w:r>
    </w:p>
    <w:p w:rsidR="00E63A9A" w:rsidRPr="00616D01" w:rsidRDefault="00E63A9A" w:rsidP="00E63A9A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/>
          <w:sz w:val="20"/>
        </w:rPr>
        <w:t>Check Sum</w:t>
      </w:r>
      <w:r w:rsidRPr="00616D01">
        <w:rPr>
          <w:rFonts w:ascii="Times New Roman" w:eastAsia="標楷體" w:hAnsi="Times New Roman" w:hint="eastAsia"/>
          <w:sz w:val="20"/>
        </w:rPr>
        <w:t>即為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 xml:space="preserve">xFE + 0xA8 = 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x1A6</w:t>
      </w:r>
    </w:p>
    <w:p w:rsidR="002B3B61" w:rsidRPr="00660D65" w:rsidRDefault="002B3B61">
      <w:pPr>
        <w:spacing w:line="240" w:lineRule="atLeast"/>
        <w:rPr>
          <w:rFonts w:ascii="Times New Roman" w:eastAsia="標楷體" w:hAnsi="Times New Roman"/>
          <w:sz w:val="20"/>
        </w:rPr>
      </w:pPr>
    </w:p>
    <w:p w:rsidR="002B3B61" w:rsidRPr="00660D65" w:rsidRDefault="002B3B61">
      <w:pPr>
        <w:spacing w:line="240" w:lineRule="atLeast"/>
        <w:rPr>
          <w:rFonts w:ascii="Times New Roman" w:eastAsia="標楷體" w:hAnsi="Times New Roman"/>
          <w:sz w:val="20"/>
        </w:rPr>
      </w:pPr>
    </w:p>
    <w:p w:rsidR="002B3B61" w:rsidRPr="00660D65" w:rsidRDefault="002B3B61">
      <w:pPr>
        <w:spacing w:line="240" w:lineRule="atLeast"/>
        <w:rPr>
          <w:rFonts w:ascii="Times New Roman" w:eastAsia="標楷體" w:hAnsi="Times New Roman"/>
          <w:sz w:val="20"/>
        </w:rPr>
      </w:pPr>
    </w:p>
    <w:p w:rsidR="002B3B61" w:rsidRPr="00660D65" w:rsidRDefault="002B3B61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660D65" w:rsidRDefault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660D65" w:rsidRDefault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660D65" w:rsidRDefault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660D65" w:rsidRDefault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660D65" w:rsidRDefault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660D65" w:rsidRDefault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660D65" w:rsidRDefault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0F4E1B" w:rsidRPr="0094723C" w:rsidRDefault="0094723C" w:rsidP="0094723C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b/>
          <w:sz w:val="20"/>
        </w:rPr>
      </w:pPr>
      <w:r>
        <w:rPr>
          <w:rFonts w:ascii="Times New Roman" w:eastAsia="標楷體" w:hAnsi="Times New Roman"/>
          <w:b/>
          <w:sz w:val="20"/>
        </w:rPr>
        <w:br w:type="page"/>
      </w:r>
    </w:p>
    <w:p w:rsidR="000F4E1B" w:rsidRPr="00E63A9A" w:rsidRDefault="006341E6" w:rsidP="00E63A9A">
      <w:pPr>
        <w:spacing w:line="240" w:lineRule="atLeast"/>
        <w:rPr>
          <w:rFonts w:ascii="Times New Roman" w:eastAsia="標楷體" w:hAnsi="Times New Roman"/>
          <w:b/>
          <w:sz w:val="20"/>
        </w:rPr>
      </w:pPr>
      <w:r>
        <w:rPr>
          <w:rFonts w:ascii="Times New Roman" w:eastAsia="標楷體" w:hAnsi="Times New Roman" w:hint="eastAsia"/>
          <w:b/>
          <w:sz w:val="20"/>
        </w:rPr>
        <w:lastRenderedPageBreak/>
        <w:t>連續</w:t>
      </w:r>
      <w:r w:rsidR="00FE43A1">
        <w:rPr>
          <w:rFonts w:ascii="Times New Roman" w:eastAsia="標楷體" w:hAnsi="Times New Roman" w:hint="eastAsia"/>
          <w:b/>
          <w:sz w:val="20"/>
        </w:rPr>
        <w:t>寫入</w:t>
      </w:r>
      <w:r w:rsidR="00CB5F2E">
        <w:rPr>
          <w:rFonts w:ascii="Times New Roman" w:eastAsia="標楷體" w:hAnsi="Times New Roman" w:hint="eastAsia"/>
          <w:b/>
          <w:sz w:val="20"/>
        </w:rPr>
        <w:t>範例</w:t>
      </w:r>
    </w:p>
    <w:p w:rsidR="006C37E8" w:rsidRDefault="009D16CE" w:rsidP="005722EB">
      <w:pPr>
        <w:spacing w:line="240" w:lineRule="atLeast"/>
        <w:jc w:val="center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4E9EC3A5">
            <wp:extent cx="5400000" cy="1058400"/>
            <wp:effectExtent l="0" t="0" r="0" b="889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11806" w:rsidRDefault="00CB5F2E" w:rsidP="00BD33D2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說明：</w:t>
      </w:r>
    </w:p>
    <w:p w:rsidR="0029122C" w:rsidRDefault="000F4E1B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29122C">
        <w:rPr>
          <w:rFonts w:ascii="Times New Roman" w:eastAsia="標楷體" w:hAnsi="Times New Roman" w:hint="eastAsia"/>
          <w:sz w:val="20"/>
        </w:rPr>
        <w:t>CPU</w:t>
      </w:r>
      <w:r w:rsidRPr="0029122C">
        <w:rPr>
          <w:rFonts w:ascii="Times New Roman" w:eastAsia="標楷體" w:hAnsi="Times New Roman" w:hint="eastAsia"/>
          <w:sz w:val="20"/>
        </w:rPr>
        <w:t>傳送</w:t>
      </w:r>
      <w:r w:rsidRPr="0029122C">
        <w:rPr>
          <w:rFonts w:ascii="Times New Roman" w:eastAsia="標楷體" w:hAnsi="Times New Roman" w:hint="eastAsia"/>
          <w:sz w:val="20"/>
        </w:rPr>
        <w:t>0</w:t>
      </w:r>
      <w:r w:rsidRPr="0029122C">
        <w:rPr>
          <w:rFonts w:ascii="Times New Roman" w:eastAsia="標楷體" w:hAnsi="Times New Roman"/>
          <w:sz w:val="20"/>
        </w:rPr>
        <w:t>x09020011</w:t>
      </w:r>
      <w:r w:rsidR="00FE43A1" w:rsidRPr="0029122C">
        <w:rPr>
          <w:rFonts w:ascii="Times New Roman" w:eastAsia="標楷體" w:hAnsi="Times New Roman" w:hint="eastAsia"/>
          <w:sz w:val="20"/>
        </w:rPr>
        <w:t>，</w:t>
      </w:r>
      <w:r w:rsidR="00011806" w:rsidRPr="0029122C">
        <w:rPr>
          <w:rFonts w:ascii="Times New Roman" w:eastAsia="標楷體" w:hAnsi="Times New Roman" w:hint="eastAsia"/>
          <w:sz w:val="20"/>
        </w:rPr>
        <w:t>設定輸出波形為</w:t>
      </w:r>
      <w:r w:rsidR="00011806" w:rsidRPr="0029122C">
        <w:rPr>
          <w:rFonts w:ascii="Times New Roman" w:eastAsia="標楷體" w:hAnsi="Times New Roman" w:hint="eastAsia"/>
          <w:sz w:val="20"/>
        </w:rPr>
        <w:t>S</w:t>
      </w:r>
      <w:r w:rsidR="00011806" w:rsidRPr="0029122C">
        <w:rPr>
          <w:rFonts w:ascii="Times New Roman" w:eastAsia="標楷體" w:hAnsi="Times New Roman"/>
          <w:sz w:val="20"/>
        </w:rPr>
        <w:t>ine</w:t>
      </w:r>
      <w:r w:rsidR="00011806" w:rsidRPr="0029122C">
        <w:rPr>
          <w:rFonts w:ascii="Times New Roman" w:eastAsia="標楷體" w:hAnsi="Times New Roman" w:hint="eastAsia"/>
          <w:sz w:val="20"/>
        </w:rPr>
        <w:t>，</w:t>
      </w:r>
      <w:r w:rsidR="00FE43A1" w:rsidRPr="0029122C">
        <w:rPr>
          <w:rFonts w:ascii="Times New Roman" w:eastAsia="標楷體" w:hAnsi="Times New Roman" w:hint="eastAsia"/>
          <w:sz w:val="20"/>
        </w:rPr>
        <w:t>同時</w:t>
      </w:r>
      <w:r w:rsidR="00FE43A1" w:rsidRPr="0029122C">
        <w:rPr>
          <w:rFonts w:ascii="Times New Roman" w:eastAsia="標楷體" w:hAnsi="Times New Roman" w:hint="eastAsia"/>
          <w:sz w:val="20"/>
        </w:rPr>
        <w:t>MCU</w:t>
      </w:r>
      <w:r w:rsidR="00FE43A1" w:rsidRPr="0029122C">
        <w:rPr>
          <w:rFonts w:ascii="Times New Roman" w:eastAsia="標楷體" w:hAnsi="Times New Roman" w:hint="eastAsia"/>
          <w:sz w:val="20"/>
        </w:rPr>
        <w:t>回傳</w:t>
      </w:r>
      <w:r w:rsidR="00FE43A1" w:rsidRPr="0029122C">
        <w:rPr>
          <w:rFonts w:ascii="Times New Roman" w:eastAsia="標楷體" w:hAnsi="Times New Roman" w:hint="eastAsia"/>
          <w:sz w:val="20"/>
        </w:rPr>
        <w:t>0</w:t>
      </w:r>
      <w:r w:rsidR="00FE43A1" w:rsidRPr="0029122C">
        <w:rPr>
          <w:rFonts w:ascii="Times New Roman" w:eastAsia="標楷體" w:hAnsi="Times New Roman"/>
          <w:sz w:val="20"/>
        </w:rPr>
        <w:t>x</w:t>
      </w:r>
      <w:r w:rsidR="006C37E8">
        <w:rPr>
          <w:rFonts w:ascii="Times New Roman" w:eastAsia="標楷體" w:hAnsi="Times New Roman" w:hint="eastAsia"/>
          <w:sz w:val="20"/>
        </w:rPr>
        <w:t>FFF</w:t>
      </w:r>
      <w:r w:rsidR="00FE43A1" w:rsidRPr="0029122C">
        <w:rPr>
          <w:rFonts w:ascii="Times New Roman" w:eastAsia="標楷體" w:hAnsi="Times New Roman"/>
          <w:sz w:val="20"/>
        </w:rPr>
        <w:t>F0000</w:t>
      </w:r>
      <w:r w:rsidR="00BE69C5">
        <w:rPr>
          <w:rFonts w:ascii="Times New Roman" w:eastAsia="標楷體" w:hAnsi="Times New Roman" w:hint="eastAsia"/>
          <w:sz w:val="20"/>
        </w:rPr>
        <w:t>。</w:t>
      </w:r>
    </w:p>
    <w:p w:rsidR="0029122C" w:rsidRPr="00616D01" w:rsidRDefault="00011806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x09112710</w:t>
      </w:r>
      <w:r w:rsidRPr="00616D01">
        <w:rPr>
          <w:rFonts w:ascii="Times New Roman" w:eastAsia="標楷體" w:hAnsi="Times New Roman" w:hint="eastAsia"/>
          <w:sz w:val="20"/>
        </w:rPr>
        <w:t>，設定輸出頻率</w:t>
      </w:r>
      <w:r w:rsidRPr="00616D01">
        <w:rPr>
          <w:rFonts w:ascii="Times New Roman" w:eastAsia="標楷體" w:hAnsi="Times New Roman" w:hint="eastAsia"/>
          <w:sz w:val="20"/>
        </w:rPr>
        <w:t>LSB</w:t>
      </w:r>
      <w:r w:rsidRPr="00616D01">
        <w:rPr>
          <w:rFonts w:ascii="Times New Roman" w:eastAsia="標楷體" w:hAnsi="Times New Roman" w:hint="eastAsia"/>
          <w:sz w:val="20"/>
        </w:rPr>
        <w:t>，</w:t>
      </w:r>
      <w:r w:rsidR="005722EB" w:rsidRPr="00616D01">
        <w:rPr>
          <w:rFonts w:ascii="Times New Roman" w:eastAsia="標楷體" w:hAnsi="Times New Roman" w:hint="eastAsia"/>
          <w:sz w:val="20"/>
        </w:rPr>
        <w:t>解析</w:t>
      </w: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回傳</w:t>
      </w:r>
      <w:r w:rsidR="005722EB" w:rsidRPr="00616D01">
        <w:rPr>
          <w:rFonts w:ascii="Times New Roman" w:eastAsia="標楷體" w:hAnsi="Times New Roman" w:hint="eastAsia"/>
          <w:sz w:val="20"/>
        </w:rPr>
        <w:t>資料去除</w:t>
      </w:r>
      <w:proofErr w:type="gramStart"/>
      <w:r w:rsidR="005722EB" w:rsidRPr="00616D01">
        <w:rPr>
          <w:rFonts w:ascii="Times New Roman" w:eastAsia="標楷體" w:hAnsi="Times New Roman" w:hint="eastAsia"/>
          <w:sz w:val="20"/>
        </w:rPr>
        <w:t>校驗碼後</w:t>
      </w:r>
      <w:proofErr w:type="gramEnd"/>
      <w:r w:rsidR="005722EB" w:rsidRPr="00616D01">
        <w:rPr>
          <w:rFonts w:ascii="Times New Roman" w:eastAsia="標楷體" w:hAnsi="Times New Roman" w:hint="eastAsia"/>
          <w:sz w:val="20"/>
        </w:rPr>
        <w:t>可以得到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="006C37E8" w:rsidRPr="00616D01">
        <w:rPr>
          <w:rFonts w:ascii="Times New Roman" w:eastAsia="標楷體" w:hAnsi="Times New Roman" w:hint="eastAsia"/>
          <w:sz w:val="20"/>
        </w:rPr>
        <w:t>09020011</w:t>
      </w:r>
      <w:r w:rsidR="00BE69C5" w:rsidRPr="00616D01">
        <w:rPr>
          <w:rFonts w:ascii="Times New Roman" w:eastAsia="標楷體" w:hAnsi="Times New Roman" w:hint="eastAsia"/>
          <w:sz w:val="20"/>
        </w:rPr>
        <w:t>。</w:t>
      </w:r>
    </w:p>
    <w:p w:rsidR="000F4E1B" w:rsidRPr="00616D01" w:rsidRDefault="00011806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/>
          <w:sz w:val="20"/>
        </w:rPr>
        <w:t>…</w:t>
      </w:r>
      <w:r w:rsidR="00B634C9" w:rsidRPr="00616D01">
        <w:rPr>
          <w:rFonts w:ascii="Times New Roman" w:eastAsia="標楷體" w:hAnsi="Times New Roman" w:hint="eastAsia"/>
          <w:sz w:val="20"/>
        </w:rPr>
        <w:t>以此類推。</w:t>
      </w:r>
    </w:p>
    <w:p w:rsidR="000F4E1B" w:rsidRPr="00616D01" w:rsidRDefault="000F4E1B" w:rsidP="00BD33D2">
      <w:pPr>
        <w:spacing w:line="240" w:lineRule="atLeast"/>
        <w:rPr>
          <w:rFonts w:ascii="Times New Roman" w:eastAsia="標楷體" w:hAnsi="Times New Roman"/>
          <w:sz w:val="20"/>
        </w:rPr>
      </w:pPr>
    </w:p>
    <w:p w:rsidR="00011806" w:rsidRPr="00616D01" w:rsidRDefault="00011806" w:rsidP="00BD33D2">
      <w:pPr>
        <w:spacing w:line="240" w:lineRule="atLeast"/>
        <w:rPr>
          <w:rFonts w:ascii="Times New Roman" w:eastAsia="標楷體" w:hAnsi="Times New Roman"/>
          <w:sz w:val="20"/>
        </w:rPr>
      </w:pPr>
    </w:p>
    <w:p w:rsidR="00011806" w:rsidRPr="00616D01" w:rsidRDefault="006341E6" w:rsidP="00BD33D2">
      <w:pPr>
        <w:spacing w:line="240" w:lineRule="atLeast"/>
        <w:rPr>
          <w:rFonts w:ascii="Times New Roman" w:eastAsia="標楷體" w:hAnsi="Times New Roman"/>
          <w:b/>
          <w:sz w:val="20"/>
        </w:rPr>
      </w:pPr>
      <w:r w:rsidRPr="00616D01">
        <w:rPr>
          <w:rFonts w:ascii="Times New Roman" w:eastAsia="標楷體" w:hAnsi="Times New Roman" w:hint="eastAsia"/>
          <w:b/>
          <w:sz w:val="20"/>
        </w:rPr>
        <w:t>連續</w:t>
      </w:r>
      <w:r w:rsidR="00CB5F2E" w:rsidRPr="00616D01">
        <w:rPr>
          <w:rFonts w:ascii="Times New Roman" w:eastAsia="標楷體" w:hAnsi="Times New Roman" w:hint="eastAsia"/>
          <w:b/>
          <w:sz w:val="20"/>
        </w:rPr>
        <w:t>讀取範例</w:t>
      </w:r>
    </w:p>
    <w:p w:rsidR="00011806" w:rsidRPr="00616D01" w:rsidRDefault="0067774B" w:rsidP="00011806">
      <w:pPr>
        <w:spacing w:line="240" w:lineRule="atLeast"/>
        <w:jc w:val="center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259F829A" wp14:editId="73621965">
            <wp:extent cx="5400000" cy="1173600"/>
            <wp:effectExtent l="0" t="0" r="0" b="762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17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5F2E" w:rsidRPr="00616D01" w:rsidRDefault="00CB5F2E" w:rsidP="00CB5F2E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說明：</w:t>
      </w:r>
    </w:p>
    <w:p w:rsidR="00B634C9" w:rsidRPr="00616D01" w:rsidRDefault="00B634C9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x0</w:t>
      </w:r>
      <w:r w:rsidRPr="00616D01">
        <w:rPr>
          <w:rFonts w:ascii="Times New Roman" w:eastAsia="標楷體" w:hAnsi="Times New Roman" w:hint="eastAsia"/>
          <w:sz w:val="20"/>
        </w:rPr>
        <w:t>4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3</w:t>
      </w:r>
      <w:r w:rsidRPr="00616D01">
        <w:rPr>
          <w:rFonts w:ascii="Times New Roman" w:eastAsia="標楷體" w:hAnsi="Times New Roman"/>
          <w:sz w:val="20"/>
        </w:rPr>
        <w:t>00</w:t>
      </w:r>
      <w:r w:rsidRPr="00616D01">
        <w:rPr>
          <w:rFonts w:ascii="Times New Roman" w:eastAsia="標楷體" w:hAnsi="Times New Roman" w:hint="eastAsia"/>
          <w:sz w:val="20"/>
        </w:rPr>
        <w:t>00</w:t>
      </w:r>
      <w:r w:rsidRPr="00616D01">
        <w:rPr>
          <w:rFonts w:ascii="Times New Roman" w:eastAsia="標楷體" w:hAnsi="Times New Roman" w:hint="eastAsia"/>
          <w:sz w:val="20"/>
        </w:rPr>
        <w:t>，讀取</w:t>
      </w:r>
      <w:r w:rsidRPr="00616D01">
        <w:rPr>
          <w:rFonts w:ascii="Times New Roman" w:eastAsia="標楷體" w:hAnsi="Times New Roman" w:hint="eastAsia"/>
          <w:sz w:val="20"/>
        </w:rPr>
        <w:t>V</w:t>
      </w:r>
      <w:r w:rsidRPr="00616D01">
        <w:rPr>
          <w:rFonts w:ascii="Times New Roman" w:eastAsia="標楷體" w:hAnsi="Times New Roman"/>
          <w:sz w:val="20"/>
        </w:rPr>
        <w:t>rms MSB</w:t>
      </w:r>
      <w:r w:rsidRPr="00616D01">
        <w:rPr>
          <w:rFonts w:ascii="Times New Roman" w:eastAsia="標楷體" w:hAnsi="Times New Roman" w:hint="eastAsia"/>
          <w:sz w:val="20"/>
        </w:rPr>
        <w:t>，此時</w:t>
      </w: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回傳</w:t>
      </w:r>
      <w:r w:rsidRPr="00616D01">
        <w:rPr>
          <w:rFonts w:ascii="Times New Roman" w:eastAsia="標楷體" w:hAnsi="Times New Roman" w:hint="eastAsia"/>
          <w:sz w:val="20"/>
        </w:rPr>
        <w:t>N</w:t>
      </w:r>
      <w:r w:rsidRPr="00616D01">
        <w:rPr>
          <w:rFonts w:ascii="Times New Roman" w:eastAsia="標楷體" w:hAnsi="Times New Roman"/>
          <w:sz w:val="20"/>
        </w:rPr>
        <w:t>ull</w:t>
      </w:r>
      <w:r w:rsidRPr="00616D01">
        <w:rPr>
          <w:rFonts w:ascii="Times New Roman" w:eastAsia="標楷體" w:hAnsi="Times New Roman" w:hint="eastAsia"/>
          <w:sz w:val="20"/>
        </w:rPr>
        <w:t>資料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xFFFF0000</w:t>
      </w:r>
      <w:r w:rsidR="00BE69C5" w:rsidRPr="00616D01">
        <w:rPr>
          <w:rFonts w:ascii="Times New Roman" w:eastAsia="標楷體" w:hAnsi="Times New Roman" w:hint="eastAsia"/>
          <w:sz w:val="20"/>
        </w:rPr>
        <w:t>。</w:t>
      </w:r>
    </w:p>
    <w:p w:rsidR="00B634C9" w:rsidRPr="00616D01" w:rsidRDefault="00B634C9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x0</w:t>
      </w:r>
      <w:r w:rsidRPr="00616D01">
        <w:rPr>
          <w:rFonts w:ascii="Times New Roman" w:eastAsia="標楷體" w:hAnsi="Times New Roman" w:hint="eastAsia"/>
          <w:sz w:val="20"/>
        </w:rPr>
        <w:t>404000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，讀取</w:t>
      </w:r>
      <w:r w:rsidRPr="00616D01">
        <w:rPr>
          <w:rFonts w:ascii="Times New Roman" w:eastAsia="標楷體" w:hAnsi="Times New Roman" w:hint="eastAsia"/>
          <w:sz w:val="20"/>
        </w:rPr>
        <w:t>V</w:t>
      </w:r>
      <w:r w:rsidRPr="00616D01">
        <w:rPr>
          <w:rFonts w:ascii="Times New Roman" w:eastAsia="標楷體" w:hAnsi="Times New Roman"/>
          <w:sz w:val="20"/>
        </w:rPr>
        <w:t xml:space="preserve">rms </w:t>
      </w:r>
      <w:r w:rsidRPr="00616D01">
        <w:rPr>
          <w:rFonts w:ascii="Times New Roman" w:eastAsia="標楷體" w:hAnsi="Times New Roman" w:hint="eastAsia"/>
          <w:sz w:val="20"/>
        </w:rPr>
        <w:t>L</w:t>
      </w:r>
      <w:r w:rsidRPr="00616D01">
        <w:rPr>
          <w:rFonts w:ascii="Times New Roman" w:eastAsia="標楷體" w:hAnsi="Times New Roman"/>
          <w:sz w:val="20"/>
        </w:rPr>
        <w:t>SB</w:t>
      </w:r>
      <w:r w:rsidRPr="00616D01">
        <w:rPr>
          <w:rFonts w:ascii="Times New Roman" w:eastAsia="標楷體" w:hAnsi="Times New Roman" w:hint="eastAsia"/>
          <w:sz w:val="20"/>
        </w:rPr>
        <w:t>，</w:t>
      </w:r>
      <w:r w:rsidR="005722EB" w:rsidRPr="00616D01">
        <w:rPr>
          <w:rFonts w:ascii="Times New Roman" w:eastAsia="標楷體" w:hAnsi="Times New Roman" w:hint="eastAsia"/>
          <w:sz w:val="20"/>
        </w:rPr>
        <w:t>解析</w:t>
      </w:r>
      <w:r w:rsidR="005722EB" w:rsidRPr="00616D01">
        <w:rPr>
          <w:rFonts w:ascii="Times New Roman" w:eastAsia="標楷體" w:hAnsi="Times New Roman" w:hint="eastAsia"/>
          <w:sz w:val="20"/>
        </w:rPr>
        <w:t>MCU</w:t>
      </w:r>
      <w:r w:rsidR="005722EB" w:rsidRPr="00616D01">
        <w:rPr>
          <w:rFonts w:ascii="Times New Roman" w:eastAsia="標楷體" w:hAnsi="Times New Roman" w:hint="eastAsia"/>
          <w:sz w:val="20"/>
        </w:rPr>
        <w:t>回傳資料去除</w:t>
      </w:r>
      <w:proofErr w:type="gramStart"/>
      <w:r w:rsidR="005722EB" w:rsidRPr="00616D01">
        <w:rPr>
          <w:rFonts w:ascii="Times New Roman" w:eastAsia="標楷體" w:hAnsi="Times New Roman" w:hint="eastAsia"/>
          <w:sz w:val="20"/>
        </w:rPr>
        <w:t>校驗碼後</w:t>
      </w:r>
      <w:proofErr w:type="gramEnd"/>
      <w:r w:rsidR="005722EB" w:rsidRPr="00616D01">
        <w:rPr>
          <w:rFonts w:ascii="Times New Roman" w:eastAsia="標楷體" w:hAnsi="Times New Roman" w:hint="eastAsia"/>
          <w:sz w:val="20"/>
        </w:rPr>
        <w:t>為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040342DB</w:t>
      </w:r>
      <w:r w:rsidRPr="00616D01">
        <w:rPr>
          <w:rFonts w:ascii="Times New Roman" w:eastAsia="標楷體" w:hAnsi="Times New Roman" w:hint="eastAsia"/>
          <w:sz w:val="20"/>
        </w:rPr>
        <w:t>，也就是</w:t>
      </w:r>
      <w:r w:rsidRPr="00616D01">
        <w:rPr>
          <w:rFonts w:ascii="Times New Roman" w:eastAsia="標楷體" w:hAnsi="Times New Roman" w:hint="eastAsia"/>
          <w:sz w:val="20"/>
        </w:rPr>
        <w:t>[0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403</w:t>
      </w:r>
      <w:r w:rsidRPr="00616D01">
        <w:rPr>
          <w:rFonts w:ascii="Times New Roman" w:eastAsia="標楷體" w:hAnsi="Times New Roman" w:hint="eastAsia"/>
          <w:sz w:val="20"/>
        </w:rPr>
        <w:t>+</w:t>
      </w:r>
      <w:r w:rsidRPr="00616D01">
        <w:rPr>
          <w:rFonts w:ascii="Times New Roman" w:eastAsia="標楷體" w:hAnsi="Times New Roman"/>
          <w:sz w:val="20"/>
        </w:rPr>
        <w:t>Data]</w:t>
      </w:r>
      <w:r w:rsidR="00BE69C5" w:rsidRPr="00616D01">
        <w:rPr>
          <w:rFonts w:ascii="Times New Roman" w:eastAsia="標楷體" w:hAnsi="Times New Roman" w:hint="eastAsia"/>
          <w:sz w:val="20"/>
        </w:rPr>
        <w:t>。</w:t>
      </w:r>
    </w:p>
    <w:p w:rsidR="00B634C9" w:rsidRPr="00616D01" w:rsidRDefault="00B634C9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x0</w:t>
      </w:r>
      <w:r w:rsidRPr="00616D01">
        <w:rPr>
          <w:rFonts w:ascii="Times New Roman" w:eastAsia="標楷體" w:hAnsi="Times New Roman" w:hint="eastAsia"/>
          <w:sz w:val="20"/>
        </w:rPr>
        <w:t>405000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，讀取</w:t>
      </w:r>
      <w:r w:rsidRPr="00616D01">
        <w:rPr>
          <w:rFonts w:ascii="Times New Roman" w:eastAsia="標楷體" w:hAnsi="Times New Roman" w:hint="eastAsia"/>
          <w:sz w:val="20"/>
        </w:rPr>
        <w:t>I</w:t>
      </w:r>
      <w:r w:rsidRPr="00616D01">
        <w:rPr>
          <w:rFonts w:ascii="Times New Roman" w:eastAsia="標楷體" w:hAnsi="Times New Roman"/>
          <w:sz w:val="20"/>
        </w:rPr>
        <w:t xml:space="preserve">rms </w:t>
      </w:r>
      <w:r w:rsidRPr="00616D01">
        <w:rPr>
          <w:rFonts w:ascii="Times New Roman" w:eastAsia="標楷體" w:hAnsi="Times New Roman" w:hint="eastAsia"/>
          <w:sz w:val="20"/>
        </w:rPr>
        <w:t>M</w:t>
      </w:r>
      <w:r w:rsidRPr="00616D01">
        <w:rPr>
          <w:rFonts w:ascii="Times New Roman" w:eastAsia="標楷體" w:hAnsi="Times New Roman"/>
          <w:sz w:val="20"/>
        </w:rPr>
        <w:t>SB</w:t>
      </w:r>
      <w:r w:rsidRPr="00616D01">
        <w:rPr>
          <w:rFonts w:ascii="Times New Roman" w:eastAsia="標楷體" w:hAnsi="Times New Roman" w:hint="eastAsia"/>
          <w:sz w:val="20"/>
        </w:rPr>
        <w:t>，</w:t>
      </w:r>
      <w:r w:rsidR="005722EB" w:rsidRPr="00616D01">
        <w:rPr>
          <w:rFonts w:ascii="Times New Roman" w:eastAsia="標楷體" w:hAnsi="Times New Roman" w:hint="eastAsia"/>
          <w:sz w:val="20"/>
        </w:rPr>
        <w:t>解析</w:t>
      </w:r>
      <w:r w:rsidR="005722EB" w:rsidRPr="00616D01">
        <w:rPr>
          <w:rFonts w:ascii="Times New Roman" w:eastAsia="標楷體" w:hAnsi="Times New Roman" w:hint="eastAsia"/>
          <w:sz w:val="20"/>
        </w:rPr>
        <w:t>MCU</w:t>
      </w:r>
      <w:r w:rsidR="005722EB" w:rsidRPr="00616D01">
        <w:rPr>
          <w:rFonts w:ascii="Times New Roman" w:eastAsia="標楷體" w:hAnsi="Times New Roman" w:hint="eastAsia"/>
          <w:sz w:val="20"/>
        </w:rPr>
        <w:t>回傳資料去除</w:t>
      </w:r>
      <w:proofErr w:type="gramStart"/>
      <w:r w:rsidR="005722EB" w:rsidRPr="00616D01">
        <w:rPr>
          <w:rFonts w:ascii="Times New Roman" w:eastAsia="標楷體" w:hAnsi="Times New Roman" w:hint="eastAsia"/>
          <w:sz w:val="20"/>
        </w:rPr>
        <w:t>校驗碼後</w:t>
      </w:r>
      <w:proofErr w:type="gramEnd"/>
      <w:r w:rsidR="005722EB" w:rsidRPr="00616D01">
        <w:rPr>
          <w:rFonts w:ascii="Times New Roman" w:eastAsia="標楷體" w:hAnsi="Times New Roman" w:hint="eastAsia"/>
          <w:sz w:val="20"/>
        </w:rPr>
        <w:t>為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0404C28F</w:t>
      </w:r>
      <w:r w:rsidRPr="00616D01">
        <w:rPr>
          <w:rFonts w:ascii="Times New Roman" w:eastAsia="標楷體" w:hAnsi="Times New Roman" w:hint="eastAsia"/>
          <w:sz w:val="20"/>
        </w:rPr>
        <w:t>，也就是</w:t>
      </w:r>
      <w:r w:rsidRPr="00616D01">
        <w:rPr>
          <w:rFonts w:ascii="Times New Roman" w:eastAsia="標楷體" w:hAnsi="Times New Roman" w:hint="eastAsia"/>
          <w:sz w:val="20"/>
        </w:rPr>
        <w:t>[0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40</w:t>
      </w:r>
      <w:r w:rsidRPr="00616D01">
        <w:rPr>
          <w:rFonts w:ascii="Times New Roman" w:eastAsia="標楷體" w:hAnsi="Times New Roman" w:hint="eastAsia"/>
          <w:sz w:val="20"/>
        </w:rPr>
        <w:t>4+</w:t>
      </w:r>
      <w:r w:rsidRPr="00616D01">
        <w:rPr>
          <w:rFonts w:ascii="Times New Roman" w:eastAsia="標楷體" w:hAnsi="Times New Roman"/>
          <w:sz w:val="20"/>
        </w:rPr>
        <w:t>Data]</w:t>
      </w:r>
      <w:r w:rsidR="00BE69C5" w:rsidRPr="00616D01">
        <w:rPr>
          <w:rFonts w:ascii="Times New Roman" w:eastAsia="標楷體" w:hAnsi="Times New Roman" w:hint="eastAsia"/>
          <w:sz w:val="20"/>
        </w:rPr>
        <w:t>。</w:t>
      </w:r>
    </w:p>
    <w:p w:rsidR="00B634C9" w:rsidRPr="00616D01" w:rsidRDefault="00B634C9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/>
          <w:sz w:val="20"/>
        </w:rPr>
        <w:t>…</w:t>
      </w:r>
    </w:p>
    <w:p w:rsidR="00B634C9" w:rsidRPr="00616D01" w:rsidRDefault="00B634C9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FFFF000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，將最後一次的資料取回，</w:t>
      </w:r>
      <w:r w:rsidR="005722EB" w:rsidRPr="00616D01">
        <w:rPr>
          <w:rFonts w:ascii="Times New Roman" w:eastAsia="標楷體" w:hAnsi="Times New Roman" w:hint="eastAsia"/>
          <w:sz w:val="20"/>
        </w:rPr>
        <w:t>解析</w:t>
      </w:r>
      <w:r w:rsidR="005722EB" w:rsidRPr="00616D01">
        <w:rPr>
          <w:rFonts w:ascii="Times New Roman" w:eastAsia="標楷體" w:hAnsi="Times New Roman" w:hint="eastAsia"/>
          <w:sz w:val="20"/>
        </w:rPr>
        <w:t>MCU</w:t>
      </w:r>
      <w:r w:rsidR="005722EB" w:rsidRPr="00616D01">
        <w:rPr>
          <w:rFonts w:ascii="Times New Roman" w:eastAsia="標楷體" w:hAnsi="Times New Roman" w:hint="eastAsia"/>
          <w:sz w:val="20"/>
        </w:rPr>
        <w:t>回傳資料去除</w:t>
      </w:r>
      <w:proofErr w:type="gramStart"/>
      <w:r w:rsidR="005722EB" w:rsidRPr="00616D01">
        <w:rPr>
          <w:rFonts w:ascii="Times New Roman" w:eastAsia="標楷體" w:hAnsi="Times New Roman" w:hint="eastAsia"/>
          <w:sz w:val="20"/>
        </w:rPr>
        <w:t>校驗碼後</w:t>
      </w:r>
      <w:proofErr w:type="gramEnd"/>
      <w:r w:rsidR="005722EB" w:rsidRPr="00616D01">
        <w:rPr>
          <w:rFonts w:ascii="Times New Roman" w:eastAsia="標楷體" w:hAnsi="Times New Roman" w:hint="eastAsia"/>
          <w:sz w:val="20"/>
        </w:rPr>
        <w:t>為</w:t>
      </w:r>
      <w:r w:rsidR="00B16F46" w:rsidRPr="00616D01">
        <w:rPr>
          <w:rFonts w:ascii="Times New Roman" w:eastAsia="標楷體" w:hAnsi="Times New Roman" w:hint="eastAsia"/>
          <w:sz w:val="20"/>
        </w:rPr>
        <w:t>0x0</w:t>
      </w:r>
      <w:r w:rsidRPr="00616D01">
        <w:rPr>
          <w:rFonts w:ascii="Times New Roman" w:eastAsia="標楷體" w:hAnsi="Times New Roman" w:hint="eastAsia"/>
          <w:sz w:val="20"/>
        </w:rPr>
        <w:t>414DF3B</w:t>
      </w:r>
      <w:r w:rsidRPr="00616D01">
        <w:rPr>
          <w:rFonts w:ascii="Times New Roman" w:eastAsia="標楷體" w:hAnsi="Times New Roman" w:hint="eastAsia"/>
          <w:sz w:val="20"/>
        </w:rPr>
        <w:t>，也就是</w:t>
      </w:r>
      <w:r w:rsidRPr="00616D01">
        <w:rPr>
          <w:rFonts w:ascii="Times New Roman" w:eastAsia="標楷體" w:hAnsi="Times New Roman" w:hint="eastAsia"/>
          <w:sz w:val="20"/>
        </w:rPr>
        <w:t>[</w:t>
      </w:r>
      <w:r w:rsidR="00B16F46" w:rsidRPr="00616D01">
        <w:rPr>
          <w:rFonts w:ascii="Times New Roman" w:eastAsia="標楷體" w:hAnsi="Times New Roman" w:hint="eastAsia"/>
          <w:sz w:val="20"/>
        </w:rPr>
        <w:t>0x0</w:t>
      </w:r>
      <w:r w:rsidRPr="00616D01">
        <w:rPr>
          <w:rFonts w:ascii="Times New Roman" w:eastAsia="標楷體" w:hAnsi="Times New Roman"/>
          <w:sz w:val="20"/>
        </w:rPr>
        <w:t>4</w:t>
      </w:r>
      <w:r w:rsidRPr="00616D01">
        <w:rPr>
          <w:rFonts w:ascii="Times New Roman" w:eastAsia="標楷體" w:hAnsi="Times New Roman" w:hint="eastAsia"/>
          <w:sz w:val="20"/>
        </w:rPr>
        <w:t>14+</w:t>
      </w:r>
      <w:r w:rsidRPr="00616D01">
        <w:rPr>
          <w:rFonts w:ascii="Times New Roman" w:eastAsia="標楷體" w:hAnsi="Times New Roman"/>
          <w:sz w:val="20"/>
        </w:rPr>
        <w:t>Data]</w:t>
      </w:r>
      <w:r w:rsidR="00BE69C5" w:rsidRPr="00616D01">
        <w:rPr>
          <w:rFonts w:ascii="Times New Roman" w:eastAsia="標楷體" w:hAnsi="Times New Roman" w:hint="eastAsia"/>
          <w:sz w:val="20"/>
        </w:rPr>
        <w:t>。</w:t>
      </w:r>
    </w:p>
    <w:p w:rsidR="00011806" w:rsidRPr="00616D01" w:rsidRDefault="00011806" w:rsidP="00BD33D2">
      <w:pPr>
        <w:spacing w:line="240" w:lineRule="atLeast"/>
        <w:rPr>
          <w:rFonts w:ascii="Times New Roman" w:eastAsia="標楷體" w:hAnsi="Times New Roman"/>
          <w:sz w:val="20"/>
        </w:rPr>
      </w:pPr>
    </w:p>
    <w:p w:rsidR="00011806" w:rsidRPr="00616D01" w:rsidRDefault="00011806" w:rsidP="00BD33D2">
      <w:pPr>
        <w:spacing w:line="240" w:lineRule="atLeast"/>
        <w:rPr>
          <w:rFonts w:ascii="Times New Roman" w:eastAsia="標楷體" w:hAnsi="Times New Roman"/>
          <w:sz w:val="20"/>
        </w:rPr>
      </w:pPr>
    </w:p>
    <w:p w:rsidR="00B634C9" w:rsidRPr="00616D01" w:rsidRDefault="00B634C9" w:rsidP="00BD33D2">
      <w:pPr>
        <w:spacing w:line="240" w:lineRule="atLeast"/>
        <w:rPr>
          <w:rFonts w:ascii="Times New Roman" w:eastAsia="標楷體" w:hAnsi="Times New Roman"/>
          <w:b/>
          <w:sz w:val="20"/>
        </w:rPr>
      </w:pPr>
      <w:r w:rsidRPr="00616D01">
        <w:rPr>
          <w:rFonts w:ascii="Times New Roman" w:eastAsia="標楷體" w:hAnsi="Times New Roman" w:hint="eastAsia"/>
          <w:b/>
          <w:sz w:val="20"/>
        </w:rPr>
        <w:t>讀取及寫入</w:t>
      </w:r>
      <w:r w:rsidR="00CB5F2E" w:rsidRPr="00616D01">
        <w:rPr>
          <w:rFonts w:ascii="Times New Roman" w:eastAsia="標楷體" w:hAnsi="Times New Roman" w:hint="eastAsia"/>
          <w:b/>
          <w:sz w:val="20"/>
        </w:rPr>
        <w:t>範例</w:t>
      </w:r>
    </w:p>
    <w:p w:rsidR="005722EB" w:rsidRPr="00616D01" w:rsidRDefault="0067774B" w:rsidP="005722EB">
      <w:pPr>
        <w:spacing w:line="240" w:lineRule="atLeast"/>
        <w:jc w:val="center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15753486" wp14:editId="4C6CC3D5">
            <wp:extent cx="5400000" cy="1112400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11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5F2E" w:rsidRPr="00616D01" w:rsidRDefault="00CB5F2E" w:rsidP="00CB5F2E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說明：</w:t>
      </w:r>
    </w:p>
    <w:p w:rsidR="00B634C9" w:rsidRPr="00616D01" w:rsidRDefault="00B634C9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x0</w:t>
      </w:r>
      <w:r w:rsidRPr="00616D01">
        <w:rPr>
          <w:rFonts w:ascii="Times New Roman" w:eastAsia="標楷體" w:hAnsi="Times New Roman" w:hint="eastAsia"/>
          <w:sz w:val="20"/>
        </w:rPr>
        <w:t>4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1</w:t>
      </w:r>
      <w:r w:rsidRPr="00616D01">
        <w:rPr>
          <w:rFonts w:ascii="Times New Roman" w:eastAsia="標楷體" w:hAnsi="Times New Roman"/>
          <w:sz w:val="20"/>
        </w:rPr>
        <w:t>00</w:t>
      </w:r>
      <w:r w:rsidRPr="00616D01">
        <w:rPr>
          <w:rFonts w:ascii="Times New Roman" w:eastAsia="標楷體" w:hAnsi="Times New Roman" w:hint="eastAsia"/>
          <w:sz w:val="20"/>
        </w:rPr>
        <w:t>00</w:t>
      </w:r>
      <w:r w:rsidRPr="00616D01">
        <w:rPr>
          <w:rFonts w:ascii="Times New Roman" w:eastAsia="標楷體" w:hAnsi="Times New Roman" w:hint="eastAsia"/>
          <w:sz w:val="20"/>
        </w:rPr>
        <w:t>，讀取</w:t>
      </w:r>
      <w:r w:rsidRPr="00616D01">
        <w:rPr>
          <w:rFonts w:ascii="Times New Roman" w:eastAsia="標楷體" w:hAnsi="Times New Roman" w:hint="eastAsia"/>
          <w:sz w:val="20"/>
        </w:rPr>
        <w:t>M</w:t>
      </w:r>
      <w:r w:rsidRPr="00616D01">
        <w:rPr>
          <w:rFonts w:ascii="Times New Roman" w:eastAsia="標楷體" w:hAnsi="Times New Roman"/>
          <w:sz w:val="20"/>
        </w:rPr>
        <w:t>achine Status</w:t>
      </w:r>
      <w:r w:rsidRPr="00616D01">
        <w:rPr>
          <w:rFonts w:ascii="Times New Roman" w:eastAsia="標楷體" w:hAnsi="Times New Roman" w:hint="eastAsia"/>
          <w:sz w:val="20"/>
        </w:rPr>
        <w:t>，此時</w:t>
      </w: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回傳</w:t>
      </w:r>
      <w:r w:rsidRPr="00616D01">
        <w:rPr>
          <w:rFonts w:ascii="Times New Roman" w:eastAsia="標楷體" w:hAnsi="Times New Roman" w:hint="eastAsia"/>
          <w:sz w:val="20"/>
        </w:rPr>
        <w:t>N</w:t>
      </w:r>
      <w:r w:rsidRPr="00616D01">
        <w:rPr>
          <w:rFonts w:ascii="Times New Roman" w:eastAsia="標楷體" w:hAnsi="Times New Roman"/>
          <w:sz w:val="20"/>
        </w:rPr>
        <w:t>ull</w:t>
      </w:r>
      <w:r w:rsidRPr="00616D01">
        <w:rPr>
          <w:rFonts w:ascii="Times New Roman" w:eastAsia="標楷體" w:hAnsi="Times New Roman" w:hint="eastAsia"/>
          <w:sz w:val="20"/>
        </w:rPr>
        <w:t>資料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xFFFF0000</w:t>
      </w:r>
      <w:r w:rsidR="00BE69C5" w:rsidRPr="00616D01">
        <w:rPr>
          <w:rFonts w:ascii="Times New Roman" w:eastAsia="標楷體" w:hAnsi="Times New Roman" w:hint="eastAsia"/>
          <w:sz w:val="20"/>
        </w:rPr>
        <w:t>。</w:t>
      </w:r>
    </w:p>
    <w:p w:rsidR="00B634C9" w:rsidRPr="00616D01" w:rsidRDefault="00B634C9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FFFF000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，將上一次資料取回，</w:t>
      </w:r>
      <w:r w:rsidR="00340393" w:rsidRPr="00616D01">
        <w:rPr>
          <w:rFonts w:ascii="Times New Roman" w:eastAsia="標楷體" w:hAnsi="Times New Roman" w:hint="eastAsia"/>
          <w:sz w:val="20"/>
        </w:rPr>
        <w:t>解析</w:t>
      </w:r>
      <w:r w:rsidR="00340393" w:rsidRPr="00616D01">
        <w:rPr>
          <w:rFonts w:ascii="Times New Roman" w:eastAsia="標楷體" w:hAnsi="Times New Roman" w:hint="eastAsia"/>
          <w:sz w:val="20"/>
        </w:rPr>
        <w:t>MCU</w:t>
      </w:r>
      <w:r w:rsidR="00340393" w:rsidRPr="00616D01">
        <w:rPr>
          <w:rFonts w:ascii="Times New Roman" w:eastAsia="標楷體" w:hAnsi="Times New Roman" w:hint="eastAsia"/>
          <w:sz w:val="20"/>
        </w:rPr>
        <w:t>回傳資料去除</w:t>
      </w:r>
      <w:proofErr w:type="gramStart"/>
      <w:r w:rsidR="00340393" w:rsidRPr="00616D01">
        <w:rPr>
          <w:rFonts w:ascii="Times New Roman" w:eastAsia="標楷體" w:hAnsi="Times New Roman" w:hint="eastAsia"/>
          <w:sz w:val="20"/>
        </w:rPr>
        <w:t>校驗碼後</w:t>
      </w:r>
      <w:proofErr w:type="gramEnd"/>
      <w:r w:rsidR="00340393" w:rsidRPr="00616D01">
        <w:rPr>
          <w:rFonts w:ascii="Times New Roman" w:eastAsia="標楷體" w:hAnsi="Times New Roman" w:hint="eastAsia"/>
          <w:sz w:val="20"/>
        </w:rPr>
        <w:t>為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="00E4654C"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4010086</w:t>
      </w:r>
      <w:r w:rsidRPr="00616D01">
        <w:rPr>
          <w:rFonts w:ascii="Times New Roman" w:eastAsia="標楷體" w:hAnsi="Times New Roman" w:hint="eastAsia"/>
          <w:sz w:val="20"/>
        </w:rPr>
        <w:t>，也就是</w:t>
      </w:r>
      <w:r w:rsidRPr="00616D01">
        <w:rPr>
          <w:rFonts w:ascii="Times New Roman" w:eastAsia="標楷體" w:hAnsi="Times New Roman" w:hint="eastAsia"/>
          <w:sz w:val="20"/>
        </w:rPr>
        <w:t>[0</w:t>
      </w:r>
      <w:r w:rsidRPr="00616D01">
        <w:rPr>
          <w:rFonts w:ascii="Times New Roman" w:eastAsia="標楷體" w:hAnsi="Times New Roman"/>
          <w:sz w:val="20"/>
        </w:rPr>
        <w:t>x</w:t>
      </w:r>
      <w:r w:rsidR="00E4654C"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4</w:t>
      </w:r>
      <w:r w:rsidR="00E4654C" w:rsidRPr="00616D01">
        <w:rPr>
          <w:rFonts w:ascii="Times New Roman" w:eastAsia="標楷體" w:hAnsi="Times New Roman" w:hint="eastAsia"/>
          <w:sz w:val="20"/>
        </w:rPr>
        <w:t>0</w:t>
      </w:r>
      <w:r w:rsidR="00340393" w:rsidRPr="00616D01">
        <w:rPr>
          <w:rFonts w:ascii="Times New Roman" w:eastAsia="標楷體" w:hAnsi="Times New Roman"/>
          <w:sz w:val="20"/>
        </w:rPr>
        <w:t>1</w:t>
      </w:r>
      <w:r w:rsidRPr="00616D01">
        <w:rPr>
          <w:rFonts w:ascii="Times New Roman" w:eastAsia="標楷體" w:hAnsi="Times New Roman" w:hint="eastAsia"/>
          <w:sz w:val="20"/>
        </w:rPr>
        <w:t>+</w:t>
      </w:r>
      <w:r w:rsidRPr="00616D01">
        <w:rPr>
          <w:rFonts w:ascii="Times New Roman" w:eastAsia="標楷體" w:hAnsi="Times New Roman"/>
          <w:sz w:val="20"/>
        </w:rPr>
        <w:t>Data]</w:t>
      </w:r>
      <w:r w:rsidR="00BE69C5" w:rsidRPr="00616D01">
        <w:rPr>
          <w:rFonts w:ascii="Times New Roman" w:eastAsia="標楷體" w:hAnsi="Times New Roman" w:hint="eastAsia"/>
          <w:sz w:val="20"/>
        </w:rPr>
        <w:t>。</w:t>
      </w:r>
    </w:p>
    <w:p w:rsidR="00543237" w:rsidRPr="00616D01" w:rsidRDefault="00543237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x09000001</w:t>
      </w:r>
      <w:r w:rsidRPr="00616D01">
        <w:rPr>
          <w:rFonts w:ascii="Times New Roman" w:eastAsia="標楷體" w:hAnsi="Times New Roman" w:hint="eastAsia"/>
          <w:sz w:val="20"/>
        </w:rPr>
        <w:t>，設定輸出</w:t>
      </w:r>
      <w:r w:rsidRPr="00616D01">
        <w:rPr>
          <w:rFonts w:ascii="Times New Roman" w:eastAsia="標楷體" w:hAnsi="Times New Roman" w:hint="eastAsia"/>
          <w:sz w:val="20"/>
        </w:rPr>
        <w:t>O</w:t>
      </w:r>
      <w:r w:rsidRPr="00616D01">
        <w:rPr>
          <w:rFonts w:ascii="Times New Roman" w:eastAsia="標楷體" w:hAnsi="Times New Roman"/>
          <w:sz w:val="20"/>
        </w:rPr>
        <w:t>N</w:t>
      </w:r>
      <w:r w:rsidRPr="00616D01">
        <w:rPr>
          <w:rFonts w:ascii="Times New Roman" w:eastAsia="標楷體" w:hAnsi="Times New Roman" w:hint="eastAsia"/>
          <w:sz w:val="20"/>
        </w:rPr>
        <w:t>，同時</w:t>
      </w: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回傳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xFFFF0000</w:t>
      </w:r>
      <w:r w:rsidRPr="00616D01">
        <w:rPr>
          <w:rFonts w:ascii="Times New Roman" w:eastAsia="標楷體" w:hAnsi="Times New Roman" w:hint="eastAsia"/>
          <w:sz w:val="20"/>
        </w:rPr>
        <w:t>。</w:t>
      </w:r>
    </w:p>
    <w:p w:rsidR="00340393" w:rsidRPr="00616D01" w:rsidRDefault="00340393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FFFF000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，解析</w:t>
      </w: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回傳資料去除</w:t>
      </w:r>
      <w:proofErr w:type="gramStart"/>
      <w:r w:rsidRPr="00616D01">
        <w:rPr>
          <w:rFonts w:ascii="Times New Roman" w:eastAsia="標楷體" w:hAnsi="Times New Roman" w:hint="eastAsia"/>
          <w:sz w:val="20"/>
        </w:rPr>
        <w:t>校驗碼後</w:t>
      </w:r>
      <w:proofErr w:type="gramEnd"/>
      <w:r w:rsidRPr="00616D01">
        <w:rPr>
          <w:rFonts w:ascii="Times New Roman" w:eastAsia="標楷體" w:hAnsi="Times New Roman" w:hint="eastAsia"/>
          <w:sz w:val="20"/>
        </w:rPr>
        <w:t>為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090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00</w:t>
      </w:r>
      <w:r w:rsidRPr="00616D01">
        <w:rPr>
          <w:rFonts w:ascii="Times New Roman" w:eastAsia="標楷體" w:hAnsi="Times New Roman"/>
          <w:sz w:val="20"/>
        </w:rPr>
        <w:t>01</w:t>
      </w:r>
      <w:r w:rsidRPr="00616D01">
        <w:rPr>
          <w:rFonts w:ascii="Times New Roman" w:eastAsia="標楷體" w:hAnsi="Times New Roman" w:hint="eastAsia"/>
          <w:sz w:val="20"/>
        </w:rPr>
        <w:t>，也就是</w:t>
      </w:r>
      <w:r w:rsidRPr="00616D01">
        <w:rPr>
          <w:rFonts w:ascii="Times New Roman" w:eastAsia="標楷體" w:hAnsi="Times New Roman" w:hint="eastAsia"/>
          <w:sz w:val="20"/>
        </w:rPr>
        <w:t>[0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9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+</w:t>
      </w:r>
      <w:r w:rsidRPr="00616D01">
        <w:rPr>
          <w:rFonts w:ascii="Times New Roman" w:eastAsia="標楷體" w:hAnsi="Times New Roman"/>
          <w:sz w:val="20"/>
        </w:rPr>
        <w:t>Data]</w:t>
      </w:r>
      <w:r w:rsidRPr="00616D01">
        <w:rPr>
          <w:rFonts w:ascii="Times New Roman" w:eastAsia="標楷體" w:hAnsi="Times New Roman" w:hint="eastAsia"/>
          <w:sz w:val="20"/>
        </w:rPr>
        <w:t>。</w:t>
      </w:r>
    </w:p>
    <w:p w:rsidR="00340393" w:rsidRPr="00616D01" w:rsidRDefault="00340393" w:rsidP="00340393">
      <w:pPr>
        <w:spacing w:line="240" w:lineRule="atLeast"/>
        <w:rPr>
          <w:rFonts w:ascii="Times New Roman" w:eastAsia="標楷體" w:hAnsi="Times New Roman"/>
          <w:sz w:val="20"/>
        </w:rPr>
      </w:pPr>
    </w:p>
    <w:p w:rsidR="008F2D4A" w:rsidRPr="00616D01" w:rsidRDefault="008F2D4A" w:rsidP="00CF66FD">
      <w:pPr>
        <w:spacing w:line="240" w:lineRule="atLeast"/>
        <w:rPr>
          <w:rFonts w:ascii="Times New Roman" w:eastAsia="標楷體" w:hAnsi="Times New Roman"/>
          <w:sz w:val="20"/>
        </w:rPr>
      </w:pP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10536"/>
      </w:tblGrid>
      <w:tr w:rsidR="00616D01" w:rsidRPr="00616D01" w:rsidTr="005722EB">
        <w:tc>
          <w:tcPr>
            <w:tcW w:w="10536" w:type="dxa"/>
          </w:tcPr>
          <w:p w:rsidR="005722EB" w:rsidRPr="00616D01" w:rsidRDefault="005722EB" w:rsidP="00CF66FD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</w:p>
          <w:p w:rsidR="005722EB" w:rsidRPr="00616D01" w:rsidRDefault="005722EB" w:rsidP="00CF66FD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建議：每次讀寫暫存器，最後都再傳送一次</w:t>
            </w:r>
            <w:r w:rsidRPr="00616D01">
              <w:rPr>
                <w:rFonts w:ascii="Times New Roman" w:eastAsia="標楷體" w:hAnsi="Times New Roman"/>
                <w:sz w:val="20"/>
              </w:rPr>
              <w:t>Null</w:t>
            </w:r>
            <w:r w:rsidRPr="00616D01">
              <w:rPr>
                <w:rFonts w:ascii="Times New Roman" w:eastAsia="標楷體" w:hAnsi="Times New Roman" w:hint="eastAsia"/>
                <w:sz w:val="20"/>
              </w:rPr>
              <w:t>封包（</w:t>
            </w:r>
            <w:r w:rsidRPr="00616D01">
              <w:rPr>
                <w:rFonts w:ascii="Times New Roman" w:eastAsia="標楷體" w:hAnsi="Times New Roman" w:hint="eastAsia"/>
                <w:sz w:val="20"/>
              </w:rPr>
              <w:t>0</w:t>
            </w:r>
            <w:r w:rsidRPr="00616D01">
              <w:rPr>
                <w:rFonts w:ascii="Times New Roman" w:eastAsia="標楷體" w:hAnsi="Times New Roman"/>
                <w:sz w:val="20"/>
              </w:rPr>
              <w:t>xFFFF0</w:t>
            </w:r>
            <w:r w:rsidRPr="00616D01">
              <w:rPr>
                <w:rFonts w:ascii="Times New Roman" w:eastAsia="標楷體" w:hAnsi="Times New Roman" w:hint="eastAsia"/>
                <w:sz w:val="20"/>
              </w:rPr>
              <w:t>0</w:t>
            </w:r>
            <w:r w:rsidRPr="00616D01">
              <w:rPr>
                <w:rFonts w:ascii="Times New Roman" w:eastAsia="標楷體" w:hAnsi="Times New Roman"/>
                <w:sz w:val="20"/>
              </w:rPr>
              <w:t>00</w:t>
            </w:r>
            <w:r w:rsidRPr="00616D01">
              <w:rPr>
                <w:rFonts w:ascii="Times New Roman" w:eastAsia="標楷體" w:hAnsi="Times New Roman" w:hint="eastAsia"/>
                <w:sz w:val="20"/>
              </w:rPr>
              <w:t>）</w:t>
            </w:r>
            <w:r w:rsidR="00E17412" w:rsidRPr="00616D01">
              <w:rPr>
                <w:rFonts w:ascii="Times New Roman" w:eastAsia="標楷體" w:hAnsi="Times New Roman" w:hint="eastAsia"/>
                <w:sz w:val="20"/>
              </w:rPr>
              <w:t>當結尾。</w:t>
            </w:r>
          </w:p>
          <w:p w:rsidR="005722EB" w:rsidRPr="00616D01" w:rsidRDefault="005722EB" w:rsidP="00CF66FD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</w:p>
        </w:tc>
      </w:tr>
    </w:tbl>
    <w:p w:rsidR="005722EB" w:rsidRDefault="005722EB" w:rsidP="00CF66FD">
      <w:pPr>
        <w:spacing w:line="240" w:lineRule="atLeast"/>
        <w:rPr>
          <w:rFonts w:ascii="Times New Roman" w:eastAsia="標楷體" w:hAnsi="Times New Roman"/>
          <w:sz w:val="20"/>
        </w:rPr>
      </w:pPr>
    </w:p>
    <w:p w:rsidR="00107D14" w:rsidRDefault="00340393" w:rsidP="00340393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9215F0" w:rsidRPr="00CB5F2E" w:rsidRDefault="00863FE2" w:rsidP="009215F0">
      <w:pPr>
        <w:spacing w:line="240" w:lineRule="atLeast"/>
        <w:rPr>
          <w:rFonts w:ascii="Times New Roman" w:eastAsia="標楷體" w:hAnsi="Times New Roman"/>
          <w:b/>
          <w:sz w:val="20"/>
        </w:rPr>
      </w:pPr>
      <w:r>
        <w:rPr>
          <w:rFonts w:ascii="Times New Roman" w:eastAsia="標楷體" w:hAnsi="Times New Roman" w:hint="eastAsia"/>
          <w:b/>
          <w:sz w:val="20"/>
        </w:rPr>
        <w:lastRenderedPageBreak/>
        <w:t>暫存器配置</w:t>
      </w:r>
    </w:p>
    <w:p w:rsidR="00C1757A" w:rsidRPr="00191BCE" w:rsidRDefault="00C1757A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tbl>
      <w:tblPr>
        <w:tblStyle w:val="affe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5328"/>
      </w:tblGrid>
      <w:tr w:rsidR="00CD5E69" w:rsidTr="00CD5E69">
        <w:trPr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D5E69" w:rsidRDefault="00CD5E69" w:rsidP="00CD5E69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暫存器位址</w:t>
            </w:r>
          </w:p>
        </w:tc>
        <w:tc>
          <w:tcPr>
            <w:tcW w:w="5328" w:type="dxa"/>
            <w:tcBorders>
              <w:left w:val="single" w:sz="4" w:space="0" w:color="auto"/>
            </w:tcBorders>
            <w:vAlign w:val="center"/>
          </w:tcPr>
          <w:p w:rsidR="00CD5E69" w:rsidRDefault="00CD5E69" w:rsidP="00CD5E69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說明</w:t>
            </w:r>
          </w:p>
        </w:tc>
      </w:tr>
      <w:tr w:rsidR="00CD5E69" w:rsidTr="00CD5E69">
        <w:trPr>
          <w:trHeight w:val="740"/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D5E69" w:rsidRDefault="00CD5E69" w:rsidP="00CD5E69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0x0000</w:t>
            </w:r>
          </w:p>
          <w:p w:rsidR="00CD5E69" w:rsidRDefault="00CD5E69" w:rsidP="00CD5E69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CD5E69" w:rsidRDefault="00CD5E69" w:rsidP="00A70E03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0x03FF</w:t>
            </w:r>
          </w:p>
        </w:tc>
        <w:tc>
          <w:tcPr>
            <w:tcW w:w="5328" w:type="dxa"/>
            <w:tcBorders>
              <w:left w:val="single" w:sz="4" w:space="0" w:color="auto"/>
            </w:tcBorders>
            <w:vAlign w:val="center"/>
          </w:tcPr>
          <w:p w:rsidR="00CD5E69" w:rsidRDefault="00E174DD" w:rsidP="00CD5E69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R</w:t>
            </w:r>
            <w:r>
              <w:rPr>
                <w:rFonts w:ascii="Times New Roman" w:eastAsia="標楷體" w:hAnsi="Times New Roman"/>
                <w:sz w:val="20"/>
              </w:rPr>
              <w:t>eserved Section</w:t>
            </w:r>
          </w:p>
          <w:p w:rsidR="00777787" w:rsidRDefault="00777787" w:rsidP="00CD5E69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保留區</w:t>
            </w:r>
          </w:p>
        </w:tc>
      </w:tr>
      <w:tr w:rsidR="00CD5E69" w:rsidTr="00CD5E69">
        <w:trPr>
          <w:trHeight w:val="740"/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D5E69" w:rsidRDefault="00CD5E69" w:rsidP="00CD5E69">
            <w:pPr>
              <w:wordWrap w:val="0"/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0x0400</w:t>
            </w:r>
          </w:p>
          <w:p w:rsidR="00CD5E69" w:rsidRDefault="00CD5E69" w:rsidP="00CD5E69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CD5E69" w:rsidRDefault="00CD5E69" w:rsidP="00CD5E69">
            <w:pPr>
              <w:wordWrap w:val="0"/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0x08FF</w:t>
            </w:r>
          </w:p>
        </w:tc>
        <w:tc>
          <w:tcPr>
            <w:tcW w:w="5328" w:type="dxa"/>
            <w:tcBorders>
              <w:left w:val="single" w:sz="4" w:space="0" w:color="auto"/>
            </w:tcBorders>
            <w:vAlign w:val="center"/>
          </w:tcPr>
          <w:p w:rsidR="00CD5E69" w:rsidRDefault="00165A4F" w:rsidP="00165A4F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CPU</w:t>
            </w:r>
            <w:r w:rsidR="00CD5E69">
              <w:rPr>
                <w:rFonts w:ascii="Times New Roman" w:eastAsia="標楷體" w:hAnsi="Times New Roman" w:hint="eastAsia"/>
                <w:sz w:val="20"/>
              </w:rPr>
              <w:t xml:space="preserve"> R</w:t>
            </w:r>
            <w:r w:rsidR="00CD5E69">
              <w:rPr>
                <w:rFonts w:ascii="Times New Roman" w:eastAsia="標楷體" w:hAnsi="Times New Roman"/>
                <w:sz w:val="20"/>
              </w:rPr>
              <w:t xml:space="preserve">ead </w:t>
            </w:r>
            <w:r>
              <w:rPr>
                <w:rFonts w:ascii="Times New Roman" w:eastAsia="標楷體" w:hAnsi="Times New Roman"/>
                <w:sz w:val="20"/>
              </w:rPr>
              <w:t>Register Section</w:t>
            </w:r>
          </w:p>
          <w:p w:rsidR="00777787" w:rsidRDefault="00777787" w:rsidP="00777787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此區暫存器存放（唯讀）資料</w:t>
            </w:r>
          </w:p>
        </w:tc>
      </w:tr>
      <w:tr w:rsidR="00CD5E69" w:rsidTr="00CD5E69">
        <w:trPr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D5E69" w:rsidRDefault="00A70E03" w:rsidP="00CD5E69">
            <w:pPr>
              <w:wordWrap w:val="0"/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</w:t>
            </w:r>
            <w:r w:rsidR="00CD5E69">
              <w:rPr>
                <w:rFonts w:ascii="Times New Roman" w:eastAsia="標楷體" w:hAnsi="Times New Roman" w:hint="eastAsia"/>
                <w:sz w:val="20"/>
              </w:rPr>
              <w:t>0</w:t>
            </w:r>
            <w:r w:rsidR="00CD5E69">
              <w:rPr>
                <w:rFonts w:ascii="Times New Roman" w:eastAsia="標楷體" w:hAnsi="Times New Roman"/>
                <w:sz w:val="20"/>
              </w:rPr>
              <w:t>9</w:t>
            </w:r>
            <w:r w:rsidR="00CD5E69">
              <w:rPr>
                <w:rFonts w:ascii="Times New Roman" w:eastAsia="標楷體" w:hAnsi="Times New Roman" w:hint="eastAsia"/>
                <w:sz w:val="20"/>
              </w:rPr>
              <w:t>00</w:t>
            </w:r>
          </w:p>
          <w:p w:rsidR="00CD5E69" w:rsidRDefault="00CD5E69" w:rsidP="00CD5E69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CD5E69" w:rsidRDefault="00A70E03" w:rsidP="00CD5E69">
            <w:pPr>
              <w:wordWrap w:val="0"/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</w:t>
            </w:r>
            <w:r w:rsidR="00CD5E69">
              <w:rPr>
                <w:rFonts w:ascii="Times New Roman" w:eastAsia="標楷體" w:hAnsi="Times New Roman"/>
                <w:sz w:val="20"/>
              </w:rPr>
              <w:t>0FFF</w:t>
            </w:r>
          </w:p>
        </w:tc>
        <w:tc>
          <w:tcPr>
            <w:tcW w:w="5328" w:type="dxa"/>
            <w:tcBorders>
              <w:left w:val="single" w:sz="4" w:space="0" w:color="auto"/>
            </w:tcBorders>
            <w:vAlign w:val="center"/>
          </w:tcPr>
          <w:p w:rsidR="00CD5E69" w:rsidRDefault="00165A4F" w:rsidP="00165A4F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CPU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</w:t>
            </w:r>
            <w:r>
              <w:rPr>
                <w:rFonts w:ascii="Times New Roman" w:eastAsia="標楷體" w:hAnsi="Times New Roman"/>
                <w:sz w:val="20"/>
              </w:rPr>
              <w:t>Write Register Section</w:t>
            </w:r>
          </w:p>
          <w:p w:rsidR="00777787" w:rsidRDefault="00777787" w:rsidP="004C55DA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此區暫存器存放（唯寫）資料</w:t>
            </w:r>
          </w:p>
        </w:tc>
      </w:tr>
      <w:tr w:rsidR="00A70E03" w:rsidTr="00E174DD">
        <w:trPr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70E03" w:rsidRDefault="00A70E03" w:rsidP="00CD5E69">
            <w:pPr>
              <w:wordWrap w:val="0"/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0x1000</w:t>
            </w:r>
          </w:p>
          <w:p w:rsidR="00F84AC1" w:rsidRDefault="00F84AC1" w:rsidP="005A45E0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A70E03" w:rsidRDefault="00A70E03" w:rsidP="005A45E0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0x1FFF</w:t>
            </w:r>
          </w:p>
        </w:tc>
        <w:tc>
          <w:tcPr>
            <w:tcW w:w="5328" w:type="dxa"/>
            <w:tcBorders>
              <w:left w:val="single" w:sz="4" w:space="0" w:color="auto"/>
            </w:tcBorders>
            <w:vAlign w:val="center"/>
          </w:tcPr>
          <w:p w:rsidR="005A45E0" w:rsidRDefault="00A70E03" w:rsidP="005A45E0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V</w:t>
            </w:r>
            <w:r>
              <w:rPr>
                <w:rFonts w:ascii="Times New Roman" w:eastAsia="標楷體" w:hAnsi="Times New Roman"/>
                <w:sz w:val="20"/>
              </w:rPr>
              <w:t xml:space="preserve"> Raw Data</w:t>
            </w:r>
          </w:p>
          <w:p w:rsidR="004269B8" w:rsidRDefault="00C9273F" w:rsidP="00C9273F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存放電壓量測資料</w:t>
            </w:r>
          </w:p>
          <w:p w:rsidR="00C9273F" w:rsidRDefault="00C9273F" w:rsidP="00C9273F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總共</w:t>
            </w:r>
            <w:r>
              <w:rPr>
                <w:rFonts w:ascii="Times New Roman" w:eastAsia="標楷體" w:hAnsi="Times New Roman" w:hint="eastAsia"/>
                <w:sz w:val="20"/>
              </w:rPr>
              <w:t>4</w:t>
            </w:r>
            <w:r>
              <w:rPr>
                <w:rFonts w:ascii="Times New Roman" w:eastAsia="標楷體" w:hAnsi="Times New Roman"/>
                <w:sz w:val="20"/>
              </w:rPr>
              <w:t>k x 2 bytes</w:t>
            </w:r>
          </w:p>
        </w:tc>
      </w:tr>
      <w:tr w:rsidR="00A70E03" w:rsidTr="00CD5E69">
        <w:trPr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70E03" w:rsidRDefault="00A70E03" w:rsidP="00E174DD">
            <w:pPr>
              <w:wordWrap w:val="0"/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0x2000</w:t>
            </w:r>
          </w:p>
          <w:p w:rsidR="005A45E0" w:rsidRDefault="005A45E0" w:rsidP="005A45E0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A70E03" w:rsidRDefault="00A70E03" w:rsidP="005A45E0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0x2FFF</w:t>
            </w:r>
          </w:p>
        </w:tc>
        <w:tc>
          <w:tcPr>
            <w:tcW w:w="5328" w:type="dxa"/>
            <w:tcBorders>
              <w:left w:val="single" w:sz="4" w:space="0" w:color="auto"/>
            </w:tcBorders>
            <w:vAlign w:val="center"/>
          </w:tcPr>
          <w:p w:rsidR="00A70E03" w:rsidRDefault="00A70E03" w:rsidP="005A45E0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I Raw Data</w:t>
            </w:r>
          </w:p>
          <w:p w:rsidR="00C9273F" w:rsidRDefault="00C9273F" w:rsidP="00C9273F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存放電流量測資料</w:t>
            </w:r>
          </w:p>
          <w:p w:rsidR="005A45E0" w:rsidRDefault="00C9273F" w:rsidP="00C9273F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總共</w:t>
            </w:r>
            <w:r>
              <w:rPr>
                <w:rFonts w:ascii="Times New Roman" w:eastAsia="標楷體" w:hAnsi="Times New Roman" w:hint="eastAsia"/>
                <w:sz w:val="20"/>
              </w:rPr>
              <w:t>4</w:t>
            </w:r>
            <w:r>
              <w:rPr>
                <w:rFonts w:ascii="Times New Roman" w:eastAsia="標楷體" w:hAnsi="Times New Roman"/>
                <w:sz w:val="20"/>
              </w:rPr>
              <w:t>k x 2 bytes</w:t>
            </w:r>
          </w:p>
        </w:tc>
      </w:tr>
      <w:tr w:rsidR="00A70E03" w:rsidTr="00E174DD">
        <w:trPr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70E03" w:rsidRDefault="00A70E03" w:rsidP="00E174DD">
            <w:pPr>
              <w:wordWrap w:val="0"/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0x3000</w:t>
            </w:r>
          </w:p>
          <w:p w:rsidR="00A70E03" w:rsidRDefault="00A70E03" w:rsidP="00E174DD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5A45E0" w:rsidRDefault="005A45E0" w:rsidP="00E174DD">
            <w:pPr>
              <w:wordWrap w:val="0"/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F84AC1" w:rsidRDefault="00F84AC1" w:rsidP="00F84AC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F84AC1" w:rsidRDefault="00F84AC1" w:rsidP="00F84AC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5A45E0" w:rsidRDefault="005A45E0" w:rsidP="005A45E0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5C7627" w:rsidRDefault="005C7627" w:rsidP="005A45E0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A70E03" w:rsidRDefault="00A70E03" w:rsidP="005A45E0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0x3FFF</w:t>
            </w:r>
          </w:p>
        </w:tc>
        <w:tc>
          <w:tcPr>
            <w:tcW w:w="5328" w:type="dxa"/>
            <w:tcBorders>
              <w:left w:val="single" w:sz="4" w:space="0" w:color="auto"/>
            </w:tcBorders>
            <w:vAlign w:val="center"/>
          </w:tcPr>
          <w:p w:rsidR="00A70E03" w:rsidRDefault="00A70E03" w:rsidP="005A45E0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Wave Data</w:t>
            </w:r>
          </w:p>
          <w:p w:rsidR="005A45E0" w:rsidRDefault="005C7627" w:rsidP="005A45E0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noProof/>
                <w:sz w:val="20"/>
              </w:rPr>
              <w:drawing>
                <wp:inline distT="0" distB="0" distL="0" distR="0" wp14:anchorId="3009B142">
                  <wp:extent cx="1835599" cy="1077363"/>
                  <wp:effectExtent l="0" t="0" r="0" b="889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2243" cy="10930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C2ABB" w:rsidRDefault="001C2ABB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09223B" w:rsidRDefault="0009223B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09223B" w:rsidRPr="0009223B" w:rsidRDefault="0009223B" w:rsidP="001C7C40">
      <w:pPr>
        <w:spacing w:line="240" w:lineRule="atLeast"/>
        <w:rPr>
          <w:rFonts w:ascii="Times New Roman" w:eastAsia="標楷體" w:hAnsi="Times New Roman"/>
          <w:b/>
          <w:sz w:val="20"/>
        </w:rPr>
      </w:pPr>
      <w:r w:rsidRPr="0009223B">
        <w:rPr>
          <w:rFonts w:ascii="Times New Roman" w:eastAsia="標楷體" w:hAnsi="Times New Roman" w:hint="eastAsia"/>
          <w:b/>
          <w:sz w:val="20"/>
        </w:rPr>
        <w:t>W</w:t>
      </w:r>
      <w:r w:rsidRPr="0009223B">
        <w:rPr>
          <w:rFonts w:ascii="Times New Roman" w:eastAsia="標楷體" w:hAnsi="Times New Roman"/>
          <w:b/>
          <w:sz w:val="20"/>
        </w:rPr>
        <w:t>ave Data</w:t>
      </w:r>
    </w:p>
    <w:p w:rsidR="0009223B" w:rsidRDefault="00852165" w:rsidP="001C7C40">
      <w:pPr>
        <w:spacing w:line="240" w:lineRule="atLeast"/>
        <w:rPr>
          <w:rFonts w:ascii="Times New Roman" w:eastAsia="標楷體" w:hAnsi="Times New Roman"/>
          <w:sz w:val="20"/>
        </w:rPr>
      </w:pPr>
      <w:bookmarkStart w:id="1" w:name="OLE_LINK10"/>
      <w:bookmarkStart w:id="2" w:name="OLE_LINK11"/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>ave Data</w:t>
      </w:r>
      <w:r>
        <w:rPr>
          <w:rFonts w:ascii="Times New Roman" w:eastAsia="標楷體" w:hAnsi="Times New Roman" w:hint="eastAsia"/>
          <w:sz w:val="20"/>
        </w:rPr>
        <w:t>存放波形資料，供</w:t>
      </w:r>
      <w:r>
        <w:rPr>
          <w:rFonts w:ascii="Times New Roman" w:eastAsia="標楷體" w:hAnsi="Times New Roman" w:hint="eastAsia"/>
          <w:sz w:val="20"/>
        </w:rPr>
        <w:t>ASR-5000</w:t>
      </w:r>
      <w:r>
        <w:rPr>
          <w:rFonts w:ascii="Times New Roman" w:eastAsia="標楷體" w:hAnsi="Times New Roman" w:hint="eastAsia"/>
          <w:sz w:val="20"/>
        </w:rPr>
        <w:t>內部比較器使用以產生輸出波形。</w:t>
      </w:r>
    </w:p>
    <w:p w:rsidR="00140229" w:rsidRDefault="00140229" w:rsidP="00140229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>ave Data</w:t>
      </w:r>
      <w:r>
        <w:rPr>
          <w:rFonts w:ascii="Times New Roman" w:eastAsia="標楷體" w:hAnsi="Times New Roman" w:hint="eastAsia"/>
          <w:sz w:val="20"/>
        </w:rPr>
        <w:t>以</w:t>
      </w:r>
      <w:r>
        <w:rPr>
          <w:rFonts w:ascii="Times New Roman" w:eastAsia="標楷體" w:hAnsi="Times New Roman" w:hint="eastAsia"/>
          <w:sz w:val="20"/>
        </w:rPr>
        <w:t>P</w:t>
      </w:r>
      <w:r>
        <w:rPr>
          <w:rFonts w:ascii="Times New Roman" w:eastAsia="標楷體" w:hAnsi="Times New Roman"/>
          <w:sz w:val="20"/>
        </w:rPr>
        <w:t>age</w:t>
      </w:r>
      <w:r>
        <w:rPr>
          <w:rFonts w:ascii="Times New Roman" w:eastAsia="標楷體" w:hAnsi="Times New Roman" w:hint="eastAsia"/>
          <w:sz w:val="20"/>
        </w:rPr>
        <w:t>方式擴充定址範圍。</w:t>
      </w:r>
    </w:p>
    <w:p w:rsidR="00852165" w:rsidRDefault="00852165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852165" w:rsidRDefault="00852165" w:rsidP="00852165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Wa</w:t>
      </w:r>
      <w:r>
        <w:rPr>
          <w:rFonts w:ascii="Times New Roman" w:eastAsia="標楷體" w:hAnsi="Times New Roman"/>
          <w:sz w:val="20"/>
        </w:rPr>
        <w:t>ve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Raw Data</w:t>
      </w:r>
    </w:p>
    <w:p w:rsidR="00852165" w:rsidRDefault="00852165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852165">
        <w:rPr>
          <w:rFonts w:ascii="Times New Roman" w:eastAsia="標楷體" w:hAnsi="Times New Roman" w:hint="eastAsia"/>
          <w:sz w:val="20"/>
        </w:rPr>
        <w:t>設定</w:t>
      </w:r>
      <w:r w:rsidRPr="00852165">
        <w:rPr>
          <w:rFonts w:ascii="Times New Roman" w:eastAsia="標楷體" w:hAnsi="Times New Roman" w:hint="eastAsia"/>
          <w:sz w:val="20"/>
        </w:rPr>
        <w:t>p</w:t>
      </w:r>
      <w:r w:rsidRPr="00852165">
        <w:rPr>
          <w:rFonts w:ascii="Times New Roman" w:eastAsia="標楷體" w:hAnsi="Times New Roman"/>
          <w:sz w:val="20"/>
        </w:rPr>
        <w:t>age</w:t>
      </w:r>
      <w:r w:rsidRPr="00852165">
        <w:rPr>
          <w:rFonts w:ascii="Times New Roman" w:eastAsia="標楷體" w:hAnsi="Times New Roman" w:hint="eastAsia"/>
          <w:sz w:val="20"/>
        </w:rPr>
        <w:t>的暫存器位址為</w:t>
      </w:r>
      <w:r w:rsidRPr="00852165">
        <w:rPr>
          <w:rFonts w:ascii="Times New Roman" w:eastAsia="標楷體" w:hAnsi="Times New Roman" w:hint="eastAsia"/>
          <w:sz w:val="20"/>
        </w:rPr>
        <w:t>0</w:t>
      </w:r>
      <w:r w:rsidRPr="00852165">
        <w:rPr>
          <w:rFonts w:ascii="Times New Roman" w:eastAsia="標楷體" w:hAnsi="Times New Roman"/>
          <w:sz w:val="20"/>
        </w:rPr>
        <w:t>x095</w:t>
      </w:r>
      <w:r>
        <w:rPr>
          <w:rFonts w:ascii="Times New Roman" w:eastAsia="標楷體" w:hAnsi="Times New Roman" w:hint="eastAsia"/>
          <w:sz w:val="20"/>
        </w:rPr>
        <w:t>8</w:t>
      </w:r>
      <w:r>
        <w:rPr>
          <w:rFonts w:ascii="Times New Roman" w:eastAsia="標楷體" w:hAnsi="Times New Roman" w:hint="eastAsia"/>
          <w:sz w:val="20"/>
        </w:rPr>
        <w:t>。</w:t>
      </w:r>
    </w:p>
    <w:p w:rsidR="00852165" w:rsidRPr="00852165" w:rsidRDefault="00852165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852165">
        <w:rPr>
          <w:rFonts w:ascii="Times New Roman" w:eastAsia="標楷體" w:hAnsi="Times New Roman" w:hint="eastAsia"/>
          <w:sz w:val="20"/>
        </w:rPr>
        <w:t>讀取</w:t>
      </w:r>
      <w:r w:rsidRPr="00852165">
        <w:rPr>
          <w:rFonts w:ascii="Times New Roman" w:eastAsia="標楷體" w:hAnsi="Times New Roman" w:hint="eastAsia"/>
          <w:sz w:val="20"/>
        </w:rPr>
        <w:t>p</w:t>
      </w:r>
      <w:r w:rsidRPr="00852165">
        <w:rPr>
          <w:rFonts w:ascii="Times New Roman" w:eastAsia="標楷體" w:hAnsi="Times New Roman"/>
          <w:sz w:val="20"/>
        </w:rPr>
        <w:t>age</w:t>
      </w:r>
      <w:r w:rsidRPr="00852165">
        <w:rPr>
          <w:rFonts w:ascii="Times New Roman" w:eastAsia="標楷體" w:hAnsi="Times New Roman" w:hint="eastAsia"/>
          <w:sz w:val="20"/>
        </w:rPr>
        <w:t>的暫存器位址為</w:t>
      </w:r>
      <w:r w:rsidRPr="00852165">
        <w:rPr>
          <w:rFonts w:ascii="Times New Roman" w:eastAsia="標楷體" w:hAnsi="Times New Roman" w:hint="eastAsia"/>
          <w:sz w:val="20"/>
        </w:rPr>
        <w:t>0</w:t>
      </w:r>
      <w:r w:rsidRPr="00852165">
        <w:rPr>
          <w:rFonts w:ascii="Times New Roman" w:eastAsia="標楷體" w:hAnsi="Times New Roman"/>
          <w:sz w:val="20"/>
        </w:rPr>
        <w:t>x</w:t>
      </w:r>
      <w:r>
        <w:rPr>
          <w:rFonts w:ascii="Times New Roman" w:eastAsia="標楷體" w:hAnsi="Times New Roman"/>
          <w:sz w:val="20"/>
        </w:rPr>
        <w:t>0</w:t>
      </w:r>
      <w:r w:rsidRPr="00852165">
        <w:rPr>
          <w:rFonts w:ascii="Times New Roman" w:eastAsia="標楷體" w:hAnsi="Times New Roman"/>
          <w:sz w:val="20"/>
        </w:rPr>
        <w:t>70</w:t>
      </w:r>
      <w:r>
        <w:rPr>
          <w:rFonts w:ascii="Times New Roman" w:eastAsia="標楷體" w:hAnsi="Times New Roman" w:hint="eastAsia"/>
          <w:sz w:val="20"/>
        </w:rPr>
        <w:t>7</w:t>
      </w:r>
      <w:r>
        <w:rPr>
          <w:rFonts w:ascii="Times New Roman" w:eastAsia="標楷體" w:hAnsi="Times New Roman" w:hint="eastAsia"/>
          <w:sz w:val="20"/>
        </w:rPr>
        <w:t>。</w:t>
      </w:r>
    </w:p>
    <w:p w:rsidR="00852165" w:rsidRDefault="00852165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每一</w:t>
      </w:r>
      <w:r>
        <w:rPr>
          <w:rFonts w:ascii="Times New Roman" w:eastAsia="標楷體" w:hAnsi="Times New Roman" w:hint="eastAsia"/>
          <w:sz w:val="20"/>
        </w:rPr>
        <w:t>p</w:t>
      </w:r>
      <w:r>
        <w:rPr>
          <w:rFonts w:ascii="Times New Roman" w:eastAsia="標楷體" w:hAnsi="Times New Roman"/>
          <w:sz w:val="20"/>
        </w:rPr>
        <w:t>age</w:t>
      </w:r>
      <w:r>
        <w:rPr>
          <w:rFonts w:ascii="Times New Roman" w:eastAsia="標楷體" w:hAnsi="Times New Roman" w:hint="eastAsia"/>
          <w:sz w:val="20"/>
        </w:rPr>
        <w:t>的暫存器位址為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</w:t>
      </w:r>
      <w:r>
        <w:rPr>
          <w:rFonts w:ascii="Times New Roman" w:eastAsia="標楷體" w:hAnsi="Times New Roman" w:hint="eastAsia"/>
          <w:sz w:val="20"/>
        </w:rPr>
        <w:t>3</w:t>
      </w:r>
      <w:r>
        <w:rPr>
          <w:rFonts w:ascii="Times New Roman" w:eastAsia="標楷體" w:hAnsi="Times New Roman"/>
          <w:sz w:val="20"/>
        </w:rPr>
        <w:t>000~0x</w:t>
      </w:r>
      <w:r>
        <w:rPr>
          <w:rFonts w:ascii="Times New Roman" w:eastAsia="標楷體" w:hAnsi="Times New Roman" w:hint="eastAsia"/>
          <w:sz w:val="20"/>
        </w:rPr>
        <w:t>3</w:t>
      </w:r>
      <w:r>
        <w:rPr>
          <w:rFonts w:ascii="Times New Roman" w:eastAsia="標楷體" w:hAnsi="Times New Roman"/>
          <w:sz w:val="20"/>
        </w:rPr>
        <w:t>FFF</w:t>
      </w:r>
      <w:r>
        <w:rPr>
          <w:rFonts w:ascii="Times New Roman" w:eastAsia="標楷體" w:hAnsi="Times New Roman" w:hint="eastAsia"/>
          <w:sz w:val="20"/>
        </w:rPr>
        <w:t>。</w:t>
      </w:r>
    </w:p>
    <w:p w:rsidR="00852165" w:rsidRDefault="00852165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每一</w:t>
      </w:r>
      <w:r>
        <w:rPr>
          <w:rFonts w:ascii="Times New Roman" w:eastAsia="標楷體" w:hAnsi="Times New Roman" w:hint="eastAsia"/>
          <w:sz w:val="20"/>
        </w:rPr>
        <w:t>p</w:t>
      </w:r>
      <w:r>
        <w:rPr>
          <w:rFonts w:ascii="Times New Roman" w:eastAsia="標楷體" w:hAnsi="Times New Roman"/>
          <w:sz w:val="20"/>
        </w:rPr>
        <w:t>age</w:t>
      </w:r>
      <w:r>
        <w:rPr>
          <w:rFonts w:ascii="Times New Roman" w:eastAsia="標楷體" w:hAnsi="Times New Roman" w:hint="eastAsia"/>
          <w:sz w:val="20"/>
        </w:rPr>
        <w:t>存放</w:t>
      </w:r>
      <w:r>
        <w:rPr>
          <w:rFonts w:ascii="Times New Roman" w:eastAsia="標楷體" w:hAnsi="Times New Roman" w:hint="eastAsia"/>
          <w:sz w:val="20"/>
        </w:rPr>
        <w:t>4</w:t>
      </w:r>
      <w:r>
        <w:rPr>
          <w:rFonts w:ascii="Times New Roman" w:eastAsia="標楷體" w:hAnsi="Times New Roman"/>
          <w:sz w:val="20"/>
        </w:rPr>
        <w:t>k x 2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bytes</w:t>
      </w:r>
      <w:r>
        <w:rPr>
          <w:rFonts w:ascii="Times New Roman" w:eastAsia="標楷體" w:hAnsi="Times New Roman" w:hint="eastAsia"/>
          <w:sz w:val="20"/>
        </w:rPr>
        <w:t>筆資料。</w:t>
      </w:r>
    </w:p>
    <w:p w:rsidR="00140229" w:rsidRPr="00140229" w:rsidRDefault="00140229" w:rsidP="00140229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140229">
        <w:rPr>
          <w:rFonts w:ascii="Times New Roman" w:eastAsia="標楷體" w:hAnsi="Times New Roman"/>
          <w:sz w:val="20"/>
        </w:rPr>
        <w:t>Page 0x0000</w:t>
      </w:r>
      <w:r w:rsidRPr="00140229">
        <w:rPr>
          <w:rFonts w:ascii="Times New Roman" w:eastAsia="標楷體" w:hAnsi="Times New Roman"/>
          <w:sz w:val="20"/>
        </w:rPr>
        <w:t>：</w:t>
      </w:r>
      <w:r w:rsidRPr="00140229">
        <w:rPr>
          <w:rFonts w:ascii="Times New Roman" w:eastAsia="標楷體" w:hAnsi="Times New Roman"/>
          <w:sz w:val="20"/>
        </w:rPr>
        <w:t>0x3000~0x3FFF</w:t>
      </w:r>
      <w:r w:rsidRPr="00140229">
        <w:rPr>
          <w:rFonts w:ascii="Times New Roman" w:eastAsia="標楷體" w:hAnsi="Times New Roman"/>
          <w:sz w:val="20"/>
        </w:rPr>
        <w:t>對應</w:t>
      </w:r>
      <w:r w:rsidRPr="00140229">
        <w:rPr>
          <w:rFonts w:ascii="Times New Roman" w:eastAsia="標楷體" w:hAnsi="Times New Roman"/>
          <w:sz w:val="20"/>
        </w:rPr>
        <w:t>Wave ARP1</w:t>
      </w:r>
      <w:r>
        <w:rPr>
          <w:rFonts w:ascii="Times New Roman" w:eastAsia="標楷體" w:hAnsi="Times New Roman" w:hint="eastAsia"/>
          <w:sz w:val="20"/>
        </w:rPr>
        <w:t>；</w:t>
      </w:r>
    </w:p>
    <w:p w:rsidR="00140229" w:rsidRPr="00140229" w:rsidRDefault="00140229" w:rsidP="00140229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140229">
        <w:rPr>
          <w:rFonts w:ascii="Times New Roman" w:eastAsia="標楷體" w:hAnsi="Times New Roman"/>
          <w:sz w:val="20"/>
        </w:rPr>
        <w:t>Page 0x0001</w:t>
      </w:r>
      <w:r w:rsidRPr="00140229">
        <w:rPr>
          <w:rFonts w:ascii="Times New Roman" w:eastAsia="標楷體" w:hAnsi="Times New Roman"/>
          <w:sz w:val="20"/>
        </w:rPr>
        <w:t>：</w:t>
      </w:r>
      <w:r w:rsidRPr="00140229">
        <w:rPr>
          <w:rFonts w:ascii="Times New Roman" w:eastAsia="標楷體" w:hAnsi="Times New Roman"/>
          <w:sz w:val="20"/>
        </w:rPr>
        <w:t>0x3000~0x3FFF</w:t>
      </w:r>
      <w:r w:rsidRPr="00140229">
        <w:rPr>
          <w:rFonts w:ascii="Times New Roman" w:eastAsia="標楷體" w:hAnsi="Times New Roman"/>
          <w:sz w:val="20"/>
        </w:rPr>
        <w:t>對應</w:t>
      </w:r>
      <w:r w:rsidRPr="00140229">
        <w:rPr>
          <w:rFonts w:ascii="Times New Roman" w:eastAsia="標楷體" w:hAnsi="Times New Roman"/>
          <w:sz w:val="20"/>
        </w:rPr>
        <w:t>Wave ARP2</w:t>
      </w:r>
      <w:r>
        <w:rPr>
          <w:rFonts w:ascii="Times New Roman" w:eastAsia="標楷體" w:hAnsi="Times New Roman" w:hint="eastAsia"/>
          <w:sz w:val="20"/>
        </w:rPr>
        <w:t>；</w:t>
      </w:r>
    </w:p>
    <w:p w:rsidR="00140229" w:rsidRPr="00140229" w:rsidRDefault="00140229" w:rsidP="00140229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140229">
        <w:rPr>
          <w:rFonts w:ascii="Times New Roman" w:eastAsia="標楷體" w:hAnsi="Times New Roman" w:hint="eastAsia"/>
          <w:sz w:val="20"/>
        </w:rPr>
        <w:t>…</w:t>
      </w:r>
    </w:p>
    <w:p w:rsidR="00140229" w:rsidRPr="00140229" w:rsidRDefault="00140229" w:rsidP="00140229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140229">
        <w:rPr>
          <w:rFonts w:ascii="Times New Roman" w:eastAsia="標楷體" w:hAnsi="Times New Roman"/>
          <w:sz w:val="20"/>
        </w:rPr>
        <w:t>Page 0x000F</w:t>
      </w:r>
      <w:r w:rsidRPr="00140229">
        <w:rPr>
          <w:rFonts w:ascii="Times New Roman" w:eastAsia="標楷體" w:hAnsi="Times New Roman"/>
          <w:sz w:val="20"/>
        </w:rPr>
        <w:t>：</w:t>
      </w:r>
      <w:r w:rsidRPr="00140229">
        <w:rPr>
          <w:rFonts w:ascii="Times New Roman" w:eastAsia="標楷體" w:hAnsi="Times New Roman"/>
          <w:sz w:val="20"/>
        </w:rPr>
        <w:t>0x3000~0x3FFF</w:t>
      </w:r>
      <w:r w:rsidRPr="00140229">
        <w:rPr>
          <w:rFonts w:ascii="Times New Roman" w:eastAsia="標楷體" w:hAnsi="Times New Roman"/>
          <w:sz w:val="20"/>
        </w:rPr>
        <w:t>對應</w:t>
      </w:r>
      <w:r w:rsidRPr="00140229">
        <w:rPr>
          <w:rFonts w:ascii="Times New Roman" w:eastAsia="標楷體" w:hAnsi="Times New Roman"/>
          <w:sz w:val="20"/>
        </w:rPr>
        <w:t>Wave ARP16</w:t>
      </w:r>
      <w:r>
        <w:rPr>
          <w:rFonts w:ascii="Times New Roman" w:eastAsia="標楷體" w:hAnsi="Times New Roman" w:hint="eastAsia"/>
          <w:sz w:val="20"/>
        </w:rPr>
        <w:t>；</w:t>
      </w:r>
    </w:p>
    <w:p w:rsidR="00140229" w:rsidRPr="00140229" w:rsidRDefault="00140229" w:rsidP="00140229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140229">
        <w:rPr>
          <w:rFonts w:ascii="Times New Roman" w:eastAsia="標楷體" w:hAnsi="Times New Roman"/>
          <w:sz w:val="20"/>
        </w:rPr>
        <w:t>Page 0x0010</w:t>
      </w:r>
      <w:r w:rsidRPr="00140229">
        <w:rPr>
          <w:rFonts w:ascii="Times New Roman" w:eastAsia="標楷體" w:hAnsi="Times New Roman"/>
          <w:sz w:val="20"/>
        </w:rPr>
        <w:t>：</w:t>
      </w:r>
      <w:r w:rsidRPr="00140229">
        <w:rPr>
          <w:rFonts w:ascii="Times New Roman" w:eastAsia="標楷體" w:hAnsi="Times New Roman"/>
          <w:sz w:val="20"/>
        </w:rPr>
        <w:t>0x3000~0x3FFF</w:t>
      </w:r>
      <w:r w:rsidRPr="00140229">
        <w:rPr>
          <w:rFonts w:ascii="Times New Roman" w:eastAsia="標楷體" w:hAnsi="Times New Roman"/>
          <w:sz w:val="20"/>
        </w:rPr>
        <w:t>對應</w:t>
      </w:r>
      <w:r w:rsidRPr="00140229">
        <w:rPr>
          <w:rFonts w:ascii="Times New Roman" w:eastAsia="標楷體" w:hAnsi="Times New Roman"/>
          <w:sz w:val="20"/>
        </w:rPr>
        <w:t>Wave SINE</w:t>
      </w:r>
      <w:r>
        <w:rPr>
          <w:rFonts w:ascii="Times New Roman" w:eastAsia="標楷體" w:hAnsi="Times New Roman" w:hint="eastAsia"/>
          <w:sz w:val="20"/>
        </w:rPr>
        <w:t>；</w:t>
      </w:r>
    </w:p>
    <w:p w:rsidR="00140229" w:rsidRPr="00140229" w:rsidRDefault="00140229" w:rsidP="00140229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140229">
        <w:rPr>
          <w:rFonts w:ascii="Times New Roman" w:eastAsia="標楷體" w:hAnsi="Times New Roman"/>
          <w:sz w:val="20"/>
        </w:rPr>
        <w:t>Page 0x0011</w:t>
      </w:r>
      <w:r w:rsidRPr="00140229">
        <w:rPr>
          <w:rFonts w:ascii="Times New Roman" w:eastAsia="標楷體" w:hAnsi="Times New Roman"/>
          <w:sz w:val="20"/>
        </w:rPr>
        <w:t>：</w:t>
      </w:r>
      <w:r w:rsidRPr="00140229">
        <w:rPr>
          <w:rFonts w:ascii="Times New Roman" w:eastAsia="標楷體" w:hAnsi="Times New Roman"/>
          <w:sz w:val="20"/>
        </w:rPr>
        <w:t>0x3000~0x3FFF</w:t>
      </w:r>
      <w:r w:rsidRPr="00140229">
        <w:rPr>
          <w:rFonts w:ascii="Times New Roman" w:eastAsia="標楷體" w:hAnsi="Times New Roman"/>
          <w:sz w:val="20"/>
        </w:rPr>
        <w:t>對應</w:t>
      </w:r>
      <w:r w:rsidRPr="00140229">
        <w:rPr>
          <w:rFonts w:ascii="Times New Roman" w:eastAsia="標楷體" w:hAnsi="Times New Roman"/>
          <w:sz w:val="20"/>
        </w:rPr>
        <w:t>Wave SQUARE</w:t>
      </w:r>
      <w:r>
        <w:rPr>
          <w:rFonts w:ascii="Times New Roman" w:eastAsia="標楷體" w:hAnsi="Times New Roman" w:hint="eastAsia"/>
          <w:sz w:val="20"/>
        </w:rPr>
        <w:t>；</w:t>
      </w:r>
    </w:p>
    <w:p w:rsidR="00852165" w:rsidRDefault="00140229" w:rsidP="00140229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140229">
        <w:rPr>
          <w:rFonts w:ascii="Times New Roman" w:eastAsia="標楷體" w:hAnsi="Times New Roman"/>
          <w:sz w:val="20"/>
        </w:rPr>
        <w:t>Page 0x0012</w:t>
      </w:r>
      <w:r w:rsidRPr="00140229">
        <w:rPr>
          <w:rFonts w:ascii="Times New Roman" w:eastAsia="標楷體" w:hAnsi="Times New Roman"/>
          <w:sz w:val="20"/>
        </w:rPr>
        <w:t>：</w:t>
      </w:r>
      <w:r w:rsidRPr="00140229">
        <w:rPr>
          <w:rFonts w:ascii="Times New Roman" w:eastAsia="標楷體" w:hAnsi="Times New Roman"/>
          <w:sz w:val="20"/>
        </w:rPr>
        <w:t>0x3000~0x3FFF</w:t>
      </w:r>
      <w:r w:rsidRPr="00140229">
        <w:rPr>
          <w:rFonts w:ascii="Times New Roman" w:eastAsia="標楷體" w:hAnsi="Times New Roman"/>
          <w:sz w:val="20"/>
        </w:rPr>
        <w:t>對應</w:t>
      </w:r>
      <w:r w:rsidRPr="00140229">
        <w:rPr>
          <w:rFonts w:ascii="Times New Roman" w:eastAsia="標楷體" w:hAnsi="Times New Roman"/>
          <w:sz w:val="20"/>
        </w:rPr>
        <w:t>Wave TRIANGLE</w:t>
      </w:r>
      <w:r>
        <w:rPr>
          <w:rFonts w:ascii="Times New Roman" w:eastAsia="標楷體" w:hAnsi="Times New Roman" w:hint="eastAsia"/>
          <w:sz w:val="20"/>
        </w:rPr>
        <w:t>。</w:t>
      </w:r>
    </w:p>
    <w:p w:rsidR="00852165" w:rsidRDefault="00852165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bookmarkEnd w:id="1"/>
    <w:bookmarkEnd w:id="2"/>
    <w:p w:rsidR="00191A90" w:rsidRDefault="00191A90" w:rsidP="00191A90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例如，</w:t>
      </w:r>
      <w:r w:rsidR="00140229">
        <w:rPr>
          <w:rFonts w:ascii="Times New Roman" w:eastAsia="標楷體" w:hAnsi="Times New Roman" w:hint="eastAsia"/>
          <w:sz w:val="20"/>
        </w:rPr>
        <w:t>要寫入</w:t>
      </w:r>
      <w:r w:rsidR="00140229">
        <w:rPr>
          <w:rFonts w:ascii="Times New Roman" w:eastAsia="標楷體" w:hAnsi="Times New Roman" w:hint="eastAsia"/>
          <w:sz w:val="20"/>
        </w:rPr>
        <w:t>P</w:t>
      </w:r>
      <w:r w:rsidR="00140229">
        <w:rPr>
          <w:rFonts w:ascii="Times New Roman" w:eastAsia="標楷體" w:hAnsi="Times New Roman"/>
          <w:sz w:val="20"/>
        </w:rPr>
        <w:t xml:space="preserve">age 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x00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>裡</w:t>
      </w:r>
      <w:r w:rsidR="00140229">
        <w:rPr>
          <w:rFonts w:ascii="Times New Roman" w:eastAsia="標楷體" w:hAnsi="Times New Roman" w:hint="eastAsia"/>
          <w:sz w:val="20"/>
        </w:rPr>
        <w:t>S</w:t>
      </w:r>
      <w:r w:rsidR="00140229">
        <w:rPr>
          <w:rFonts w:ascii="Times New Roman" w:eastAsia="標楷體" w:hAnsi="Times New Roman"/>
          <w:sz w:val="20"/>
        </w:rPr>
        <w:t>QUARE</w:t>
      </w:r>
      <w:r>
        <w:rPr>
          <w:rFonts w:ascii="Times New Roman" w:eastAsia="標楷體" w:hAnsi="Times New Roman" w:hint="eastAsia"/>
          <w:sz w:val="20"/>
        </w:rPr>
        <w:t>的</w:t>
      </w:r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>ave Data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第</w:t>
      </w:r>
      <w:r w:rsidR="00B16F46">
        <w:rPr>
          <w:rFonts w:ascii="Times New Roman" w:eastAsia="標楷體" w:hAnsi="Times New Roman" w:hint="eastAsia"/>
          <w:sz w:val="20"/>
        </w:rPr>
        <w:t>0x0</w:t>
      </w:r>
      <w:r>
        <w:rPr>
          <w:rFonts w:ascii="Times New Roman" w:eastAsia="標楷體" w:hAnsi="Times New Roman"/>
          <w:sz w:val="20"/>
        </w:rPr>
        <w:t>145</w:t>
      </w:r>
      <w:r>
        <w:rPr>
          <w:rFonts w:ascii="Times New Roman" w:eastAsia="標楷體" w:hAnsi="Times New Roman" w:hint="eastAsia"/>
          <w:sz w:val="20"/>
        </w:rPr>
        <w:t>筆以及第</w:t>
      </w:r>
      <w:r w:rsidR="00B16F46">
        <w:rPr>
          <w:rFonts w:ascii="Times New Roman" w:eastAsia="標楷體" w:hAnsi="Times New Roman" w:hint="eastAsia"/>
          <w:sz w:val="20"/>
        </w:rPr>
        <w:t>0x0</w:t>
      </w:r>
      <w:r>
        <w:rPr>
          <w:rFonts w:ascii="Times New Roman" w:eastAsia="標楷體" w:hAnsi="Times New Roman"/>
          <w:sz w:val="20"/>
        </w:rPr>
        <w:t>398</w:t>
      </w:r>
      <w:r>
        <w:rPr>
          <w:rFonts w:ascii="Times New Roman" w:eastAsia="標楷體" w:hAnsi="Times New Roman" w:hint="eastAsia"/>
          <w:sz w:val="20"/>
        </w:rPr>
        <w:t>筆資料</w:t>
      </w:r>
      <w:r w:rsidR="008217AA">
        <w:rPr>
          <w:rFonts w:ascii="Times New Roman" w:eastAsia="標楷體" w:hAnsi="Times New Roman" w:hint="eastAsia"/>
          <w:sz w:val="20"/>
        </w:rPr>
        <w:t>。</w:t>
      </w:r>
    </w:p>
    <w:p w:rsidR="00191A90" w:rsidRDefault="00191A90" w:rsidP="00191A90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步驟</w:t>
      </w:r>
      <w:r w:rsidR="00C45341"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>：</w:t>
      </w:r>
      <w:r w:rsidR="00023542">
        <w:rPr>
          <w:rFonts w:ascii="Times New Roman" w:eastAsia="標楷體" w:hAnsi="Times New Roman" w:hint="eastAsia"/>
          <w:sz w:val="20"/>
        </w:rPr>
        <w:t>C</w:t>
      </w:r>
      <w:r w:rsidR="00023542">
        <w:rPr>
          <w:rFonts w:ascii="Times New Roman" w:eastAsia="標楷體" w:hAnsi="Times New Roman"/>
          <w:sz w:val="20"/>
        </w:rPr>
        <w:t>PU</w:t>
      </w:r>
      <w:r>
        <w:rPr>
          <w:rFonts w:ascii="Times New Roman" w:eastAsia="標楷體" w:hAnsi="Times New Roman" w:hint="eastAsia"/>
          <w:sz w:val="20"/>
        </w:rPr>
        <w:t>下命令寫入</w:t>
      </w:r>
      <w:r w:rsidR="00B16F46">
        <w:rPr>
          <w:rFonts w:ascii="Times New Roman" w:eastAsia="標楷體" w:hAnsi="Times New Roman" w:hint="eastAsia"/>
          <w:sz w:val="20"/>
        </w:rPr>
        <w:t>0x0</w:t>
      </w:r>
      <w:r w:rsidR="00DB7346">
        <w:rPr>
          <w:rFonts w:ascii="Times New Roman" w:eastAsia="標楷體" w:hAnsi="Times New Roman"/>
          <w:sz w:val="20"/>
        </w:rPr>
        <w:t>958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x0011</w:t>
      </w:r>
      <w:r>
        <w:rPr>
          <w:rFonts w:ascii="Times New Roman" w:eastAsia="標楷體" w:hAnsi="Times New Roman" w:hint="eastAsia"/>
          <w:sz w:val="20"/>
        </w:rPr>
        <w:t>，切換</w:t>
      </w:r>
      <w:r>
        <w:rPr>
          <w:rFonts w:ascii="Times New Roman" w:eastAsia="標楷體" w:hAnsi="Times New Roman"/>
          <w:sz w:val="20"/>
        </w:rPr>
        <w:t>Page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x0011</w:t>
      </w:r>
      <w:r w:rsidR="008217AA">
        <w:rPr>
          <w:rFonts w:ascii="Times New Roman" w:eastAsia="標楷體" w:hAnsi="Times New Roman" w:hint="eastAsia"/>
          <w:sz w:val="20"/>
        </w:rPr>
        <w:t>。</w:t>
      </w:r>
    </w:p>
    <w:p w:rsidR="00191A90" w:rsidRDefault="00191A90" w:rsidP="00191A90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步驟</w:t>
      </w:r>
      <w:r w:rsidR="00C45341">
        <w:rPr>
          <w:rFonts w:ascii="Times New Roman" w:eastAsia="標楷體" w:hAnsi="Times New Roman" w:hint="eastAsia"/>
          <w:sz w:val="20"/>
        </w:rPr>
        <w:t>2</w:t>
      </w:r>
      <w:r>
        <w:rPr>
          <w:rFonts w:ascii="Times New Roman" w:eastAsia="標楷體" w:hAnsi="Times New Roman" w:hint="eastAsia"/>
          <w:sz w:val="20"/>
        </w:rPr>
        <w:t>：</w:t>
      </w:r>
      <w:r w:rsidR="00023542">
        <w:rPr>
          <w:rFonts w:ascii="Times New Roman" w:eastAsia="標楷體" w:hAnsi="Times New Roman" w:hint="eastAsia"/>
          <w:sz w:val="20"/>
        </w:rPr>
        <w:t>C</w:t>
      </w:r>
      <w:r w:rsidR="00023542">
        <w:rPr>
          <w:rFonts w:ascii="Times New Roman" w:eastAsia="標楷體" w:hAnsi="Times New Roman"/>
          <w:sz w:val="20"/>
        </w:rPr>
        <w:t>PU</w:t>
      </w:r>
      <w:r>
        <w:rPr>
          <w:rFonts w:ascii="Times New Roman" w:eastAsia="標楷體" w:hAnsi="Times New Roman" w:hint="eastAsia"/>
          <w:sz w:val="20"/>
        </w:rPr>
        <w:t>下命令寫入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</w:t>
      </w:r>
      <w:r w:rsidR="00DB7346">
        <w:rPr>
          <w:rFonts w:ascii="Times New Roman" w:eastAsia="標楷體" w:hAnsi="Times New Roman"/>
          <w:sz w:val="20"/>
        </w:rPr>
        <w:t>0145</w:t>
      </w:r>
      <w:r>
        <w:rPr>
          <w:rFonts w:ascii="Times New Roman" w:eastAsia="標楷體" w:hAnsi="Times New Roman" w:hint="eastAsia"/>
          <w:sz w:val="20"/>
        </w:rPr>
        <w:t>以及資料</w:t>
      </w:r>
      <w:r w:rsidR="008217AA">
        <w:rPr>
          <w:rFonts w:ascii="Times New Roman" w:eastAsia="標楷體" w:hAnsi="Times New Roman" w:hint="eastAsia"/>
          <w:sz w:val="20"/>
        </w:rPr>
        <w:t>。</w:t>
      </w:r>
    </w:p>
    <w:p w:rsidR="00191A90" w:rsidRDefault="00191A90" w:rsidP="00191A90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步驟</w:t>
      </w:r>
      <w:r w:rsidR="00C45341">
        <w:rPr>
          <w:rFonts w:ascii="Times New Roman" w:eastAsia="標楷體" w:hAnsi="Times New Roman" w:hint="eastAsia"/>
          <w:sz w:val="20"/>
        </w:rPr>
        <w:t>3</w:t>
      </w:r>
      <w:r>
        <w:rPr>
          <w:rFonts w:ascii="Times New Roman" w:eastAsia="標楷體" w:hAnsi="Times New Roman" w:hint="eastAsia"/>
          <w:sz w:val="20"/>
        </w:rPr>
        <w:t>：</w:t>
      </w:r>
      <w:r w:rsidR="00023542">
        <w:rPr>
          <w:rFonts w:ascii="Times New Roman" w:eastAsia="標楷體" w:hAnsi="Times New Roman" w:hint="eastAsia"/>
          <w:sz w:val="20"/>
        </w:rPr>
        <w:t>C</w:t>
      </w:r>
      <w:r w:rsidR="00023542">
        <w:rPr>
          <w:rFonts w:ascii="Times New Roman" w:eastAsia="標楷體" w:hAnsi="Times New Roman"/>
          <w:sz w:val="20"/>
        </w:rPr>
        <w:t>PU</w:t>
      </w:r>
      <w:r>
        <w:rPr>
          <w:rFonts w:ascii="Times New Roman" w:eastAsia="標楷體" w:hAnsi="Times New Roman" w:hint="eastAsia"/>
          <w:sz w:val="20"/>
        </w:rPr>
        <w:t>下命令寫入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</w:t>
      </w:r>
      <w:r w:rsidR="00DB7346">
        <w:rPr>
          <w:rFonts w:ascii="Times New Roman" w:eastAsia="標楷體" w:hAnsi="Times New Roman"/>
          <w:sz w:val="20"/>
        </w:rPr>
        <w:t>0398</w:t>
      </w:r>
      <w:r>
        <w:rPr>
          <w:rFonts w:ascii="Times New Roman" w:eastAsia="標楷體" w:hAnsi="Times New Roman" w:hint="eastAsia"/>
          <w:sz w:val="20"/>
        </w:rPr>
        <w:t>以及資料</w:t>
      </w:r>
      <w:r w:rsidR="008217AA">
        <w:rPr>
          <w:rFonts w:ascii="Times New Roman" w:eastAsia="標楷體" w:hAnsi="Times New Roman" w:hint="eastAsia"/>
          <w:sz w:val="20"/>
        </w:rPr>
        <w:t>。</w:t>
      </w:r>
    </w:p>
    <w:p w:rsidR="00CC5FF7" w:rsidRPr="00191A90" w:rsidRDefault="00CC5FF7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CC5FF7" w:rsidRDefault="00CC5FF7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107D14" w:rsidRPr="00863FE2" w:rsidRDefault="00863FE2" w:rsidP="001C7C40">
      <w:pPr>
        <w:spacing w:line="240" w:lineRule="atLeast"/>
        <w:rPr>
          <w:rFonts w:ascii="Times New Roman" w:eastAsia="標楷體" w:hAnsi="Times New Roman"/>
          <w:b/>
          <w:sz w:val="20"/>
        </w:rPr>
      </w:pPr>
      <w:r w:rsidRPr="00863FE2">
        <w:rPr>
          <w:rFonts w:ascii="Times New Roman" w:eastAsia="標楷體" w:hAnsi="Times New Roman" w:hint="eastAsia"/>
          <w:b/>
          <w:sz w:val="20"/>
        </w:rPr>
        <w:t>V</w:t>
      </w:r>
      <w:r w:rsidRPr="00863FE2">
        <w:rPr>
          <w:rFonts w:ascii="Times New Roman" w:eastAsia="標楷體" w:hAnsi="Times New Roman"/>
          <w:b/>
          <w:sz w:val="20"/>
        </w:rPr>
        <w:t xml:space="preserve"> Raw Data</w:t>
      </w:r>
      <w:r w:rsidRPr="00863FE2">
        <w:rPr>
          <w:rFonts w:ascii="Times New Roman" w:eastAsia="標楷體" w:hAnsi="Times New Roman" w:hint="eastAsia"/>
          <w:b/>
          <w:sz w:val="20"/>
        </w:rPr>
        <w:t>及</w:t>
      </w:r>
      <w:r w:rsidRPr="00863FE2">
        <w:rPr>
          <w:rFonts w:ascii="Times New Roman" w:eastAsia="標楷體" w:hAnsi="Times New Roman" w:hint="eastAsia"/>
          <w:b/>
          <w:sz w:val="20"/>
        </w:rPr>
        <w:t>I</w:t>
      </w:r>
      <w:r w:rsidRPr="00863FE2">
        <w:rPr>
          <w:rFonts w:ascii="Times New Roman" w:eastAsia="標楷體" w:hAnsi="Times New Roman"/>
          <w:b/>
          <w:sz w:val="20"/>
        </w:rPr>
        <w:t xml:space="preserve"> Raw Data</w:t>
      </w:r>
      <w:r w:rsidR="003B26E0">
        <w:rPr>
          <w:rFonts w:ascii="Times New Roman" w:eastAsia="標楷體" w:hAnsi="Times New Roman" w:hint="eastAsia"/>
          <w:b/>
          <w:sz w:val="20"/>
        </w:rPr>
        <w:t>操作說明</w:t>
      </w:r>
    </w:p>
    <w:p w:rsidR="003B26E0" w:rsidRDefault="003B26E0" w:rsidP="003B26E0">
      <w:pPr>
        <w:spacing w:line="240" w:lineRule="atLeast"/>
        <w:rPr>
          <w:rFonts w:ascii="Times New Roman" w:eastAsia="標楷體" w:hAnsi="Times New Roman"/>
          <w:sz w:val="20"/>
        </w:rPr>
      </w:pPr>
      <w:r w:rsidRPr="003B26E0">
        <w:rPr>
          <w:rFonts w:ascii="Times New Roman" w:eastAsia="標楷體" w:hAnsi="Times New Roman" w:hint="eastAsia"/>
          <w:sz w:val="20"/>
        </w:rPr>
        <w:t xml:space="preserve">V </w:t>
      </w:r>
      <w:r w:rsidRPr="003B26E0">
        <w:rPr>
          <w:rFonts w:ascii="Times New Roman" w:eastAsia="標楷體" w:hAnsi="Times New Roman"/>
          <w:sz w:val="20"/>
        </w:rPr>
        <w:t>Raw Data</w:t>
      </w:r>
      <w:r w:rsidRPr="003B26E0">
        <w:rPr>
          <w:rFonts w:ascii="Times New Roman" w:eastAsia="標楷體" w:hAnsi="Times New Roman" w:hint="eastAsia"/>
          <w:sz w:val="20"/>
        </w:rPr>
        <w:t>及</w:t>
      </w:r>
      <w:r w:rsidRPr="003B26E0">
        <w:rPr>
          <w:rFonts w:ascii="Times New Roman" w:eastAsia="標楷體" w:hAnsi="Times New Roman" w:hint="eastAsia"/>
          <w:sz w:val="20"/>
        </w:rPr>
        <w:t>I</w:t>
      </w:r>
      <w:r w:rsidRPr="003B26E0">
        <w:rPr>
          <w:rFonts w:ascii="Times New Roman" w:eastAsia="標楷體" w:hAnsi="Times New Roman"/>
          <w:sz w:val="20"/>
        </w:rPr>
        <w:t xml:space="preserve"> Raw Data</w:t>
      </w:r>
      <w:r w:rsidRPr="003B26E0">
        <w:rPr>
          <w:rFonts w:ascii="Times New Roman" w:eastAsia="標楷體" w:hAnsi="Times New Roman" w:hint="eastAsia"/>
          <w:sz w:val="20"/>
        </w:rPr>
        <w:t>存放每單位時間電壓電流量測資料，以供軟體進行</w:t>
      </w:r>
      <w:proofErr w:type="gramStart"/>
      <w:r w:rsidRPr="003B26E0">
        <w:rPr>
          <w:rFonts w:ascii="Times New Roman" w:eastAsia="標楷體" w:hAnsi="Times New Roman" w:hint="eastAsia"/>
          <w:sz w:val="20"/>
        </w:rPr>
        <w:t>諧</w:t>
      </w:r>
      <w:proofErr w:type="gramEnd"/>
      <w:r w:rsidRPr="003B26E0">
        <w:rPr>
          <w:rFonts w:ascii="Times New Roman" w:eastAsia="標楷體" w:hAnsi="Times New Roman" w:hint="eastAsia"/>
          <w:sz w:val="20"/>
        </w:rPr>
        <w:t>波分析等運算。</w:t>
      </w:r>
    </w:p>
    <w:p w:rsidR="003B26E0" w:rsidRPr="003B26E0" w:rsidRDefault="003B26E0" w:rsidP="003B26E0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相關暫存器位址</w:t>
      </w:r>
      <w:r w:rsidR="008217AA">
        <w:rPr>
          <w:rFonts w:ascii="Times New Roman" w:eastAsia="標楷體" w:hAnsi="Times New Roman" w:hint="eastAsia"/>
          <w:sz w:val="20"/>
        </w:rPr>
        <w:t>：</w:t>
      </w:r>
    </w:p>
    <w:p w:rsidR="003B26E0" w:rsidRDefault="003B26E0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3B26E0">
        <w:rPr>
          <w:rFonts w:ascii="Times New Roman" w:eastAsia="標楷體" w:hAnsi="Times New Roman" w:hint="eastAsia"/>
          <w:sz w:val="20"/>
        </w:rPr>
        <w:t>0x</w:t>
      </w:r>
      <w:r w:rsidRPr="003B26E0">
        <w:rPr>
          <w:rFonts w:ascii="Times New Roman" w:eastAsia="標楷體" w:hAnsi="Times New Roman"/>
          <w:sz w:val="20"/>
        </w:rPr>
        <w:t>1000~0x1FFF</w:t>
      </w:r>
      <w:r>
        <w:rPr>
          <w:rFonts w:ascii="Times New Roman" w:eastAsia="標楷體" w:hAnsi="Times New Roman" w:hint="eastAsia"/>
          <w:sz w:val="20"/>
        </w:rPr>
        <w:t>：</w:t>
      </w:r>
      <w:r>
        <w:rPr>
          <w:rFonts w:ascii="Times New Roman" w:eastAsia="標楷體" w:hAnsi="Times New Roman" w:hint="eastAsia"/>
          <w:sz w:val="20"/>
        </w:rPr>
        <w:t>V r</w:t>
      </w:r>
      <w:r>
        <w:rPr>
          <w:rFonts w:ascii="Times New Roman" w:eastAsia="標楷體" w:hAnsi="Times New Roman"/>
          <w:sz w:val="20"/>
        </w:rPr>
        <w:t xml:space="preserve">aw data </w:t>
      </w:r>
      <w:r>
        <w:rPr>
          <w:rFonts w:ascii="Times New Roman" w:eastAsia="標楷體" w:hAnsi="Times New Roman" w:hint="eastAsia"/>
          <w:sz w:val="20"/>
        </w:rPr>
        <w:t>存放電壓量測資料</w:t>
      </w:r>
      <w:r w:rsidR="008217AA">
        <w:rPr>
          <w:rFonts w:ascii="Times New Roman" w:eastAsia="標楷體" w:hAnsi="Times New Roman" w:hint="eastAsia"/>
          <w:sz w:val="20"/>
        </w:rPr>
        <w:t>。</w:t>
      </w:r>
    </w:p>
    <w:p w:rsidR="003B26E0" w:rsidRDefault="003B26E0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x2000~0x2FFF</w:t>
      </w:r>
      <w:r>
        <w:rPr>
          <w:rFonts w:ascii="Times New Roman" w:eastAsia="標楷體" w:hAnsi="Times New Roman" w:hint="eastAsia"/>
          <w:sz w:val="20"/>
        </w:rPr>
        <w:t>：</w:t>
      </w:r>
      <w:r>
        <w:rPr>
          <w:rFonts w:ascii="Times New Roman" w:eastAsia="標楷體" w:hAnsi="Times New Roman"/>
          <w:sz w:val="20"/>
        </w:rPr>
        <w:t>I raw data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存放電流量測資料</w:t>
      </w:r>
      <w:r w:rsidR="008217AA">
        <w:rPr>
          <w:rFonts w:ascii="Times New Roman" w:eastAsia="標楷體" w:hAnsi="Times New Roman" w:hint="eastAsia"/>
          <w:sz w:val="20"/>
        </w:rPr>
        <w:t>。</w:t>
      </w:r>
    </w:p>
    <w:p w:rsidR="003B26E0" w:rsidRDefault="003B26E0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lastRenderedPageBreak/>
        <w:t>0</w:t>
      </w:r>
      <w:r>
        <w:rPr>
          <w:rFonts w:ascii="Times New Roman" w:eastAsia="標楷體" w:hAnsi="Times New Roman"/>
          <w:sz w:val="20"/>
        </w:rPr>
        <w:t>x0701</w:t>
      </w:r>
      <w:r>
        <w:rPr>
          <w:rFonts w:ascii="Times New Roman" w:eastAsia="標楷體" w:hAnsi="Times New Roman" w:hint="eastAsia"/>
          <w:sz w:val="20"/>
        </w:rPr>
        <w:t>：</w:t>
      </w:r>
      <w:r>
        <w:rPr>
          <w:rFonts w:ascii="Times New Roman" w:eastAsia="標楷體" w:hAnsi="Times New Roman" w:hint="eastAsia"/>
          <w:sz w:val="20"/>
        </w:rPr>
        <w:t>V</w:t>
      </w:r>
      <w:r>
        <w:rPr>
          <w:rFonts w:ascii="Times New Roman" w:eastAsia="標楷體" w:hAnsi="Times New Roman"/>
          <w:sz w:val="20"/>
        </w:rPr>
        <w:t xml:space="preserve"> and I Raw data counter</w:t>
      </w:r>
      <w:r>
        <w:rPr>
          <w:rFonts w:ascii="Times New Roman" w:eastAsia="標楷體" w:hAnsi="Times New Roman" w:hint="eastAsia"/>
          <w:sz w:val="20"/>
        </w:rPr>
        <w:t xml:space="preserve"> </w:t>
      </w:r>
      <w:r w:rsidR="00DE6E97">
        <w:rPr>
          <w:rFonts w:ascii="Times New Roman" w:eastAsia="標楷體" w:hAnsi="Times New Roman" w:hint="eastAsia"/>
          <w:sz w:val="20"/>
        </w:rPr>
        <w:t>取</w:t>
      </w:r>
      <w:r>
        <w:rPr>
          <w:rFonts w:ascii="Times New Roman" w:eastAsia="標楷體" w:hAnsi="Times New Roman" w:hint="eastAsia"/>
          <w:sz w:val="20"/>
        </w:rPr>
        <w:t>樣</w:t>
      </w:r>
      <w:r w:rsidR="00DE6E97">
        <w:rPr>
          <w:rFonts w:ascii="Times New Roman" w:eastAsia="標楷體" w:hAnsi="Times New Roman" w:hint="eastAsia"/>
          <w:sz w:val="20"/>
        </w:rPr>
        <w:t>點數</w:t>
      </w:r>
      <w:r w:rsidR="008217AA">
        <w:rPr>
          <w:rFonts w:ascii="Times New Roman" w:eastAsia="標楷體" w:hAnsi="Times New Roman" w:hint="eastAsia"/>
          <w:sz w:val="20"/>
        </w:rPr>
        <w:t>。</w:t>
      </w:r>
    </w:p>
    <w:p w:rsidR="003B26E0" w:rsidRDefault="003B26E0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0x0801</w:t>
      </w:r>
      <w:r>
        <w:rPr>
          <w:rFonts w:ascii="Times New Roman" w:eastAsia="標楷體" w:hAnsi="Times New Roman" w:hint="eastAsia"/>
          <w:sz w:val="20"/>
        </w:rPr>
        <w:t>：</w:t>
      </w:r>
      <w:r>
        <w:rPr>
          <w:rFonts w:ascii="Times New Roman" w:eastAsia="標楷體" w:hAnsi="Times New Roman" w:hint="eastAsia"/>
          <w:sz w:val="20"/>
        </w:rPr>
        <w:t>V</w:t>
      </w:r>
      <w:r>
        <w:rPr>
          <w:rFonts w:ascii="Times New Roman" w:eastAsia="標楷體" w:hAnsi="Times New Roman"/>
          <w:sz w:val="20"/>
        </w:rPr>
        <w:t xml:space="preserve"> and I Raw data operate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操作控制暫存器</w:t>
      </w:r>
      <w:r w:rsidR="008217AA">
        <w:rPr>
          <w:rFonts w:ascii="Times New Roman" w:eastAsia="標楷體" w:hAnsi="Times New Roman" w:hint="eastAsia"/>
          <w:sz w:val="20"/>
        </w:rPr>
        <w:t>。</w:t>
      </w:r>
    </w:p>
    <w:p w:rsidR="003B26E0" w:rsidRDefault="003B26E0" w:rsidP="003B26E0">
      <w:pPr>
        <w:spacing w:line="240" w:lineRule="atLeast"/>
        <w:rPr>
          <w:rFonts w:ascii="Times New Roman" w:eastAsia="標楷體" w:hAnsi="Times New Roman"/>
          <w:sz w:val="20"/>
        </w:rPr>
      </w:pPr>
    </w:p>
    <w:p w:rsidR="003B26E0" w:rsidRDefault="003B26E0" w:rsidP="003B26E0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操作流程：</w:t>
      </w:r>
    </w:p>
    <w:p w:rsidR="008217AA" w:rsidRDefault="008217AA" w:rsidP="00924EAB">
      <w:pPr>
        <w:pStyle w:val="affc"/>
        <w:numPr>
          <w:ilvl w:val="0"/>
          <w:numId w:val="14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寫入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x0801 bit 3</w:t>
      </w:r>
      <w:r>
        <w:rPr>
          <w:rFonts w:ascii="Times New Roman" w:eastAsia="標楷體" w:hAnsi="Times New Roman" w:hint="eastAsia"/>
          <w:sz w:val="20"/>
        </w:rPr>
        <w:t>，設定</w:t>
      </w:r>
      <w:r w:rsidRPr="008217AA">
        <w:rPr>
          <w:rFonts w:ascii="Times New Roman" w:eastAsia="標楷體" w:hAnsi="Times New Roman"/>
          <w:sz w:val="20"/>
        </w:rPr>
        <w:t xml:space="preserve">Raw data </w:t>
      </w:r>
      <w:r w:rsidRPr="008217AA">
        <w:rPr>
          <w:rFonts w:ascii="Times New Roman" w:eastAsia="標楷體" w:hAnsi="Times New Roman"/>
          <w:sz w:val="20"/>
        </w:rPr>
        <w:t>最大取樣數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k</w:t>
      </w:r>
      <w:r>
        <w:rPr>
          <w:rFonts w:ascii="Times New Roman" w:eastAsia="標楷體" w:hAnsi="Times New Roman" w:hint="eastAsia"/>
          <w:sz w:val="20"/>
        </w:rPr>
        <w:t>或</w:t>
      </w:r>
      <w:r>
        <w:rPr>
          <w:rFonts w:ascii="Times New Roman" w:eastAsia="標楷體" w:hAnsi="Times New Roman" w:hint="eastAsia"/>
          <w:sz w:val="20"/>
        </w:rPr>
        <w:t>4</w:t>
      </w:r>
      <w:r>
        <w:rPr>
          <w:rFonts w:ascii="Times New Roman" w:eastAsia="標楷體" w:hAnsi="Times New Roman"/>
          <w:sz w:val="20"/>
        </w:rPr>
        <w:t>k</w:t>
      </w:r>
      <w:r w:rsidR="00FE4A49">
        <w:rPr>
          <w:rFonts w:ascii="Times New Roman" w:eastAsia="標楷體" w:hAnsi="Times New Roman" w:hint="eastAsia"/>
          <w:sz w:val="20"/>
        </w:rPr>
        <w:t>。</w:t>
      </w:r>
    </w:p>
    <w:p w:rsidR="008217AA" w:rsidRDefault="008217AA" w:rsidP="00924EAB">
      <w:pPr>
        <w:pStyle w:val="affc"/>
        <w:numPr>
          <w:ilvl w:val="0"/>
          <w:numId w:val="14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寫入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 xml:space="preserve">x0801 bit </w:t>
      </w:r>
      <w:r>
        <w:rPr>
          <w:rFonts w:ascii="Times New Roman" w:eastAsia="標楷體" w:hAnsi="Times New Roman" w:hint="eastAsia"/>
          <w:sz w:val="20"/>
        </w:rPr>
        <w:t xml:space="preserve">2 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>，觸發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CU</w:t>
      </w:r>
      <w:r w:rsidRPr="008217AA">
        <w:rPr>
          <w:rFonts w:ascii="Times New Roman" w:eastAsia="標楷體" w:hAnsi="Times New Roman"/>
          <w:sz w:val="20"/>
        </w:rPr>
        <w:t>開始擷取一個完整</w:t>
      </w:r>
      <w:r w:rsidRPr="008217AA">
        <w:rPr>
          <w:rFonts w:ascii="Times New Roman" w:eastAsia="標楷體" w:hAnsi="Times New Roman"/>
          <w:sz w:val="20"/>
        </w:rPr>
        <w:t>sine wave</w:t>
      </w:r>
      <w:r w:rsidRPr="008217AA">
        <w:rPr>
          <w:rFonts w:ascii="Times New Roman" w:eastAsia="標楷體" w:hAnsi="Times New Roman"/>
          <w:sz w:val="20"/>
        </w:rPr>
        <w:t>資料</w:t>
      </w:r>
      <w:r w:rsidR="00FE4A49">
        <w:rPr>
          <w:rFonts w:ascii="Times New Roman" w:eastAsia="標楷體" w:hAnsi="Times New Roman" w:hint="eastAsia"/>
          <w:sz w:val="20"/>
        </w:rPr>
        <w:t>。</w:t>
      </w:r>
    </w:p>
    <w:p w:rsidR="00C13A92" w:rsidRPr="00CD188E" w:rsidRDefault="002708BE" w:rsidP="00924EAB">
      <w:pPr>
        <w:pStyle w:val="affc"/>
        <w:numPr>
          <w:ilvl w:val="0"/>
          <w:numId w:val="14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CD188E">
        <w:rPr>
          <w:rFonts w:ascii="Times New Roman" w:eastAsia="標楷體" w:hAnsi="Times New Roman" w:hint="eastAsia"/>
          <w:sz w:val="20"/>
        </w:rPr>
        <w:t>讀取</w:t>
      </w:r>
      <w:r w:rsidRPr="00CD188E">
        <w:rPr>
          <w:rFonts w:ascii="Times New Roman" w:eastAsia="標楷體" w:hAnsi="Times New Roman" w:hint="eastAsia"/>
          <w:sz w:val="20"/>
        </w:rPr>
        <w:t>0</w:t>
      </w:r>
      <w:r w:rsidRPr="00CD188E">
        <w:rPr>
          <w:rFonts w:ascii="Times New Roman" w:eastAsia="標楷體" w:hAnsi="Times New Roman"/>
          <w:sz w:val="20"/>
        </w:rPr>
        <w:t>x0701</w:t>
      </w:r>
      <w:r w:rsidR="00C13A92" w:rsidRPr="00CD188E">
        <w:rPr>
          <w:rFonts w:ascii="Times New Roman" w:eastAsia="標楷體" w:hAnsi="Times New Roman"/>
          <w:sz w:val="20"/>
        </w:rPr>
        <w:t xml:space="preserve"> </w:t>
      </w:r>
    </w:p>
    <w:p w:rsidR="00C13A92" w:rsidRPr="00CD188E" w:rsidRDefault="00C13A92" w:rsidP="00C13A92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CD188E">
        <w:rPr>
          <w:rFonts w:ascii="Times New Roman" w:eastAsia="標楷體" w:hAnsi="Times New Roman" w:hint="eastAsia"/>
          <w:sz w:val="20"/>
        </w:rPr>
        <w:t>回傳</w:t>
      </w:r>
      <w:r w:rsidRPr="00CD188E">
        <w:rPr>
          <w:rFonts w:ascii="Times New Roman" w:eastAsia="標楷體" w:hAnsi="Times New Roman" w:hint="eastAsia"/>
          <w:sz w:val="20"/>
        </w:rPr>
        <w:t>0</w:t>
      </w:r>
      <w:r w:rsidRPr="00CD188E">
        <w:rPr>
          <w:rFonts w:ascii="Times New Roman" w:eastAsia="標楷體" w:hAnsi="Times New Roman"/>
          <w:sz w:val="20"/>
        </w:rPr>
        <w:t>xA5A5</w:t>
      </w:r>
      <w:r w:rsidRPr="00CD188E">
        <w:rPr>
          <w:rFonts w:ascii="Times New Roman" w:eastAsia="標楷體" w:hAnsi="Times New Roman" w:hint="eastAsia"/>
          <w:sz w:val="20"/>
        </w:rPr>
        <w:t>，表示機器停止輸出或</w:t>
      </w:r>
      <w:r w:rsidRPr="00CD188E">
        <w:rPr>
          <w:rFonts w:ascii="Times New Roman" w:eastAsia="標楷體" w:hAnsi="Times New Roman" w:hint="eastAsia"/>
          <w:sz w:val="20"/>
        </w:rPr>
        <w:t>V</w:t>
      </w:r>
      <w:r w:rsidRPr="00CD188E">
        <w:rPr>
          <w:rFonts w:ascii="Times New Roman" w:eastAsia="標楷體" w:hAnsi="Times New Roman"/>
          <w:sz w:val="20"/>
        </w:rPr>
        <w:t>/I Raw Data</w:t>
      </w:r>
      <w:r w:rsidRPr="00CD188E">
        <w:rPr>
          <w:rFonts w:ascii="Times New Roman" w:eastAsia="標楷體" w:hAnsi="Times New Roman" w:hint="eastAsia"/>
          <w:sz w:val="20"/>
        </w:rPr>
        <w:t>擷取功能關閉</w:t>
      </w:r>
    </w:p>
    <w:p w:rsidR="00C13A92" w:rsidRPr="00CD188E" w:rsidRDefault="00C13A92" w:rsidP="00C13A92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CD188E">
        <w:rPr>
          <w:rFonts w:ascii="Times New Roman" w:eastAsia="標楷體" w:hAnsi="Times New Roman" w:hint="eastAsia"/>
          <w:sz w:val="20"/>
        </w:rPr>
        <w:t>回傳</w:t>
      </w:r>
      <w:r w:rsidRPr="00CD188E">
        <w:rPr>
          <w:rFonts w:ascii="Times New Roman" w:eastAsia="標楷體" w:hAnsi="Times New Roman" w:hint="eastAsia"/>
          <w:sz w:val="20"/>
        </w:rPr>
        <w:t>0</w:t>
      </w:r>
      <w:r w:rsidRPr="00CD188E">
        <w:rPr>
          <w:rFonts w:ascii="Times New Roman" w:eastAsia="標楷體" w:hAnsi="Times New Roman" w:hint="eastAsia"/>
          <w:sz w:val="20"/>
        </w:rPr>
        <w:t>，表示</w:t>
      </w:r>
      <w:r w:rsidRPr="00CD188E">
        <w:rPr>
          <w:rFonts w:ascii="Times New Roman" w:eastAsia="標楷體" w:hAnsi="Times New Roman" w:hint="eastAsia"/>
          <w:sz w:val="20"/>
        </w:rPr>
        <w:t>V</w:t>
      </w:r>
      <w:r w:rsidRPr="00CD188E">
        <w:rPr>
          <w:rFonts w:ascii="Times New Roman" w:eastAsia="標楷體" w:hAnsi="Times New Roman"/>
          <w:sz w:val="20"/>
        </w:rPr>
        <w:t>/I Raw Data</w:t>
      </w:r>
      <w:r w:rsidRPr="00CD188E">
        <w:rPr>
          <w:rFonts w:ascii="Times New Roman" w:eastAsia="標楷體" w:hAnsi="Times New Roman" w:hint="eastAsia"/>
          <w:sz w:val="20"/>
        </w:rPr>
        <w:t>擷取中</w:t>
      </w:r>
    </w:p>
    <w:p w:rsidR="00C13A92" w:rsidRPr="00CD188E" w:rsidRDefault="00C13A92" w:rsidP="00C13A92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CD188E">
        <w:rPr>
          <w:rFonts w:ascii="Times New Roman" w:eastAsia="標楷體" w:hAnsi="Times New Roman" w:hint="eastAsia"/>
          <w:sz w:val="20"/>
        </w:rPr>
        <w:t>回傳</w:t>
      </w:r>
      <w:r w:rsidRPr="00CD188E">
        <w:rPr>
          <w:rFonts w:ascii="Times New Roman" w:eastAsia="標楷體" w:hAnsi="Times New Roman" w:hint="eastAsia"/>
          <w:sz w:val="20"/>
        </w:rPr>
        <w:t>1</w:t>
      </w:r>
      <w:r w:rsidRPr="00CD188E">
        <w:rPr>
          <w:rFonts w:ascii="Times New Roman" w:eastAsia="標楷體" w:hAnsi="Times New Roman"/>
          <w:sz w:val="20"/>
        </w:rPr>
        <w:t>024</w:t>
      </w:r>
      <w:r w:rsidRPr="00CD188E">
        <w:rPr>
          <w:rFonts w:ascii="Times New Roman" w:eastAsia="標楷體" w:hAnsi="Times New Roman" w:hint="eastAsia"/>
          <w:sz w:val="20"/>
        </w:rPr>
        <w:t>或</w:t>
      </w:r>
      <w:r w:rsidRPr="00CD188E">
        <w:rPr>
          <w:rFonts w:ascii="Times New Roman" w:eastAsia="標楷體" w:hAnsi="Times New Roman" w:hint="eastAsia"/>
          <w:sz w:val="20"/>
        </w:rPr>
        <w:t>4</w:t>
      </w:r>
      <w:r w:rsidRPr="00CD188E">
        <w:rPr>
          <w:rFonts w:ascii="Times New Roman" w:eastAsia="標楷體" w:hAnsi="Times New Roman"/>
          <w:sz w:val="20"/>
        </w:rPr>
        <w:t>096</w:t>
      </w:r>
      <w:r w:rsidRPr="00CD188E">
        <w:rPr>
          <w:rFonts w:ascii="Times New Roman" w:eastAsia="標楷體" w:hAnsi="Times New Roman" w:hint="eastAsia"/>
          <w:sz w:val="20"/>
        </w:rPr>
        <w:t>，表示擷取到一個週期資料</w:t>
      </w:r>
    </w:p>
    <w:p w:rsidR="0009223B" w:rsidRPr="00CD188E" w:rsidRDefault="0009223B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C13A92" w:rsidRPr="00CD188E" w:rsidRDefault="00154471" w:rsidP="001C7C40">
      <w:pPr>
        <w:spacing w:line="240" w:lineRule="atLeast"/>
        <w:rPr>
          <w:rFonts w:ascii="Times New Roman" w:eastAsia="標楷體" w:hAnsi="Times New Roman"/>
          <w:sz w:val="20"/>
        </w:rPr>
      </w:pPr>
      <w:proofErr w:type="gramStart"/>
      <w:r w:rsidRPr="00CD188E">
        <w:rPr>
          <w:rFonts w:ascii="Times New Roman" w:eastAsia="標楷體" w:hAnsi="Times New Roman" w:hint="eastAsia"/>
          <w:sz w:val="20"/>
        </w:rPr>
        <w:t>註</w:t>
      </w:r>
      <w:proofErr w:type="gramEnd"/>
      <w:r w:rsidRPr="00CD188E">
        <w:rPr>
          <w:rFonts w:ascii="Times New Roman" w:eastAsia="標楷體" w:hAnsi="Times New Roman" w:hint="eastAsia"/>
          <w:sz w:val="20"/>
        </w:rPr>
        <w:t>：</w:t>
      </w:r>
    </w:p>
    <w:p w:rsidR="00154471" w:rsidRPr="00CD188E" w:rsidRDefault="00154471" w:rsidP="001C7C40">
      <w:pPr>
        <w:spacing w:line="240" w:lineRule="atLeast"/>
        <w:rPr>
          <w:rFonts w:ascii="Times New Roman" w:eastAsia="標楷體" w:hAnsi="Times New Roman"/>
          <w:sz w:val="20"/>
        </w:rPr>
      </w:pPr>
      <w:r w:rsidRPr="00CD188E">
        <w:rPr>
          <w:rFonts w:ascii="Times New Roman" w:eastAsia="標楷體" w:hAnsi="Times New Roman" w:hint="eastAsia"/>
          <w:sz w:val="20"/>
        </w:rPr>
        <w:t>0</w:t>
      </w:r>
      <w:r w:rsidRPr="00CD188E">
        <w:rPr>
          <w:rFonts w:ascii="Times New Roman" w:eastAsia="標楷體" w:hAnsi="Times New Roman"/>
          <w:sz w:val="20"/>
        </w:rPr>
        <w:t xml:space="preserve">x0801 </w:t>
      </w:r>
      <w:r w:rsidRPr="00CD188E">
        <w:rPr>
          <w:rFonts w:ascii="Times New Roman" w:eastAsia="標楷體" w:hAnsi="Times New Roman" w:hint="eastAsia"/>
          <w:sz w:val="20"/>
        </w:rPr>
        <w:t>b</w:t>
      </w:r>
      <w:r w:rsidRPr="00CD188E">
        <w:rPr>
          <w:rFonts w:ascii="Times New Roman" w:eastAsia="標楷體" w:hAnsi="Times New Roman"/>
          <w:sz w:val="20"/>
        </w:rPr>
        <w:t>it 3</w:t>
      </w:r>
      <w:r w:rsidRPr="00CD188E">
        <w:rPr>
          <w:rFonts w:ascii="Times New Roman" w:eastAsia="標楷體" w:hAnsi="Times New Roman" w:hint="eastAsia"/>
          <w:sz w:val="20"/>
        </w:rPr>
        <w:t>及</w:t>
      </w:r>
      <w:r w:rsidRPr="00CD188E">
        <w:rPr>
          <w:rFonts w:ascii="Times New Roman" w:eastAsia="標楷體" w:hAnsi="Times New Roman" w:hint="eastAsia"/>
          <w:sz w:val="20"/>
        </w:rPr>
        <w:t>b</w:t>
      </w:r>
      <w:r w:rsidRPr="00CD188E">
        <w:rPr>
          <w:rFonts w:ascii="Times New Roman" w:eastAsia="標楷體" w:hAnsi="Times New Roman"/>
          <w:sz w:val="20"/>
        </w:rPr>
        <w:t>it 2</w:t>
      </w:r>
      <w:r w:rsidRPr="00CD188E">
        <w:rPr>
          <w:rFonts w:ascii="Times New Roman" w:eastAsia="標楷體" w:hAnsi="Times New Roman" w:hint="eastAsia"/>
          <w:sz w:val="20"/>
        </w:rPr>
        <w:t>可以一次寫入。</w:t>
      </w:r>
    </w:p>
    <w:p w:rsidR="0009223B" w:rsidRPr="00CD188E" w:rsidRDefault="00C13A92" w:rsidP="001C7C40">
      <w:pPr>
        <w:spacing w:line="240" w:lineRule="atLeast"/>
        <w:rPr>
          <w:rFonts w:ascii="Times New Roman" w:eastAsia="標楷體" w:hAnsi="Times New Roman"/>
          <w:sz w:val="20"/>
        </w:rPr>
      </w:pPr>
      <w:r w:rsidRPr="00CD188E">
        <w:rPr>
          <w:rFonts w:ascii="Times New Roman" w:eastAsia="標楷體" w:hAnsi="Times New Roman" w:hint="eastAsia"/>
          <w:sz w:val="20"/>
        </w:rPr>
        <w:t>V</w:t>
      </w:r>
      <w:r w:rsidRPr="00CD188E">
        <w:rPr>
          <w:rFonts w:ascii="Times New Roman" w:eastAsia="標楷體" w:hAnsi="Times New Roman"/>
          <w:sz w:val="20"/>
        </w:rPr>
        <w:t>/I Raw</w:t>
      </w:r>
      <w:r w:rsidRPr="00CD188E">
        <w:rPr>
          <w:rFonts w:ascii="Times New Roman" w:eastAsia="標楷體" w:hAnsi="Times New Roman" w:hint="eastAsia"/>
          <w:sz w:val="20"/>
        </w:rPr>
        <w:t>擷取功能只有在</w:t>
      </w:r>
      <w:r w:rsidRPr="00CD188E">
        <w:rPr>
          <w:rFonts w:ascii="Times New Roman" w:eastAsia="標楷體" w:hAnsi="Times New Roman" w:hint="eastAsia"/>
          <w:sz w:val="20"/>
        </w:rPr>
        <w:t>A</w:t>
      </w:r>
      <w:r w:rsidRPr="00CD188E">
        <w:rPr>
          <w:rFonts w:ascii="Times New Roman" w:eastAsia="標楷體" w:hAnsi="Times New Roman"/>
          <w:sz w:val="20"/>
        </w:rPr>
        <w:t>C-INT</w:t>
      </w:r>
      <w:r w:rsidRPr="00CD188E">
        <w:rPr>
          <w:rFonts w:ascii="Times New Roman" w:eastAsia="標楷體" w:hAnsi="Times New Roman" w:hint="eastAsia"/>
          <w:sz w:val="20"/>
        </w:rPr>
        <w:t>模式下有效。</w:t>
      </w:r>
    </w:p>
    <w:p w:rsidR="00C13A92" w:rsidRPr="003B26E0" w:rsidRDefault="00C13A92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DE6E97" w:rsidRPr="00863FE2" w:rsidRDefault="00DE6E97" w:rsidP="00DE6E97">
      <w:pPr>
        <w:spacing w:line="240" w:lineRule="atLeast"/>
        <w:rPr>
          <w:rFonts w:ascii="Times New Roman" w:eastAsia="標楷體" w:hAnsi="Times New Roman"/>
          <w:b/>
          <w:sz w:val="20"/>
        </w:rPr>
      </w:pPr>
      <w:r>
        <w:rPr>
          <w:rFonts w:ascii="Times New Roman" w:eastAsia="標楷體" w:hAnsi="Times New Roman" w:hint="eastAsia"/>
          <w:b/>
          <w:sz w:val="20"/>
        </w:rPr>
        <w:t>M</w:t>
      </w:r>
      <w:r>
        <w:rPr>
          <w:rFonts w:ascii="Times New Roman" w:eastAsia="標楷體" w:hAnsi="Times New Roman"/>
          <w:b/>
          <w:sz w:val="20"/>
        </w:rPr>
        <w:t>CU</w:t>
      </w:r>
      <w:r>
        <w:rPr>
          <w:rFonts w:ascii="Times New Roman" w:eastAsia="標楷體" w:hAnsi="Times New Roman" w:hint="eastAsia"/>
          <w:b/>
          <w:sz w:val="20"/>
        </w:rPr>
        <w:t>（</w:t>
      </w:r>
      <w:r>
        <w:rPr>
          <w:rFonts w:ascii="Times New Roman" w:eastAsia="標楷體" w:hAnsi="Times New Roman"/>
          <w:b/>
          <w:sz w:val="20"/>
        </w:rPr>
        <w:t>F28377S</w:t>
      </w:r>
      <w:r>
        <w:rPr>
          <w:rFonts w:ascii="Times New Roman" w:eastAsia="標楷體" w:hAnsi="Times New Roman" w:hint="eastAsia"/>
          <w:b/>
          <w:sz w:val="20"/>
        </w:rPr>
        <w:t>）韌體更新說明</w:t>
      </w:r>
    </w:p>
    <w:p w:rsidR="00FE4A49" w:rsidRDefault="00FE4A49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B73E4D" w:rsidRDefault="00B73E4D" w:rsidP="001C7C40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方法</w:t>
      </w:r>
      <w:proofErr w:type="gramStart"/>
      <w:r>
        <w:rPr>
          <w:rFonts w:ascii="Times New Roman" w:eastAsia="標楷體" w:hAnsi="Times New Roman" w:hint="eastAsia"/>
          <w:sz w:val="20"/>
        </w:rPr>
        <w:t>一</w:t>
      </w:r>
      <w:proofErr w:type="gramEnd"/>
    </w:p>
    <w:p w:rsidR="00C43A8D" w:rsidRPr="00F516CD" w:rsidRDefault="00C43A8D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C</w:t>
      </w:r>
      <w:r w:rsidRPr="00F516CD">
        <w:rPr>
          <w:rFonts w:ascii="Times New Roman" w:eastAsia="標楷體" w:hAnsi="Times New Roman"/>
          <w:sz w:val="20"/>
        </w:rPr>
        <w:t>PU</w:t>
      </w:r>
      <w:r w:rsidRPr="00F516CD">
        <w:rPr>
          <w:rFonts w:ascii="Times New Roman" w:eastAsia="標楷體" w:hAnsi="Times New Roman" w:hint="eastAsia"/>
          <w:sz w:val="20"/>
        </w:rPr>
        <w:t>端設定</w:t>
      </w:r>
      <w:r w:rsidRPr="00F516CD">
        <w:rPr>
          <w:rFonts w:ascii="Times New Roman" w:eastAsia="標楷體" w:hAnsi="Times New Roman" w:hint="eastAsia"/>
          <w:sz w:val="20"/>
        </w:rPr>
        <w:t>J</w:t>
      </w:r>
      <w:r w:rsidRPr="00F516CD">
        <w:rPr>
          <w:rFonts w:ascii="Times New Roman" w:eastAsia="標楷體" w:hAnsi="Times New Roman"/>
          <w:sz w:val="20"/>
        </w:rPr>
        <w:t>404 pin8</w:t>
      </w:r>
      <w:r w:rsidRPr="00F516CD">
        <w:rPr>
          <w:rFonts w:ascii="Times New Roman" w:eastAsia="標楷體" w:hAnsi="Times New Roman" w:hint="eastAsia"/>
          <w:sz w:val="20"/>
        </w:rPr>
        <w:t>（</w:t>
      </w:r>
      <w:r w:rsidRPr="00F516CD">
        <w:rPr>
          <w:rFonts w:ascii="Times New Roman" w:eastAsia="標楷體" w:hAnsi="Times New Roman" w:hint="eastAsia"/>
          <w:sz w:val="20"/>
        </w:rPr>
        <w:t>U</w:t>
      </w:r>
      <w:r w:rsidRPr="00F516CD">
        <w:rPr>
          <w:rFonts w:ascii="Times New Roman" w:eastAsia="標楷體" w:hAnsi="Times New Roman"/>
          <w:sz w:val="20"/>
        </w:rPr>
        <w:t>PE</w:t>
      </w:r>
      <w:r w:rsidRPr="00F516CD">
        <w:rPr>
          <w:rFonts w:ascii="Times New Roman" w:eastAsia="標楷體" w:hAnsi="Times New Roman" w:hint="eastAsia"/>
          <w:sz w:val="20"/>
        </w:rPr>
        <w:t>NA</w:t>
      </w:r>
      <w:r w:rsidRPr="00F516CD">
        <w:rPr>
          <w:rFonts w:ascii="Times New Roman" w:eastAsia="標楷體" w:hAnsi="Times New Roman" w:hint="eastAsia"/>
          <w:sz w:val="20"/>
        </w:rPr>
        <w:t>）為</w:t>
      </w:r>
      <w:r w:rsidRPr="00F516CD">
        <w:rPr>
          <w:rFonts w:ascii="Times New Roman" w:eastAsia="標楷體" w:hAnsi="Times New Roman" w:hint="eastAsia"/>
          <w:sz w:val="20"/>
        </w:rPr>
        <w:t>Lo</w:t>
      </w:r>
      <w:r w:rsidRPr="00F516CD">
        <w:rPr>
          <w:rFonts w:ascii="Times New Roman" w:eastAsia="標楷體" w:hAnsi="Times New Roman"/>
          <w:sz w:val="20"/>
        </w:rPr>
        <w:t>w</w:t>
      </w:r>
      <w:r w:rsidRPr="00F516CD">
        <w:rPr>
          <w:rFonts w:ascii="Times New Roman" w:eastAsia="標楷體" w:hAnsi="Times New Roman" w:hint="eastAsia"/>
          <w:sz w:val="20"/>
        </w:rPr>
        <w:t>。</w:t>
      </w:r>
    </w:p>
    <w:p w:rsidR="00863FE2" w:rsidRPr="00F516CD" w:rsidRDefault="00B73E4D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C</w:t>
      </w:r>
      <w:r w:rsidRPr="00F516CD">
        <w:rPr>
          <w:rFonts w:ascii="Times New Roman" w:eastAsia="標楷體" w:hAnsi="Times New Roman"/>
          <w:sz w:val="20"/>
        </w:rPr>
        <w:t>PU</w:t>
      </w:r>
      <w:r w:rsidRPr="00F516CD">
        <w:rPr>
          <w:rFonts w:ascii="Times New Roman" w:eastAsia="標楷體" w:hAnsi="Times New Roman" w:hint="eastAsia"/>
          <w:sz w:val="20"/>
        </w:rPr>
        <w:t>端設定</w:t>
      </w:r>
      <w:r w:rsidR="00DE6E97" w:rsidRPr="00F516CD">
        <w:rPr>
          <w:rFonts w:ascii="Times New Roman" w:eastAsia="標楷體" w:hAnsi="Times New Roman" w:hint="eastAsia"/>
          <w:sz w:val="20"/>
        </w:rPr>
        <w:t>J</w:t>
      </w:r>
      <w:r w:rsidR="00DE6E97" w:rsidRPr="00F516CD">
        <w:rPr>
          <w:rFonts w:ascii="Times New Roman" w:eastAsia="標楷體" w:hAnsi="Times New Roman"/>
          <w:sz w:val="20"/>
        </w:rPr>
        <w:t>404 pin</w:t>
      </w:r>
      <w:r w:rsidRPr="00F516CD">
        <w:rPr>
          <w:rFonts w:ascii="Times New Roman" w:eastAsia="標楷體" w:hAnsi="Times New Roman"/>
          <w:sz w:val="20"/>
        </w:rPr>
        <w:t>6</w:t>
      </w:r>
      <w:r w:rsidRPr="00F516CD">
        <w:rPr>
          <w:rFonts w:ascii="Times New Roman" w:eastAsia="標楷體" w:hAnsi="Times New Roman" w:hint="eastAsia"/>
          <w:sz w:val="20"/>
        </w:rPr>
        <w:t>（</w:t>
      </w:r>
      <w:r w:rsidRPr="00F516CD">
        <w:rPr>
          <w:rFonts w:ascii="Times New Roman" w:eastAsia="標楷體" w:hAnsi="Times New Roman" w:hint="eastAsia"/>
          <w:sz w:val="20"/>
        </w:rPr>
        <w:t>U</w:t>
      </w:r>
      <w:r w:rsidRPr="00F516CD">
        <w:rPr>
          <w:rFonts w:ascii="Times New Roman" w:eastAsia="標楷體" w:hAnsi="Times New Roman"/>
          <w:sz w:val="20"/>
        </w:rPr>
        <w:t>PRESET</w:t>
      </w:r>
      <w:r w:rsidRPr="00F516CD">
        <w:rPr>
          <w:rFonts w:ascii="Times New Roman" w:eastAsia="標楷體" w:hAnsi="Times New Roman" w:hint="eastAsia"/>
          <w:sz w:val="20"/>
        </w:rPr>
        <w:t>）為</w:t>
      </w:r>
      <w:r w:rsidRPr="00F516CD">
        <w:rPr>
          <w:rFonts w:ascii="Times New Roman" w:eastAsia="標楷體" w:hAnsi="Times New Roman" w:hint="eastAsia"/>
          <w:sz w:val="20"/>
        </w:rPr>
        <w:t>L</w:t>
      </w:r>
      <w:r w:rsidRPr="00F516CD">
        <w:rPr>
          <w:rFonts w:ascii="Times New Roman" w:eastAsia="標楷體" w:hAnsi="Times New Roman"/>
          <w:sz w:val="20"/>
        </w:rPr>
        <w:t>ow</w:t>
      </w:r>
      <w:r w:rsidR="00FE4A49" w:rsidRPr="00F516CD">
        <w:rPr>
          <w:rFonts w:ascii="Times New Roman" w:eastAsia="標楷體" w:hAnsi="Times New Roman" w:hint="eastAsia"/>
          <w:sz w:val="20"/>
        </w:rPr>
        <w:t>。</w:t>
      </w:r>
    </w:p>
    <w:p w:rsidR="00B13C3C" w:rsidRPr="00F516CD" w:rsidRDefault="00B13C3C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D</w:t>
      </w:r>
      <w:r w:rsidRPr="00F516CD">
        <w:rPr>
          <w:rFonts w:ascii="Times New Roman" w:eastAsia="標楷體" w:hAnsi="Times New Roman"/>
          <w:sz w:val="20"/>
        </w:rPr>
        <w:t>elay &gt; 5ms</w:t>
      </w:r>
      <w:r w:rsidRPr="00F516CD">
        <w:rPr>
          <w:rFonts w:ascii="Times New Roman" w:eastAsia="標楷體" w:hAnsi="Times New Roman" w:hint="eastAsia"/>
          <w:sz w:val="20"/>
        </w:rPr>
        <w:t>。</w:t>
      </w:r>
    </w:p>
    <w:p w:rsidR="00B13C3C" w:rsidRPr="00F516CD" w:rsidRDefault="00B13C3C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C</w:t>
      </w:r>
      <w:r w:rsidRPr="00F516CD">
        <w:rPr>
          <w:rFonts w:ascii="Times New Roman" w:eastAsia="標楷體" w:hAnsi="Times New Roman"/>
          <w:sz w:val="20"/>
        </w:rPr>
        <w:t>PU</w:t>
      </w:r>
      <w:r w:rsidRPr="00F516CD">
        <w:rPr>
          <w:rFonts w:ascii="Times New Roman" w:eastAsia="標楷體" w:hAnsi="Times New Roman" w:hint="eastAsia"/>
          <w:sz w:val="20"/>
        </w:rPr>
        <w:t>端設定</w:t>
      </w:r>
      <w:r w:rsidRPr="00F516CD">
        <w:rPr>
          <w:rFonts w:ascii="Times New Roman" w:eastAsia="標楷體" w:hAnsi="Times New Roman" w:hint="eastAsia"/>
          <w:sz w:val="20"/>
        </w:rPr>
        <w:t>J</w:t>
      </w:r>
      <w:r w:rsidRPr="00F516CD">
        <w:rPr>
          <w:rFonts w:ascii="Times New Roman" w:eastAsia="標楷體" w:hAnsi="Times New Roman"/>
          <w:sz w:val="20"/>
        </w:rPr>
        <w:t>404 pin6</w:t>
      </w:r>
      <w:r w:rsidRPr="00F516CD">
        <w:rPr>
          <w:rFonts w:ascii="Times New Roman" w:eastAsia="標楷體" w:hAnsi="Times New Roman" w:hint="eastAsia"/>
          <w:sz w:val="20"/>
        </w:rPr>
        <w:t>（</w:t>
      </w:r>
      <w:r w:rsidRPr="00F516CD">
        <w:rPr>
          <w:rFonts w:ascii="Times New Roman" w:eastAsia="標楷體" w:hAnsi="Times New Roman" w:hint="eastAsia"/>
          <w:sz w:val="20"/>
        </w:rPr>
        <w:t>U</w:t>
      </w:r>
      <w:r w:rsidRPr="00F516CD">
        <w:rPr>
          <w:rFonts w:ascii="Times New Roman" w:eastAsia="標楷體" w:hAnsi="Times New Roman"/>
          <w:sz w:val="20"/>
        </w:rPr>
        <w:t>PRESET</w:t>
      </w:r>
      <w:r w:rsidRPr="00F516CD">
        <w:rPr>
          <w:rFonts w:ascii="Times New Roman" w:eastAsia="標楷體" w:hAnsi="Times New Roman" w:hint="eastAsia"/>
          <w:sz w:val="20"/>
        </w:rPr>
        <w:t>）為</w:t>
      </w:r>
      <w:r w:rsidRPr="00F516CD">
        <w:rPr>
          <w:rFonts w:ascii="Times New Roman" w:eastAsia="標楷體" w:hAnsi="Times New Roman" w:hint="eastAsia"/>
          <w:sz w:val="20"/>
        </w:rPr>
        <w:t>H</w:t>
      </w:r>
      <w:r w:rsidRPr="00F516CD">
        <w:rPr>
          <w:rFonts w:ascii="Times New Roman" w:eastAsia="標楷體" w:hAnsi="Times New Roman"/>
          <w:sz w:val="20"/>
        </w:rPr>
        <w:t>igh</w:t>
      </w:r>
      <w:r w:rsidRPr="00F516CD">
        <w:rPr>
          <w:rFonts w:ascii="Times New Roman" w:eastAsia="標楷體" w:hAnsi="Times New Roman" w:hint="eastAsia"/>
          <w:sz w:val="20"/>
        </w:rPr>
        <w:t>。</w:t>
      </w:r>
    </w:p>
    <w:p w:rsidR="00B13C3C" w:rsidRPr="00F516CD" w:rsidRDefault="00B13C3C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C2000</w:t>
      </w:r>
      <w:r w:rsidRPr="00F516CD">
        <w:rPr>
          <w:rFonts w:ascii="Times New Roman" w:eastAsia="標楷體" w:hAnsi="Times New Roman" w:hint="eastAsia"/>
          <w:sz w:val="20"/>
        </w:rPr>
        <w:t>被重置為</w:t>
      </w:r>
      <w:r w:rsidRPr="00F516CD">
        <w:rPr>
          <w:rFonts w:ascii="Times New Roman" w:eastAsia="標楷體" w:hAnsi="Times New Roman" w:hint="eastAsia"/>
          <w:sz w:val="20"/>
        </w:rPr>
        <w:t>SCI Bo</w:t>
      </w:r>
      <w:r w:rsidRPr="00F516CD">
        <w:rPr>
          <w:rFonts w:ascii="Times New Roman" w:eastAsia="標楷體" w:hAnsi="Times New Roman"/>
          <w:sz w:val="20"/>
        </w:rPr>
        <w:t>ot</w:t>
      </w:r>
      <w:r w:rsidRPr="00F516CD">
        <w:rPr>
          <w:rFonts w:ascii="Times New Roman" w:eastAsia="標楷體" w:hAnsi="Times New Roman" w:hint="eastAsia"/>
          <w:sz w:val="20"/>
        </w:rPr>
        <w:t>模式，可以進行韌體更新</w:t>
      </w:r>
    </w:p>
    <w:p w:rsidR="00B13C3C" w:rsidRPr="00F516CD" w:rsidRDefault="00B13C3C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C</w:t>
      </w:r>
      <w:r w:rsidRPr="00F516CD">
        <w:rPr>
          <w:rFonts w:ascii="Times New Roman" w:eastAsia="標楷體" w:hAnsi="Times New Roman"/>
          <w:sz w:val="20"/>
        </w:rPr>
        <w:t>PU</w:t>
      </w:r>
      <w:r w:rsidRPr="00F516CD">
        <w:rPr>
          <w:rFonts w:ascii="Times New Roman" w:eastAsia="標楷體" w:hAnsi="Times New Roman" w:hint="eastAsia"/>
          <w:sz w:val="20"/>
        </w:rPr>
        <w:t>端設定</w:t>
      </w:r>
      <w:r w:rsidRPr="00F516CD">
        <w:rPr>
          <w:rFonts w:ascii="Times New Roman" w:eastAsia="標楷體" w:hAnsi="Times New Roman" w:hint="eastAsia"/>
          <w:sz w:val="20"/>
        </w:rPr>
        <w:t>J</w:t>
      </w:r>
      <w:r w:rsidRPr="00F516CD">
        <w:rPr>
          <w:rFonts w:ascii="Times New Roman" w:eastAsia="標楷體" w:hAnsi="Times New Roman"/>
          <w:sz w:val="20"/>
        </w:rPr>
        <w:t>404 pin8</w:t>
      </w:r>
      <w:r w:rsidRPr="00F516CD">
        <w:rPr>
          <w:rFonts w:ascii="Times New Roman" w:eastAsia="標楷體" w:hAnsi="Times New Roman" w:hint="eastAsia"/>
          <w:sz w:val="20"/>
        </w:rPr>
        <w:t>（</w:t>
      </w:r>
      <w:r w:rsidRPr="00F516CD">
        <w:rPr>
          <w:rFonts w:ascii="Times New Roman" w:eastAsia="標楷體" w:hAnsi="Times New Roman" w:hint="eastAsia"/>
          <w:sz w:val="20"/>
        </w:rPr>
        <w:t>U</w:t>
      </w:r>
      <w:r w:rsidRPr="00F516CD">
        <w:rPr>
          <w:rFonts w:ascii="Times New Roman" w:eastAsia="標楷體" w:hAnsi="Times New Roman"/>
          <w:sz w:val="20"/>
        </w:rPr>
        <w:t>PE</w:t>
      </w:r>
      <w:r w:rsidRPr="00F516CD">
        <w:rPr>
          <w:rFonts w:ascii="Times New Roman" w:eastAsia="標楷體" w:hAnsi="Times New Roman" w:hint="eastAsia"/>
          <w:sz w:val="20"/>
        </w:rPr>
        <w:t>NA</w:t>
      </w:r>
      <w:r w:rsidRPr="00F516CD">
        <w:rPr>
          <w:rFonts w:ascii="Times New Roman" w:eastAsia="標楷體" w:hAnsi="Times New Roman" w:hint="eastAsia"/>
          <w:sz w:val="20"/>
        </w:rPr>
        <w:t>）為</w:t>
      </w:r>
      <w:r w:rsidRPr="00F516CD">
        <w:rPr>
          <w:rFonts w:ascii="Times New Roman" w:eastAsia="標楷體" w:hAnsi="Times New Roman" w:hint="eastAsia"/>
          <w:sz w:val="20"/>
        </w:rPr>
        <w:t>H</w:t>
      </w:r>
      <w:r w:rsidRPr="00F516CD">
        <w:rPr>
          <w:rFonts w:ascii="Times New Roman" w:eastAsia="標楷體" w:hAnsi="Times New Roman"/>
          <w:sz w:val="20"/>
        </w:rPr>
        <w:t>igh</w:t>
      </w:r>
      <w:r w:rsidRPr="00F516CD">
        <w:rPr>
          <w:rFonts w:ascii="Times New Roman" w:eastAsia="標楷體" w:hAnsi="Times New Roman" w:hint="eastAsia"/>
          <w:sz w:val="20"/>
        </w:rPr>
        <w:t>。</w:t>
      </w:r>
    </w:p>
    <w:p w:rsidR="00B13C3C" w:rsidRPr="00F516CD" w:rsidRDefault="00B13C3C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C</w:t>
      </w:r>
      <w:r w:rsidRPr="00F516CD">
        <w:rPr>
          <w:rFonts w:ascii="Times New Roman" w:eastAsia="標楷體" w:hAnsi="Times New Roman"/>
          <w:sz w:val="20"/>
        </w:rPr>
        <w:t>PU</w:t>
      </w:r>
      <w:r w:rsidRPr="00F516CD">
        <w:rPr>
          <w:rFonts w:ascii="Times New Roman" w:eastAsia="標楷體" w:hAnsi="Times New Roman" w:hint="eastAsia"/>
          <w:sz w:val="20"/>
        </w:rPr>
        <w:t>端設定</w:t>
      </w:r>
      <w:r w:rsidRPr="00F516CD">
        <w:rPr>
          <w:rFonts w:ascii="Times New Roman" w:eastAsia="標楷體" w:hAnsi="Times New Roman" w:hint="eastAsia"/>
          <w:sz w:val="20"/>
        </w:rPr>
        <w:t>J</w:t>
      </w:r>
      <w:r w:rsidRPr="00F516CD">
        <w:rPr>
          <w:rFonts w:ascii="Times New Roman" w:eastAsia="標楷體" w:hAnsi="Times New Roman"/>
          <w:sz w:val="20"/>
        </w:rPr>
        <w:t>404 pin6</w:t>
      </w:r>
      <w:r w:rsidRPr="00F516CD">
        <w:rPr>
          <w:rFonts w:ascii="Times New Roman" w:eastAsia="標楷體" w:hAnsi="Times New Roman" w:hint="eastAsia"/>
          <w:sz w:val="20"/>
        </w:rPr>
        <w:t>（</w:t>
      </w:r>
      <w:r w:rsidRPr="00F516CD">
        <w:rPr>
          <w:rFonts w:ascii="Times New Roman" w:eastAsia="標楷體" w:hAnsi="Times New Roman" w:hint="eastAsia"/>
          <w:sz w:val="20"/>
        </w:rPr>
        <w:t>U</w:t>
      </w:r>
      <w:r w:rsidRPr="00F516CD">
        <w:rPr>
          <w:rFonts w:ascii="Times New Roman" w:eastAsia="標楷體" w:hAnsi="Times New Roman"/>
          <w:sz w:val="20"/>
        </w:rPr>
        <w:t>PRESET</w:t>
      </w:r>
      <w:r w:rsidRPr="00F516CD">
        <w:rPr>
          <w:rFonts w:ascii="Times New Roman" w:eastAsia="標楷體" w:hAnsi="Times New Roman" w:hint="eastAsia"/>
          <w:sz w:val="20"/>
        </w:rPr>
        <w:t>）為</w:t>
      </w:r>
      <w:r w:rsidRPr="00F516CD">
        <w:rPr>
          <w:rFonts w:ascii="Times New Roman" w:eastAsia="標楷體" w:hAnsi="Times New Roman" w:hint="eastAsia"/>
          <w:sz w:val="20"/>
        </w:rPr>
        <w:t>L</w:t>
      </w:r>
      <w:r w:rsidRPr="00F516CD">
        <w:rPr>
          <w:rFonts w:ascii="Times New Roman" w:eastAsia="標楷體" w:hAnsi="Times New Roman"/>
          <w:sz w:val="20"/>
        </w:rPr>
        <w:t>ow</w:t>
      </w:r>
      <w:r w:rsidRPr="00F516CD">
        <w:rPr>
          <w:rFonts w:ascii="Times New Roman" w:eastAsia="標楷體" w:hAnsi="Times New Roman" w:hint="eastAsia"/>
          <w:sz w:val="20"/>
        </w:rPr>
        <w:t>。</w:t>
      </w:r>
    </w:p>
    <w:p w:rsidR="00B13C3C" w:rsidRPr="00F516CD" w:rsidRDefault="00B13C3C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D</w:t>
      </w:r>
      <w:r w:rsidRPr="00F516CD">
        <w:rPr>
          <w:rFonts w:ascii="Times New Roman" w:eastAsia="標楷體" w:hAnsi="Times New Roman"/>
          <w:sz w:val="20"/>
        </w:rPr>
        <w:t>elay &gt; 5ms</w:t>
      </w:r>
      <w:r w:rsidRPr="00F516CD">
        <w:rPr>
          <w:rFonts w:ascii="Times New Roman" w:eastAsia="標楷體" w:hAnsi="Times New Roman" w:hint="eastAsia"/>
          <w:sz w:val="20"/>
        </w:rPr>
        <w:t>。</w:t>
      </w:r>
    </w:p>
    <w:p w:rsidR="00B13C3C" w:rsidRPr="00F516CD" w:rsidRDefault="00B13C3C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C</w:t>
      </w:r>
      <w:r w:rsidRPr="00F516CD">
        <w:rPr>
          <w:rFonts w:ascii="Times New Roman" w:eastAsia="標楷體" w:hAnsi="Times New Roman"/>
          <w:sz w:val="20"/>
        </w:rPr>
        <w:t>PU</w:t>
      </w:r>
      <w:r w:rsidRPr="00F516CD">
        <w:rPr>
          <w:rFonts w:ascii="Times New Roman" w:eastAsia="標楷體" w:hAnsi="Times New Roman" w:hint="eastAsia"/>
          <w:sz w:val="20"/>
        </w:rPr>
        <w:t>端設定</w:t>
      </w:r>
      <w:r w:rsidRPr="00F516CD">
        <w:rPr>
          <w:rFonts w:ascii="Times New Roman" w:eastAsia="標楷體" w:hAnsi="Times New Roman" w:hint="eastAsia"/>
          <w:sz w:val="20"/>
        </w:rPr>
        <w:t>J</w:t>
      </w:r>
      <w:r w:rsidRPr="00F516CD">
        <w:rPr>
          <w:rFonts w:ascii="Times New Roman" w:eastAsia="標楷體" w:hAnsi="Times New Roman"/>
          <w:sz w:val="20"/>
        </w:rPr>
        <w:t>404 pin6</w:t>
      </w:r>
      <w:r w:rsidRPr="00F516CD">
        <w:rPr>
          <w:rFonts w:ascii="Times New Roman" w:eastAsia="標楷體" w:hAnsi="Times New Roman" w:hint="eastAsia"/>
          <w:sz w:val="20"/>
        </w:rPr>
        <w:t>（</w:t>
      </w:r>
      <w:r w:rsidRPr="00F516CD">
        <w:rPr>
          <w:rFonts w:ascii="Times New Roman" w:eastAsia="標楷體" w:hAnsi="Times New Roman" w:hint="eastAsia"/>
          <w:sz w:val="20"/>
        </w:rPr>
        <w:t>U</w:t>
      </w:r>
      <w:r w:rsidRPr="00F516CD">
        <w:rPr>
          <w:rFonts w:ascii="Times New Roman" w:eastAsia="標楷體" w:hAnsi="Times New Roman"/>
          <w:sz w:val="20"/>
        </w:rPr>
        <w:t>PRESET</w:t>
      </w:r>
      <w:r w:rsidRPr="00F516CD">
        <w:rPr>
          <w:rFonts w:ascii="Times New Roman" w:eastAsia="標楷體" w:hAnsi="Times New Roman" w:hint="eastAsia"/>
          <w:sz w:val="20"/>
        </w:rPr>
        <w:t>）為</w:t>
      </w:r>
      <w:r w:rsidRPr="00F516CD">
        <w:rPr>
          <w:rFonts w:ascii="Times New Roman" w:eastAsia="標楷體" w:hAnsi="Times New Roman" w:hint="eastAsia"/>
          <w:sz w:val="20"/>
        </w:rPr>
        <w:t>H</w:t>
      </w:r>
      <w:r w:rsidRPr="00F516CD">
        <w:rPr>
          <w:rFonts w:ascii="Times New Roman" w:eastAsia="標楷體" w:hAnsi="Times New Roman"/>
          <w:sz w:val="20"/>
        </w:rPr>
        <w:t>igh</w:t>
      </w:r>
      <w:r w:rsidRPr="00F516CD">
        <w:rPr>
          <w:rFonts w:ascii="Times New Roman" w:eastAsia="標楷體" w:hAnsi="Times New Roman" w:hint="eastAsia"/>
          <w:sz w:val="20"/>
        </w:rPr>
        <w:t>。</w:t>
      </w:r>
    </w:p>
    <w:p w:rsidR="00B13C3C" w:rsidRPr="00F516CD" w:rsidRDefault="00B13C3C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C2000</w:t>
      </w:r>
      <w:r w:rsidRPr="00F516CD">
        <w:rPr>
          <w:rFonts w:ascii="Times New Roman" w:eastAsia="標楷體" w:hAnsi="Times New Roman" w:hint="eastAsia"/>
          <w:sz w:val="20"/>
        </w:rPr>
        <w:t>被重置為正常工作模式</w:t>
      </w:r>
    </w:p>
    <w:p w:rsidR="00DE6E97" w:rsidRPr="00FE4A49" w:rsidRDefault="00FE4A49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依照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2000</w:t>
      </w:r>
      <w:r>
        <w:rPr>
          <w:rFonts w:ascii="Times New Roman" w:eastAsia="標楷體" w:hAnsi="Times New Roman" w:hint="eastAsia"/>
          <w:sz w:val="20"/>
        </w:rPr>
        <w:t>更新程序進行韌體更新。</w:t>
      </w:r>
    </w:p>
    <w:p w:rsidR="00FE4A49" w:rsidRPr="00FE4A49" w:rsidRDefault="00FE4A49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更新完畢機器重開機。</w:t>
      </w:r>
    </w:p>
    <w:p w:rsidR="00FE4A49" w:rsidRDefault="00FE4A49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221158" w:rsidRDefault="00221158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221158" w:rsidRDefault="00221158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107D14" w:rsidRDefault="00107D14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D6783C" w:rsidRDefault="00D6783C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D6783C" w:rsidRDefault="00D6783C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F27BC3" w:rsidRDefault="00E978A8" w:rsidP="001C7C40">
      <w:pPr>
        <w:spacing w:line="240" w:lineRule="atLeast"/>
        <w:rPr>
          <w:rFonts w:ascii="Times New Roman" w:eastAsia="標楷體" w:hAnsi="Times New Roman"/>
          <w:b/>
          <w:sz w:val="20"/>
        </w:rPr>
      </w:pPr>
      <w:r>
        <w:rPr>
          <w:rFonts w:ascii="Times New Roman" w:eastAsia="標楷體" w:hAnsi="Times New Roman"/>
          <w:b/>
          <w:sz w:val="20"/>
        </w:rPr>
        <w:lastRenderedPageBreak/>
        <w:t>載入波形</w:t>
      </w:r>
      <w:r w:rsidR="00D6783C" w:rsidRPr="00D6783C">
        <w:rPr>
          <w:rFonts w:ascii="Times New Roman" w:eastAsia="標楷體" w:hAnsi="Times New Roman" w:hint="eastAsia"/>
          <w:b/>
          <w:sz w:val="20"/>
        </w:rPr>
        <w:t>流程</w:t>
      </w:r>
      <w:r w:rsidR="00D6783C" w:rsidRPr="00D6783C">
        <w:rPr>
          <w:rFonts w:ascii="Times New Roman" w:eastAsia="標楷體" w:hAnsi="Times New Roman" w:hint="eastAsia"/>
          <w:b/>
          <w:sz w:val="20"/>
        </w:rPr>
        <w:t>:</w:t>
      </w:r>
    </w:p>
    <w:p w:rsidR="00F27BC3" w:rsidRDefault="00F27BC3" w:rsidP="001C7C40">
      <w:pPr>
        <w:spacing w:line="240" w:lineRule="atLeast"/>
        <w:rPr>
          <w:rFonts w:ascii="Times New Roman" w:eastAsia="標楷體" w:hAnsi="Times New Roman"/>
          <w:b/>
          <w:sz w:val="20"/>
        </w:rPr>
      </w:pPr>
    </w:p>
    <w:p w:rsidR="00E978A8" w:rsidRPr="00E978A8" w:rsidRDefault="00E978A8" w:rsidP="0074222F">
      <w:pPr>
        <w:pStyle w:val="affc"/>
        <w:numPr>
          <w:ilvl w:val="0"/>
          <w:numId w:val="46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E978A8">
        <w:rPr>
          <w:rFonts w:ascii="Times New Roman" w:eastAsia="標楷體" w:hAnsi="Times New Roman" w:hint="eastAsia"/>
          <w:sz w:val="20"/>
        </w:rPr>
        <w:t>發送</w:t>
      </w:r>
      <w:r w:rsidR="00AF7407">
        <w:rPr>
          <w:rFonts w:ascii="Times New Roman" w:eastAsia="標楷體" w:hAnsi="Times New Roman" w:hint="eastAsia"/>
          <w:sz w:val="20"/>
        </w:rPr>
        <w:t xml:space="preserve"> </w:t>
      </w:r>
      <w:r w:rsidRPr="00E978A8">
        <w:rPr>
          <w:rFonts w:ascii="Times New Roman" w:eastAsia="標楷體" w:hAnsi="Times New Roman" w:hint="eastAsia"/>
          <w:sz w:val="20"/>
        </w:rPr>
        <w:t>CMD</w:t>
      </w:r>
      <w:r w:rsidR="00AF7407">
        <w:rPr>
          <w:rFonts w:ascii="Times New Roman" w:eastAsia="標楷體" w:hAnsi="Times New Roman"/>
          <w:sz w:val="20"/>
        </w:rPr>
        <w:t xml:space="preserve"> </w:t>
      </w:r>
      <w:r w:rsidRPr="00E978A8">
        <w:rPr>
          <w:rFonts w:ascii="Times New Roman" w:eastAsia="標楷體" w:hAnsi="Times New Roman" w:hint="eastAsia"/>
          <w:sz w:val="20"/>
        </w:rPr>
        <w:t>跟</w:t>
      </w:r>
      <w:r w:rsidR="00AF7407">
        <w:rPr>
          <w:rFonts w:ascii="Times New Roman" w:eastAsia="標楷體" w:hAnsi="Times New Roman" w:hint="eastAsia"/>
          <w:sz w:val="20"/>
        </w:rPr>
        <w:t xml:space="preserve"> </w:t>
      </w:r>
      <w:r w:rsidR="00AF7407">
        <w:rPr>
          <w:rFonts w:ascii="Times New Roman" w:eastAsia="標楷體" w:hAnsi="Times New Roman"/>
          <w:sz w:val="20"/>
        </w:rPr>
        <w:t>DATA</w:t>
      </w:r>
      <w:r w:rsidRPr="00E978A8">
        <w:rPr>
          <w:rFonts w:ascii="Times New Roman" w:eastAsia="標楷體" w:hAnsi="Times New Roman" w:hint="eastAsia"/>
          <w:sz w:val="20"/>
        </w:rPr>
        <w:t xml:space="preserve"> </w:t>
      </w:r>
      <w:r w:rsidR="00AF7407">
        <w:rPr>
          <w:rFonts w:ascii="Times New Roman" w:eastAsia="標楷體" w:hAnsi="Times New Roman"/>
          <w:sz w:val="20"/>
        </w:rPr>
        <w:t xml:space="preserve">(SDRAM BASE </w:t>
      </w:r>
      <w:r w:rsidRPr="00E978A8">
        <w:rPr>
          <w:rFonts w:ascii="Times New Roman" w:eastAsia="標楷體" w:hAnsi="Times New Roman"/>
          <w:sz w:val="20"/>
        </w:rPr>
        <w:t>Ad</w:t>
      </w:r>
      <w:r w:rsidR="00AF7407">
        <w:rPr>
          <w:rFonts w:ascii="Times New Roman" w:eastAsia="標楷體" w:hAnsi="Times New Roman"/>
          <w:sz w:val="20"/>
        </w:rPr>
        <w:t>d</w:t>
      </w:r>
      <w:r w:rsidRPr="00E978A8">
        <w:rPr>
          <w:rFonts w:ascii="Times New Roman" w:eastAsia="標楷體" w:hAnsi="Times New Roman"/>
          <w:sz w:val="20"/>
        </w:rPr>
        <w:t>ress</w:t>
      </w:r>
      <w:r w:rsidR="00AF7407" w:rsidRPr="00AF7407">
        <w:rPr>
          <w:rFonts w:ascii="Times New Roman" w:eastAsia="標楷體" w:hAnsi="Times New Roman" w:hint="eastAsia"/>
          <w:sz w:val="20"/>
        </w:rPr>
        <w:t xml:space="preserve"> </w:t>
      </w:r>
      <w:r w:rsidR="004A5103">
        <w:rPr>
          <w:rFonts w:ascii="Times New Roman" w:eastAsia="標楷體" w:hAnsi="Times New Roman"/>
          <w:sz w:val="20"/>
        </w:rPr>
        <w:t>Index</w:t>
      </w:r>
      <w:r w:rsidR="00AF7407">
        <w:rPr>
          <w:rFonts w:ascii="Times New Roman" w:eastAsia="標楷體" w:hAnsi="Times New Roman"/>
          <w:sz w:val="20"/>
        </w:rPr>
        <w:t>)</w:t>
      </w:r>
      <w:r w:rsidR="00766850">
        <w:rPr>
          <w:rFonts w:ascii="Times New Roman" w:eastAsia="標楷體" w:hAnsi="Times New Roman"/>
          <w:sz w:val="20"/>
        </w:rPr>
        <w:t xml:space="preserve"> S</w:t>
      </w:r>
      <w:r w:rsidR="00766850">
        <w:rPr>
          <w:rFonts w:ascii="Times New Roman" w:eastAsia="標楷體" w:hAnsi="Times New Roman" w:hint="eastAsia"/>
          <w:sz w:val="20"/>
        </w:rPr>
        <w:t>e</w:t>
      </w:r>
      <w:r w:rsidR="00766850">
        <w:rPr>
          <w:rFonts w:ascii="Times New Roman" w:eastAsia="標楷體" w:hAnsi="Times New Roman"/>
          <w:sz w:val="20"/>
        </w:rPr>
        <w:t>tting PAGE</w:t>
      </w:r>
    </w:p>
    <w:p w:rsidR="00E978A8" w:rsidRDefault="0025546E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9.65pt;height:151.5pt">
            <v:imagedata r:id="rId15" o:title="2025-04-08 15 15 07"/>
          </v:shape>
        </w:pict>
      </w:r>
    </w:p>
    <w:p w:rsidR="00F27BC3" w:rsidRPr="00F27BC3" w:rsidRDefault="00B54AD2" w:rsidP="0074222F">
      <w:pPr>
        <w:pStyle w:val="affc"/>
        <w:widowControl/>
        <w:numPr>
          <w:ilvl w:val="0"/>
          <w:numId w:val="4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 w:rsidRPr="00E978A8">
        <w:rPr>
          <w:rFonts w:ascii="Times New Roman" w:eastAsia="標楷體" w:hAnsi="Times New Roman" w:hint="eastAsia"/>
          <w:sz w:val="20"/>
        </w:rPr>
        <w:t>發送</w:t>
      </w:r>
      <w:r w:rsidR="00E978A8">
        <w:rPr>
          <w:rFonts w:ascii="Times New Roman" w:eastAsia="標楷體" w:hAnsi="Times New Roman"/>
          <w:sz w:val="20"/>
        </w:rPr>
        <w:t>Null</w:t>
      </w:r>
      <w:r w:rsidR="00F27BC3">
        <w:rPr>
          <w:rFonts w:ascii="Times New Roman" w:eastAsia="標楷體" w:hAnsi="Times New Roman"/>
          <w:sz w:val="20"/>
        </w:rPr>
        <w:t>，同時</w:t>
      </w:r>
      <w:r w:rsidR="00F27BC3">
        <w:rPr>
          <w:rFonts w:ascii="Times New Roman" w:eastAsia="標楷體" w:hAnsi="Times New Roman"/>
          <w:sz w:val="20"/>
        </w:rPr>
        <w:t>MCU</w:t>
      </w:r>
      <w:r w:rsidR="00F27BC3">
        <w:rPr>
          <w:rFonts w:ascii="Times New Roman" w:eastAsia="標楷體" w:hAnsi="Times New Roman"/>
          <w:sz w:val="20"/>
        </w:rPr>
        <w:t>回傳</w:t>
      </w:r>
      <w:r w:rsidR="00F27BC3">
        <w:rPr>
          <w:rFonts w:ascii="Times New Roman" w:eastAsia="標楷體" w:hAnsi="Times New Roman"/>
          <w:sz w:val="20"/>
        </w:rPr>
        <w:t xml:space="preserve"> </w:t>
      </w:r>
      <w:r w:rsidR="00F27BC3" w:rsidRPr="00616D01">
        <w:rPr>
          <w:rFonts w:ascii="Times New Roman" w:eastAsia="標楷體" w:hAnsi="Times New Roman" w:hint="eastAsia"/>
          <w:sz w:val="20"/>
        </w:rPr>
        <w:t>暫存器位址</w:t>
      </w:r>
      <w:r w:rsidR="00F27BC3" w:rsidRPr="00616D01">
        <w:rPr>
          <w:rFonts w:ascii="Times New Roman" w:eastAsia="標楷體" w:hAnsi="Times New Roman"/>
          <w:sz w:val="20"/>
        </w:rPr>
        <w:t>+ Check Sum</w:t>
      </w:r>
    </w:p>
    <w:p w:rsidR="00F27BC3" w:rsidRPr="00F27BC3" w:rsidRDefault="00F27BC3" w:rsidP="00B54AD2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noProof/>
          <w:sz w:val="20"/>
        </w:rPr>
        <w:drawing>
          <wp:inline distT="0" distB="0" distL="0" distR="0">
            <wp:extent cx="4805042" cy="1869440"/>
            <wp:effectExtent l="0" t="0" r="0" b="0"/>
            <wp:docPr id="6" name="圖片 6" descr="C:\Users\roger_lin\AppData\Local\Microsoft\Windows\INetCache\Content.Word\2025-04-08 15 16 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roger_lin\AppData\Local\Microsoft\Windows\INetCache\Content.Word\2025-04-08 15 16 4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761" cy="1891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8A8" w:rsidRPr="00F27BC3" w:rsidRDefault="00AF7407" w:rsidP="0074222F">
      <w:pPr>
        <w:pStyle w:val="affc"/>
        <w:numPr>
          <w:ilvl w:val="0"/>
          <w:numId w:val="46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E978A8">
        <w:rPr>
          <w:rFonts w:ascii="Times New Roman" w:eastAsia="標楷體" w:hAnsi="Times New Roman" w:hint="eastAsia"/>
          <w:sz w:val="20"/>
        </w:rPr>
        <w:t>發送</w:t>
      </w:r>
      <w:r>
        <w:rPr>
          <w:rFonts w:ascii="Times New Roman" w:eastAsia="標楷體" w:hAnsi="Times New Roman" w:hint="eastAsia"/>
          <w:sz w:val="20"/>
        </w:rPr>
        <w:t xml:space="preserve"> </w:t>
      </w:r>
      <w:r w:rsidRPr="00E978A8">
        <w:rPr>
          <w:rFonts w:ascii="Times New Roman" w:eastAsia="標楷體" w:hAnsi="Times New Roman" w:hint="eastAsia"/>
          <w:sz w:val="20"/>
        </w:rPr>
        <w:t>CMD</w:t>
      </w:r>
      <w:r>
        <w:rPr>
          <w:rFonts w:ascii="Times New Roman" w:eastAsia="標楷體" w:hAnsi="Times New Roman"/>
          <w:sz w:val="20"/>
        </w:rPr>
        <w:t xml:space="preserve"> </w:t>
      </w:r>
      <w:r w:rsidR="00B54AD2">
        <w:rPr>
          <w:rFonts w:ascii="Times New Roman" w:eastAsia="標楷體" w:hAnsi="Times New Roman"/>
          <w:sz w:val="20"/>
        </w:rPr>
        <w:t>(A</w:t>
      </w:r>
      <w:r w:rsidR="00B54AD2">
        <w:rPr>
          <w:rFonts w:ascii="Times New Roman" w:eastAsia="標楷體" w:hAnsi="Times New Roman" w:hint="eastAsia"/>
          <w:sz w:val="20"/>
        </w:rPr>
        <w:t>d</w:t>
      </w:r>
      <w:r w:rsidR="00B54AD2">
        <w:rPr>
          <w:rFonts w:ascii="Times New Roman" w:eastAsia="標楷體" w:hAnsi="Times New Roman"/>
          <w:sz w:val="20"/>
        </w:rPr>
        <w:t>dress Offset)</w:t>
      </w:r>
      <w:r w:rsidRPr="00E978A8">
        <w:rPr>
          <w:rFonts w:ascii="Times New Roman" w:eastAsia="標楷體" w:hAnsi="Times New Roman" w:hint="eastAsia"/>
          <w:sz w:val="20"/>
        </w:rPr>
        <w:t>跟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DATA</w:t>
      </w:r>
      <w:r w:rsidRPr="00E978A8"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(</w:t>
      </w:r>
      <w:r w:rsidR="00F27BC3">
        <w:rPr>
          <w:rFonts w:ascii="Times New Roman" w:eastAsia="標楷體" w:hAnsi="Times New Roman"/>
          <w:sz w:val="20"/>
        </w:rPr>
        <w:t>WAVE DATA</w:t>
      </w:r>
      <w:r>
        <w:rPr>
          <w:rFonts w:ascii="Times New Roman" w:eastAsia="標楷體" w:hAnsi="Times New Roman"/>
          <w:sz w:val="20"/>
        </w:rPr>
        <w:t>)</w:t>
      </w:r>
      <w:r w:rsidR="00F27BC3">
        <w:rPr>
          <w:rFonts w:ascii="Times New Roman" w:eastAsia="標楷體" w:hAnsi="Times New Roman"/>
          <w:sz w:val="20"/>
        </w:rPr>
        <w:t xml:space="preserve">  LOOP </w:t>
      </w:r>
      <w:r w:rsidR="00766850">
        <w:rPr>
          <w:rFonts w:ascii="Times New Roman" w:eastAsia="標楷體" w:hAnsi="Times New Roman"/>
          <w:sz w:val="20"/>
        </w:rPr>
        <w:t xml:space="preserve">CMD </w:t>
      </w:r>
      <w:r w:rsidR="00B54AD2">
        <w:rPr>
          <w:rFonts w:ascii="Times New Roman" w:eastAsia="標楷體" w:hAnsi="Times New Roman"/>
          <w:sz w:val="20"/>
        </w:rPr>
        <w:t xml:space="preserve">Until </w:t>
      </w:r>
      <w:r w:rsidR="00F27BC3">
        <w:rPr>
          <w:rFonts w:ascii="Times New Roman" w:eastAsia="標楷體" w:hAnsi="Times New Roman"/>
          <w:sz w:val="20"/>
        </w:rPr>
        <w:t>0x3FFF</w:t>
      </w:r>
    </w:p>
    <w:p w:rsidR="00F27BC3" w:rsidRDefault="0025546E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pict>
          <v:shape id="_x0000_i1026" type="#_x0000_t75" style="width:381.5pt;height:150.1pt">
            <v:imagedata r:id="rId17" o:title="2025-04-08 15 19 32"/>
          </v:shape>
        </w:pict>
      </w:r>
    </w:p>
    <w:p w:rsidR="00F27BC3" w:rsidRPr="00B54AD2" w:rsidRDefault="00C65FC9" w:rsidP="0074222F">
      <w:pPr>
        <w:pStyle w:val="affc"/>
        <w:widowControl/>
        <w:numPr>
          <w:ilvl w:val="0"/>
          <w:numId w:val="4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傳完</w:t>
      </w:r>
      <w:r w:rsidR="00766850">
        <w:rPr>
          <w:rFonts w:ascii="Times New Roman" w:eastAsia="標楷體" w:hAnsi="Times New Roman" w:hint="eastAsia"/>
          <w:sz w:val="20"/>
        </w:rPr>
        <w:t xml:space="preserve">CMD </w:t>
      </w:r>
      <w:r w:rsidR="00766850">
        <w:rPr>
          <w:rFonts w:ascii="Times New Roman" w:eastAsia="標楷體" w:hAnsi="Times New Roman"/>
          <w:sz w:val="20"/>
        </w:rPr>
        <w:t>0x3FFF</w:t>
      </w:r>
      <w:r w:rsidR="00766850">
        <w:rPr>
          <w:rFonts w:ascii="Times New Roman" w:eastAsia="標楷體" w:hAnsi="Times New Roman"/>
          <w:sz w:val="20"/>
        </w:rPr>
        <w:t>後，</w:t>
      </w:r>
      <w:r w:rsidR="00766850">
        <w:rPr>
          <w:rFonts w:ascii="Times New Roman" w:eastAsia="標楷體" w:hAnsi="Times New Roman"/>
          <w:sz w:val="20"/>
        </w:rPr>
        <w:t>MCU</w:t>
      </w:r>
      <w:r w:rsidR="00B54AD2" w:rsidRPr="00E978A8">
        <w:rPr>
          <w:rFonts w:ascii="Times New Roman" w:eastAsia="標楷體" w:hAnsi="Times New Roman" w:hint="eastAsia"/>
          <w:sz w:val="20"/>
        </w:rPr>
        <w:t>發送</w:t>
      </w:r>
      <w:r w:rsidR="00B54AD2">
        <w:rPr>
          <w:rFonts w:ascii="Times New Roman" w:eastAsia="標楷體" w:hAnsi="Times New Roman"/>
          <w:sz w:val="20"/>
        </w:rPr>
        <w:t>Null</w:t>
      </w:r>
      <w:r w:rsidR="00B54AD2">
        <w:rPr>
          <w:rFonts w:ascii="Times New Roman" w:eastAsia="標楷體" w:hAnsi="Times New Roman"/>
          <w:sz w:val="20"/>
        </w:rPr>
        <w:t>，</w:t>
      </w:r>
      <w:r w:rsidR="00766850">
        <w:rPr>
          <w:rFonts w:ascii="Times New Roman" w:eastAsia="標楷體" w:hAnsi="Times New Roman"/>
          <w:sz w:val="20"/>
        </w:rPr>
        <w:t>代表</w:t>
      </w:r>
      <w:r w:rsidR="00766850">
        <w:rPr>
          <w:rFonts w:ascii="Times New Roman" w:eastAsia="標楷體" w:hAnsi="Times New Roman"/>
          <w:sz w:val="20"/>
        </w:rPr>
        <w:t>PAGE</w:t>
      </w:r>
      <w:r w:rsidR="00766850">
        <w:rPr>
          <w:rFonts w:ascii="Times New Roman" w:eastAsia="標楷體" w:hAnsi="Times New Roman"/>
          <w:sz w:val="20"/>
        </w:rPr>
        <w:t>波形資料傳完</w:t>
      </w:r>
    </w:p>
    <w:p w:rsidR="00F27BC3" w:rsidRDefault="0025546E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pict>
          <v:shape id="_x0000_i1027" type="#_x0000_t75" style="width:382.9pt;height:145.4pt">
            <v:imagedata r:id="rId18" o:title="2025-04-08 15 30 01"/>
          </v:shape>
        </w:pict>
      </w:r>
    </w:p>
    <w:p w:rsidR="00F27BC3" w:rsidRPr="00766850" w:rsidRDefault="00766850" w:rsidP="0074222F">
      <w:pPr>
        <w:pStyle w:val="affc"/>
        <w:widowControl/>
        <w:numPr>
          <w:ilvl w:val="0"/>
          <w:numId w:val="4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回到</w:t>
      </w:r>
      <w:r>
        <w:rPr>
          <w:rFonts w:ascii="Times New Roman" w:eastAsia="標楷體" w:hAnsi="Times New Roman"/>
          <w:sz w:val="20"/>
        </w:rPr>
        <w:t>Step.1</w:t>
      </w:r>
      <w:r>
        <w:rPr>
          <w:rFonts w:ascii="Times New Roman" w:eastAsia="標楷體" w:hAnsi="Times New Roman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繼續傳送下一筆</w:t>
      </w:r>
      <w:r>
        <w:rPr>
          <w:rFonts w:ascii="Times New Roman" w:eastAsia="標楷體" w:hAnsi="Times New Roman" w:hint="eastAsia"/>
          <w:sz w:val="20"/>
        </w:rPr>
        <w:t>PAGE</w:t>
      </w:r>
    </w:p>
    <w:p w:rsidR="0025546E" w:rsidRPr="0025546E" w:rsidRDefault="006F6964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 w:hint="eastAsia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  <w:r w:rsidR="0025546E">
        <w:rPr>
          <w:rFonts w:ascii="Times New Roman" w:eastAsia="標楷體" w:hAnsi="Times New Roman"/>
          <w:sz w:val="20"/>
        </w:rPr>
        <w:lastRenderedPageBreak/>
        <w:pict>
          <v:shape id="_x0000_i1028" type="#_x0000_t75" style="width:526.45pt;height:110.8pt">
            <v:imagedata r:id="rId19" o:title="2025-08-13 10 52 22"/>
          </v:shape>
        </w:pict>
      </w:r>
    </w:p>
    <w:p w:rsidR="00CA2EE0" w:rsidRDefault="00CA2EE0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6F6964" w:rsidRDefault="006F6964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bookmarkStart w:id="3" w:name="_GoBack"/>
      <w:bookmarkEnd w:id="3"/>
    </w:p>
    <w:p w:rsidR="000A54B7" w:rsidRPr="001E72F1" w:rsidRDefault="003E38F0" w:rsidP="000A54B7">
      <w:pPr>
        <w:spacing w:line="240" w:lineRule="atLeast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b/>
          <w:sz w:val="20"/>
        </w:rPr>
        <w:t>暫存器位址目錄</w:t>
      </w:r>
      <w:r w:rsidR="000A54B7" w:rsidRPr="001E72F1">
        <w:rPr>
          <w:rFonts w:ascii="Times New Roman" w:eastAsia="標楷體" w:hAnsi="Times New Roman"/>
          <w:b/>
          <w:sz w:val="20"/>
        </w:rPr>
        <w:t>：</w:t>
      </w:r>
    </w:p>
    <w:p w:rsidR="000C5EFB" w:rsidRDefault="000C5EFB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0A54B7" w:rsidRPr="000A54B7" w:rsidRDefault="000A54B7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r w:rsidRPr="000A54B7">
        <w:rPr>
          <w:rFonts w:ascii="Times New Roman" w:eastAsia="標楷體" w:hAnsi="Times New Roman"/>
          <w:sz w:val="20"/>
        </w:rPr>
        <w:fldChar w:fldCharType="begin"/>
      </w:r>
      <w:r w:rsidRPr="000A54B7">
        <w:rPr>
          <w:rFonts w:ascii="Times New Roman" w:eastAsia="標楷體" w:hAnsi="Times New Roman"/>
          <w:sz w:val="20"/>
        </w:rPr>
        <w:instrText xml:space="preserve"> TOC \o "1-2" \h \z \u </w:instrText>
      </w:r>
      <w:r w:rsidRPr="000A54B7">
        <w:rPr>
          <w:rFonts w:ascii="Times New Roman" w:eastAsia="標楷體" w:hAnsi="Times New Roman"/>
          <w:sz w:val="20"/>
        </w:rPr>
        <w:fldChar w:fldCharType="separate"/>
      </w:r>
      <w:hyperlink w:anchor="_Toc76594415" w:history="1">
        <w:r w:rsidRPr="000A54B7">
          <w:rPr>
            <w:rStyle w:val="affb"/>
            <w:rFonts w:ascii="Times New Roman" w:hAnsi="Times New Roman"/>
            <w:noProof/>
            <w:sz w:val="20"/>
          </w:rPr>
          <w:t>General Command Set I (CPU Read Register Section)</w:t>
        </w:r>
        <w:r w:rsidRPr="000A54B7">
          <w:rPr>
            <w:rFonts w:ascii="Times New Roman" w:hAnsi="Times New Roman"/>
            <w:noProof/>
            <w:webHidden/>
            <w:sz w:val="20"/>
          </w:rPr>
          <w:tab/>
        </w:r>
        <w:r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_Toc76594415 \h </w:instrText>
        </w:r>
        <w:r w:rsidRPr="000A54B7">
          <w:rPr>
            <w:rFonts w:ascii="Times New Roman" w:hAnsi="Times New Roman"/>
            <w:noProof/>
            <w:webHidden/>
            <w:sz w:val="20"/>
          </w:rPr>
        </w:r>
        <w:r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9</w:t>
        </w:r>
        <w:r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A54B7" w:rsidRPr="000A54B7" w:rsidRDefault="0025546E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hyperlink w:anchor="_Toc76594416" w:history="1">
        <w:r w:rsidR="000A54B7" w:rsidRPr="000A54B7">
          <w:rPr>
            <w:rStyle w:val="affb"/>
            <w:rFonts w:ascii="Times New Roman" w:hAnsi="Times New Roman"/>
            <w:noProof/>
            <w:sz w:val="20"/>
          </w:rPr>
          <w:t>Calibration Value Command Set (CPU Read Register Section)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tab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_Toc76594416 \h </w:instrText>
        </w:r>
        <w:r w:rsidR="000A54B7" w:rsidRPr="000A54B7">
          <w:rPr>
            <w:rFonts w:ascii="Times New Roman" w:hAnsi="Times New Roman"/>
            <w:noProof/>
            <w:webHidden/>
            <w:sz w:val="20"/>
          </w:rPr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14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A54B7" w:rsidRPr="000A54B7" w:rsidRDefault="0025546E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hyperlink w:anchor="_Toc76594417" w:history="1">
        <w:r w:rsidR="000A54B7" w:rsidRPr="000A54B7">
          <w:rPr>
            <w:rStyle w:val="affb"/>
            <w:rFonts w:ascii="Times New Roman" w:hAnsi="Times New Roman"/>
            <w:noProof/>
            <w:sz w:val="20"/>
          </w:rPr>
          <w:t>General Command Set II (CPU Read Register Section)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tab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_Toc76594417 \h </w:instrText>
        </w:r>
        <w:r w:rsidR="000A54B7" w:rsidRPr="000A54B7">
          <w:rPr>
            <w:rFonts w:ascii="Times New Roman" w:hAnsi="Times New Roman"/>
            <w:noProof/>
            <w:webHidden/>
            <w:sz w:val="20"/>
          </w:rPr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22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A54B7" w:rsidRPr="000A54B7" w:rsidRDefault="0025546E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hyperlink w:anchor="_Toc76594418" w:history="1">
        <w:r w:rsidR="000A54B7" w:rsidRPr="000A54B7">
          <w:rPr>
            <w:rStyle w:val="affb"/>
            <w:rFonts w:ascii="Times New Roman" w:hAnsi="Times New Roman"/>
            <w:noProof/>
            <w:sz w:val="20"/>
          </w:rPr>
          <w:t>General Command Set (CPU Write Register Section)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tab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_Toc76594418 \h </w:instrText>
        </w:r>
        <w:r w:rsidR="000A54B7" w:rsidRPr="000A54B7">
          <w:rPr>
            <w:rFonts w:ascii="Times New Roman" w:hAnsi="Times New Roman"/>
            <w:noProof/>
            <w:webHidden/>
            <w:sz w:val="20"/>
          </w:rPr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24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A54B7" w:rsidRPr="000A54B7" w:rsidRDefault="0025546E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hyperlink w:anchor="_Toc76594419" w:history="1">
        <w:r w:rsidR="000A54B7" w:rsidRPr="000A54B7">
          <w:rPr>
            <w:rStyle w:val="affb"/>
            <w:rFonts w:ascii="Times New Roman" w:hAnsi="Times New Roman"/>
            <w:noProof/>
            <w:sz w:val="20"/>
          </w:rPr>
          <w:t>Sequence Command Set (CPU Write Register Section)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tab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_Toc76594419 \h </w:instrText>
        </w:r>
        <w:r w:rsidR="000A54B7" w:rsidRPr="000A54B7">
          <w:rPr>
            <w:rFonts w:ascii="Times New Roman" w:hAnsi="Times New Roman"/>
            <w:noProof/>
            <w:webHidden/>
            <w:sz w:val="20"/>
          </w:rPr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32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A54B7" w:rsidRPr="000A54B7" w:rsidRDefault="0025546E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hyperlink w:anchor="_Toc76594420" w:history="1">
        <w:r w:rsidR="000A54B7" w:rsidRPr="000A54B7">
          <w:rPr>
            <w:rStyle w:val="affb"/>
            <w:rFonts w:ascii="Times New Roman" w:hAnsi="Times New Roman"/>
            <w:noProof/>
            <w:sz w:val="20"/>
          </w:rPr>
          <w:t>Waveform CF Command Set (CPU Write Register Section)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tab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_Toc76594420 \h </w:instrText>
        </w:r>
        <w:r w:rsidR="000A54B7" w:rsidRPr="000A54B7">
          <w:rPr>
            <w:rFonts w:ascii="Times New Roman" w:hAnsi="Times New Roman"/>
            <w:noProof/>
            <w:webHidden/>
            <w:sz w:val="20"/>
          </w:rPr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36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A54B7" w:rsidRPr="000A54B7" w:rsidRDefault="0025546E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hyperlink w:anchor="_Toc76594421" w:history="1">
        <w:r w:rsidR="000A54B7" w:rsidRPr="000A54B7">
          <w:rPr>
            <w:rStyle w:val="affb"/>
            <w:rFonts w:ascii="Times New Roman" w:hAnsi="Times New Roman"/>
            <w:noProof/>
            <w:sz w:val="20"/>
          </w:rPr>
          <w:t>Calibration Value Command Set (CPU Write Register Section)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tab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_Toc76594421 \h </w:instrText>
        </w:r>
        <w:r w:rsidR="000A54B7" w:rsidRPr="000A54B7">
          <w:rPr>
            <w:rFonts w:ascii="Times New Roman" w:hAnsi="Times New Roman"/>
            <w:noProof/>
            <w:webHidden/>
            <w:sz w:val="20"/>
          </w:rPr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40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A54B7" w:rsidRPr="000A54B7" w:rsidRDefault="0025546E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hyperlink w:anchor="_Toc76594422" w:history="1">
        <w:r w:rsidR="000A54B7" w:rsidRPr="000A54B7">
          <w:rPr>
            <w:rStyle w:val="affb"/>
            <w:rFonts w:ascii="Times New Roman" w:hAnsi="Times New Roman"/>
            <w:noProof/>
            <w:sz w:val="20"/>
          </w:rPr>
          <w:t>V/I Raw Data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tab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_Toc76594422 \h </w:instrText>
        </w:r>
        <w:r w:rsidR="000A54B7" w:rsidRPr="000A54B7">
          <w:rPr>
            <w:rFonts w:ascii="Times New Roman" w:hAnsi="Times New Roman"/>
            <w:noProof/>
            <w:webHidden/>
            <w:sz w:val="20"/>
          </w:rPr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48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A54B7" w:rsidRPr="000A54B7" w:rsidRDefault="0025546E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hyperlink w:anchor="_Toc76594423" w:history="1">
        <w:r w:rsidR="000A54B7" w:rsidRPr="000A54B7">
          <w:rPr>
            <w:rStyle w:val="affb"/>
            <w:rFonts w:ascii="Times New Roman" w:hAnsi="Times New Roman"/>
            <w:noProof/>
            <w:sz w:val="20"/>
          </w:rPr>
          <w:t>Wave Data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tab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_Toc76594423 \h </w:instrText>
        </w:r>
        <w:r w:rsidR="000A54B7" w:rsidRPr="000A54B7">
          <w:rPr>
            <w:rFonts w:ascii="Times New Roman" w:hAnsi="Times New Roman"/>
            <w:noProof/>
            <w:webHidden/>
            <w:sz w:val="20"/>
          </w:rPr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49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C5EFB" w:rsidRPr="000A54B7" w:rsidRDefault="000A54B7" w:rsidP="001C7C40">
      <w:pPr>
        <w:spacing w:line="240" w:lineRule="atLeast"/>
        <w:rPr>
          <w:rFonts w:ascii="Times New Roman" w:eastAsia="標楷體" w:hAnsi="Times New Roman"/>
          <w:sz w:val="20"/>
        </w:rPr>
      </w:pPr>
      <w:r w:rsidRPr="000A54B7">
        <w:rPr>
          <w:rFonts w:ascii="Times New Roman" w:eastAsia="標楷體" w:hAnsi="Times New Roman"/>
          <w:sz w:val="20"/>
        </w:rPr>
        <w:fldChar w:fldCharType="end"/>
      </w:r>
    </w:p>
    <w:p w:rsidR="003D10F2" w:rsidRDefault="003D10F2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863FE2" w:rsidRDefault="00863FE2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863FE2" w:rsidRPr="001E72F1" w:rsidRDefault="00863FE2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636C4E" w:rsidRPr="006F6964" w:rsidRDefault="006F6964" w:rsidP="006F6964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</w:rPr>
        <w:br w:type="page"/>
      </w:r>
    </w:p>
    <w:p w:rsidR="00E4467E" w:rsidRPr="001E72F1" w:rsidRDefault="00E4467E" w:rsidP="00E4467E">
      <w:pPr>
        <w:pageBreakBefore/>
        <w:rPr>
          <w:rFonts w:ascii="Times New Roman" w:eastAsia="標楷體" w:hAnsi="Times New Roman"/>
          <w:b/>
          <w:sz w:val="20"/>
        </w:rPr>
      </w:pPr>
      <w:r>
        <w:rPr>
          <w:rFonts w:ascii="Times New Roman" w:eastAsia="標楷體" w:hAnsi="Times New Roman"/>
          <w:b/>
          <w:sz w:val="28"/>
        </w:rPr>
        <w:lastRenderedPageBreak/>
        <w:t>F-2</w:t>
      </w:r>
      <w:r w:rsidRPr="001E72F1">
        <w:rPr>
          <w:rFonts w:ascii="Times New Roman" w:eastAsia="標楷體" w:hAnsi="Times New Roman"/>
          <w:b/>
          <w:sz w:val="28"/>
        </w:rPr>
        <w:tab/>
      </w:r>
      <w:r>
        <w:rPr>
          <w:rFonts w:ascii="Times New Roman" w:eastAsia="標楷體" w:hAnsi="Times New Roman" w:hint="eastAsia"/>
          <w:b/>
          <w:sz w:val="28"/>
        </w:rPr>
        <w:t>M</w:t>
      </w:r>
      <w:r>
        <w:rPr>
          <w:rFonts w:ascii="Times New Roman" w:eastAsia="標楷體" w:hAnsi="Times New Roman"/>
          <w:b/>
          <w:sz w:val="28"/>
        </w:rPr>
        <w:t>CU</w:t>
      </w:r>
      <w:r>
        <w:rPr>
          <w:rFonts w:ascii="Times New Roman" w:eastAsia="標楷體" w:hAnsi="Times New Roman" w:hint="eastAsia"/>
          <w:b/>
          <w:sz w:val="28"/>
        </w:rPr>
        <w:t>暫存器</w:t>
      </w:r>
      <w:r w:rsidRPr="001E72F1">
        <w:rPr>
          <w:rFonts w:ascii="Times New Roman" w:eastAsia="標楷體" w:hAnsi="Times New Roman"/>
          <w:b/>
        </w:rPr>
        <w:t>定義</w:t>
      </w:r>
    </w:p>
    <w:p w:rsidR="00E4467E" w:rsidRDefault="00E4467E">
      <w:pPr>
        <w:pStyle w:val="af4"/>
        <w:tabs>
          <w:tab w:val="clear" w:pos="4153"/>
          <w:tab w:val="clear" w:pos="8306"/>
        </w:tabs>
        <w:spacing w:line="240" w:lineRule="atLeast"/>
        <w:rPr>
          <w:rFonts w:ascii="Times New Roman" w:eastAsia="標楷體" w:hAnsi="Times New Roman"/>
        </w:rPr>
      </w:pPr>
    </w:p>
    <w:p w:rsidR="00636C4E" w:rsidRDefault="000C5EFB" w:rsidP="000A54B7">
      <w:pPr>
        <w:pStyle w:val="1"/>
      </w:pPr>
      <w:bookmarkStart w:id="4" w:name="_Toc76594415"/>
      <w:r>
        <w:t xml:space="preserve">General </w:t>
      </w:r>
      <w:r w:rsidRPr="001E72F1">
        <w:t xml:space="preserve">Command Set </w:t>
      </w:r>
      <w:r>
        <w:t xml:space="preserve">I </w:t>
      </w:r>
      <w:r w:rsidRPr="001E72F1">
        <w:t>(</w:t>
      </w:r>
      <w:r w:rsidR="00E4467E" w:rsidRPr="00E4467E">
        <w:t>CPU Read Register Section</w:t>
      </w:r>
      <w:r w:rsidRPr="001E72F1">
        <w:t>)</w:t>
      </w:r>
      <w:bookmarkEnd w:id="4"/>
    </w:p>
    <w:p w:rsidR="00E4467E" w:rsidRPr="001E72F1" w:rsidRDefault="00E4467E">
      <w:pPr>
        <w:pStyle w:val="af4"/>
        <w:tabs>
          <w:tab w:val="clear" w:pos="4153"/>
          <w:tab w:val="clear" w:pos="8306"/>
        </w:tabs>
        <w:spacing w:line="240" w:lineRule="atLeast"/>
        <w:rPr>
          <w:rFonts w:ascii="Times New Roman" w:eastAsia="標楷體" w:hAnsi="Times New Roman"/>
        </w:rPr>
      </w:pPr>
    </w:p>
    <w:tbl>
      <w:tblPr>
        <w:tblW w:w="10460" w:type="dxa"/>
        <w:tblInd w:w="1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0"/>
        <w:gridCol w:w="1200"/>
        <w:gridCol w:w="7220"/>
      </w:tblGrid>
      <w:tr w:rsidR="000C5EFB" w:rsidRPr="001E72F1" w:rsidTr="00C61D8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5EFB" w:rsidRPr="001E72F1" w:rsidRDefault="000C5EFB" w:rsidP="00C61D8A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5EFB" w:rsidRPr="001E72F1" w:rsidRDefault="000C5EFB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EFB" w:rsidRPr="001E72F1" w:rsidRDefault="000C5EFB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96175A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175A" w:rsidRPr="00484FB3" w:rsidRDefault="0096175A" w:rsidP="008C5CA3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C2000 Version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175A" w:rsidRPr="00484FB3" w:rsidRDefault="00B16F46" w:rsidP="008C5CA3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C1757A" w:rsidRPr="00484FB3">
              <w:rPr>
                <w:rFonts w:ascii="Times New Roman" w:eastAsia="標楷體" w:hAnsi="Times New Roman"/>
              </w:rPr>
              <w:t>4</w:t>
            </w:r>
            <w:r w:rsidR="0096175A" w:rsidRPr="00484FB3">
              <w:rPr>
                <w:rFonts w:ascii="Times New Roman" w:eastAsia="標楷體" w:hAnsi="Times New Roman"/>
              </w:rPr>
              <w:t>0</w:t>
            </w:r>
            <w:r w:rsidR="00C1757A" w:rsidRPr="00484FB3">
              <w:rPr>
                <w:rFonts w:ascii="Times New Roman" w:eastAsia="標楷體" w:hAnsi="Times New Roman"/>
              </w:rPr>
              <w:t>0</w:t>
            </w:r>
          </w:p>
          <w:p w:rsidR="0096175A" w:rsidRPr="00484FB3" w:rsidRDefault="005969FA" w:rsidP="005969F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</w:t>
            </w:r>
            <w:r w:rsidR="0096175A" w:rsidRPr="00484FB3">
              <w:rPr>
                <w:rFonts w:ascii="Times New Roman" w:eastAsia="標楷體" w:hAnsi="Times New Roman"/>
              </w:rPr>
              <w:t>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175A" w:rsidRPr="00484FB3" w:rsidRDefault="0096175A" w:rsidP="008C5CA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BF6388" w:rsidRPr="00484FB3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96175A" w:rsidRPr="00484FB3" w:rsidRDefault="006B12BE" w:rsidP="008C5CA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C2000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韌體版本</w:t>
            </w:r>
          </w:p>
          <w:p w:rsidR="0096175A" w:rsidRPr="00484FB3" w:rsidRDefault="0096175A" w:rsidP="008C5CA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96175A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175A" w:rsidRPr="00484FB3" w:rsidRDefault="0096175A" w:rsidP="00216895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Machine Status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175A" w:rsidRPr="00484FB3" w:rsidRDefault="00B16F4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DD63E5" w:rsidRPr="00484FB3">
              <w:rPr>
                <w:rFonts w:ascii="Times New Roman" w:eastAsia="標楷體" w:hAnsi="Times New Roman" w:hint="eastAsia"/>
              </w:rPr>
              <w:t>4</w:t>
            </w:r>
            <w:r w:rsidR="0096175A" w:rsidRPr="00484FB3">
              <w:rPr>
                <w:rFonts w:ascii="Times New Roman" w:eastAsia="標楷體" w:hAnsi="Times New Roman"/>
              </w:rPr>
              <w:t>0</w:t>
            </w:r>
            <w:r w:rsidR="00DD63E5" w:rsidRPr="00484FB3">
              <w:rPr>
                <w:rFonts w:ascii="Times New Roman" w:eastAsia="標楷體" w:hAnsi="Times New Roman" w:hint="eastAsia"/>
              </w:rPr>
              <w:t>1</w:t>
            </w:r>
          </w:p>
          <w:p w:rsidR="0096175A" w:rsidRPr="00484FB3" w:rsidRDefault="003A16F1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175A" w:rsidRPr="00484FB3" w:rsidRDefault="0096175A" w:rsidP="00FA1D8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9F63A5" w:rsidRPr="00484FB3" w:rsidTr="0015318E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277720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277720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277720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277720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277720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277720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</w:t>
                  </w: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0</w:t>
                  </w:r>
                </w:p>
              </w:tc>
            </w:tr>
          </w:tbl>
          <w:p w:rsidR="009F63A5" w:rsidRPr="00484FB3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0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921897" w:rsidRPr="00484FB3">
              <w:rPr>
                <w:rFonts w:ascii="Times New Roman" w:eastAsia="標楷體" w:hAnsi="Times New Roman"/>
                <w:sz w:val="16"/>
                <w:szCs w:val="16"/>
              </w:rPr>
              <w:t>Output ON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921897" w:rsidRPr="00484FB3">
              <w:rPr>
                <w:rFonts w:ascii="Times New Roman" w:eastAsia="標楷體" w:hAnsi="Times New Roman"/>
                <w:sz w:val="16"/>
                <w:szCs w:val="16"/>
              </w:rPr>
              <w:t>(1)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921897" w:rsidRPr="00484FB3">
              <w:rPr>
                <w:rFonts w:ascii="Times New Roman" w:eastAsia="標楷體" w:hAnsi="Times New Roman"/>
                <w:sz w:val="16"/>
                <w:szCs w:val="16"/>
              </w:rPr>
              <w:t>/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A54524"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Output </w:t>
            </w:r>
            <w:r w:rsidR="00921897" w:rsidRPr="00484FB3">
              <w:rPr>
                <w:rFonts w:ascii="Times New Roman" w:eastAsia="標楷體" w:hAnsi="Times New Roman"/>
                <w:sz w:val="16"/>
                <w:szCs w:val="16"/>
              </w:rPr>
              <w:t>OFF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921897"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(0) </w:t>
            </w:r>
          </w:p>
          <w:p w:rsidR="00921897" w:rsidRPr="00484FB3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1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V Low Range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(0) / V High Range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(1) </w:t>
            </w:r>
          </w:p>
          <w:p w:rsidR="009F63A5" w:rsidRPr="00484FB3" w:rsidRDefault="00921897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           </w:t>
            </w:r>
            <w:r w:rsidR="009F63A5"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C2000 </w:t>
            </w:r>
            <w:r w:rsidR="009F63A5" w:rsidRPr="00484FB3">
              <w:rPr>
                <w:rFonts w:ascii="Times New Roman" w:eastAsia="標楷體" w:hAnsi="Times New Roman"/>
                <w:sz w:val="16"/>
                <w:szCs w:val="16"/>
              </w:rPr>
              <w:t>內部的電壓檔位</w:t>
            </w:r>
          </w:p>
          <w:p w:rsidR="00921897" w:rsidRPr="00484FB3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2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I Low Range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(0) / I High Range (1) </w:t>
            </w:r>
          </w:p>
          <w:p w:rsidR="009F63A5" w:rsidRPr="00484FB3" w:rsidRDefault="00921897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           </w:t>
            </w:r>
            <w:r w:rsidR="009F63A5"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C2000 </w:t>
            </w:r>
            <w:r w:rsidR="009F63A5" w:rsidRPr="00484FB3">
              <w:rPr>
                <w:rFonts w:ascii="Times New Roman" w:eastAsia="標楷體" w:hAnsi="Times New Roman"/>
                <w:sz w:val="16"/>
                <w:szCs w:val="16"/>
              </w:rPr>
              <w:t>內部的電流檔位</w:t>
            </w:r>
          </w:p>
          <w:p w:rsidR="009F63A5" w:rsidRPr="00484FB3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3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183C7B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="004C1578" w:rsidRPr="00484FB3">
              <w:rPr>
                <w:rFonts w:ascii="Times New Roman" w:eastAsia="標楷體" w:hAnsi="Times New Roman"/>
                <w:sz w:val="16"/>
                <w:szCs w:val="16"/>
              </w:rPr>
              <w:t>nused</w:t>
            </w:r>
          </w:p>
          <w:p w:rsidR="009F63A5" w:rsidRPr="00484FB3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4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I peak limit (1)</w:t>
            </w:r>
          </w:p>
          <w:p w:rsidR="009F63A5" w:rsidRPr="00484FB3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</w:t>
            </w:r>
            <w:r w:rsidR="00921897"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5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="00921897" w:rsidRPr="00484FB3">
              <w:rPr>
                <w:rFonts w:ascii="Times New Roman" w:eastAsia="標楷體" w:hAnsi="Times New Roman"/>
                <w:sz w:val="16"/>
                <w:szCs w:val="16"/>
              </w:rPr>
              <w:t>Remote Sense limit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921897" w:rsidRPr="00484FB3">
              <w:rPr>
                <w:rFonts w:ascii="Times New Roman" w:eastAsia="標楷體" w:hAnsi="Times New Roman"/>
                <w:sz w:val="16"/>
                <w:szCs w:val="16"/>
              </w:rPr>
              <w:t>(1)</w:t>
            </w:r>
          </w:p>
          <w:p w:rsidR="009F63A5" w:rsidRPr="00484FB3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6</w:t>
            </w:r>
            <w:r w:rsidR="004C1578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Output</w:t>
            </w:r>
            <w:r w:rsidR="001A49CA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ON/OFF</w:t>
            </w:r>
            <w:r w:rsidR="001A49CA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Busy</w:t>
            </w:r>
            <w:r w:rsidR="001A49CA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(1)</w:t>
            </w:r>
          </w:p>
          <w:p w:rsidR="001A49CA" w:rsidRPr="00977A06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Bit</w:t>
            </w:r>
            <w:r w:rsidRPr="00977A0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7</w:t>
            </w:r>
            <w:r w:rsidR="001A49CA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：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PWM</w:t>
            </w:r>
            <w:r w:rsidR="001A49CA" w:rsidRPr="00977A0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Enable</w:t>
            </w:r>
            <w:r w:rsidR="001A49CA" w:rsidRPr="00977A0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(1) </w:t>
            </w:r>
          </w:p>
          <w:p w:rsidR="009F63A5" w:rsidRPr="00977A06" w:rsidRDefault="001A49CA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77A0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           </w:t>
            </w:r>
            <w:r w:rsidR="009F63A5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C2000 </w:t>
            </w:r>
            <w:r w:rsidR="009F63A5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內部</w:t>
            </w:r>
            <w:r w:rsidR="009F63A5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DCAC PWM</w:t>
            </w:r>
            <w:r w:rsidR="009F63A5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狀態</w:t>
            </w:r>
          </w:p>
          <w:p w:rsidR="001A49CA" w:rsidRPr="00484FB3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8-9</w:t>
            </w:r>
            <w:r w:rsidR="004C1578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Control</w:t>
            </w:r>
            <w:r w:rsidR="001A49CA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Mode</w:t>
            </w:r>
          </w:p>
          <w:p w:rsidR="009F63A5" w:rsidRPr="00484FB3" w:rsidRDefault="001A49CA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              </w:t>
            </w:r>
            <w:r w:rsidR="009F63A5" w:rsidRPr="00484FB3">
              <w:rPr>
                <w:rFonts w:ascii="Times New Roman" w:eastAsia="標楷體" w:hAnsi="Times New Roman"/>
                <w:sz w:val="16"/>
                <w:szCs w:val="16"/>
              </w:rPr>
              <w:t>CV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(00) /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="009F63A5" w:rsidRPr="00484FB3">
              <w:rPr>
                <w:rFonts w:ascii="Times New Roman" w:eastAsia="標楷體" w:hAnsi="Times New Roman"/>
                <w:sz w:val="16"/>
                <w:szCs w:val="16"/>
              </w:rPr>
              <w:t>CC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(01) / </w:t>
            </w:r>
            <w:r w:rsidR="009F63A5" w:rsidRPr="00484FB3">
              <w:rPr>
                <w:rFonts w:ascii="Times New Roman" w:eastAsia="標楷體" w:hAnsi="Times New Roman"/>
                <w:sz w:val="16"/>
                <w:szCs w:val="16"/>
              </w:rPr>
              <w:t>CP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(10)</w:t>
            </w:r>
          </w:p>
          <w:p w:rsidR="009F63A5" w:rsidRPr="00977A06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Bit</w:t>
            </w:r>
            <w:r w:rsidRPr="00977A0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="004C1578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10</w:t>
            </w:r>
            <w:r w:rsidR="004C1578" w:rsidRPr="00977A0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Range</w:t>
            </w:r>
            <w:r w:rsidR="002C3360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Change</w:t>
            </w:r>
            <w:r w:rsidR="002C3360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Busy</w:t>
            </w:r>
            <w:r w:rsidR="002C3360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(1)</w:t>
            </w:r>
          </w:p>
          <w:p w:rsidR="009F63A5" w:rsidRPr="00977A06" w:rsidRDefault="009F63A5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Bit</w:t>
            </w:r>
            <w:r w:rsidRPr="00977A0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="004C1578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11</w:t>
            </w:r>
            <w:r w:rsidR="004C1578" w:rsidRPr="00977A0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Voltage/Frequency</w:t>
            </w:r>
            <w:r w:rsidR="002C3360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Change 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Busy</w:t>
            </w:r>
            <w:r w:rsidR="002C3360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(1)</w:t>
            </w:r>
          </w:p>
          <w:p w:rsidR="00BF6388" w:rsidRPr="00484FB3" w:rsidRDefault="00BF6388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1C0F93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C0F93" w:rsidRPr="00AE0079" w:rsidRDefault="001C0F93" w:rsidP="001C0F93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AE0079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AE0079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C0F93" w:rsidRPr="00AE0079" w:rsidRDefault="001C0F93" w:rsidP="001C0F93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AE0079">
              <w:rPr>
                <w:rFonts w:ascii="Times New Roman" w:eastAsia="標楷體" w:hAnsi="Times New Roman"/>
                <w:color w:val="BFBFBF" w:themeColor="background1" w:themeShade="BF"/>
              </w:rPr>
              <w:t>4</w:t>
            </w:r>
            <w:r>
              <w:rPr>
                <w:rFonts w:ascii="Times New Roman" w:eastAsia="標楷體" w:hAnsi="Times New Roman"/>
                <w:color w:val="BFBFBF" w:themeColor="background1" w:themeShade="BF"/>
              </w:rPr>
              <w:t>02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0F93" w:rsidRPr="00AE0079" w:rsidRDefault="001C0F93" w:rsidP="001C0F9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AE0079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1C0F93" w:rsidRPr="00AE0079" w:rsidTr="00E13C0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C0F93" w:rsidRPr="00AE0079" w:rsidRDefault="001C0F93" w:rsidP="001C0F9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AE0079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1C0F93" w:rsidRPr="00AE0079" w:rsidRDefault="001C0F93" w:rsidP="001C0F9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E0079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保留</w:t>
            </w:r>
          </w:p>
          <w:p w:rsidR="001C0F93" w:rsidRPr="00AE0079" w:rsidRDefault="001C0F93" w:rsidP="001C0F9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Vrms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/>
              </w:rPr>
              <w:t>3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Voltage RMS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234E6B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DB49B8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="00F344EB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="00F344EB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F344EB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Vrms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/>
              </w:rPr>
              <w:t>4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Voltage RMS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234E6B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Irms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/>
              </w:rPr>
              <w:t>5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Current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 xml:space="preserve"> RMS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234E6B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Irms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/>
              </w:rPr>
              <w:t>6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Current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 xml:space="preserve"> RMS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234E6B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Ipeak max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/>
              </w:rPr>
              <w:t>7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Current peak maximum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lastRenderedPageBreak/>
              <w:t xml:space="preserve">Ipeak max </w:t>
            </w:r>
            <w:r>
              <w:rPr>
                <w:rFonts w:ascii="Times New Roman" w:eastAsia="標楷體" w:hAnsi="Times New Roman" w:hint="eastAsia"/>
              </w:rPr>
              <w:t>L</w:t>
            </w:r>
            <w:r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 w:hint="eastAsia"/>
              </w:rPr>
              <w:t>8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Current peak maximum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W </w:t>
            </w:r>
            <w:r>
              <w:rPr>
                <w:rFonts w:ascii="Times New Roman" w:eastAsia="標楷體" w:hAnsi="Times New Roman"/>
              </w:rPr>
              <w:t>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 w:hint="eastAsia"/>
              </w:rPr>
              <w:t>9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 xml:space="preserve">Watt </w:t>
            </w:r>
            <w:r w:rsidR="00DB49B8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W)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W L</w:t>
            </w:r>
            <w:r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 w:hint="eastAsia"/>
              </w:rPr>
              <w:t>A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 xml:space="preserve">Watt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W)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Ipeak m</w:t>
            </w:r>
            <w:r>
              <w:rPr>
                <w:rFonts w:ascii="Times New Roman" w:eastAsia="標楷體" w:hAnsi="Times New Roman" w:hint="eastAsia"/>
              </w:rPr>
              <w:t>i</w:t>
            </w:r>
            <w:r>
              <w:rPr>
                <w:rFonts w:ascii="Times New Roman" w:eastAsia="標楷體" w:hAnsi="Times New Roman"/>
              </w:rPr>
              <w:t>n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/>
              </w:rPr>
              <w:t>B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Current peak minimum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Ipeak m</w:t>
            </w:r>
            <w:r>
              <w:rPr>
                <w:rFonts w:ascii="Times New Roman" w:eastAsia="標楷體" w:hAnsi="Times New Roman" w:hint="eastAsia"/>
              </w:rPr>
              <w:t>i</w:t>
            </w:r>
            <w:r>
              <w:rPr>
                <w:rFonts w:ascii="Times New Roman" w:eastAsia="標楷體" w:hAnsi="Times New Roman"/>
              </w:rPr>
              <w:t>n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/>
              </w:rPr>
              <w:t>C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Current peak minimum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Vpeak max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/>
              </w:rPr>
              <w:t>D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Voltage peak maximum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7F0789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1E72F1" w:rsidRDefault="007F0789" w:rsidP="006141C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Vpeak max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8913B2" w:rsidRDefault="00B16F46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7F0789">
              <w:rPr>
                <w:rFonts w:ascii="Times New Roman" w:eastAsia="標楷體" w:hAnsi="Times New Roman"/>
              </w:rPr>
              <w:t>4</w:t>
            </w:r>
            <w:r w:rsidR="007F0789" w:rsidRPr="008913B2">
              <w:rPr>
                <w:rFonts w:ascii="Times New Roman" w:eastAsia="標楷體" w:hAnsi="Times New Roman"/>
              </w:rPr>
              <w:t>0</w:t>
            </w:r>
            <w:r w:rsidR="007F0789">
              <w:rPr>
                <w:rFonts w:ascii="Times New Roman" w:eastAsia="標楷體" w:hAnsi="Times New Roman"/>
              </w:rPr>
              <w:t>E</w:t>
            </w:r>
          </w:p>
          <w:p w:rsidR="007F0789" w:rsidRPr="008913B2" w:rsidRDefault="003A16F1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F0789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Voltage peak maximum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</w:p>
          <w:p w:rsidR="007F0789" w:rsidRPr="001E72F1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7F0789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1E72F1" w:rsidRDefault="007F0789" w:rsidP="006141C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7F0789">
              <w:rPr>
                <w:rFonts w:ascii="Times New Roman" w:eastAsia="標楷體" w:hAnsi="Times New Roman"/>
              </w:rPr>
              <w:t>Vpeak min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8913B2" w:rsidRDefault="00B16F46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7F0789">
              <w:rPr>
                <w:rFonts w:ascii="Times New Roman" w:eastAsia="標楷體" w:hAnsi="Times New Roman"/>
              </w:rPr>
              <w:t>4</w:t>
            </w:r>
            <w:r w:rsidR="007F0789" w:rsidRPr="008913B2">
              <w:rPr>
                <w:rFonts w:ascii="Times New Roman" w:eastAsia="標楷體" w:hAnsi="Times New Roman"/>
              </w:rPr>
              <w:t>0</w:t>
            </w:r>
            <w:r w:rsidR="007F0789">
              <w:rPr>
                <w:rFonts w:ascii="Times New Roman" w:eastAsia="標楷體" w:hAnsi="Times New Roman"/>
              </w:rPr>
              <w:t>F</w:t>
            </w:r>
          </w:p>
          <w:p w:rsidR="007F0789" w:rsidRPr="008913B2" w:rsidRDefault="003A16F1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F0789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 xml:space="preserve">Voltage peak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minimum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</w:p>
          <w:p w:rsidR="007F0789" w:rsidRPr="001E72F1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7F0789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1E72F1" w:rsidRDefault="007F0789" w:rsidP="006141C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Vpeak min L</w:t>
            </w:r>
            <w:r w:rsidRPr="007F0789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8913B2" w:rsidRDefault="00B16F46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7F0789">
              <w:rPr>
                <w:rFonts w:ascii="Times New Roman" w:eastAsia="標楷體" w:hAnsi="Times New Roman"/>
              </w:rPr>
              <w:t>410</w:t>
            </w:r>
          </w:p>
          <w:p w:rsidR="007F0789" w:rsidRPr="008913B2" w:rsidRDefault="003A16F1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F0789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 xml:space="preserve">Voltage peak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minimum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</w:p>
          <w:p w:rsidR="007F0789" w:rsidRPr="001E72F1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7F0789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1E72F1" w:rsidRDefault="007F0789" w:rsidP="006141C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7F0789">
              <w:rPr>
                <w:rFonts w:ascii="Times New Roman" w:eastAsia="標楷體" w:hAnsi="Times New Roman"/>
              </w:rPr>
              <w:t>Vdc avg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8913B2" w:rsidRDefault="00B16F46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7F0789">
              <w:rPr>
                <w:rFonts w:ascii="Times New Roman" w:eastAsia="標楷體" w:hAnsi="Times New Roman"/>
              </w:rPr>
              <w:t>411</w:t>
            </w:r>
          </w:p>
          <w:p w:rsidR="007F0789" w:rsidRPr="008913B2" w:rsidRDefault="003A16F1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F0789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 xml:space="preserve">Vdc average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</w:p>
          <w:p w:rsidR="007F0789" w:rsidRPr="001E72F1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7F0789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1E72F1" w:rsidRDefault="007F0789" w:rsidP="006141C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Vdc avg L</w:t>
            </w:r>
            <w:r w:rsidRPr="007F0789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8913B2" w:rsidRDefault="00B16F46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7F0789">
              <w:rPr>
                <w:rFonts w:ascii="Times New Roman" w:eastAsia="標楷體" w:hAnsi="Times New Roman"/>
              </w:rPr>
              <w:t>412</w:t>
            </w:r>
          </w:p>
          <w:p w:rsidR="007F0789" w:rsidRPr="008913B2" w:rsidRDefault="003A16F1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F0789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 xml:space="preserve">Vdc average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</w:p>
          <w:p w:rsidR="007F0789" w:rsidRPr="001E72F1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A6206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A6206" w:rsidRPr="001E72F1" w:rsidRDefault="00EA6206" w:rsidP="00EA620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Idc avg M</w:t>
            </w:r>
            <w:r w:rsidRPr="007F0789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A6206" w:rsidRPr="008913B2" w:rsidRDefault="00B16F46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A6206">
              <w:rPr>
                <w:rFonts w:ascii="Times New Roman" w:eastAsia="標楷體" w:hAnsi="Times New Roman"/>
              </w:rPr>
              <w:t>413</w:t>
            </w:r>
          </w:p>
          <w:p w:rsidR="00EA6206" w:rsidRPr="008913B2" w:rsidRDefault="003A16F1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A6206" w:rsidRDefault="00EA6206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I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 xml:space="preserve">dc average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EA6206" w:rsidRPr="001E72F1" w:rsidRDefault="00EA6206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lastRenderedPageBreak/>
              <w:t>Idc avg L</w:t>
            </w:r>
            <w:r w:rsidRPr="007F0789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414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001DC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I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 xml:space="preserve">dc average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VA M</w:t>
            </w:r>
            <w:r w:rsidRPr="007F0789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415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VA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VA)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VA L</w:t>
            </w:r>
            <w:r w:rsidRPr="007F0789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416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VA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VA)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VAR M</w:t>
            </w:r>
            <w:r w:rsidRPr="007F0789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417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VAR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VAR)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VAR L</w:t>
            </w:r>
            <w:r w:rsidRPr="007F0789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418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VAR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VAR)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P</w:t>
            </w:r>
            <w:r>
              <w:rPr>
                <w:rFonts w:ascii="Times New Roman" w:eastAsia="標楷體" w:hAnsi="Times New Roman"/>
              </w:rPr>
              <w:t>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419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1164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PF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Int16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)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0.001) 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-32767~32767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1C0F93" w:rsidRPr="007E2B09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C0F93" w:rsidRPr="00AE0079" w:rsidRDefault="001C0F93" w:rsidP="001C0F93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AE0079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AE0079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C0F93" w:rsidRPr="00AE0079" w:rsidRDefault="001C0F93" w:rsidP="001C0F93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AE0079">
              <w:rPr>
                <w:rFonts w:ascii="Times New Roman" w:eastAsia="標楷體" w:hAnsi="Times New Roman"/>
                <w:color w:val="BFBFBF" w:themeColor="background1" w:themeShade="BF"/>
              </w:rPr>
              <w:t>4</w:t>
            </w:r>
            <w:r>
              <w:rPr>
                <w:rFonts w:ascii="Times New Roman" w:eastAsia="標楷體" w:hAnsi="Times New Roman"/>
                <w:color w:val="BFBFBF" w:themeColor="background1" w:themeShade="BF"/>
              </w:rPr>
              <w:t>1A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0F93" w:rsidRPr="00AE0079" w:rsidRDefault="001C0F93" w:rsidP="001C0F9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AE0079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1C0F93" w:rsidRPr="00AE0079" w:rsidTr="00E13C0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C0F93" w:rsidRPr="00AE0079" w:rsidRDefault="001C0F93" w:rsidP="001C0F9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AE0079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1C0F93" w:rsidRPr="00AE0079" w:rsidRDefault="001C0F93" w:rsidP="001C0F9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E0079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保留</w:t>
            </w:r>
          </w:p>
          <w:p w:rsidR="001C0F93" w:rsidRPr="00AE0079" w:rsidRDefault="001C0F93" w:rsidP="001C0F9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CF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41B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1164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C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F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Int16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0.01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-32767~32767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6C70D4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6C70D4">
              <w:rPr>
                <w:rFonts w:ascii="Times New Roman" w:eastAsia="標楷體" w:hAnsi="Times New Roman"/>
                <w:color w:val="BFBFBF" w:themeColor="background1" w:themeShade="BF"/>
              </w:rPr>
              <w:t>Frequency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6C70D4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6C70D4">
              <w:rPr>
                <w:rFonts w:ascii="Times New Roman" w:eastAsia="標楷體" w:hAnsi="Times New Roman"/>
                <w:color w:val="BFBFBF" w:themeColor="background1" w:themeShade="BF"/>
              </w:rPr>
              <w:t>0x0</w:t>
            </w:r>
            <w:r w:rsidR="00234E6B" w:rsidRPr="006C70D4">
              <w:rPr>
                <w:rFonts w:ascii="Times New Roman" w:eastAsia="標楷體" w:hAnsi="Times New Roman"/>
                <w:color w:val="BFBFBF" w:themeColor="background1" w:themeShade="BF"/>
              </w:rPr>
              <w:t>41C</w:t>
            </w:r>
          </w:p>
          <w:p w:rsidR="00234E6B" w:rsidRPr="006C70D4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6C70D4">
              <w:rPr>
                <w:rFonts w:ascii="Times New Roman" w:eastAsia="標楷體" w:hAnsi="Times New Roman"/>
                <w:color w:val="BFBFBF" w:themeColor="background1" w:themeShade="BF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6C70D4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6C70D4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6C70D4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6C70D4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6C70D4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輸出波形的頻率值</w:t>
            </w:r>
            <w:r w:rsidRPr="006C70D4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6C70D4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6C70D4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格式：</w:t>
            </w:r>
            <w:r w:rsidRPr="006C70D4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Int16)</w:t>
            </w:r>
            <w:r w:rsidRPr="006C70D4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6C70D4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6C70D4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6C70D4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0.1Hz</w:t>
            </w:r>
            <w:r w:rsidRPr="006C70D4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  <w:r w:rsidRPr="006C70D4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6C70D4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範圍：</w:t>
            </w:r>
            <w:r w:rsidRPr="006C70D4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-32767~32767</w:t>
            </w:r>
            <w:r w:rsidRPr="006C70D4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)</w:t>
            </w:r>
          </w:p>
          <w:p w:rsidR="00234E6B" w:rsidRPr="006C70D4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FF243A">
              <w:rPr>
                <w:rFonts w:ascii="Times New Roman" w:eastAsia="標楷體" w:hAnsi="Times New Roman"/>
              </w:rPr>
              <w:t>Ipeak hold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41D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peak hold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Ipeak hold L</w:t>
            </w:r>
            <w:r w:rsidRPr="00FF243A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41E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peak hold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CD188E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Calibration State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CD188E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0x0</w:t>
            </w:r>
            <w:r w:rsidR="00234E6B" w:rsidRPr="00CD188E">
              <w:rPr>
                <w:rFonts w:ascii="Times New Roman" w:eastAsia="標楷體" w:hAnsi="Times New Roman" w:hint="eastAsia"/>
              </w:rPr>
              <w:t>41</w:t>
            </w:r>
            <w:r w:rsidR="00234E6B" w:rsidRPr="00CD188E">
              <w:rPr>
                <w:rFonts w:ascii="Times New Roman" w:eastAsia="標楷體" w:hAnsi="Times New Roman"/>
              </w:rPr>
              <w:t>F</w:t>
            </w:r>
          </w:p>
          <w:p w:rsidR="00234E6B" w:rsidRPr="00CD188E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CD188E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CD188E" w:rsidRPr="00CD188E" w:rsidTr="007B13D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CD188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CD188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CD188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CD188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Bit 0-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2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Calibration State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進行中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0)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完成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1) 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/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失敗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2)</w:t>
            </w:r>
          </w:p>
          <w:p w:rsidR="00234E6B" w:rsidRPr="00CD188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2840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</w:rPr>
              <w:lastRenderedPageBreak/>
              <w:t>Machine Series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2840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</w:rPr>
              <w:t>0x0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</w:rPr>
              <w:t>420</w:t>
            </w:r>
          </w:p>
          <w:p w:rsidR="00234E6B" w:rsidRPr="002840AD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2840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2840AD" w:rsidTr="007B13D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840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840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840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840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2840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2840AD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2840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Bit 0-4</w:t>
            </w:r>
            <w:r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</w:t>
            </w:r>
          </w:p>
          <w:p w:rsidR="00234E6B" w:rsidRPr="002840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</w:t>
            </w:r>
            <w:r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</w:t>
            </w:r>
            <w:r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U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ndefined </w:t>
            </w:r>
          </w:p>
          <w:p w:rsidR="00234E6B" w:rsidRPr="002840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1</w:t>
            </w:r>
            <w:r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ASR2000 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系列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(2050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、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2100</w:t>
            </w:r>
            <w:r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由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C2000 HW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234E6B" w:rsidRPr="002840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2</w:t>
            </w:r>
            <w:r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ASR3000 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系列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(3200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、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3300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、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3400</w:t>
            </w:r>
            <w:r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由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C2000 HW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234E6B" w:rsidRPr="002840AD" w:rsidRDefault="00CD4255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4</w:t>
            </w:r>
            <w:r w:rsidR="00234E6B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ASR</w:t>
            </w:r>
            <w:r w:rsidR="00AF4E90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000 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系列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="00AF4E90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</w:t>
            </w:r>
            <w:r w:rsidR="00AF4E90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75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、</w:t>
            </w:r>
            <w:r w:rsidR="00AF4E90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1</w:t>
            </w:r>
            <w:r w:rsidR="00AF4E90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、</w:t>
            </w:r>
            <w:r w:rsidR="00AF4E90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1</w:t>
            </w:r>
            <w:r w:rsidR="00AF4E90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51</w:t>
            </w:r>
            <w:r w:rsidR="00234E6B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由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C2000 HW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234E6B" w:rsidRPr="002840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234E6B" w:rsidRPr="00484FB3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CD188E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Startup State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CD188E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0x0</w:t>
            </w:r>
            <w:r w:rsidR="00234E6B" w:rsidRPr="00CD188E">
              <w:rPr>
                <w:rFonts w:ascii="Times New Roman" w:eastAsia="標楷體" w:hAnsi="Times New Roman" w:hint="eastAsia"/>
              </w:rPr>
              <w:t>4</w:t>
            </w:r>
            <w:r w:rsidR="00234E6B" w:rsidRPr="00CD188E">
              <w:rPr>
                <w:rFonts w:ascii="Times New Roman" w:eastAsia="標楷體" w:hAnsi="Times New Roman"/>
              </w:rPr>
              <w:t>21</w:t>
            </w:r>
          </w:p>
          <w:p w:rsidR="00234E6B" w:rsidRPr="00CD188E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CD188E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CD188E" w:rsidRPr="00CD188E" w:rsidTr="00F516C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CD188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Bit 0-1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AC Input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進行中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(0)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完成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(1)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失敗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(2)</w:t>
            </w:r>
          </w:p>
          <w:p w:rsidR="00234E6B" w:rsidRPr="00CD188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Bit 2-3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Fan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進行中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(0)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完成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(1)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失敗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(2)</w:t>
            </w:r>
          </w:p>
          <w:p w:rsidR="00234E6B" w:rsidRPr="00CD188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Bit 4-5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PFC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進行中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(0)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完成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(1)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失敗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(2)</w:t>
            </w:r>
          </w:p>
          <w:p w:rsidR="00234E6B" w:rsidRPr="00CD188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Bit 6-7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DCDC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進行中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(0)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完成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(1)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失敗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(2)</w:t>
            </w:r>
          </w:p>
          <w:p w:rsidR="00234E6B" w:rsidRPr="00CD188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Bit 8-9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DCAC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進行中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(0)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完成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(1)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失敗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(2)</w:t>
            </w:r>
          </w:p>
          <w:p w:rsidR="00F516CD" w:rsidRPr="00CD188E" w:rsidRDefault="00F516CD" w:rsidP="00F516C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Bit 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10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-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11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S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D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RAM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進行中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(0)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完成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(1)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失敗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(2)</w:t>
            </w:r>
          </w:p>
          <w:p w:rsidR="00234E6B" w:rsidRPr="00CD188E" w:rsidRDefault="00F516CD" w:rsidP="00F516C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Bit 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12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-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13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EEPROM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進行中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(0)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完成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(1)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失敗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(2)</w:t>
            </w:r>
          </w:p>
          <w:p w:rsidR="00C26327" w:rsidRPr="00CD188E" w:rsidRDefault="00C26327" w:rsidP="00F516C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  <w:p w:rsidR="00C26327" w:rsidRPr="00CD188E" w:rsidRDefault="00C26327" w:rsidP="00F516C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正常開機順序：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Fan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=&gt; PFC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C Input Check =&gt; DCDC Check =&gt; DCAC Check =&gt; SDRAM Check =&gt; EEPROM Check</w:t>
            </w:r>
          </w:p>
          <w:p w:rsidR="00C26327" w:rsidRPr="00CD188E" w:rsidRDefault="00C26327" w:rsidP="00F516C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AD080E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AD080E">
              <w:rPr>
                <w:rFonts w:ascii="Times New Roman" w:eastAsia="標楷體" w:hAnsi="Times New Roman"/>
                <w:color w:val="BFBFBF" w:themeColor="background1" w:themeShade="BF"/>
              </w:rPr>
              <w:t>C2000 CMD_DATA</w:t>
            </w:r>
          </w:p>
          <w:p w:rsidR="00234E6B" w:rsidRPr="00AD080E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</w:rPr>
              <w:t>C</w:t>
            </w:r>
            <w:r w:rsidR="00FA44B7" w:rsidRPr="00AD080E">
              <w:rPr>
                <w:rFonts w:ascii="Times New Roman" w:eastAsia="標楷體" w:hAnsi="Times New Roman"/>
                <w:color w:val="BFBFBF" w:themeColor="background1" w:themeShade="BF"/>
              </w:rPr>
              <w:t>heck</w:t>
            </w:r>
            <w:r w:rsidR="00FA44B7" w:rsidRPr="00AD080E">
              <w:rPr>
                <w:rFonts w:ascii="Times New Roman" w:eastAsia="標楷體" w:hAnsi="Times New Roman" w:hint="eastAsia"/>
                <w:color w:val="BFBFBF" w:themeColor="background1" w:themeShade="BF"/>
              </w:rPr>
              <w:t>S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</w:rPr>
              <w:t>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AD080E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AD080E">
              <w:rPr>
                <w:rFonts w:ascii="Times New Roman" w:eastAsia="標楷體" w:hAnsi="Times New Roman"/>
                <w:color w:val="BFBFBF" w:themeColor="background1" w:themeShade="BF"/>
              </w:rPr>
              <w:t>0x0</w:t>
            </w:r>
            <w:r w:rsidR="00234E6B" w:rsidRPr="00AD080E">
              <w:rPr>
                <w:rFonts w:ascii="Times New Roman" w:eastAsia="標楷體" w:hAnsi="Times New Roman"/>
                <w:color w:val="BFBFBF" w:themeColor="background1" w:themeShade="BF"/>
              </w:rPr>
              <w:t>422</w:t>
            </w:r>
          </w:p>
          <w:p w:rsidR="00234E6B" w:rsidRPr="00AD080E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AD080E">
              <w:rPr>
                <w:rFonts w:ascii="Times New Roman" w:eastAsia="標楷體" w:hAnsi="Times New Roman"/>
                <w:color w:val="BFBFBF" w:themeColor="background1" w:themeShade="BF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AD080E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AD080E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AD080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每一筆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C2000 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命令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的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Check</w:t>
            </w:r>
            <w:r w:rsidR="00FA44B7"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S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um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。</w:t>
            </w:r>
          </w:p>
          <w:p w:rsidR="00FA44B7" w:rsidRPr="00AD080E" w:rsidRDefault="00FA44B7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CheckSum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為單筆寫入命令與資料的總和</w:t>
            </w:r>
          </w:p>
          <w:p w:rsidR="00234E6B" w:rsidRPr="00AD080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*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適用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命令範圍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</w:t>
            </w:r>
            <w:r w:rsidR="00B16F46"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0x0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900~</w:t>
            </w:r>
            <w:r w:rsidR="00B16F46"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0x0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B00</w:t>
            </w:r>
          </w:p>
          <w:p w:rsidR="00234E6B" w:rsidRPr="00AD080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*</w:t>
            </w:r>
            <w:r w:rsidR="007B3CFE"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範例</w:t>
            </w:r>
            <w:r w:rsidR="00FA44B7"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</w:t>
            </w:r>
          </w:p>
          <w:p w:rsidR="00FA44B7" w:rsidRPr="00AD080E" w:rsidRDefault="00FA44B7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寫入指令</w:t>
            </w:r>
            <w:r w:rsidR="00B16F46"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0x0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905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資料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561 (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設定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RMS Limiter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5.61A)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，讀取</w:t>
            </w:r>
            <w:r w:rsidR="00B16F46"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42</w:t>
            </w:r>
            <w:r w:rsidR="00653532"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2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="00653532"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7</w:t>
            </w:r>
            <w:r w:rsidR="00653532"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870</w:t>
            </w:r>
          </w:p>
          <w:p w:rsidR="00234E6B" w:rsidRPr="00AD080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112E8">
              <w:rPr>
                <w:rFonts w:ascii="Times New Roman" w:eastAsia="標楷體" w:hAnsi="Times New Roman"/>
              </w:rPr>
              <w:t>Frequency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423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112E8">
              <w:rPr>
                <w:rFonts w:ascii="Times New Roman" w:eastAsia="標楷體" w:hAnsi="Times New Roman" w:hint="eastAsia"/>
                <w:sz w:val="16"/>
                <w:szCs w:val="16"/>
              </w:rPr>
              <w:t>輸出波形的頻率值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A112E8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A112E8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A112E8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Hz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112E8">
              <w:rPr>
                <w:rFonts w:ascii="Times New Roman" w:eastAsia="標楷體" w:hAnsi="Times New Roman"/>
              </w:rPr>
              <w:t xml:space="preserve">Frequency </w:t>
            </w:r>
            <w:r>
              <w:rPr>
                <w:rFonts w:ascii="Times New Roman" w:eastAsia="標楷體" w:hAnsi="Times New Roman"/>
              </w:rPr>
              <w:t>L</w:t>
            </w:r>
            <w:r w:rsidRPr="00A112E8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424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7E2B09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112E8">
              <w:rPr>
                <w:rFonts w:ascii="Times New Roman" w:eastAsia="標楷體" w:hAnsi="Times New Roman" w:hint="eastAsia"/>
                <w:sz w:val="16"/>
                <w:szCs w:val="16"/>
              </w:rPr>
              <w:t>輸出波形的頻率值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A112E8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A112E8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A112E8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Hz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950D29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296749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/>
              </w:rPr>
              <w:t>Sequence Step</w:t>
            </w:r>
          </w:p>
          <w:p w:rsidR="00234E6B" w:rsidRPr="00296749" w:rsidRDefault="00234E6B" w:rsidP="00FA44B7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/>
              </w:rPr>
              <w:t>Check</w:t>
            </w:r>
            <w:r w:rsidR="00FA44B7" w:rsidRPr="00296749">
              <w:rPr>
                <w:rFonts w:ascii="Times New Roman" w:eastAsia="標楷體" w:hAnsi="Times New Roman" w:hint="eastAsia"/>
              </w:rPr>
              <w:t>S</w:t>
            </w:r>
            <w:r w:rsidRPr="00296749">
              <w:rPr>
                <w:rFonts w:ascii="Times New Roman" w:eastAsia="標楷體" w:hAnsi="Times New Roman"/>
              </w:rPr>
              <w:t>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296749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/>
              </w:rPr>
              <w:t>0x0</w:t>
            </w:r>
            <w:r w:rsidR="00234E6B" w:rsidRPr="00296749">
              <w:rPr>
                <w:rFonts w:ascii="Times New Roman" w:eastAsia="標楷體" w:hAnsi="Times New Roman"/>
              </w:rPr>
              <w:t>425</w:t>
            </w:r>
          </w:p>
          <w:p w:rsidR="00234E6B" w:rsidRPr="00296749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296749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296749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296749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96749" w:rsidRPr="00296749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296749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296749">
              <w:rPr>
                <w:rFonts w:ascii="Times New Roman" w:eastAsia="標楷體" w:hAnsi="Times New Roman" w:hint="eastAsia"/>
                <w:sz w:val="16"/>
                <w:szCs w:val="16"/>
              </w:rPr>
              <w:t>此為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Sequence Step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的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Check</w:t>
            </w:r>
            <w:r w:rsidR="00FA44B7" w:rsidRPr="00296749">
              <w:rPr>
                <w:rFonts w:ascii="Times New Roman" w:eastAsia="標楷體" w:hAnsi="Times New Roman" w:hint="eastAsia"/>
                <w:sz w:val="16"/>
                <w:szCs w:val="16"/>
              </w:rPr>
              <w:t>S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um</w:t>
            </w:r>
          </w:p>
          <w:p w:rsidR="006E5F6C" w:rsidRPr="006E5F6C" w:rsidRDefault="003E3513" w:rsidP="003E351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FF0000"/>
                <w:sz w:val="16"/>
                <w:szCs w:val="16"/>
              </w:rPr>
            </w:pP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*C</w:t>
            </w:r>
            <w:r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heckSum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為</w:t>
            </w:r>
            <w:r w:rsidR="006E5F6C"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Se</w:t>
            </w:r>
            <w:r w:rsidR="006E5F6C"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quence</w:t>
            </w:r>
            <w:r w:rsidR="006E5F6C"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位址資料累加總和</w:t>
            </w:r>
          </w:p>
          <w:p w:rsidR="003E3513" w:rsidRPr="006E5F6C" w:rsidRDefault="003E3513" w:rsidP="003E351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FF0000"/>
                <w:sz w:val="16"/>
                <w:szCs w:val="16"/>
              </w:rPr>
            </w:pP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*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適用指令範圍</w:t>
            </w:r>
            <w:r w:rsidR="00B16F46"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0x0</w:t>
            </w:r>
            <w:r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96</w:t>
            </w:r>
            <w:r w:rsidR="00F92B29"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0</w:t>
            </w:r>
            <w:r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~</w:t>
            </w:r>
            <w:r w:rsidR="00B16F46"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0x0</w:t>
            </w:r>
            <w:r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96D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，</w:t>
            </w:r>
            <w:r w:rsidR="00B16F46"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0x0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978</w:t>
            </w:r>
            <w:r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~</w:t>
            </w:r>
            <w:r w:rsidR="00B16F46"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0x0</w:t>
            </w:r>
            <w:r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97</w:t>
            </w:r>
            <w:r w:rsidR="00315E30"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E</w:t>
            </w:r>
          </w:p>
          <w:p w:rsidR="006E5F6C" w:rsidRPr="006E5F6C" w:rsidRDefault="006E5F6C" w:rsidP="006E5F6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FF0000"/>
                <w:sz w:val="16"/>
                <w:szCs w:val="16"/>
              </w:rPr>
            </w:pP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*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寫入指令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0</w:t>
            </w:r>
            <w:r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x0974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清除</w:t>
            </w:r>
            <w:r w:rsidR="006E018A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C</w:t>
            </w:r>
            <w:r w:rsidR="006E018A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heckSum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為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0</w:t>
            </w:r>
          </w:p>
          <w:p w:rsidR="003E3513" w:rsidRPr="00296749" w:rsidRDefault="006E5F6C" w:rsidP="006E018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*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寫入指令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0</w:t>
            </w:r>
            <w:r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x0975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會重新累加</w:t>
            </w:r>
            <w:r w:rsidR="006E018A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C</w:t>
            </w:r>
            <w:r w:rsidR="006E018A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heckSum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一次</w:t>
            </w:r>
          </w:p>
        </w:tc>
      </w:tr>
      <w:tr w:rsidR="00234E6B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Sequence Run Step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484FB3">
              <w:rPr>
                <w:rFonts w:ascii="Times New Roman" w:eastAsia="標楷體" w:hAnsi="Times New Roman"/>
              </w:rPr>
              <w:t>426</w:t>
            </w:r>
          </w:p>
          <w:p w:rsidR="00234E6B" w:rsidRPr="00484FB3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484FB3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此為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目前執行的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值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Sequence State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484FB3">
              <w:rPr>
                <w:rFonts w:ascii="Times New Roman" w:eastAsia="標楷體" w:hAnsi="Times New Roman"/>
              </w:rPr>
              <w:t>427</w:t>
            </w:r>
          </w:p>
          <w:p w:rsidR="00234E6B" w:rsidRPr="00484FB3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484FB3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</w:t>
            </w:r>
            <w:r w:rsidR="00853275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0</w:t>
            </w:r>
            <w:r w:rsidR="00853275">
              <w:rPr>
                <w:rFonts w:ascii="Times New Roman" w:eastAsia="標楷體" w:hAnsi="Times New Roman"/>
                <w:sz w:val="16"/>
                <w:szCs w:val="16"/>
              </w:rPr>
              <w:t>-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：此為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目前狀態值。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             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Sequence out OFF (0) / Sequence out ON (1) / Sequence Run (2) / Sequence Hold 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3)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lastRenderedPageBreak/>
              <w:t>Sequence Set Step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484FB3">
              <w:rPr>
                <w:rFonts w:ascii="Times New Roman" w:eastAsia="標楷體" w:hAnsi="Times New Roman"/>
              </w:rPr>
              <w:t>428</w:t>
            </w:r>
          </w:p>
          <w:p w:rsidR="00234E6B" w:rsidRPr="00484FB3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484FB3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此為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目前設定的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值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425DC8" w:rsidRPr="00425DC8" w:rsidTr="00425DC8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5DC8" w:rsidRPr="00E72185" w:rsidRDefault="00425DC8" w:rsidP="00425DC8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72185">
              <w:rPr>
                <w:rFonts w:ascii="Times New Roman" w:eastAsia="標楷體" w:hAnsi="Times New Roman"/>
              </w:rPr>
              <w:t>C2000 Alarm Status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5DC8" w:rsidRPr="00E72185" w:rsidRDefault="00425DC8" w:rsidP="00425DC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72185">
              <w:rPr>
                <w:rFonts w:ascii="Times New Roman" w:eastAsia="標楷體" w:hAnsi="Times New Roman"/>
              </w:rPr>
              <w:t>0x0</w:t>
            </w:r>
            <w:r w:rsidRPr="00E72185">
              <w:rPr>
                <w:rFonts w:ascii="Times New Roman" w:eastAsia="標楷體" w:hAnsi="Times New Roman" w:hint="eastAsia"/>
              </w:rPr>
              <w:t>429</w:t>
            </w:r>
          </w:p>
          <w:p w:rsidR="00425DC8" w:rsidRPr="00E72185" w:rsidRDefault="00425DC8" w:rsidP="00425DC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72185">
              <w:rPr>
                <w:rFonts w:ascii="Times New Roman" w:eastAsia="標楷體" w:hAnsi="Times New Roman"/>
              </w:rPr>
              <w:t>(read only)</w:t>
            </w:r>
            <w:r w:rsidR="0097452D">
              <w:rPr>
                <w:rFonts w:ascii="Times New Roman" w:eastAsia="標楷體" w:hAnsi="Times New Roman"/>
              </w:rPr>
              <w:t>056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5DC8" w:rsidRPr="00E72185" w:rsidRDefault="00425DC8" w:rsidP="00425DC8">
            <w:pPr>
              <w:pStyle w:val="af4"/>
              <w:spacing w:line="240" w:lineRule="atLeast"/>
              <w:ind w:left="91" w:firstLineChars="100" w:firstLine="12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E72185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E72185" w:rsidRPr="00E72185" w:rsidTr="00425DC8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tbl>
            <w:tblPr>
              <w:tblStyle w:val="affe"/>
              <w:tblW w:w="6980" w:type="dxa"/>
              <w:tblInd w:w="9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5"/>
              <w:gridCol w:w="3685"/>
            </w:tblGrid>
            <w:tr w:rsidR="00E72185" w:rsidRPr="00E72185" w:rsidTr="00425DC8">
              <w:tc>
                <w:tcPr>
                  <w:tcW w:w="3295" w:type="dxa"/>
                </w:tcPr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0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Over Ipeak+ Current (SW) (1)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Over Ipeak- Current (SW) (1)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2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PFC OTP (HW) (1)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3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Over Irms Current (SW) (1)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ind w:left="480" w:hangingChars="300" w:hanging="480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4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Power Input Anomaly (HW) (1) ( Output ON &amp; ACFAIL) 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5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6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Over Power Protect (SW) (1)</w:t>
                  </w:r>
                </w:p>
                <w:p w:rsidR="00425DC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7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Output Short (SW) (1)</w:t>
                  </w:r>
                </w:p>
              </w:tc>
              <w:tc>
                <w:tcPr>
                  <w:tcW w:w="3685" w:type="dxa"/>
                </w:tcPr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8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OVP (SW) (1)</w:t>
                  </w:r>
                </w:p>
                <w:p w:rsidR="00E84EF8" w:rsidRPr="007E593F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9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7E593F">
                    <w:rPr>
                      <w:rFonts w:ascii="Times New Roman" w:eastAsia="標楷體" w:hAnsi="Times New Roman"/>
                      <w:sz w:val="16"/>
                      <w:szCs w:val="16"/>
                    </w:rPr>
                    <w:t>Calibration Error (SW) (1)</w:t>
                  </w:r>
                </w:p>
                <w:p w:rsidR="00E84EF8" w:rsidRPr="007E593F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7E593F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10</w:t>
                  </w:r>
                  <w:r w:rsidRPr="007E593F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7E593F">
                    <w:rPr>
                      <w:rFonts w:ascii="Times New Roman" w:eastAsia="標楷體" w:hAnsi="Times New Roman"/>
                      <w:sz w:val="16"/>
                      <w:szCs w:val="16"/>
                    </w:rPr>
                    <w:t>DCAC OTP (</w:t>
                  </w:r>
                  <w:r w:rsidR="00E72185" w:rsidRPr="007E593F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Pr="007E593F">
                    <w:rPr>
                      <w:rFonts w:ascii="Times New Roman" w:eastAsia="標楷體" w:hAnsi="Times New Roman"/>
                      <w:sz w:val="16"/>
                      <w:szCs w:val="16"/>
                    </w:rPr>
                    <w:t>W) (1)</w:t>
                  </w:r>
                </w:p>
                <w:p w:rsidR="00E84EF8" w:rsidRPr="007E593F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7E593F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11</w:t>
                  </w:r>
                  <w:r w:rsidRPr="007E593F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12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Remote Sense Alarm (SW) (1)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13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14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System Shutdown (1) 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ind w:firstLineChars="300" w:firstLine="480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( Output OFF &amp; ACFAIL) </w:t>
                  </w:r>
                </w:p>
                <w:p w:rsidR="00425DC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15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SDRAM Error (SW) (1)</w:t>
                  </w:r>
                </w:p>
              </w:tc>
            </w:tr>
            <w:tr w:rsidR="00E72185" w:rsidRPr="00E72185" w:rsidTr="00425DC8">
              <w:tc>
                <w:tcPr>
                  <w:tcW w:w="3295" w:type="dxa"/>
                </w:tcPr>
                <w:p w:rsidR="00425DC8" w:rsidRPr="00E72185" w:rsidRDefault="00425DC8" w:rsidP="00425DC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3685" w:type="dxa"/>
                </w:tcPr>
                <w:p w:rsidR="00425DC8" w:rsidRPr="00E72185" w:rsidRDefault="00425DC8" w:rsidP="00425DC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425DC8" w:rsidRPr="00E72185" w:rsidRDefault="00425DC8" w:rsidP="00425DC8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425DC8" w:rsidRPr="007E2B09" w:rsidTr="00425DC8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5DC8" w:rsidRPr="00E72185" w:rsidRDefault="00425DC8" w:rsidP="00425DC8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72185">
              <w:rPr>
                <w:rFonts w:ascii="Times New Roman" w:eastAsia="標楷體" w:hAnsi="Times New Roman"/>
              </w:rPr>
              <w:t>C2000 Alarm Status</w:t>
            </w:r>
            <w:r w:rsidRPr="00E72185"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5DC8" w:rsidRPr="00E72185" w:rsidRDefault="00425DC8" w:rsidP="00425DC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72185">
              <w:rPr>
                <w:rFonts w:ascii="Times New Roman" w:eastAsia="標楷體" w:hAnsi="Times New Roman"/>
              </w:rPr>
              <w:t>0x0</w:t>
            </w:r>
            <w:r w:rsidRPr="00E72185">
              <w:rPr>
                <w:rFonts w:ascii="Times New Roman" w:eastAsia="標楷體" w:hAnsi="Times New Roman" w:hint="eastAsia"/>
              </w:rPr>
              <w:t>4</w:t>
            </w:r>
            <w:r w:rsidRPr="00E72185">
              <w:rPr>
                <w:rFonts w:ascii="Times New Roman" w:eastAsia="標楷體" w:hAnsi="Times New Roman"/>
              </w:rPr>
              <w:t>2</w:t>
            </w:r>
            <w:r w:rsidRPr="00E72185">
              <w:rPr>
                <w:rFonts w:ascii="Times New Roman" w:eastAsia="標楷體" w:hAnsi="Times New Roman" w:hint="eastAsia"/>
              </w:rPr>
              <w:t>A</w:t>
            </w:r>
          </w:p>
          <w:p w:rsidR="00425DC8" w:rsidRPr="00E72185" w:rsidRDefault="00425DC8" w:rsidP="00425DC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72185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5DC8" w:rsidRPr="00E72185" w:rsidRDefault="00425DC8" w:rsidP="00425DC8">
            <w:pPr>
              <w:pStyle w:val="af4"/>
              <w:spacing w:line="240" w:lineRule="atLeast"/>
              <w:ind w:left="91" w:firstLineChars="100" w:firstLine="12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E72185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E72185" w:rsidRPr="00E72185" w:rsidTr="00425DC8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2E2881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E288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tbl>
            <w:tblPr>
              <w:tblStyle w:val="affe"/>
              <w:tblW w:w="6980" w:type="dxa"/>
              <w:tblInd w:w="9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5"/>
              <w:gridCol w:w="3685"/>
            </w:tblGrid>
            <w:tr w:rsidR="00E72185" w:rsidRPr="00E72185" w:rsidTr="00425DC8">
              <w:tc>
                <w:tcPr>
                  <w:tcW w:w="3295" w:type="dxa"/>
                </w:tcPr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0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Fan Fail 1 (HW) (1)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Fan Fail 2 (HW) (1) 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2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PFC UVP1 (HW) (1)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3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PFC UVP2 (HW) (1) 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4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PFC OVP1 (HW) (1)</w:t>
                  </w:r>
                </w:p>
                <w:p w:rsidR="00425DC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5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PFC OVP2 (HW) (1)</w:t>
                  </w:r>
                </w:p>
                <w:p w:rsidR="00425DC8" w:rsidRPr="00E72185" w:rsidRDefault="00425DC8" w:rsidP="00425DC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3685" w:type="dxa"/>
                </w:tcPr>
                <w:p w:rsidR="00425DC8" w:rsidRPr="00E72185" w:rsidRDefault="00425DC8" w:rsidP="00425DC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</w:p>
              </w:tc>
            </w:tr>
            <w:tr w:rsidR="00E72185" w:rsidRPr="00E72185" w:rsidTr="00425DC8">
              <w:tc>
                <w:tcPr>
                  <w:tcW w:w="3295" w:type="dxa"/>
                </w:tcPr>
                <w:p w:rsidR="00425DC8" w:rsidRPr="00E72185" w:rsidRDefault="00425DC8" w:rsidP="00425DC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3685" w:type="dxa"/>
                </w:tcPr>
                <w:p w:rsidR="00425DC8" w:rsidRPr="00E72185" w:rsidRDefault="00425DC8" w:rsidP="00425DC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425DC8" w:rsidRPr="00E72185" w:rsidRDefault="00425DC8" w:rsidP="00425DC8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7E593F" w:rsidRPr="007E593F" w:rsidTr="00E13C05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E593F" w:rsidRPr="00D33526" w:rsidRDefault="007E593F" w:rsidP="00E13C05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D33526">
              <w:rPr>
                <w:rFonts w:ascii="Times New Roman" w:eastAsia="標楷體" w:hAnsi="Times New Roman"/>
              </w:rPr>
              <w:t>Temperature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E593F" w:rsidRPr="00D33526" w:rsidRDefault="007E593F" w:rsidP="00E13C0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D33526">
              <w:rPr>
                <w:rFonts w:ascii="Times New Roman" w:eastAsia="標楷體" w:hAnsi="Times New Roman"/>
              </w:rPr>
              <w:t>0x042</w:t>
            </w:r>
            <w:r w:rsidRPr="00D33526">
              <w:rPr>
                <w:rFonts w:ascii="Times New Roman" w:eastAsia="標楷體" w:hAnsi="Times New Roman" w:hint="eastAsia"/>
              </w:rPr>
              <w:t>B</w:t>
            </w:r>
          </w:p>
          <w:p w:rsidR="007E593F" w:rsidRPr="00D33526" w:rsidRDefault="007E593F" w:rsidP="00E13C0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D33526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E593F" w:rsidRPr="00D33526" w:rsidRDefault="007E593F" w:rsidP="00E13C05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D33526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33526" w:rsidRPr="00D33526" w:rsidTr="00E13C0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E593F" w:rsidRPr="00D33526" w:rsidRDefault="007E593F" w:rsidP="00E13C0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內部溫度量測值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D33526">
              <w:rPr>
                <w:rFonts w:ascii="標楷體" w:eastAsia="標楷體" w:hAnsi="標楷體" w:hint="eastAsia"/>
                <w:sz w:val="16"/>
                <w:szCs w:val="16"/>
              </w:rPr>
              <w:t>℃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7E593F" w:rsidRPr="00D33526" w:rsidRDefault="007E593F" w:rsidP="00E13C0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僅允許在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R&amp;D Mode(2268)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="001031E4"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顯示</w:t>
            </w:r>
          </w:p>
          <w:p w:rsidR="007E593F" w:rsidRPr="00D33526" w:rsidRDefault="007E593F" w:rsidP="00E13C0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7E593F" w:rsidRPr="007E593F" w:rsidTr="00E13C05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E593F" w:rsidRPr="00D33526" w:rsidRDefault="007E593F" w:rsidP="00E13C05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D33526">
              <w:rPr>
                <w:rFonts w:ascii="Times New Roman" w:eastAsia="標楷體" w:hAnsi="Times New Roman"/>
              </w:rPr>
              <w:t>Temperature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E593F" w:rsidRPr="00D33526" w:rsidRDefault="007E593F" w:rsidP="00E13C0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D33526">
              <w:rPr>
                <w:rFonts w:ascii="Times New Roman" w:eastAsia="標楷體" w:hAnsi="Times New Roman"/>
              </w:rPr>
              <w:t>0x042</w:t>
            </w:r>
            <w:r w:rsidRPr="00D33526">
              <w:rPr>
                <w:rFonts w:ascii="Times New Roman" w:eastAsia="標楷體" w:hAnsi="Times New Roman" w:hint="eastAsia"/>
              </w:rPr>
              <w:t>C</w:t>
            </w:r>
          </w:p>
          <w:p w:rsidR="007E593F" w:rsidRPr="00D33526" w:rsidRDefault="007E593F" w:rsidP="00E13C0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D33526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E593F" w:rsidRPr="00D33526" w:rsidRDefault="007E593F" w:rsidP="00E13C05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D33526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33526" w:rsidRPr="00D33526" w:rsidTr="00E13C0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E593F" w:rsidRPr="00D33526" w:rsidRDefault="007E593F" w:rsidP="007E59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內部溫度量測值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D33526">
              <w:rPr>
                <w:rFonts w:ascii="標楷體" w:eastAsia="標楷體" w:hAnsi="標楷體" w:hint="eastAsia"/>
                <w:sz w:val="16"/>
                <w:szCs w:val="16"/>
              </w:rPr>
              <w:t>℃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7E593F" w:rsidRPr="00D33526" w:rsidRDefault="007E593F" w:rsidP="007E59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僅允許在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R&amp;D Mode(2268)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="001031E4"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顯示</w:t>
            </w:r>
          </w:p>
          <w:p w:rsidR="007E593F" w:rsidRPr="00D33526" w:rsidRDefault="007E593F" w:rsidP="00E13C0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BE4B78" w:rsidRPr="007E593F" w:rsidTr="00E13C05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4B78" w:rsidRPr="00CD188E" w:rsidRDefault="00BE4B78" w:rsidP="00BE4B78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Vpeak hold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4B78" w:rsidRPr="00CD188E" w:rsidRDefault="00BE4B78" w:rsidP="00BE4B7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0x042D</w:t>
            </w:r>
          </w:p>
          <w:p w:rsidR="00BE4B78" w:rsidRPr="00CD188E" w:rsidRDefault="00BE4B78" w:rsidP="00BE4B7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E4B78" w:rsidRPr="00CD188E" w:rsidRDefault="00BE4B78" w:rsidP="00BE4B78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CD188E" w:rsidRPr="00CD188E" w:rsidTr="00D43B6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BE4B78" w:rsidRPr="00CD188E" w:rsidRDefault="00BE4B78" w:rsidP="00BE4B78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V peak hold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V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BE4B78" w:rsidRPr="00CD188E" w:rsidRDefault="00BE4B78" w:rsidP="00BE4B78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BE4B78" w:rsidRPr="007E593F" w:rsidTr="00E13C05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4B78" w:rsidRPr="00CD188E" w:rsidRDefault="00BE4B78" w:rsidP="00BE4B78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Vpeak hold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4B78" w:rsidRPr="00CD188E" w:rsidRDefault="00BE4B78" w:rsidP="00BE4B7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0x042E</w:t>
            </w:r>
          </w:p>
          <w:p w:rsidR="00BE4B78" w:rsidRPr="00CD188E" w:rsidRDefault="00BE4B78" w:rsidP="00BE4B7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E4B78" w:rsidRPr="00CD188E" w:rsidRDefault="00BE4B78" w:rsidP="00BE4B78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CD188E" w:rsidRPr="00CD188E" w:rsidTr="00D43B6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BE4B78" w:rsidRPr="00CD188E" w:rsidRDefault="00BE4B78" w:rsidP="00BE4B78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V peak hold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V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BE4B78" w:rsidRPr="00CD188E" w:rsidRDefault="00BE4B78" w:rsidP="00BE4B78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AE0079" w:rsidTr="007B13D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AE0079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AE0079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AE0079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AE0079" w:rsidRDefault="00B16F46" w:rsidP="00BE4B7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="00234E6B" w:rsidRPr="00AE0079">
              <w:rPr>
                <w:rFonts w:ascii="Times New Roman" w:eastAsia="標楷體" w:hAnsi="Times New Roman"/>
                <w:color w:val="BFBFBF" w:themeColor="background1" w:themeShade="BF"/>
              </w:rPr>
              <w:t>42</w:t>
            </w:r>
            <w:r w:rsidR="00BE4B78">
              <w:rPr>
                <w:rFonts w:ascii="Times New Roman" w:eastAsia="標楷體" w:hAnsi="Times New Roman"/>
                <w:color w:val="BFBFBF" w:themeColor="background1" w:themeShade="BF"/>
              </w:rPr>
              <w:t>F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AE0079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AE0079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AE0079" w:rsidTr="007B13D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AE007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AE0079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AE0079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E0079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保留</w:t>
            </w:r>
          </w:p>
          <w:p w:rsidR="00234E6B" w:rsidRPr="00AE0079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</w:tbl>
    <w:p w:rsidR="00E165A9" w:rsidRPr="003E4D55" w:rsidRDefault="00E165A9"/>
    <w:p w:rsidR="00E4467E" w:rsidRDefault="00E4467E"/>
    <w:p w:rsidR="00E4467E" w:rsidRDefault="006F6964" w:rsidP="006F6964">
      <w:pPr>
        <w:widowControl/>
        <w:suppressAutoHyphens w:val="0"/>
        <w:overflowPunct/>
        <w:autoSpaceDE/>
        <w:spacing w:line="240" w:lineRule="auto"/>
        <w:textAlignment w:val="auto"/>
      </w:pPr>
      <w:r>
        <w:br w:type="page"/>
      </w:r>
    </w:p>
    <w:p w:rsidR="00E4467E" w:rsidRPr="00DC4C01" w:rsidRDefault="00E4467E" w:rsidP="000A54B7">
      <w:pPr>
        <w:pStyle w:val="1"/>
      </w:pPr>
      <w:bookmarkStart w:id="5" w:name="_Toc76594416"/>
      <w:r w:rsidRPr="00DC4C01">
        <w:lastRenderedPageBreak/>
        <w:t xml:space="preserve">Calibration </w:t>
      </w:r>
      <w:r w:rsidRPr="00DC4C01">
        <w:rPr>
          <w:rFonts w:hint="eastAsia"/>
        </w:rPr>
        <w:t>Va</w:t>
      </w:r>
      <w:r w:rsidRPr="00DC4C01">
        <w:t>lue Command Set (CPU Read Register Section)</w:t>
      </w:r>
      <w:bookmarkEnd w:id="5"/>
    </w:p>
    <w:p w:rsidR="00E4467E" w:rsidRPr="00DC4C01" w:rsidRDefault="00E4467E" w:rsidP="00E4467E">
      <w:pPr>
        <w:pStyle w:val="af4"/>
        <w:spacing w:line="240" w:lineRule="atLeast"/>
        <w:ind w:left="91" w:firstLineChars="100" w:firstLine="200"/>
        <w:rPr>
          <w:rFonts w:ascii="Times New Roman" w:eastAsia="標楷體" w:hAnsi="Times New Roman"/>
          <w:szCs w:val="12"/>
        </w:rPr>
      </w:pPr>
    </w:p>
    <w:p w:rsidR="00E4467E" w:rsidRPr="00DC4C01" w:rsidRDefault="00E4467E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校正</w:t>
      </w:r>
      <w:r w:rsidR="00836DC7" w:rsidRPr="00DC4C01">
        <w:rPr>
          <w:rFonts w:ascii="Times New Roman" w:eastAsia="標楷體" w:hAnsi="Times New Roman" w:hint="eastAsia"/>
          <w:szCs w:val="12"/>
        </w:rPr>
        <w:t>計算</w:t>
      </w:r>
      <w:r w:rsidRPr="00DC4C01">
        <w:rPr>
          <w:rFonts w:ascii="Times New Roman" w:eastAsia="標楷體" w:hAnsi="Times New Roman" w:hint="eastAsia"/>
          <w:szCs w:val="12"/>
        </w:rPr>
        <w:t>：</w:t>
      </w:r>
    </w:p>
    <w:p w:rsidR="002B3029" w:rsidRPr="00DC4C01" w:rsidRDefault="00A71487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已知</w:t>
      </w:r>
      <w:r w:rsidRPr="00DC4C01">
        <w:rPr>
          <w:rFonts w:ascii="Times New Roman" w:eastAsia="標楷體" w:hAnsi="Times New Roman" w:hint="eastAsia"/>
          <w:szCs w:val="12"/>
        </w:rPr>
        <w:t>4</w:t>
      </w:r>
      <w:r w:rsidRPr="00DC4C01">
        <w:rPr>
          <w:rFonts w:ascii="Times New Roman" w:eastAsia="標楷體" w:hAnsi="Times New Roman"/>
          <w:szCs w:val="12"/>
        </w:rPr>
        <w:t>096</w:t>
      </w:r>
      <w:r w:rsidRPr="00DC4C01">
        <w:rPr>
          <w:rFonts w:ascii="Times New Roman" w:eastAsia="標楷體" w:hAnsi="Times New Roman" w:hint="eastAsia"/>
          <w:szCs w:val="12"/>
        </w:rPr>
        <w:t>筆</w:t>
      </w:r>
      <w:r w:rsidRPr="00DC4C01">
        <w:rPr>
          <w:rFonts w:ascii="Times New Roman" w:eastAsia="標楷體" w:hAnsi="Times New Roman" w:hint="eastAsia"/>
          <w:szCs w:val="12"/>
        </w:rPr>
        <w:t>V</w:t>
      </w:r>
      <w:r w:rsidRPr="00DC4C01">
        <w:rPr>
          <w:rFonts w:ascii="Times New Roman" w:eastAsia="標楷體" w:hAnsi="Times New Roman"/>
          <w:szCs w:val="12"/>
        </w:rPr>
        <w:t>_Raw_Data[</w:t>
      </w:r>
      <w:r w:rsidR="00836DC7" w:rsidRPr="00DC4C01">
        <w:rPr>
          <w:rFonts w:ascii="Times New Roman" w:eastAsia="標楷體" w:hAnsi="Times New Roman"/>
          <w:szCs w:val="12"/>
        </w:rPr>
        <w:t>k</w:t>
      </w:r>
      <w:r w:rsidRPr="00DC4C01">
        <w:rPr>
          <w:rFonts w:ascii="Times New Roman" w:eastAsia="標楷體" w:hAnsi="Times New Roman"/>
          <w:szCs w:val="12"/>
        </w:rPr>
        <w:t>]</w:t>
      </w:r>
      <w:r w:rsidR="002B3029" w:rsidRPr="00DC4C01">
        <w:rPr>
          <w:rFonts w:ascii="Times New Roman" w:eastAsia="標楷體" w:hAnsi="Times New Roman" w:hint="eastAsia"/>
          <w:szCs w:val="12"/>
        </w:rPr>
        <w:t>以及</w:t>
      </w:r>
      <w:r w:rsidR="002B3029" w:rsidRPr="00DC4C01">
        <w:rPr>
          <w:rFonts w:ascii="Times New Roman" w:eastAsia="標楷體" w:hAnsi="Times New Roman" w:hint="eastAsia"/>
          <w:szCs w:val="12"/>
        </w:rPr>
        <w:t>I</w:t>
      </w:r>
      <w:r w:rsidR="002B3029" w:rsidRPr="00DC4C01">
        <w:rPr>
          <w:rFonts w:ascii="Times New Roman" w:eastAsia="標楷體" w:hAnsi="Times New Roman"/>
          <w:szCs w:val="12"/>
        </w:rPr>
        <w:t>_Raw_Data[k]</w:t>
      </w:r>
      <w:r w:rsidR="00836DC7" w:rsidRPr="00DC4C01">
        <w:rPr>
          <w:rFonts w:ascii="Times New Roman" w:eastAsia="標楷體" w:hAnsi="Times New Roman" w:hint="eastAsia"/>
          <w:szCs w:val="12"/>
        </w:rPr>
        <w:t>，</w:t>
      </w:r>
      <w:r w:rsidR="00836DC7" w:rsidRPr="00DC4C01">
        <w:rPr>
          <w:rFonts w:ascii="Times New Roman" w:eastAsia="標楷體" w:hAnsi="Times New Roman" w:hint="eastAsia"/>
          <w:szCs w:val="12"/>
        </w:rPr>
        <w:t>k</w:t>
      </w:r>
      <w:r w:rsidR="00836DC7" w:rsidRPr="00DC4C01">
        <w:rPr>
          <w:rFonts w:ascii="Times New Roman" w:eastAsia="標楷體" w:hAnsi="Times New Roman" w:hint="eastAsia"/>
          <w:szCs w:val="12"/>
        </w:rPr>
        <w:t>的範圍</w:t>
      </w:r>
      <w:r w:rsidR="00836DC7" w:rsidRPr="00DC4C01">
        <w:rPr>
          <w:rFonts w:ascii="Times New Roman" w:eastAsia="標楷體" w:hAnsi="Times New Roman" w:hint="eastAsia"/>
          <w:szCs w:val="12"/>
        </w:rPr>
        <w:t>0</w:t>
      </w:r>
      <w:r w:rsidR="00836DC7" w:rsidRPr="00DC4C01">
        <w:rPr>
          <w:rFonts w:ascii="Times New Roman" w:eastAsia="標楷體" w:hAnsi="Times New Roman"/>
          <w:szCs w:val="12"/>
        </w:rPr>
        <w:t xml:space="preserve"> ~ 4095</w:t>
      </w:r>
    </w:p>
    <w:p w:rsidR="00A71487" w:rsidRPr="00DC4C01" w:rsidRDefault="00836DC7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電壓校正參數</w:t>
      </w:r>
      <w:r w:rsidRPr="00DC4C01">
        <w:rPr>
          <w:rFonts w:ascii="Times New Roman" w:eastAsia="標楷體" w:hAnsi="Times New Roman"/>
          <w:szCs w:val="12"/>
        </w:rPr>
        <w:t>ADC_to_V_FB_Scale_P</w:t>
      </w:r>
      <w:r w:rsidRPr="00DC4C01">
        <w:rPr>
          <w:rFonts w:ascii="Times New Roman" w:eastAsia="標楷體" w:hAnsi="Times New Roman" w:hint="eastAsia"/>
          <w:szCs w:val="12"/>
        </w:rPr>
        <w:t>、</w:t>
      </w:r>
      <w:r w:rsidRPr="00DC4C01">
        <w:rPr>
          <w:rFonts w:ascii="Times New Roman" w:eastAsia="標楷體" w:hAnsi="Times New Roman"/>
          <w:szCs w:val="12"/>
        </w:rPr>
        <w:t>ADC_to_V_FB_Scale_</w:t>
      </w:r>
      <w:r w:rsidRPr="00DC4C01">
        <w:rPr>
          <w:rFonts w:ascii="Times New Roman" w:eastAsia="標楷體" w:hAnsi="Times New Roman" w:hint="eastAsia"/>
          <w:szCs w:val="12"/>
        </w:rPr>
        <w:t>N</w:t>
      </w:r>
      <w:r w:rsidRPr="00DC4C01">
        <w:rPr>
          <w:rFonts w:ascii="Times New Roman" w:eastAsia="標楷體" w:hAnsi="Times New Roman" w:hint="eastAsia"/>
          <w:szCs w:val="12"/>
        </w:rPr>
        <w:t>、</w:t>
      </w:r>
      <w:r w:rsidRPr="00DC4C01">
        <w:rPr>
          <w:rFonts w:ascii="Times New Roman" w:eastAsia="標楷體" w:hAnsi="Times New Roman"/>
          <w:szCs w:val="12"/>
        </w:rPr>
        <w:t>ADC_to_V_FB_Offset</w:t>
      </w:r>
    </w:p>
    <w:p w:rsidR="00DF5A37" w:rsidRPr="00DC4C01" w:rsidRDefault="00DF5A37" w:rsidP="00DF5A37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電流校正參數</w:t>
      </w:r>
      <w:r w:rsidRPr="00DC4C01">
        <w:rPr>
          <w:rFonts w:ascii="Times New Roman" w:eastAsia="標楷體" w:hAnsi="Times New Roman"/>
          <w:szCs w:val="12"/>
        </w:rPr>
        <w:t>ADC_to_</w:t>
      </w: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_FB_Scale_P</w:t>
      </w:r>
      <w:r w:rsidRPr="00DC4C01">
        <w:rPr>
          <w:rFonts w:ascii="Times New Roman" w:eastAsia="標楷體" w:hAnsi="Times New Roman" w:hint="eastAsia"/>
          <w:szCs w:val="12"/>
        </w:rPr>
        <w:t>、</w:t>
      </w:r>
      <w:r w:rsidRPr="00DC4C01">
        <w:rPr>
          <w:rFonts w:ascii="Times New Roman" w:eastAsia="標楷體" w:hAnsi="Times New Roman"/>
          <w:szCs w:val="12"/>
        </w:rPr>
        <w:t>ADC_to_</w:t>
      </w: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_FB_Scale_</w:t>
      </w:r>
      <w:r w:rsidRPr="00DC4C01">
        <w:rPr>
          <w:rFonts w:ascii="Times New Roman" w:eastAsia="標楷體" w:hAnsi="Times New Roman" w:hint="eastAsia"/>
          <w:szCs w:val="12"/>
        </w:rPr>
        <w:t>N</w:t>
      </w:r>
      <w:r w:rsidRPr="00DC4C01">
        <w:rPr>
          <w:rFonts w:ascii="Times New Roman" w:eastAsia="標楷體" w:hAnsi="Times New Roman" w:hint="eastAsia"/>
          <w:szCs w:val="12"/>
        </w:rPr>
        <w:t>、</w:t>
      </w:r>
      <w:r w:rsidRPr="00DC4C01">
        <w:rPr>
          <w:rFonts w:ascii="Times New Roman" w:eastAsia="標楷體" w:hAnsi="Times New Roman"/>
          <w:szCs w:val="12"/>
        </w:rPr>
        <w:t>ADC_to_</w:t>
      </w: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_FB_Offset</w:t>
      </w:r>
      <w:r w:rsidRPr="00DC4C01">
        <w:rPr>
          <w:rFonts w:ascii="Times New Roman" w:eastAsia="標楷體" w:hAnsi="Times New Roman" w:hint="eastAsia"/>
          <w:szCs w:val="12"/>
        </w:rPr>
        <w:t>、</w:t>
      </w:r>
      <w:r w:rsidRPr="00DC4C01">
        <w:rPr>
          <w:rFonts w:ascii="Times New Roman" w:eastAsia="標楷體" w:hAnsi="Times New Roman" w:hint="eastAsia"/>
          <w:szCs w:val="12"/>
        </w:rPr>
        <w:t>C</w:t>
      </w:r>
      <w:r w:rsidRPr="00DC4C01">
        <w:rPr>
          <w:rFonts w:ascii="Times New Roman" w:eastAsia="標楷體" w:hAnsi="Times New Roman"/>
          <w:szCs w:val="12"/>
        </w:rPr>
        <w:t>s</w:t>
      </w:r>
      <w:r w:rsidR="002F1E18" w:rsidRPr="00DC4C01">
        <w:rPr>
          <w:rFonts w:ascii="Times New Roman" w:eastAsia="標楷體" w:hAnsi="Times New Roman"/>
          <w:szCs w:val="12"/>
        </w:rPr>
        <w:t>_mpy_360000</w:t>
      </w:r>
      <w:r w:rsidRPr="00DC4C01">
        <w:rPr>
          <w:rFonts w:ascii="Times New Roman" w:eastAsia="標楷體" w:hAnsi="Times New Roman" w:hint="eastAsia"/>
          <w:szCs w:val="12"/>
        </w:rPr>
        <w:t>、</w:t>
      </w:r>
      <w:r w:rsidR="008F587E" w:rsidRPr="00DC4C01">
        <w:rPr>
          <w:rFonts w:ascii="Times New Roman" w:eastAsia="標楷體" w:hAnsi="Times New Roman" w:hint="eastAsia"/>
          <w:szCs w:val="12"/>
        </w:rPr>
        <w:t>i</w:t>
      </w:r>
      <w:r w:rsidR="008F587E" w:rsidRPr="00DC4C01">
        <w:rPr>
          <w:rFonts w:ascii="Times New Roman" w:eastAsia="標楷體" w:hAnsi="Times New Roman"/>
          <w:szCs w:val="12"/>
        </w:rPr>
        <w:t>nv_</w:t>
      </w:r>
      <w:r w:rsidRPr="00DC4C01">
        <w:rPr>
          <w:rFonts w:ascii="Times New Roman" w:eastAsia="標楷體" w:hAnsi="Times New Roman" w:hint="eastAsia"/>
          <w:szCs w:val="12"/>
        </w:rPr>
        <w:t>R</w:t>
      </w:r>
      <w:r w:rsidRPr="00DC4C01">
        <w:rPr>
          <w:rFonts w:ascii="Times New Roman" w:eastAsia="標楷體" w:hAnsi="Times New Roman"/>
          <w:szCs w:val="12"/>
        </w:rPr>
        <w:t>s</w:t>
      </w:r>
    </w:p>
    <w:p w:rsidR="00836DC7" w:rsidRPr="00DC4C01" w:rsidRDefault="00836DC7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</w:p>
    <w:p w:rsidR="00DF5A37" w:rsidRPr="00DC4C01" w:rsidRDefault="00DF5A37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</w:p>
    <w:p w:rsidR="00C52D0A" w:rsidRPr="00DC4C01" w:rsidRDefault="00836DC7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計算</w:t>
      </w:r>
      <w:r w:rsidR="00C52D0A" w:rsidRPr="00DC4C01">
        <w:rPr>
          <w:rFonts w:ascii="Times New Roman" w:eastAsia="標楷體" w:hAnsi="Times New Roman" w:hint="eastAsia"/>
          <w:szCs w:val="12"/>
        </w:rPr>
        <w:t>步驟：</w:t>
      </w:r>
    </w:p>
    <w:p w:rsidR="00C52D0A" w:rsidRPr="00DC4C01" w:rsidRDefault="00C52D0A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計算</w:t>
      </w:r>
      <w:r w:rsidRPr="00DC4C01">
        <w:rPr>
          <w:rFonts w:ascii="Times New Roman" w:eastAsia="標楷體" w:hAnsi="Times New Roman" w:hint="eastAsia"/>
          <w:szCs w:val="12"/>
        </w:rPr>
        <w:t>(f</w:t>
      </w:r>
      <w:r w:rsidRPr="00DC4C01">
        <w:rPr>
          <w:rFonts w:ascii="Times New Roman" w:eastAsia="標楷體" w:hAnsi="Times New Roman"/>
          <w:szCs w:val="12"/>
        </w:rPr>
        <w:t>loat</w:t>
      </w:r>
      <w:r w:rsidRPr="00DC4C01">
        <w:rPr>
          <w:rFonts w:ascii="Times New Roman" w:eastAsia="標楷體" w:hAnsi="Times New Roman" w:hint="eastAsia"/>
          <w:szCs w:val="12"/>
        </w:rPr>
        <w:t>) V</w:t>
      </w:r>
      <w:r w:rsidRPr="00DC4C01">
        <w:rPr>
          <w:rFonts w:ascii="Times New Roman" w:eastAsia="標楷體" w:hAnsi="Times New Roman"/>
          <w:szCs w:val="12"/>
        </w:rPr>
        <w:t>_Raw_Data[</w:t>
      </w:r>
      <w:r w:rsidR="00836DC7" w:rsidRPr="00DC4C01">
        <w:rPr>
          <w:rFonts w:ascii="Times New Roman" w:eastAsia="標楷體" w:hAnsi="Times New Roman"/>
          <w:szCs w:val="12"/>
        </w:rPr>
        <w:t>k</w:t>
      </w:r>
      <w:r w:rsidRPr="00DC4C01">
        <w:rPr>
          <w:rFonts w:ascii="Times New Roman" w:eastAsia="標楷體" w:hAnsi="Times New Roman"/>
          <w:szCs w:val="12"/>
        </w:rPr>
        <w:t>]</w:t>
      </w:r>
      <w:r w:rsidR="00836DC7" w:rsidRPr="00DC4C01">
        <w:rPr>
          <w:rFonts w:ascii="Times New Roman" w:eastAsia="標楷體" w:hAnsi="Times New Roman"/>
          <w:szCs w:val="12"/>
        </w:rPr>
        <w:t xml:space="preserve"> +</w:t>
      </w:r>
      <w:r w:rsidR="00836DC7" w:rsidRPr="00DC4C01">
        <w:t xml:space="preserve"> </w:t>
      </w:r>
      <w:r w:rsidR="00836DC7" w:rsidRPr="00DC4C01">
        <w:rPr>
          <w:rFonts w:ascii="Times New Roman" w:eastAsia="標楷體" w:hAnsi="Times New Roman"/>
          <w:szCs w:val="12"/>
        </w:rPr>
        <w:t>ADC_to_V_FB_Offset</w:t>
      </w:r>
    </w:p>
    <w:p w:rsidR="00E94BEF" w:rsidRPr="00DC4C01" w:rsidRDefault="00836DC7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若結果大於等於</w:t>
      </w:r>
      <w:r w:rsidRPr="00DC4C01">
        <w:rPr>
          <w:rFonts w:ascii="Times New Roman" w:eastAsia="標楷體" w:hAnsi="Times New Roman" w:hint="eastAsia"/>
          <w:szCs w:val="12"/>
        </w:rPr>
        <w:t>0</w:t>
      </w:r>
      <w:r w:rsidRPr="00DC4C01">
        <w:rPr>
          <w:rFonts w:ascii="Times New Roman" w:eastAsia="標楷體" w:hAnsi="Times New Roman" w:hint="eastAsia"/>
          <w:szCs w:val="12"/>
        </w:rPr>
        <w:t>，則</w:t>
      </w:r>
      <w:r w:rsidR="000E39F4" w:rsidRPr="00DC4C01">
        <w:rPr>
          <w:rFonts w:ascii="Times New Roman" w:eastAsia="標楷體" w:hAnsi="Times New Roman" w:hint="eastAsia"/>
          <w:szCs w:val="12"/>
        </w:rPr>
        <w:t>輸出</w:t>
      </w:r>
      <w:r w:rsidRPr="00DC4C01">
        <w:rPr>
          <w:rFonts w:ascii="Times New Roman" w:eastAsia="標楷體" w:hAnsi="Times New Roman" w:hint="eastAsia"/>
          <w:szCs w:val="12"/>
        </w:rPr>
        <w:t>電壓量測值</w:t>
      </w:r>
    </w:p>
    <w:p w:rsidR="00836DC7" w:rsidRPr="00DC4C01" w:rsidRDefault="00E94BEF" w:rsidP="00E94BEF">
      <w:pPr>
        <w:pStyle w:val="af4"/>
        <w:spacing w:line="240" w:lineRule="atLeast"/>
        <w:ind w:left="360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V</w:t>
      </w:r>
      <w:r w:rsidRPr="00DC4C01">
        <w:rPr>
          <w:rFonts w:ascii="Times New Roman" w:eastAsia="標楷體" w:hAnsi="Times New Roman"/>
          <w:szCs w:val="12"/>
        </w:rPr>
        <w:t>_FB</w:t>
      </w:r>
      <w:r w:rsidR="00836DC7" w:rsidRPr="00DC4C01">
        <w:rPr>
          <w:rFonts w:ascii="Times New Roman" w:eastAsia="標楷體" w:hAnsi="Times New Roman" w:hint="eastAsia"/>
          <w:szCs w:val="12"/>
        </w:rPr>
        <w:t>[</w:t>
      </w:r>
      <w:r w:rsidR="00836DC7" w:rsidRPr="00DC4C01">
        <w:rPr>
          <w:rFonts w:ascii="Times New Roman" w:eastAsia="標楷體" w:hAnsi="Times New Roman"/>
          <w:szCs w:val="12"/>
        </w:rPr>
        <w:t>k]</w:t>
      </w:r>
      <w:r w:rsidR="00836DC7" w:rsidRPr="00DC4C01">
        <w:rPr>
          <w:rFonts w:ascii="Times New Roman" w:eastAsia="標楷體" w:hAnsi="Times New Roman" w:hint="eastAsia"/>
          <w:szCs w:val="12"/>
        </w:rPr>
        <w:t xml:space="preserve"> = </w:t>
      </w:r>
      <w:proofErr w:type="gramStart"/>
      <w:r w:rsidR="00836DC7" w:rsidRPr="00DC4C01">
        <w:rPr>
          <w:rFonts w:ascii="Times New Roman" w:eastAsia="標楷體" w:hAnsi="Times New Roman"/>
          <w:szCs w:val="12"/>
        </w:rPr>
        <w:t xml:space="preserve">( </w:t>
      </w:r>
      <w:r w:rsidR="00836DC7" w:rsidRPr="00DC4C01">
        <w:rPr>
          <w:rFonts w:ascii="Times New Roman" w:eastAsia="標楷體" w:hAnsi="Times New Roman" w:hint="eastAsia"/>
          <w:szCs w:val="12"/>
        </w:rPr>
        <w:t>(</w:t>
      </w:r>
      <w:proofErr w:type="gramEnd"/>
      <w:r w:rsidR="00836DC7" w:rsidRPr="00DC4C01">
        <w:rPr>
          <w:rFonts w:ascii="Times New Roman" w:eastAsia="標楷體" w:hAnsi="Times New Roman" w:hint="eastAsia"/>
          <w:szCs w:val="12"/>
        </w:rPr>
        <w:t>f</w:t>
      </w:r>
      <w:r w:rsidR="00836DC7" w:rsidRPr="00DC4C01">
        <w:rPr>
          <w:rFonts w:ascii="Times New Roman" w:eastAsia="標楷體" w:hAnsi="Times New Roman"/>
          <w:szCs w:val="12"/>
        </w:rPr>
        <w:t>loat</w:t>
      </w:r>
      <w:r w:rsidR="00836DC7" w:rsidRPr="00DC4C01">
        <w:rPr>
          <w:rFonts w:ascii="Times New Roman" w:eastAsia="標楷體" w:hAnsi="Times New Roman" w:hint="eastAsia"/>
          <w:szCs w:val="12"/>
        </w:rPr>
        <w:t>) V</w:t>
      </w:r>
      <w:r w:rsidR="00836DC7" w:rsidRPr="00DC4C01">
        <w:rPr>
          <w:rFonts w:ascii="Times New Roman" w:eastAsia="標楷體" w:hAnsi="Times New Roman"/>
          <w:szCs w:val="12"/>
        </w:rPr>
        <w:t>_Raw_Data[k] +</w:t>
      </w:r>
      <w:r w:rsidR="00836DC7" w:rsidRPr="00DC4C01">
        <w:t xml:space="preserve"> </w:t>
      </w:r>
      <w:r w:rsidR="00836DC7" w:rsidRPr="00DC4C01">
        <w:rPr>
          <w:rFonts w:ascii="Times New Roman" w:eastAsia="標楷體" w:hAnsi="Times New Roman"/>
          <w:szCs w:val="12"/>
        </w:rPr>
        <w:t>ADC_to_V_FB_Offset ) x ADC_to_V_FB_Scale_P</w:t>
      </w:r>
    </w:p>
    <w:p w:rsidR="00E94BEF" w:rsidRPr="00DC4C01" w:rsidRDefault="00836DC7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若結果小於</w:t>
      </w:r>
      <w:r w:rsidRPr="00DC4C01">
        <w:rPr>
          <w:rFonts w:ascii="Times New Roman" w:eastAsia="標楷體" w:hAnsi="Times New Roman" w:hint="eastAsia"/>
          <w:szCs w:val="12"/>
        </w:rPr>
        <w:t>0</w:t>
      </w:r>
      <w:r w:rsidRPr="00DC4C01">
        <w:rPr>
          <w:rFonts w:ascii="Times New Roman" w:eastAsia="標楷體" w:hAnsi="Times New Roman" w:hint="eastAsia"/>
          <w:szCs w:val="12"/>
        </w:rPr>
        <w:t>，則</w:t>
      </w:r>
      <w:r w:rsidR="000E39F4" w:rsidRPr="00DC4C01">
        <w:rPr>
          <w:rFonts w:ascii="Times New Roman" w:eastAsia="標楷體" w:hAnsi="Times New Roman" w:hint="eastAsia"/>
          <w:szCs w:val="12"/>
        </w:rPr>
        <w:t>輸出</w:t>
      </w:r>
      <w:r w:rsidR="00E94BEF" w:rsidRPr="00DC4C01">
        <w:rPr>
          <w:rFonts w:ascii="Times New Roman" w:eastAsia="標楷體" w:hAnsi="Times New Roman" w:hint="eastAsia"/>
          <w:szCs w:val="12"/>
        </w:rPr>
        <w:t>電壓量測值</w:t>
      </w:r>
    </w:p>
    <w:p w:rsidR="00836DC7" w:rsidRPr="00DC4C01" w:rsidRDefault="00E94BEF" w:rsidP="00E94BEF">
      <w:pPr>
        <w:pStyle w:val="af4"/>
        <w:spacing w:line="240" w:lineRule="atLeast"/>
        <w:ind w:left="360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V</w:t>
      </w:r>
      <w:r w:rsidRPr="00DC4C01">
        <w:rPr>
          <w:rFonts w:ascii="Times New Roman" w:eastAsia="標楷體" w:hAnsi="Times New Roman"/>
          <w:szCs w:val="12"/>
        </w:rPr>
        <w:t>_FB</w:t>
      </w:r>
      <w:r w:rsidR="00836DC7" w:rsidRPr="00DC4C01">
        <w:rPr>
          <w:rFonts w:ascii="Times New Roman" w:eastAsia="標楷體" w:hAnsi="Times New Roman" w:hint="eastAsia"/>
          <w:szCs w:val="12"/>
        </w:rPr>
        <w:t>[</w:t>
      </w:r>
      <w:r w:rsidR="00836DC7" w:rsidRPr="00DC4C01">
        <w:rPr>
          <w:rFonts w:ascii="Times New Roman" w:eastAsia="標楷體" w:hAnsi="Times New Roman"/>
          <w:szCs w:val="12"/>
        </w:rPr>
        <w:t>k]</w:t>
      </w:r>
      <w:r w:rsidR="00836DC7" w:rsidRPr="00DC4C01">
        <w:rPr>
          <w:rFonts w:ascii="Times New Roman" w:eastAsia="標楷體" w:hAnsi="Times New Roman" w:hint="eastAsia"/>
          <w:szCs w:val="12"/>
        </w:rPr>
        <w:t xml:space="preserve"> = </w:t>
      </w:r>
      <w:proofErr w:type="gramStart"/>
      <w:r w:rsidR="00836DC7" w:rsidRPr="00DC4C01">
        <w:rPr>
          <w:rFonts w:ascii="Times New Roman" w:eastAsia="標楷體" w:hAnsi="Times New Roman"/>
          <w:szCs w:val="12"/>
        </w:rPr>
        <w:t xml:space="preserve">( </w:t>
      </w:r>
      <w:r w:rsidR="00836DC7" w:rsidRPr="00DC4C01">
        <w:rPr>
          <w:rFonts w:ascii="Times New Roman" w:eastAsia="標楷體" w:hAnsi="Times New Roman" w:hint="eastAsia"/>
          <w:szCs w:val="12"/>
        </w:rPr>
        <w:t>(</w:t>
      </w:r>
      <w:proofErr w:type="gramEnd"/>
      <w:r w:rsidR="00836DC7" w:rsidRPr="00DC4C01">
        <w:rPr>
          <w:rFonts w:ascii="Times New Roman" w:eastAsia="標楷體" w:hAnsi="Times New Roman" w:hint="eastAsia"/>
          <w:szCs w:val="12"/>
        </w:rPr>
        <w:t>f</w:t>
      </w:r>
      <w:r w:rsidR="00836DC7" w:rsidRPr="00DC4C01">
        <w:rPr>
          <w:rFonts w:ascii="Times New Roman" w:eastAsia="標楷體" w:hAnsi="Times New Roman"/>
          <w:szCs w:val="12"/>
        </w:rPr>
        <w:t>loat</w:t>
      </w:r>
      <w:r w:rsidR="00836DC7" w:rsidRPr="00DC4C01">
        <w:rPr>
          <w:rFonts w:ascii="Times New Roman" w:eastAsia="標楷體" w:hAnsi="Times New Roman" w:hint="eastAsia"/>
          <w:szCs w:val="12"/>
        </w:rPr>
        <w:t>) V</w:t>
      </w:r>
      <w:r w:rsidR="00836DC7" w:rsidRPr="00DC4C01">
        <w:rPr>
          <w:rFonts w:ascii="Times New Roman" w:eastAsia="標楷體" w:hAnsi="Times New Roman"/>
          <w:szCs w:val="12"/>
        </w:rPr>
        <w:t>_Raw_Data[k] +</w:t>
      </w:r>
      <w:r w:rsidR="00836DC7" w:rsidRPr="00DC4C01">
        <w:t xml:space="preserve"> </w:t>
      </w:r>
      <w:r w:rsidR="00836DC7" w:rsidRPr="00DC4C01">
        <w:rPr>
          <w:rFonts w:ascii="Times New Roman" w:eastAsia="標楷體" w:hAnsi="Times New Roman"/>
          <w:szCs w:val="12"/>
        </w:rPr>
        <w:t>ADC_to_V_FB_Offset ) x ADC_to_V_FB_Scale_N</w:t>
      </w:r>
    </w:p>
    <w:p w:rsidR="00E94BEF" w:rsidRPr="00DC4C01" w:rsidRDefault="00E94BEF" w:rsidP="00E94BEF">
      <w:pPr>
        <w:pStyle w:val="af4"/>
        <w:spacing w:line="240" w:lineRule="atLeast"/>
        <w:ind w:left="360"/>
        <w:rPr>
          <w:rFonts w:ascii="Times New Roman" w:eastAsia="標楷體" w:hAnsi="Times New Roman"/>
          <w:szCs w:val="12"/>
        </w:rPr>
      </w:pPr>
    </w:p>
    <w:p w:rsidR="00836DC7" w:rsidRPr="00DC4C01" w:rsidRDefault="00836DC7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計算</w:t>
      </w:r>
      <w:r w:rsidRPr="00DC4C01">
        <w:rPr>
          <w:rFonts w:ascii="Times New Roman" w:eastAsia="標楷體" w:hAnsi="Times New Roman" w:hint="eastAsia"/>
          <w:szCs w:val="12"/>
        </w:rPr>
        <w:t>(f</w:t>
      </w:r>
      <w:r w:rsidRPr="00DC4C01">
        <w:rPr>
          <w:rFonts w:ascii="Times New Roman" w:eastAsia="標楷體" w:hAnsi="Times New Roman"/>
          <w:szCs w:val="12"/>
        </w:rPr>
        <w:t>loat</w:t>
      </w:r>
      <w:r w:rsidRPr="00DC4C01">
        <w:rPr>
          <w:rFonts w:ascii="Times New Roman" w:eastAsia="標楷體" w:hAnsi="Times New Roman" w:hint="eastAsia"/>
          <w:szCs w:val="12"/>
        </w:rPr>
        <w:t xml:space="preserve">) </w:t>
      </w:r>
      <w:r w:rsidR="00DF5A37"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_Raw_Data[k] +</w:t>
      </w:r>
      <w:r w:rsidRPr="00DC4C01">
        <w:t xml:space="preserve"> </w:t>
      </w:r>
      <w:r w:rsidRPr="00DC4C01">
        <w:rPr>
          <w:rFonts w:ascii="Times New Roman" w:eastAsia="標楷體" w:hAnsi="Times New Roman"/>
          <w:szCs w:val="12"/>
        </w:rPr>
        <w:t>ADC_to_</w:t>
      </w:r>
      <w:r w:rsidR="00DF5A37"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_FB_Offset</w:t>
      </w:r>
    </w:p>
    <w:p w:rsidR="00E94BEF" w:rsidRPr="00DC4C01" w:rsidRDefault="00836DC7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若結果大於等於</w:t>
      </w:r>
      <w:r w:rsidRPr="00DC4C01">
        <w:rPr>
          <w:rFonts w:ascii="Times New Roman" w:eastAsia="標楷體" w:hAnsi="Times New Roman" w:hint="eastAsia"/>
          <w:szCs w:val="12"/>
        </w:rPr>
        <w:t>0</w:t>
      </w:r>
      <w:r w:rsidRPr="00DC4C01">
        <w:rPr>
          <w:rFonts w:ascii="Times New Roman" w:eastAsia="標楷體" w:hAnsi="Times New Roman" w:hint="eastAsia"/>
          <w:szCs w:val="12"/>
        </w:rPr>
        <w:t>，則</w:t>
      </w:r>
      <w:r w:rsidR="00E94BEF" w:rsidRPr="00DC4C01">
        <w:rPr>
          <w:rFonts w:ascii="Times New Roman" w:eastAsia="標楷體" w:hAnsi="Times New Roman"/>
          <w:szCs w:val="12"/>
        </w:rPr>
        <w:t>Shunt</w:t>
      </w:r>
      <w:r w:rsidR="00E94BEF" w:rsidRPr="00DC4C01">
        <w:rPr>
          <w:rFonts w:ascii="Times New Roman" w:eastAsia="標楷體" w:hAnsi="Times New Roman" w:hint="eastAsia"/>
          <w:szCs w:val="12"/>
        </w:rPr>
        <w:t>電流量測值</w:t>
      </w:r>
    </w:p>
    <w:p w:rsidR="00836DC7" w:rsidRPr="00DC4C01" w:rsidRDefault="00E94BEF" w:rsidP="00E94BEF">
      <w:pPr>
        <w:pStyle w:val="af4"/>
        <w:spacing w:line="240" w:lineRule="atLeast"/>
        <w:ind w:left="360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/>
          <w:szCs w:val="12"/>
        </w:rPr>
        <w:t>I_</w:t>
      </w:r>
      <w:r w:rsidR="00DF5A37" w:rsidRPr="00DC4C01">
        <w:rPr>
          <w:rFonts w:ascii="Times New Roman" w:eastAsia="標楷體" w:hAnsi="Times New Roman" w:hint="eastAsia"/>
          <w:szCs w:val="12"/>
        </w:rPr>
        <w:t>S</w:t>
      </w:r>
      <w:r w:rsidR="00DF5A37" w:rsidRPr="00DC4C01">
        <w:rPr>
          <w:rFonts w:ascii="Times New Roman" w:eastAsia="標楷體" w:hAnsi="Times New Roman"/>
          <w:szCs w:val="12"/>
        </w:rPr>
        <w:t>hunt</w:t>
      </w:r>
      <w:r w:rsidR="00836DC7" w:rsidRPr="00DC4C01">
        <w:rPr>
          <w:rFonts w:ascii="Times New Roman" w:eastAsia="標楷體" w:hAnsi="Times New Roman" w:hint="eastAsia"/>
          <w:szCs w:val="12"/>
        </w:rPr>
        <w:t>[</w:t>
      </w:r>
      <w:r w:rsidR="00836DC7" w:rsidRPr="00DC4C01">
        <w:rPr>
          <w:rFonts w:ascii="Times New Roman" w:eastAsia="標楷體" w:hAnsi="Times New Roman"/>
          <w:szCs w:val="12"/>
        </w:rPr>
        <w:t>k]</w:t>
      </w:r>
      <w:r w:rsidR="00836DC7" w:rsidRPr="00DC4C01">
        <w:rPr>
          <w:rFonts w:ascii="Times New Roman" w:eastAsia="標楷體" w:hAnsi="Times New Roman" w:hint="eastAsia"/>
          <w:szCs w:val="12"/>
        </w:rPr>
        <w:t xml:space="preserve"> = </w:t>
      </w:r>
      <w:proofErr w:type="gramStart"/>
      <w:r w:rsidR="00836DC7" w:rsidRPr="00DC4C01">
        <w:rPr>
          <w:rFonts w:ascii="Times New Roman" w:eastAsia="標楷體" w:hAnsi="Times New Roman"/>
          <w:szCs w:val="12"/>
        </w:rPr>
        <w:t xml:space="preserve">( </w:t>
      </w:r>
      <w:r w:rsidR="00836DC7" w:rsidRPr="00DC4C01">
        <w:rPr>
          <w:rFonts w:ascii="Times New Roman" w:eastAsia="標楷體" w:hAnsi="Times New Roman" w:hint="eastAsia"/>
          <w:szCs w:val="12"/>
        </w:rPr>
        <w:t>(</w:t>
      </w:r>
      <w:proofErr w:type="gramEnd"/>
      <w:r w:rsidR="00836DC7" w:rsidRPr="00DC4C01">
        <w:rPr>
          <w:rFonts w:ascii="Times New Roman" w:eastAsia="標楷體" w:hAnsi="Times New Roman" w:hint="eastAsia"/>
          <w:szCs w:val="12"/>
        </w:rPr>
        <w:t>f</w:t>
      </w:r>
      <w:r w:rsidR="00836DC7" w:rsidRPr="00DC4C01">
        <w:rPr>
          <w:rFonts w:ascii="Times New Roman" w:eastAsia="標楷體" w:hAnsi="Times New Roman"/>
          <w:szCs w:val="12"/>
        </w:rPr>
        <w:t>loat</w:t>
      </w:r>
      <w:r w:rsidR="00836DC7" w:rsidRPr="00DC4C01">
        <w:rPr>
          <w:rFonts w:ascii="Times New Roman" w:eastAsia="標楷體" w:hAnsi="Times New Roman" w:hint="eastAsia"/>
          <w:szCs w:val="12"/>
        </w:rPr>
        <w:t xml:space="preserve">) </w:t>
      </w:r>
      <w:r w:rsidR="00DF5A37" w:rsidRPr="00DC4C01">
        <w:rPr>
          <w:rFonts w:ascii="Times New Roman" w:eastAsia="標楷體" w:hAnsi="Times New Roman"/>
          <w:szCs w:val="12"/>
        </w:rPr>
        <w:t>I</w:t>
      </w:r>
      <w:r w:rsidR="00836DC7" w:rsidRPr="00DC4C01">
        <w:rPr>
          <w:rFonts w:ascii="Times New Roman" w:eastAsia="標楷體" w:hAnsi="Times New Roman"/>
          <w:szCs w:val="12"/>
        </w:rPr>
        <w:t>_Raw_Data[k] +</w:t>
      </w:r>
      <w:r w:rsidR="00836DC7" w:rsidRPr="00DC4C01">
        <w:t xml:space="preserve"> </w:t>
      </w:r>
      <w:r w:rsidR="00836DC7" w:rsidRPr="00DC4C01">
        <w:rPr>
          <w:rFonts w:ascii="Times New Roman" w:eastAsia="標楷體" w:hAnsi="Times New Roman"/>
          <w:szCs w:val="12"/>
        </w:rPr>
        <w:t>ADC_to_</w:t>
      </w:r>
      <w:r w:rsidR="00DF5A37" w:rsidRPr="00DC4C01">
        <w:rPr>
          <w:rFonts w:ascii="Times New Roman" w:eastAsia="標楷體" w:hAnsi="Times New Roman"/>
          <w:szCs w:val="12"/>
        </w:rPr>
        <w:t>I</w:t>
      </w:r>
      <w:r w:rsidR="00836DC7" w:rsidRPr="00DC4C01">
        <w:rPr>
          <w:rFonts w:ascii="Times New Roman" w:eastAsia="標楷體" w:hAnsi="Times New Roman"/>
          <w:szCs w:val="12"/>
        </w:rPr>
        <w:t>_FB_Offset ) x ADC_to_</w:t>
      </w:r>
      <w:r w:rsidR="00DF5A37" w:rsidRPr="00DC4C01">
        <w:rPr>
          <w:rFonts w:ascii="Times New Roman" w:eastAsia="標楷體" w:hAnsi="Times New Roman"/>
          <w:szCs w:val="12"/>
        </w:rPr>
        <w:t>I</w:t>
      </w:r>
      <w:r w:rsidR="00836DC7" w:rsidRPr="00DC4C01">
        <w:rPr>
          <w:rFonts w:ascii="Times New Roman" w:eastAsia="標楷體" w:hAnsi="Times New Roman"/>
          <w:szCs w:val="12"/>
        </w:rPr>
        <w:t>_FB_Scale_P</w:t>
      </w:r>
    </w:p>
    <w:p w:rsidR="00E94BEF" w:rsidRPr="00DC4C01" w:rsidRDefault="00836DC7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若結果小於</w:t>
      </w:r>
      <w:r w:rsidRPr="00DC4C01">
        <w:rPr>
          <w:rFonts w:ascii="Times New Roman" w:eastAsia="標楷體" w:hAnsi="Times New Roman" w:hint="eastAsia"/>
          <w:szCs w:val="12"/>
        </w:rPr>
        <w:t>0</w:t>
      </w:r>
      <w:r w:rsidRPr="00DC4C01">
        <w:rPr>
          <w:rFonts w:ascii="Times New Roman" w:eastAsia="標楷體" w:hAnsi="Times New Roman" w:hint="eastAsia"/>
          <w:szCs w:val="12"/>
        </w:rPr>
        <w:t>，則</w:t>
      </w:r>
      <w:r w:rsidR="00E94BEF" w:rsidRPr="00DC4C01">
        <w:rPr>
          <w:rFonts w:ascii="Times New Roman" w:eastAsia="標楷體" w:hAnsi="Times New Roman"/>
          <w:szCs w:val="12"/>
        </w:rPr>
        <w:t>Shunt</w:t>
      </w:r>
      <w:r w:rsidR="00E94BEF" w:rsidRPr="00DC4C01">
        <w:rPr>
          <w:rFonts w:ascii="Times New Roman" w:eastAsia="標楷體" w:hAnsi="Times New Roman" w:hint="eastAsia"/>
          <w:szCs w:val="12"/>
        </w:rPr>
        <w:t>電流量測值</w:t>
      </w:r>
    </w:p>
    <w:p w:rsidR="00836DC7" w:rsidRPr="00DC4C01" w:rsidRDefault="00E94BEF" w:rsidP="00E94BEF">
      <w:pPr>
        <w:pStyle w:val="af4"/>
        <w:spacing w:line="240" w:lineRule="atLeast"/>
        <w:ind w:left="360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/>
          <w:szCs w:val="12"/>
        </w:rPr>
        <w:t>I_</w:t>
      </w:r>
      <w:r w:rsidR="00DF5A37" w:rsidRPr="00DC4C01">
        <w:rPr>
          <w:rFonts w:ascii="Times New Roman" w:eastAsia="標楷體" w:hAnsi="Times New Roman" w:hint="eastAsia"/>
          <w:szCs w:val="12"/>
        </w:rPr>
        <w:t>S</w:t>
      </w:r>
      <w:r w:rsidR="00DF5A37" w:rsidRPr="00DC4C01">
        <w:rPr>
          <w:rFonts w:ascii="Times New Roman" w:eastAsia="標楷體" w:hAnsi="Times New Roman"/>
          <w:szCs w:val="12"/>
        </w:rPr>
        <w:t>hunt</w:t>
      </w:r>
      <w:r w:rsidR="00836DC7" w:rsidRPr="00DC4C01">
        <w:rPr>
          <w:rFonts w:ascii="Times New Roman" w:eastAsia="標楷體" w:hAnsi="Times New Roman" w:hint="eastAsia"/>
          <w:szCs w:val="12"/>
        </w:rPr>
        <w:t>[</w:t>
      </w:r>
      <w:r w:rsidR="00836DC7" w:rsidRPr="00DC4C01">
        <w:rPr>
          <w:rFonts w:ascii="Times New Roman" w:eastAsia="標楷體" w:hAnsi="Times New Roman"/>
          <w:szCs w:val="12"/>
        </w:rPr>
        <w:t>k]</w:t>
      </w:r>
      <w:r w:rsidR="00836DC7" w:rsidRPr="00DC4C01">
        <w:rPr>
          <w:rFonts w:ascii="Times New Roman" w:eastAsia="標楷體" w:hAnsi="Times New Roman" w:hint="eastAsia"/>
          <w:szCs w:val="12"/>
        </w:rPr>
        <w:t xml:space="preserve"> = </w:t>
      </w:r>
      <w:proofErr w:type="gramStart"/>
      <w:r w:rsidR="00836DC7" w:rsidRPr="00DC4C01">
        <w:rPr>
          <w:rFonts w:ascii="Times New Roman" w:eastAsia="標楷體" w:hAnsi="Times New Roman"/>
          <w:szCs w:val="12"/>
        </w:rPr>
        <w:t xml:space="preserve">( </w:t>
      </w:r>
      <w:r w:rsidR="00836DC7" w:rsidRPr="00DC4C01">
        <w:rPr>
          <w:rFonts w:ascii="Times New Roman" w:eastAsia="標楷體" w:hAnsi="Times New Roman" w:hint="eastAsia"/>
          <w:szCs w:val="12"/>
        </w:rPr>
        <w:t>(</w:t>
      </w:r>
      <w:proofErr w:type="gramEnd"/>
      <w:r w:rsidR="00836DC7" w:rsidRPr="00DC4C01">
        <w:rPr>
          <w:rFonts w:ascii="Times New Roman" w:eastAsia="標楷體" w:hAnsi="Times New Roman" w:hint="eastAsia"/>
          <w:szCs w:val="12"/>
        </w:rPr>
        <w:t>f</w:t>
      </w:r>
      <w:r w:rsidR="00836DC7" w:rsidRPr="00DC4C01">
        <w:rPr>
          <w:rFonts w:ascii="Times New Roman" w:eastAsia="標楷體" w:hAnsi="Times New Roman"/>
          <w:szCs w:val="12"/>
        </w:rPr>
        <w:t>loat</w:t>
      </w:r>
      <w:r w:rsidR="00836DC7" w:rsidRPr="00DC4C01">
        <w:rPr>
          <w:rFonts w:ascii="Times New Roman" w:eastAsia="標楷體" w:hAnsi="Times New Roman" w:hint="eastAsia"/>
          <w:szCs w:val="12"/>
        </w:rPr>
        <w:t xml:space="preserve">) </w:t>
      </w:r>
      <w:r w:rsidR="00DF5A37" w:rsidRPr="00DC4C01">
        <w:rPr>
          <w:rFonts w:ascii="Times New Roman" w:eastAsia="標楷體" w:hAnsi="Times New Roman"/>
          <w:szCs w:val="12"/>
        </w:rPr>
        <w:t>I</w:t>
      </w:r>
      <w:r w:rsidR="00836DC7" w:rsidRPr="00DC4C01">
        <w:rPr>
          <w:rFonts w:ascii="Times New Roman" w:eastAsia="標楷體" w:hAnsi="Times New Roman"/>
          <w:szCs w:val="12"/>
        </w:rPr>
        <w:t>_Raw_Data[k] +</w:t>
      </w:r>
      <w:r w:rsidR="00836DC7" w:rsidRPr="00DC4C01">
        <w:t xml:space="preserve"> </w:t>
      </w:r>
      <w:r w:rsidR="00836DC7" w:rsidRPr="00DC4C01">
        <w:rPr>
          <w:rFonts w:ascii="Times New Roman" w:eastAsia="標楷體" w:hAnsi="Times New Roman"/>
          <w:szCs w:val="12"/>
        </w:rPr>
        <w:t>ADC_to_</w:t>
      </w:r>
      <w:r w:rsidR="00DF5A37" w:rsidRPr="00DC4C01">
        <w:rPr>
          <w:rFonts w:ascii="Times New Roman" w:eastAsia="標楷體" w:hAnsi="Times New Roman"/>
          <w:szCs w:val="12"/>
        </w:rPr>
        <w:t>I</w:t>
      </w:r>
      <w:r w:rsidR="00836DC7" w:rsidRPr="00DC4C01">
        <w:rPr>
          <w:rFonts w:ascii="Times New Roman" w:eastAsia="標楷體" w:hAnsi="Times New Roman"/>
          <w:szCs w:val="12"/>
        </w:rPr>
        <w:t>_FB_Offset ) x ADC_to_</w:t>
      </w:r>
      <w:r w:rsidR="00DF5A37" w:rsidRPr="00DC4C01">
        <w:rPr>
          <w:rFonts w:ascii="Times New Roman" w:eastAsia="標楷體" w:hAnsi="Times New Roman"/>
          <w:szCs w:val="12"/>
        </w:rPr>
        <w:t>I</w:t>
      </w:r>
      <w:r w:rsidR="00836DC7" w:rsidRPr="00DC4C01">
        <w:rPr>
          <w:rFonts w:ascii="Times New Roman" w:eastAsia="標楷體" w:hAnsi="Times New Roman"/>
          <w:szCs w:val="12"/>
        </w:rPr>
        <w:t>_FB_Scale_N</w:t>
      </w:r>
    </w:p>
    <w:p w:rsidR="00E94BEF" w:rsidRPr="00DC4C01" w:rsidRDefault="00E94BEF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計算流過</w:t>
      </w:r>
      <w:r w:rsidRPr="00DC4C01">
        <w:rPr>
          <w:rFonts w:ascii="Times New Roman" w:eastAsia="標楷體" w:hAnsi="Times New Roman" w:hint="eastAsia"/>
          <w:szCs w:val="12"/>
        </w:rPr>
        <w:t>R</w:t>
      </w:r>
      <w:r w:rsidRPr="00DC4C01">
        <w:rPr>
          <w:rFonts w:ascii="Times New Roman" w:eastAsia="標楷體" w:hAnsi="Times New Roman"/>
          <w:szCs w:val="12"/>
        </w:rPr>
        <w:t>s</w:t>
      </w:r>
      <w:r w:rsidRPr="00DC4C01">
        <w:rPr>
          <w:rFonts w:ascii="Times New Roman" w:eastAsia="標楷體" w:hAnsi="Times New Roman" w:hint="eastAsia"/>
          <w:szCs w:val="12"/>
        </w:rPr>
        <w:t>電阻的電流</w:t>
      </w:r>
    </w:p>
    <w:p w:rsidR="00836DC7" w:rsidRPr="00DC4C01" w:rsidRDefault="00E94BEF" w:rsidP="00E94BEF">
      <w:pPr>
        <w:pStyle w:val="af4"/>
        <w:spacing w:line="240" w:lineRule="atLeast"/>
        <w:ind w:left="360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_Rs</w:t>
      </w:r>
      <w:r w:rsidRPr="00DC4C01">
        <w:rPr>
          <w:rFonts w:ascii="Times New Roman" w:eastAsia="標楷體" w:hAnsi="Times New Roman" w:hint="eastAsia"/>
          <w:szCs w:val="12"/>
        </w:rPr>
        <w:t>[</w:t>
      </w:r>
      <w:r w:rsidRPr="00DC4C01">
        <w:rPr>
          <w:rFonts w:ascii="Times New Roman" w:eastAsia="標楷體" w:hAnsi="Times New Roman"/>
          <w:szCs w:val="12"/>
        </w:rPr>
        <w:t xml:space="preserve">k] = </w:t>
      </w:r>
      <w:r w:rsidRPr="00DC4C01">
        <w:rPr>
          <w:rFonts w:ascii="Times New Roman" w:eastAsia="標楷體" w:hAnsi="Times New Roman" w:hint="eastAsia"/>
          <w:szCs w:val="12"/>
        </w:rPr>
        <w:t>V_FB[</w:t>
      </w:r>
      <w:r w:rsidRPr="00DC4C01">
        <w:rPr>
          <w:rFonts w:ascii="Times New Roman" w:eastAsia="標楷體" w:hAnsi="Times New Roman"/>
          <w:szCs w:val="12"/>
        </w:rPr>
        <w:t>k</w:t>
      </w:r>
      <w:r w:rsidRPr="00DC4C01">
        <w:rPr>
          <w:rFonts w:ascii="Times New Roman" w:eastAsia="標楷體" w:hAnsi="Times New Roman" w:hint="eastAsia"/>
          <w:szCs w:val="12"/>
        </w:rPr>
        <w:t>]</w:t>
      </w:r>
      <w:r w:rsidRPr="00DC4C01">
        <w:rPr>
          <w:rFonts w:ascii="Times New Roman" w:eastAsia="標楷體" w:hAnsi="Times New Roman"/>
          <w:szCs w:val="12"/>
        </w:rPr>
        <w:t xml:space="preserve"> </w:t>
      </w:r>
      <w:r w:rsidR="006B3344" w:rsidRPr="00DC4C01">
        <w:rPr>
          <w:rFonts w:ascii="Times New Roman" w:eastAsia="標楷體" w:hAnsi="Times New Roman"/>
          <w:szCs w:val="12"/>
        </w:rPr>
        <w:t>x</w:t>
      </w:r>
      <w:r w:rsidRPr="00DC4C01">
        <w:rPr>
          <w:rFonts w:ascii="Times New Roman" w:eastAsia="標楷體" w:hAnsi="Times New Roman"/>
          <w:szCs w:val="12"/>
        </w:rPr>
        <w:t xml:space="preserve"> </w:t>
      </w:r>
      <w:r w:rsidR="006B3344" w:rsidRPr="00DC4C01">
        <w:rPr>
          <w:rFonts w:ascii="Times New Roman" w:eastAsia="標楷體" w:hAnsi="Times New Roman"/>
          <w:szCs w:val="12"/>
        </w:rPr>
        <w:t>inv_</w:t>
      </w:r>
      <w:r w:rsidRPr="00DC4C01">
        <w:rPr>
          <w:rFonts w:ascii="Times New Roman" w:eastAsia="標楷體" w:hAnsi="Times New Roman"/>
          <w:szCs w:val="12"/>
        </w:rPr>
        <w:t>Rs</w:t>
      </w:r>
    </w:p>
    <w:p w:rsidR="00836DC7" w:rsidRPr="00DC4C01" w:rsidRDefault="00E94BEF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計算流過</w:t>
      </w:r>
      <w:r w:rsidRPr="00DC4C01">
        <w:rPr>
          <w:rFonts w:ascii="Times New Roman" w:eastAsia="標楷體" w:hAnsi="Times New Roman" w:hint="eastAsia"/>
          <w:szCs w:val="12"/>
        </w:rPr>
        <w:t>C</w:t>
      </w:r>
      <w:r w:rsidRPr="00DC4C01">
        <w:rPr>
          <w:rFonts w:ascii="Times New Roman" w:eastAsia="標楷體" w:hAnsi="Times New Roman"/>
          <w:szCs w:val="12"/>
        </w:rPr>
        <w:t>s</w:t>
      </w:r>
      <w:r w:rsidRPr="00DC4C01">
        <w:rPr>
          <w:rFonts w:ascii="Times New Roman" w:eastAsia="標楷體" w:hAnsi="Times New Roman" w:hint="eastAsia"/>
          <w:szCs w:val="12"/>
        </w:rPr>
        <w:t>的電流</w:t>
      </w:r>
    </w:p>
    <w:p w:rsidR="00306D85" w:rsidRPr="00DC4C01" w:rsidRDefault="00E94BEF" w:rsidP="00306D85">
      <w:pPr>
        <w:pStyle w:val="af4"/>
        <w:spacing w:line="240" w:lineRule="atLeast"/>
        <w:ind w:left="360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 xml:space="preserve">_Cs[k] = </w:t>
      </w:r>
      <w:proofErr w:type="gramStart"/>
      <w:r w:rsidRPr="00DC4C01">
        <w:rPr>
          <w:rFonts w:ascii="Times New Roman" w:eastAsia="標楷體" w:hAnsi="Times New Roman"/>
          <w:szCs w:val="12"/>
        </w:rPr>
        <w:t>( V</w:t>
      </w:r>
      <w:proofErr w:type="gramEnd"/>
      <w:r w:rsidRPr="00DC4C01">
        <w:rPr>
          <w:rFonts w:ascii="Times New Roman" w:eastAsia="標楷體" w:hAnsi="Times New Roman"/>
          <w:szCs w:val="12"/>
        </w:rPr>
        <w:t xml:space="preserve">_FB[k] – V_FB[k-1] ) x </w:t>
      </w:r>
      <w:r w:rsidR="002F1E18" w:rsidRPr="00DC4C01">
        <w:rPr>
          <w:rFonts w:ascii="Times New Roman" w:eastAsia="標楷體" w:hAnsi="Times New Roman" w:hint="eastAsia"/>
          <w:szCs w:val="12"/>
        </w:rPr>
        <w:t>C</w:t>
      </w:r>
      <w:r w:rsidR="002F1E18" w:rsidRPr="00DC4C01">
        <w:rPr>
          <w:rFonts w:ascii="Times New Roman" w:eastAsia="標楷體" w:hAnsi="Times New Roman"/>
          <w:szCs w:val="12"/>
        </w:rPr>
        <w:t>s_mpy_360000</w:t>
      </w:r>
    </w:p>
    <w:p w:rsidR="00E94BEF" w:rsidRPr="00DC4C01" w:rsidRDefault="000E39F4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計算輸出電流量測值</w:t>
      </w:r>
    </w:p>
    <w:p w:rsidR="00D90DAD" w:rsidRPr="00DC4C01" w:rsidRDefault="00D90DAD" w:rsidP="00D90DAD">
      <w:pPr>
        <w:pStyle w:val="af4"/>
        <w:spacing w:line="240" w:lineRule="atLeast"/>
        <w:ind w:left="360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I_FB[</w:t>
      </w:r>
      <w:r w:rsidRPr="00DC4C01">
        <w:rPr>
          <w:rFonts w:ascii="Times New Roman" w:eastAsia="標楷體" w:hAnsi="Times New Roman"/>
          <w:szCs w:val="12"/>
        </w:rPr>
        <w:t xml:space="preserve">k] = I_Shunt[k] - </w:t>
      </w: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_Rs</w:t>
      </w:r>
      <w:r w:rsidRPr="00DC4C01">
        <w:rPr>
          <w:rFonts w:ascii="Times New Roman" w:eastAsia="標楷體" w:hAnsi="Times New Roman" w:hint="eastAsia"/>
          <w:szCs w:val="12"/>
        </w:rPr>
        <w:t>[</w:t>
      </w:r>
      <w:r w:rsidRPr="00DC4C01">
        <w:rPr>
          <w:rFonts w:ascii="Times New Roman" w:eastAsia="標楷體" w:hAnsi="Times New Roman"/>
          <w:szCs w:val="12"/>
        </w:rPr>
        <w:t xml:space="preserve">k] - </w:t>
      </w: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_Cs[k]</w:t>
      </w:r>
    </w:p>
    <w:p w:rsidR="00E94BEF" w:rsidRPr="00DC4C01" w:rsidRDefault="00E94BEF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</w:p>
    <w:p w:rsidR="00306D85" w:rsidRPr="00DC4C01" w:rsidRDefault="00306D85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備註：</w:t>
      </w:r>
    </w:p>
    <w:p w:rsidR="00306D85" w:rsidRPr="00DC4C01" w:rsidRDefault="00306D85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_Rs[k]</w:t>
      </w:r>
      <w:r w:rsidRPr="00DC4C01">
        <w:rPr>
          <w:rFonts w:ascii="Times New Roman" w:eastAsia="標楷體" w:hAnsi="Times New Roman" w:hint="eastAsia"/>
          <w:szCs w:val="12"/>
        </w:rPr>
        <w:t>及</w:t>
      </w: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_Cs[k]</w:t>
      </w:r>
      <w:r w:rsidRPr="00DC4C01">
        <w:rPr>
          <w:rFonts w:ascii="Times New Roman" w:eastAsia="標楷體" w:hAnsi="Times New Roman" w:hint="eastAsia"/>
          <w:szCs w:val="12"/>
        </w:rPr>
        <w:t>的範圍從</w:t>
      </w:r>
      <w:r w:rsidRPr="00DC4C01">
        <w:rPr>
          <w:rFonts w:ascii="Times New Roman" w:eastAsia="標楷體" w:hAnsi="Times New Roman" w:hint="eastAsia"/>
          <w:szCs w:val="12"/>
        </w:rPr>
        <w:t>1</w:t>
      </w:r>
      <w:r w:rsidRPr="00DC4C01">
        <w:rPr>
          <w:rFonts w:ascii="Times New Roman" w:eastAsia="標楷體" w:hAnsi="Times New Roman" w:hint="eastAsia"/>
          <w:szCs w:val="12"/>
        </w:rPr>
        <w:t>到</w:t>
      </w:r>
      <w:r w:rsidRPr="00DC4C01">
        <w:rPr>
          <w:rFonts w:ascii="Times New Roman" w:eastAsia="標楷體" w:hAnsi="Times New Roman" w:hint="eastAsia"/>
          <w:szCs w:val="12"/>
        </w:rPr>
        <w:t>4</w:t>
      </w:r>
      <w:r w:rsidRPr="00DC4C01">
        <w:rPr>
          <w:rFonts w:ascii="Times New Roman" w:eastAsia="標楷體" w:hAnsi="Times New Roman"/>
          <w:szCs w:val="12"/>
        </w:rPr>
        <w:t>095</w:t>
      </w:r>
      <w:r w:rsidRPr="00DC4C01">
        <w:rPr>
          <w:rFonts w:ascii="Times New Roman" w:eastAsia="標楷體" w:hAnsi="Times New Roman" w:hint="eastAsia"/>
          <w:szCs w:val="12"/>
        </w:rPr>
        <w:t>；</w:t>
      </w: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_Rs[</w:t>
      </w:r>
      <w:r w:rsidRPr="00DC4C01">
        <w:rPr>
          <w:rFonts w:ascii="Times New Roman" w:eastAsia="標楷體" w:hAnsi="Times New Roman" w:hint="eastAsia"/>
          <w:szCs w:val="12"/>
        </w:rPr>
        <w:t>0</w:t>
      </w:r>
      <w:r w:rsidRPr="00DC4C01">
        <w:rPr>
          <w:rFonts w:ascii="Times New Roman" w:eastAsia="標楷體" w:hAnsi="Times New Roman"/>
          <w:szCs w:val="12"/>
        </w:rPr>
        <w:t>]</w:t>
      </w:r>
      <w:r w:rsidRPr="00DC4C01">
        <w:rPr>
          <w:rFonts w:ascii="Times New Roman" w:eastAsia="標楷體" w:hAnsi="Times New Roman" w:hint="eastAsia"/>
          <w:szCs w:val="12"/>
        </w:rPr>
        <w:t xml:space="preserve"> = 0</w:t>
      </w:r>
      <w:r w:rsidRPr="00DC4C01">
        <w:rPr>
          <w:rFonts w:ascii="Times New Roman" w:eastAsia="標楷體" w:hAnsi="Times New Roman" w:hint="eastAsia"/>
          <w:szCs w:val="12"/>
        </w:rPr>
        <w:t>以及</w:t>
      </w: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_Cs[0] = 0</w:t>
      </w:r>
    </w:p>
    <w:p w:rsidR="00306D85" w:rsidRPr="00DC4C01" w:rsidRDefault="00306D85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</w:p>
    <w:p w:rsidR="00906B43" w:rsidRPr="00DC4C01" w:rsidRDefault="00906B43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</w:p>
    <w:p w:rsidR="00906B43" w:rsidRPr="00DC4C01" w:rsidRDefault="00906B43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</w:p>
    <w:p w:rsidR="00906B43" w:rsidRDefault="00906B43" w:rsidP="00E4467E">
      <w:pPr>
        <w:pStyle w:val="af4"/>
        <w:spacing w:line="240" w:lineRule="atLeast"/>
        <w:rPr>
          <w:rFonts w:ascii="Times New Roman" w:eastAsia="標楷體" w:hAnsi="Times New Roman"/>
          <w:color w:val="FF0000"/>
          <w:szCs w:val="12"/>
        </w:rPr>
      </w:pPr>
    </w:p>
    <w:p w:rsidR="00906B43" w:rsidRDefault="00906B43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color w:val="FF0000"/>
          <w:sz w:val="20"/>
          <w:szCs w:val="12"/>
        </w:rPr>
      </w:pPr>
      <w:r>
        <w:rPr>
          <w:rFonts w:ascii="Times New Roman" w:eastAsia="標楷體" w:hAnsi="Times New Roman"/>
          <w:color w:val="FF0000"/>
          <w:szCs w:val="12"/>
        </w:rPr>
        <w:br w:type="page"/>
      </w:r>
    </w:p>
    <w:p w:rsidR="00E165A9" w:rsidRPr="006C70D4" w:rsidRDefault="00E165A9">
      <w:pPr>
        <w:rPr>
          <w:color w:val="BFBFBF" w:themeColor="background1" w:themeShade="BF"/>
        </w:rPr>
      </w:pPr>
    </w:p>
    <w:tbl>
      <w:tblPr>
        <w:tblW w:w="10460" w:type="dxa"/>
        <w:tblInd w:w="13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63"/>
        <w:gridCol w:w="1047"/>
        <w:gridCol w:w="7650"/>
      </w:tblGrid>
      <w:tr w:rsidR="0001599C" w:rsidRPr="0001599C" w:rsidTr="0098033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4467E" w:rsidRPr="00DC4C01" w:rsidRDefault="00E4467E" w:rsidP="00C61D8A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DC4C01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4467E" w:rsidRPr="00DC4C01" w:rsidRDefault="00E4467E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DC4C01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467E" w:rsidRPr="00DC4C01" w:rsidRDefault="00E4467E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DC4C01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300DC5" w:rsidRPr="00980332" w:rsidTr="0098033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00DC5" w:rsidRPr="00296749" w:rsidRDefault="00300DC5" w:rsidP="00300DC5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 w:hint="eastAsia"/>
              </w:rPr>
              <w:t>C</w:t>
            </w:r>
            <w:r w:rsidRPr="00296749">
              <w:rPr>
                <w:rFonts w:ascii="Times New Roman" w:eastAsia="標楷體" w:hAnsi="Times New Roman"/>
              </w:rPr>
              <w:t>2000 Calibration</w:t>
            </w:r>
          </w:p>
          <w:p w:rsidR="00300DC5" w:rsidRPr="00296749" w:rsidRDefault="00300DC5" w:rsidP="00300DC5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/>
              </w:rPr>
              <w:t>[Read]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00DC5" w:rsidRPr="00E256B0" w:rsidRDefault="00300DC5" w:rsidP="00300DC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0x043</w:t>
            </w:r>
            <w:r w:rsidR="00906B43" w:rsidRPr="00E256B0">
              <w:rPr>
                <w:rFonts w:ascii="Times New Roman" w:eastAsia="標楷體" w:hAnsi="Times New Roman"/>
              </w:rPr>
              <w:t>0</w:t>
            </w:r>
          </w:p>
          <w:p w:rsidR="00300DC5" w:rsidRPr="00E256B0" w:rsidRDefault="00300DC5" w:rsidP="00300DC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 w:hint="eastAsia"/>
              </w:rPr>
              <w:t>~</w:t>
            </w:r>
          </w:p>
          <w:p w:rsidR="00300DC5" w:rsidRPr="00E256B0" w:rsidRDefault="00300DC5" w:rsidP="00300DC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 w:hint="eastAsia"/>
              </w:rPr>
              <w:t>0x</w:t>
            </w:r>
            <w:r w:rsidRPr="00E256B0">
              <w:rPr>
                <w:rFonts w:ascii="Times New Roman" w:eastAsia="標楷體" w:hAnsi="Times New Roman"/>
              </w:rPr>
              <w:t>04</w:t>
            </w:r>
            <w:r w:rsidR="00906B43" w:rsidRPr="00E256B0">
              <w:rPr>
                <w:rFonts w:ascii="Times New Roman" w:eastAsia="標楷體" w:hAnsi="Times New Roman"/>
              </w:rPr>
              <w:t>FF</w:t>
            </w:r>
          </w:p>
          <w:p w:rsidR="00300DC5" w:rsidRPr="00E256B0" w:rsidRDefault="00300DC5" w:rsidP="00300DC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00DC5" w:rsidRPr="00E256B0" w:rsidRDefault="00300DC5" w:rsidP="00300DC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讀取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C2000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設定與量測的校正值，資料格式如下：</w:t>
            </w:r>
          </w:p>
          <w:p w:rsidR="00906B43" w:rsidRPr="00E256B0" w:rsidRDefault="00906B43" w:rsidP="00300DC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  <w:p w:rsidR="00300DC5" w:rsidRPr="00E256B0" w:rsidRDefault="00300DC5" w:rsidP="00300DC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Address: [0x43</w:t>
            </w:r>
            <w:r w:rsidR="00906B43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 ~ 0x4</w:t>
            </w:r>
            <w:r w:rsidR="002071D9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FF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]</w:t>
            </w:r>
          </w:p>
          <w:p w:rsidR="00FB5F52" w:rsidRPr="00E256B0" w:rsidRDefault="00FB5F52" w:rsidP="00FB5F52">
            <w:pPr>
              <w:pStyle w:val="af4"/>
              <w:spacing w:line="240" w:lineRule="atLeast"/>
              <w:ind w:leftChars="138" w:left="33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typedef struct  CALIBRATION_VARIABLES_REG </w:t>
            </w:r>
          </w:p>
          <w:p w:rsidR="00FB5F52" w:rsidRPr="00E256B0" w:rsidRDefault="00FB5F52" w:rsidP="00906B43">
            <w:pPr>
              <w:pStyle w:val="af4"/>
              <w:spacing w:line="240" w:lineRule="atLeast"/>
              <w:ind w:leftChars="138" w:left="33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{</w:t>
            </w:r>
          </w:p>
          <w:tbl>
            <w:tblPr>
              <w:tblW w:w="0" w:type="auto"/>
              <w:tblInd w:w="720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644"/>
              <w:gridCol w:w="286"/>
              <w:gridCol w:w="2741"/>
              <w:gridCol w:w="2122"/>
            </w:tblGrid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Uint16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AE2C67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CheckSum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0x0430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Uint16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AE2C67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Data_Version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0x0431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ADC_to_V_FB_Scale_P_lr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0x0432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ADC_to_V_FB_Scale_P_hr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0x0434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ADC_to_V_FB_Scale_N_lr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0x0436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ADC_to_V_FB_Scale_N_hr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0x0438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ADC_to_V_FB_Offset_lr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0x043A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ADC_to_V_FB_Offset_hr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0x043C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ADC_to_I_FB_Scale_P_lr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0x043E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ADC_to_I_FB_Scale_P_hr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0x0440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ADC_to_I_FB_Scale_N_lr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0x0442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ADC_to_I_FB_Scale_N_hr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0x0444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ADC_to_I_FB_Offset_lr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0x0446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ADC_to_I_FB_Offset_hr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0x0448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Cs_mpy_360000_lr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0x044A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Cs_mpy_360000_hr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0x044C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inv_Rs_lr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0x044E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inv_Rs_hr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0x0450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VSET_to_DAC_Scale_lr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0x0452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VSET_to_DAC_Scale_hr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0x0454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VSET_to_DAC_Offset_lr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0x0456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VSET_to_DAC_Offset_hr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0x0458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Freq_Compensation_coeff_a_lr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0x045A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Freq_Compensation_coeff_a_hr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0x045C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Freq_Compensation_coeff_b_lr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0x045E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Freq_Compensation_coeff_b_hr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0x0460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Freq_Compensation_coeff_c_lr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0x0462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Freq_Compensation_coeff_c_hr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0x0464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V_rms_Offset_lr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0x0466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V_rms_Offset_hr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0x0468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I_rms_Offset_lr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0x046A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I_rms_Offset_hr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0x046C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ADC_to_EXTIN_L1_Scale_lr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0x046E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ADC_to_EXTIN_L1_Scale_hr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0x0470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ADC_to_EXTIN_L1_offset_lr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0x0472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ADC_to_EXTIN_L1_offset_hr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0x0474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p_V_peak_Offset_lr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0x0476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p_V_peak_Offset_hr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0x0478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n_V_peak_Offset_lr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0x047A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n_V_peak_Offset_hr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0x047C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p_I_peak_Offset_lr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0x047E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p_I_peak_Offset_hr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0x0480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n_I_peak_Offset_lr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0x0482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n_I_peak_Offset_hr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0x0484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</w:tcPr>
                <w:p w:rsidR="00232D2B" w:rsidRPr="00E256B0" w:rsidRDefault="00232D2B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 w:hint="eastAsia"/>
                      <w:sz w:val="16"/>
                      <w:szCs w:val="24"/>
                    </w:rPr>
                    <w:t>U</w:t>
                  </w: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int16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</w:tcPr>
                <w:p w:rsidR="00232D2B" w:rsidRPr="00E256B0" w:rsidRDefault="00232D2B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</w:tcPr>
                <w:p w:rsidR="00232D2B" w:rsidRPr="00E256B0" w:rsidRDefault="00232D2B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 w:hint="eastAsia"/>
                      <w:sz w:val="16"/>
                      <w:szCs w:val="24"/>
                    </w:rPr>
                    <w:t>R</w:t>
                  </w: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eserved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</w:tcPr>
                <w:p w:rsidR="00232D2B" w:rsidRPr="00E256B0" w:rsidRDefault="00232D2B" w:rsidP="00232D2B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 w:hint="eastAsia"/>
                      <w:sz w:val="16"/>
                      <w:szCs w:val="24"/>
                    </w:rPr>
                    <w:t>0</w:t>
                  </w: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x</w:t>
                  </w:r>
                  <w:r w:rsidR="006D78CD"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</w:t>
                  </w: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486 ~ 0x</w:t>
                  </w:r>
                  <w:r w:rsidR="006D78CD"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</w:t>
                  </w: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4FF</w:t>
                  </w:r>
                </w:p>
              </w:tc>
            </w:tr>
          </w:tbl>
          <w:p w:rsidR="00300DC5" w:rsidRPr="00E256B0" w:rsidRDefault="00300DC5" w:rsidP="00FB5F52">
            <w:pPr>
              <w:pStyle w:val="af4"/>
              <w:spacing w:line="240" w:lineRule="atLeast"/>
              <w:ind w:leftChars="138" w:left="33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}</w:t>
            </w:r>
          </w:p>
          <w:p w:rsidR="00300DC5" w:rsidRPr="00E256B0" w:rsidRDefault="00300DC5" w:rsidP="00300DC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  <w:p w:rsidR="00906B43" w:rsidRPr="00E256B0" w:rsidRDefault="00906B43" w:rsidP="00300DC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備註：</w:t>
            </w:r>
          </w:p>
          <w:p w:rsidR="00906B43" w:rsidRPr="00E256B0" w:rsidRDefault="00906B43" w:rsidP="00924EAB">
            <w:pPr>
              <w:pStyle w:val="af4"/>
              <w:numPr>
                <w:ilvl w:val="0"/>
                <w:numId w:val="29"/>
              </w:numPr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float32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的格式配置先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LSB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再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906B43" w:rsidRPr="00E256B0" w:rsidRDefault="00906B43" w:rsidP="004D6E7B">
            <w:pPr>
              <w:pStyle w:val="af4"/>
              <w:spacing w:line="240" w:lineRule="atLeast"/>
              <w:ind w:left="45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例如讀取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ADC_to_V_FB_Scale_P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x432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ADC_to_V_FB_Scale_P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資料的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LSB</w:t>
            </w:r>
            <w:r w:rsidR="00370E63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；</w:t>
            </w:r>
            <w:r w:rsidR="00370E63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="00370E63" w:rsidRPr="00E256B0">
              <w:rPr>
                <w:rFonts w:ascii="Times New Roman" w:eastAsia="標楷體" w:hAnsi="Times New Roman"/>
                <w:sz w:val="16"/>
                <w:szCs w:val="16"/>
              </w:rPr>
              <w:t>x433</w:t>
            </w:r>
            <w:r w:rsidR="00370E63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="00370E63" w:rsidRPr="00E256B0">
              <w:rPr>
                <w:rFonts w:ascii="Times New Roman" w:eastAsia="標楷體" w:hAnsi="Times New Roman"/>
                <w:sz w:val="16"/>
                <w:szCs w:val="16"/>
              </w:rPr>
              <w:t>ADC_to_V_FB_Scale_P</w:t>
            </w:r>
            <w:r w:rsidR="00370E63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資料的</w:t>
            </w:r>
            <w:r w:rsidR="00370E63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906B43" w:rsidRPr="00E256B0" w:rsidRDefault="004D6E7B" w:rsidP="00924EAB">
            <w:pPr>
              <w:pStyle w:val="af4"/>
              <w:numPr>
                <w:ilvl w:val="0"/>
                <w:numId w:val="29"/>
              </w:numPr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CheckSum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的數值為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x043</w:t>
            </w:r>
            <w:r w:rsidR="00061DE7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到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x04</w:t>
            </w:r>
            <w:r w:rsidR="00B93FF8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5</w:t>
            </w:r>
            <w:r w:rsidR="000164C6" w:rsidRPr="00E256B0">
              <w:rPr>
                <w:rFonts w:ascii="Times New Roman" w:eastAsia="標楷體" w:hAnsi="Times New Roman"/>
                <w:sz w:val="16"/>
                <w:szCs w:val="16"/>
              </w:rPr>
              <w:t>B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所有數值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Uint16)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的</w:t>
            </w:r>
            <w:proofErr w:type="gramStart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加總取</w:t>
            </w:r>
            <w:proofErr w:type="gramEnd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int16</w:t>
            </w:r>
          </w:p>
          <w:p w:rsidR="00F07029" w:rsidRPr="00E256B0" w:rsidRDefault="00F07029" w:rsidP="00924EAB">
            <w:pPr>
              <w:pStyle w:val="af4"/>
              <w:numPr>
                <w:ilvl w:val="0"/>
                <w:numId w:val="29"/>
              </w:numPr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C2000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內部計算更新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CheckSum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的時機點為</w:t>
            </w:r>
          </w:p>
          <w:p w:rsidR="00F07029" w:rsidRPr="00E256B0" w:rsidRDefault="00F07029" w:rsidP="00F07029">
            <w:pPr>
              <w:pStyle w:val="af4"/>
              <w:spacing w:line="240" w:lineRule="atLeast"/>
              <w:ind w:left="451"/>
              <w:rPr>
                <w:rFonts w:ascii="Times New Roman" w:eastAsia="標楷體" w:hAnsi="Times New Roman"/>
                <w:sz w:val="16"/>
                <w:szCs w:val="16"/>
              </w:rPr>
            </w:pPr>
            <w:bookmarkStart w:id="6" w:name="OLE_LINK3"/>
            <w:bookmarkStart w:id="7" w:name="OLE_LINK4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從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EEPROM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載出校正參數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or 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機種設定變更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or 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還原校正參數為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efault</w:t>
            </w:r>
            <w:bookmarkEnd w:id="6"/>
            <w:bookmarkEnd w:id="7"/>
          </w:p>
          <w:p w:rsidR="00216840" w:rsidRPr="00E256B0" w:rsidRDefault="00216840" w:rsidP="007D073B">
            <w:pPr>
              <w:pStyle w:val="af4"/>
              <w:numPr>
                <w:ilvl w:val="0"/>
                <w:numId w:val="29"/>
              </w:numPr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機器內部使用的校正值是根據當下電壓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檔位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( </w:t>
            </w:r>
            <w:r w:rsidR="007D073B" w:rsidRPr="00E256B0">
              <w:rPr>
                <w:rFonts w:ascii="Times New Roman" w:eastAsia="標楷體" w:hAnsi="Times New Roman"/>
                <w:sz w:val="16"/>
                <w:szCs w:val="16"/>
              </w:rPr>
              <w:t>0x0401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)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為主，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例如讀取到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="007D073B" w:rsidRPr="00E256B0">
              <w:rPr>
                <w:rFonts w:ascii="Times New Roman" w:eastAsia="標楷體" w:hAnsi="Times New Roman"/>
                <w:sz w:val="16"/>
                <w:szCs w:val="16"/>
              </w:rPr>
              <w:t>x0401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內電壓檔位為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H</w:t>
            </w:r>
            <w:r w:rsidR="007D073B" w:rsidRPr="00E256B0">
              <w:rPr>
                <w:rFonts w:ascii="Times New Roman" w:eastAsia="標楷體" w:hAnsi="Times New Roman"/>
                <w:sz w:val="16"/>
                <w:szCs w:val="16"/>
              </w:rPr>
              <w:t>igh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proofErr w:type="gramStart"/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則校正值</w:t>
            </w:r>
            <w:proofErr w:type="gramEnd"/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使用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x</w:t>
            </w:r>
            <w:r w:rsidR="007D073B" w:rsidRPr="00E256B0">
              <w:rPr>
                <w:rFonts w:ascii="Times New Roman" w:eastAsia="標楷體" w:hAnsi="Times New Roman"/>
                <w:sz w:val="16"/>
                <w:szCs w:val="16"/>
              </w:rPr>
              <w:t>xx_hr</w:t>
            </w:r>
          </w:p>
        </w:tc>
      </w:tr>
      <w:tr w:rsidR="00300DC5" w:rsidRPr="00C52D0A" w:rsidTr="0098033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00DC5" w:rsidRPr="00C52D0A" w:rsidRDefault="00300DC5" w:rsidP="00300DC5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DD9C3" w:themeColor="background2" w:themeShade="E6"/>
              </w:rPr>
            </w:pPr>
            <w:r w:rsidRPr="00C52D0A">
              <w:rPr>
                <w:rFonts w:ascii="Times New Roman" w:eastAsia="標楷體" w:hAnsi="Times New Roman" w:hint="eastAsia"/>
                <w:color w:val="DDD9C3" w:themeColor="background2" w:themeShade="E6"/>
              </w:rPr>
              <w:t>N</w:t>
            </w:r>
            <w:r w:rsidRPr="00C52D0A">
              <w:rPr>
                <w:rFonts w:ascii="Times New Roman" w:eastAsia="標楷體" w:hAnsi="Times New Roman"/>
                <w:color w:val="DDD9C3" w:themeColor="background2" w:themeShade="E6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00DC5" w:rsidRPr="00C52D0A" w:rsidRDefault="00300DC5" w:rsidP="00300DC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DD9C3" w:themeColor="background2" w:themeShade="E6"/>
              </w:rPr>
            </w:pPr>
            <w:r w:rsidRPr="00C52D0A">
              <w:rPr>
                <w:rFonts w:ascii="Times New Roman" w:eastAsia="標楷體" w:hAnsi="Times New Roman" w:hint="eastAsia"/>
                <w:color w:val="DDD9C3" w:themeColor="background2" w:themeShade="E6"/>
              </w:rPr>
              <w:t>0x0</w:t>
            </w:r>
            <w:r w:rsidR="00906B43">
              <w:rPr>
                <w:rFonts w:ascii="Times New Roman" w:eastAsia="標楷體" w:hAnsi="Times New Roman"/>
                <w:color w:val="DDD9C3" w:themeColor="background2" w:themeShade="E6"/>
              </w:rPr>
              <w:t>500</w:t>
            </w:r>
          </w:p>
          <w:p w:rsidR="00300DC5" w:rsidRPr="00C52D0A" w:rsidRDefault="00300DC5" w:rsidP="00300DC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DD9C3" w:themeColor="background2" w:themeShade="E6"/>
              </w:rPr>
            </w:pPr>
            <w:r w:rsidRPr="00C52D0A">
              <w:rPr>
                <w:rFonts w:ascii="Times New Roman" w:eastAsia="標楷體" w:hAnsi="Times New Roman"/>
                <w:color w:val="DDD9C3" w:themeColor="background2" w:themeShade="E6"/>
              </w:rPr>
              <w:t>~</w:t>
            </w:r>
          </w:p>
          <w:p w:rsidR="00300DC5" w:rsidRPr="00C52D0A" w:rsidRDefault="00300DC5" w:rsidP="00300DC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DD9C3" w:themeColor="background2" w:themeShade="E6"/>
              </w:rPr>
            </w:pPr>
            <w:r w:rsidRPr="00C52D0A">
              <w:rPr>
                <w:rFonts w:ascii="Times New Roman" w:eastAsia="標楷體" w:hAnsi="Times New Roman" w:hint="eastAsia"/>
                <w:color w:val="DDD9C3" w:themeColor="background2" w:themeShade="E6"/>
              </w:rPr>
              <w:t>0x07</w:t>
            </w:r>
            <w:r w:rsidRPr="00C52D0A">
              <w:rPr>
                <w:rFonts w:ascii="Times New Roman" w:eastAsia="標楷體" w:hAnsi="Times New Roman"/>
                <w:color w:val="DDD9C3" w:themeColor="background2" w:themeShade="E6"/>
              </w:rPr>
              <w:t>00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00DC5" w:rsidRPr="00C52D0A" w:rsidRDefault="00300DC5" w:rsidP="00300DC5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DD9C3" w:themeColor="background2" w:themeShade="E6"/>
                <w:spacing w:val="-4"/>
                <w:sz w:val="12"/>
                <w:szCs w:val="12"/>
              </w:rPr>
            </w:pPr>
            <w:r w:rsidRPr="00C52D0A">
              <w:rPr>
                <w:rFonts w:ascii="Times New Roman" w:eastAsia="標楷體" w:hAnsi="Times New Roman"/>
                <w:color w:val="DDD9C3" w:themeColor="background2" w:themeShade="E6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00DC5" w:rsidRPr="00C52D0A" w:rsidTr="0098033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00DC5" w:rsidRPr="00C52D0A" w:rsidRDefault="00300DC5" w:rsidP="00300DC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</w:p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</w:rPr>
                  </w:pPr>
                  <w:r w:rsidRPr="00C52D0A"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00DC5" w:rsidRPr="00C52D0A" w:rsidRDefault="00300DC5" w:rsidP="00300DC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DD9C3" w:themeColor="background2" w:themeShade="E6"/>
                <w:sz w:val="16"/>
                <w:szCs w:val="16"/>
              </w:rPr>
            </w:pPr>
            <w:r w:rsidRPr="00C52D0A">
              <w:rPr>
                <w:rFonts w:ascii="Times New Roman" w:eastAsia="標楷體" w:hAnsi="Times New Roman" w:hint="eastAsia"/>
                <w:color w:val="DDD9C3" w:themeColor="background2" w:themeShade="E6"/>
                <w:sz w:val="16"/>
                <w:szCs w:val="16"/>
              </w:rPr>
              <w:t>保留</w:t>
            </w:r>
          </w:p>
          <w:p w:rsidR="00300DC5" w:rsidRPr="00C52D0A" w:rsidRDefault="00300DC5" w:rsidP="00300DC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DD9C3" w:themeColor="background2" w:themeShade="E6"/>
                <w:sz w:val="16"/>
                <w:szCs w:val="16"/>
              </w:rPr>
            </w:pPr>
          </w:p>
        </w:tc>
      </w:tr>
    </w:tbl>
    <w:p w:rsidR="00E165A9" w:rsidRPr="00A27E46" w:rsidRDefault="00E165A9" w:rsidP="006F6964">
      <w:pPr>
        <w:widowControl/>
        <w:suppressAutoHyphens w:val="0"/>
        <w:overflowPunct/>
        <w:autoSpaceDE/>
        <w:spacing w:line="240" w:lineRule="auto"/>
        <w:textAlignment w:val="auto"/>
      </w:pPr>
    </w:p>
    <w:p w:rsidR="00E165A9" w:rsidRDefault="003429FF" w:rsidP="000A54B7">
      <w:pPr>
        <w:pStyle w:val="1"/>
      </w:pPr>
      <w:bookmarkStart w:id="8" w:name="_Toc76594417"/>
      <w:r>
        <w:lastRenderedPageBreak/>
        <w:t xml:space="preserve">General </w:t>
      </w:r>
      <w:r w:rsidRPr="001E72F1">
        <w:t xml:space="preserve">Command Set </w:t>
      </w:r>
      <w:r>
        <w:t xml:space="preserve">II </w:t>
      </w:r>
      <w:r w:rsidRPr="001E72F1">
        <w:t>(</w:t>
      </w:r>
      <w:r>
        <w:rPr>
          <w:rFonts w:hint="eastAsia"/>
        </w:rPr>
        <w:t xml:space="preserve">CPU </w:t>
      </w:r>
      <w:r w:rsidRPr="001E72F1">
        <w:t>Read</w:t>
      </w:r>
      <w:r>
        <w:rPr>
          <w:rFonts w:hint="eastAsia"/>
        </w:rPr>
        <w:t xml:space="preserve"> Re</w:t>
      </w:r>
      <w:r>
        <w:t>gister Section</w:t>
      </w:r>
      <w:r w:rsidRPr="001E72F1">
        <w:t>)</w:t>
      </w:r>
      <w:bookmarkEnd w:id="8"/>
    </w:p>
    <w:p w:rsidR="00E165A9" w:rsidRDefault="00E165A9"/>
    <w:tbl>
      <w:tblPr>
        <w:tblW w:w="10460" w:type="dxa"/>
        <w:tblInd w:w="1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0"/>
        <w:gridCol w:w="1200"/>
        <w:gridCol w:w="7220"/>
      </w:tblGrid>
      <w:tr w:rsidR="003429FF" w:rsidRPr="001E72F1" w:rsidTr="00C61D8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29FF" w:rsidRPr="001E72F1" w:rsidRDefault="003429FF" w:rsidP="00C61D8A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29FF" w:rsidRPr="001E72F1" w:rsidRDefault="003429FF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29FF" w:rsidRPr="001E72F1" w:rsidRDefault="003429FF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234E6B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V and I Raw Data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Counter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70D99">
              <w:rPr>
                <w:rFonts w:ascii="Times New Roman" w:eastAsia="標楷體" w:hAnsi="Times New Roman" w:hint="eastAsia"/>
              </w:rPr>
              <w:t>7</w:t>
            </w:r>
            <w:r w:rsidR="00234E6B" w:rsidRPr="00484FB3">
              <w:rPr>
                <w:rFonts w:ascii="Times New Roman" w:eastAsia="標楷體" w:hAnsi="Times New Roman"/>
              </w:rPr>
              <w:t>01</w:t>
            </w:r>
          </w:p>
          <w:p w:rsidR="001F28C7" w:rsidRPr="00270D99" w:rsidRDefault="003A16F1" w:rsidP="00270D99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4D02F5" w:rsidRPr="00484FB3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53275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V</w:t>
            </w:r>
            <w:r w:rsidR="004D02F5">
              <w:rPr>
                <w:rFonts w:ascii="Times New Roman" w:eastAsia="標楷體" w:hAnsi="Times New Roman"/>
                <w:sz w:val="16"/>
                <w:szCs w:val="16"/>
              </w:rPr>
              <w:t xml:space="preserve"> Raw Data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>以及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I Raw Data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取樣點數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4D02F5" w:rsidRPr="00484FB3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4D02F5" w:rsidRPr="00484FB3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="004D02F5" w:rsidRPr="00484FB3">
              <w:rPr>
                <w:rFonts w:ascii="Times New Roman" w:eastAsia="標楷體" w:hAnsi="Times New Roman"/>
                <w:sz w:val="16"/>
                <w:szCs w:val="16"/>
              </w:rPr>
              <w:t>1~60000)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供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>CPU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讀取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V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Raw 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ata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B16F46">
              <w:rPr>
                <w:rFonts w:ascii="Times New Roman" w:eastAsia="標楷體" w:hAnsi="Times New Roman"/>
                <w:sz w:val="16"/>
                <w:szCs w:val="16"/>
              </w:rPr>
              <w:t>0x</w:t>
            </w:r>
            <w:r w:rsidR="007F4077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000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>~0x</w:t>
            </w:r>
            <w:r w:rsidR="004D02F5">
              <w:rPr>
                <w:rFonts w:ascii="Times New Roman" w:eastAsia="標楷體" w:hAnsi="Times New Roman"/>
                <w:sz w:val="16"/>
                <w:szCs w:val="16"/>
              </w:rPr>
              <w:t>1FFF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、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I Ra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w Data (0x</w:t>
            </w:r>
            <w:r w:rsidR="007F4077">
              <w:rPr>
                <w:rFonts w:ascii="Times New Roman" w:eastAsia="標楷體" w:hAnsi="Times New Roman" w:hint="eastAsia"/>
                <w:sz w:val="16"/>
                <w:szCs w:val="16"/>
              </w:rPr>
              <w:t>2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00</w:t>
            </w:r>
            <w:r w:rsidR="007F4077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="004D02F5">
              <w:rPr>
                <w:rFonts w:ascii="Times New Roman" w:eastAsia="標楷體" w:hAnsi="Times New Roman"/>
                <w:sz w:val="16"/>
                <w:szCs w:val="16"/>
              </w:rPr>
              <w:t>~0x2FFF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時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>，實際取樣資料數量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。</w:t>
            </w:r>
          </w:p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取樣完成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="004D02F5">
              <w:rPr>
                <w:rFonts w:ascii="Times New Roman" w:eastAsia="標楷體" w:hAnsi="Times New Roman"/>
                <w:sz w:val="16"/>
                <w:szCs w:val="16"/>
              </w:rPr>
              <w:t>ounter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會大於零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；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>取樣中，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="004D02F5">
              <w:rPr>
                <w:rFonts w:ascii="Times New Roman" w:eastAsia="標楷體" w:hAnsi="Times New Roman"/>
                <w:sz w:val="16"/>
                <w:szCs w:val="16"/>
              </w:rPr>
              <w:t>ounter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為零。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External Input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70D99">
              <w:rPr>
                <w:rFonts w:ascii="Times New Roman" w:eastAsia="標楷體" w:hAnsi="Times New Roman" w:hint="eastAsia"/>
              </w:rPr>
              <w:t>7</w:t>
            </w:r>
            <w:r w:rsidR="00234E6B" w:rsidRPr="00484FB3">
              <w:rPr>
                <w:rFonts w:ascii="Times New Roman" w:eastAsia="標楷體" w:hAnsi="Times New Roman"/>
              </w:rPr>
              <w:t>02</w:t>
            </w:r>
          </w:p>
          <w:p w:rsidR="00234E6B" w:rsidRPr="00484FB3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484FB3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External Input Control. 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0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Undefined In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1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Output Off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2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Output On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3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Sequence Start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4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Sequence Stop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5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Sequence Hold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6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Branch1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7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Branch2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External Output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>
              <w:rPr>
                <w:rFonts w:ascii="Times New Roman" w:eastAsia="標楷體" w:hAnsi="Times New Roman" w:hint="eastAsia"/>
              </w:rPr>
              <w:t>7</w:t>
            </w:r>
            <w:r w:rsidR="00234E6B" w:rsidRPr="00484FB3">
              <w:rPr>
                <w:rFonts w:ascii="Times New Roman" w:eastAsia="標楷體" w:hAnsi="Times New Roman"/>
              </w:rPr>
              <w:t>03</w:t>
            </w:r>
          </w:p>
          <w:p w:rsidR="00234E6B" w:rsidRPr="00484FB3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484FB3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External Output </w:t>
            </w:r>
            <w:proofErr w:type="gramStart"/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Control .</w:t>
            </w:r>
            <w:proofErr w:type="gramEnd"/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0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Power On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/ 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Po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wer Off (0)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1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Output On (1) / Output Off (0)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2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Limiter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3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Software Busy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4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Sequence Sync0 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5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Sequence Sync1 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6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Undefined Out</w:t>
            </w:r>
            <w:r w:rsidR="009A4156">
              <w:rPr>
                <w:rFonts w:ascii="Times New Roman" w:eastAsia="標楷體" w:hAnsi="Times New Roman"/>
                <w:sz w:val="16"/>
                <w:szCs w:val="16"/>
              </w:rPr>
              <w:t>put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7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Undefined Out</w:t>
            </w:r>
            <w:r w:rsidR="009A4156">
              <w:rPr>
                <w:rFonts w:ascii="Times New Roman" w:eastAsia="標楷體" w:hAnsi="Times New Roman"/>
                <w:sz w:val="16"/>
                <w:szCs w:val="16"/>
              </w:rPr>
              <w:t>put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Times New Roman" w:hAnsi="Times New Roman"/>
              </w:rPr>
              <w:t>External</w:t>
            </w:r>
            <w:r w:rsidRPr="00484FB3">
              <w:rPr>
                <w:rFonts w:ascii="Times New Roman" w:eastAsia="Times New Roman" w:hAnsi="Times New Roman"/>
                <w:spacing w:val="-5"/>
              </w:rPr>
              <w:t xml:space="preserve"> </w:t>
            </w:r>
            <w:r w:rsidRPr="00484FB3">
              <w:rPr>
                <w:rFonts w:ascii="Times New Roman" w:eastAsia="Times New Roman" w:hAnsi="Times New Roman"/>
              </w:rPr>
              <w:t>AD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>
              <w:rPr>
                <w:rFonts w:ascii="Times New Roman" w:eastAsia="標楷體" w:hAnsi="Times New Roman" w:hint="eastAsia"/>
              </w:rPr>
              <w:t>7</w:t>
            </w:r>
            <w:r w:rsidR="00234E6B" w:rsidRPr="00484FB3">
              <w:rPr>
                <w:rFonts w:ascii="Times New Roman" w:eastAsia="標楷體" w:hAnsi="Times New Roman"/>
              </w:rPr>
              <w:t>04</w:t>
            </w:r>
          </w:p>
          <w:p w:rsidR="00234E6B" w:rsidRPr="00484FB3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484FB3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154259" w:rsidRPr="0011646B" w:rsidRDefault="00154259" w:rsidP="0015425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Ex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ternal AD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取樣的數值</w:t>
            </w:r>
            <w:r w:rsidRPr="00F84AB4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CF25C6" w:rsidRPr="00F84AB4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nt16</w:t>
            </w:r>
            <w:r w:rsidRPr="00F84AB4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) 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範圍：</w:t>
            </w:r>
            <w:r w:rsidR="00CF25C6" w:rsidRPr="00F84AB4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="00CF25C6" w:rsidRPr="00F84AB4">
              <w:rPr>
                <w:rFonts w:ascii="Times New Roman" w:eastAsia="標楷體" w:hAnsi="Times New Roman"/>
                <w:sz w:val="16"/>
                <w:szCs w:val="16"/>
              </w:rPr>
              <w:t>65535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F84AB4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F84AB4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-2.5V~2.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5V)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57270E" w:rsidRPr="0057270E" w:rsidTr="002B333F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7270E" w:rsidRPr="00E52A3B" w:rsidRDefault="0057270E" w:rsidP="002B333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</w:rPr>
              <w:t>V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</w:rPr>
              <w:t xml:space="preserve"> Raw Data 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</w:rPr>
              <w:t>Address Page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7270E" w:rsidRPr="00E52A3B" w:rsidRDefault="00B16F46" w:rsidP="002B333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</w:rPr>
              <w:t>0x0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</w:rPr>
              <w:t>7</w:t>
            </w:r>
            <w:r w:rsidR="0057270E" w:rsidRPr="00E52A3B">
              <w:rPr>
                <w:rFonts w:ascii="Times New Roman" w:eastAsia="標楷體" w:hAnsi="Times New Roman"/>
                <w:color w:val="BFBFBF" w:themeColor="background1" w:themeShade="BF"/>
              </w:rPr>
              <w:t>05</w:t>
            </w:r>
          </w:p>
          <w:p w:rsidR="0057270E" w:rsidRPr="00E52A3B" w:rsidRDefault="003A16F1" w:rsidP="002B333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7270E" w:rsidRPr="00E52A3B" w:rsidRDefault="0057270E" w:rsidP="002B333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57270E" w:rsidRPr="00E52A3B" w:rsidTr="002B333F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暫存器定址分頁值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例如：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讀取</w:t>
            </w:r>
            <w:r w:rsidR="00B16F46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7</w:t>
            </w:r>
            <w:r w:rsidR="003E198D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05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="00B16F46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000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，讀取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時對應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P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age:0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0x1000~0x1FFF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；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讀取</w:t>
            </w:r>
            <w:r w:rsidR="00B16F46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7</w:t>
            </w:r>
            <w:r w:rsidR="003E198D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05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="00B16F46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002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，讀取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時對應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P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age:2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0x1000~0x1FFF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；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57270E" w:rsidRPr="0057270E" w:rsidTr="002B333F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7270E" w:rsidRPr="00E52A3B" w:rsidRDefault="0057270E" w:rsidP="002B333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</w:rPr>
              <w:t>I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</w:rPr>
              <w:t xml:space="preserve"> Raw Data 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</w:rPr>
              <w:t>Address Page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7270E" w:rsidRPr="00E52A3B" w:rsidRDefault="00B16F46" w:rsidP="002B333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</w:rPr>
              <w:t>0x0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</w:rPr>
              <w:t>7</w:t>
            </w:r>
            <w:r w:rsidR="0057270E" w:rsidRPr="00E52A3B">
              <w:rPr>
                <w:rFonts w:ascii="Times New Roman" w:eastAsia="標楷體" w:hAnsi="Times New Roman"/>
                <w:color w:val="BFBFBF" w:themeColor="background1" w:themeShade="BF"/>
              </w:rPr>
              <w:t>06</w:t>
            </w:r>
          </w:p>
          <w:p w:rsidR="0057270E" w:rsidRPr="00E52A3B" w:rsidRDefault="003A16F1" w:rsidP="0057270E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7270E" w:rsidRPr="00E52A3B" w:rsidRDefault="0057270E" w:rsidP="002B333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57270E" w:rsidRPr="00E52A3B" w:rsidTr="002B333F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I Raw data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暫存器定址分頁值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例如：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讀取</w:t>
            </w:r>
            <w:r w:rsidR="00B16F46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7</w:t>
            </w:r>
            <w:r w:rsidR="003E198D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06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="00B16F46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000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，讀取</w:t>
            </w:r>
            <w:r w:rsidR="003E198D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時對應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P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age:0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0x2000~0x2FFF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；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讀取</w:t>
            </w:r>
            <w:r w:rsidR="00B16F46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7</w:t>
            </w:r>
            <w:r w:rsidR="003E198D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06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="00B16F46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002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，讀取</w:t>
            </w:r>
            <w:r w:rsidR="003E198D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時對應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P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age:2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0x2000~0x2FFF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；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57270E" w:rsidRPr="00AB1107" w:rsidTr="002B333F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7270E" w:rsidRPr="00AB09A7" w:rsidRDefault="0057270E" w:rsidP="002B333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 w:hint="eastAsia"/>
              </w:rPr>
              <w:lastRenderedPageBreak/>
              <w:t>W</w:t>
            </w:r>
            <w:r w:rsidRPr="00AB09A7">
              <w:rPr>
                <w:rFonts w:ascii="Times New Roman" w:eastAsia="標楷體" w:hAnsi="Times New Roman"/>
              </w:rPr>
              <w:t>ave Data</w:t>
            </w:r>
          </w:p>
          <w:p w:rsidR="0057270E" w:rsidRPr="00AB09A7" w:rsidRDefault="0057270E" w:rsidP="002B333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Address Page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7270E" w:rsidRPr="00AB09A7" w:rsidRDefault="0057270E" w:rsidP="002B333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0x</w:t>
            </w:r>
            <w:r w:rsidR="00B16F46">
              <w:rPr>
                <w:rFonts w:ascii="Times New Roman" w:eastAsia="標楷體" w:hAnsi="Times New Roman" w:hint="eastAsia"/>
              </w:rPr>
              <w:t>7</w:t>
            </w:r>
            <w:r w:rsidRPr="00AB09A7">
              <w:rPr>
                <w:rFonts w:ascii="Times New Roman" w:eastAsia="標楷體" w:hAnsi="Times New Roman"/>
              </w:rPr>
              <w:t>07</w:t>
            </w:r>
          </w:p>
          <w:p w:rsidR="0057270E" w:rsidRPr="00AB09A7" w:rsidRDefault="003A16F1" w:rsidP="0057270E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7270E" w:rsidRPr="00AB09A7" w:rsidRDefault="0057270E" w:rsidP="002B333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09A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57270E" w:rsidRPr="00AB09A7" w:rsidTr="002B333F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57270E" w:rsidRPr="00AB09A7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Wave data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暫存器定址分頁值</w:t>
            </w:r>
          </w:p>
          <w:p w:rsidR="0057270E" w:rsidRPr="00AB09A7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例如：</w:t>
            </w:r>
          </w:p>
          <w:p w:rsidR="0057270E" w:rsidRPr="00AB09A7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讀取</w:t>
            </w:r>
            <w:r w:rsidR="00B16F46"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 w:rsidR="00E52A3B">
              <w:rPr>
                <w:rFonts w:ascii="Times New Roman" w:eastAsia="標楷體" w:hAnsi="Times New Roman" w:hint="eastAsia"/>
                <w:sz w:val="16"/>
                <w:szCs w:val="16"/>
              </w:rPr>
              <w:t>7</w:t>
            </w:r>
            <w:r w:rsidR="003E198D">
              <w:rPr>
                <w:rFonts w:ascii="Times New Roman" w:eastAsia="標楷體" w:hAnsi="Times New Roman"/>
                <w:sz w:val="16"/>
                <w:szCs w:val="16"/>
              </w:rPr>
              <w:t>07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為</w:t>
            </w:r>
            <w:r w:rsidR="00B16F46"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000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，寫入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ave Data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時對應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P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age:0</w:t>
            </w:r>
            <w:r w:rsidR="00E52A3B">
              <w:rPr>
                <w:rFonts w:ascii="Times New Roman" w:eastAsia="標楷體" w:hAnsi="Times New Roman"/>
                <w:sz w:val="16"/>
                <w:szCs w:val="16"/>
              </w:rPr>
              <w:t>x0000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；</w:t>
            </w:r>
          </w:p>
          <w:p w:rsidR="0057270E" w:rsidRPr="00AB09A7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讀取</w:t>
            </w:r>
            <w:r w:rsidR="00B16F46"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 w:rsidR="00E52A3B">
              <w:rPr>
                <w:rFonts w:ascii="Times New Roman" w:eastAsia="標楷體" w:hAnsi="Times New Roman" w:hint="eastAsia"/>
                <w:sz w:val="16"/>
                <w:szCs w:val="16"/>
              </w:rPr>
              <w:t>7</w:t>
            </w:r>
            <w:r w:rsidR="003E198D">
              <w:rPr>
                <w:rFonts w:ascii="Times New Roman" w:eastAsia="標楷體" w:hAnsi="Times New Roman"/>
                <w:sz w:val="16"/>
                <w:szCs w:val="16"/>
              </w:rPr>
              <w:t>07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為</w:t>
            </w:r>
            <w:r w:rsidR="00B16F46"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002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，寫入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ave Data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時對應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P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age:</w:t>
            </w:r>
            <w:r w:rsidR="00E52A3B">
              <w:rPr>
                <w:rFonts w:ascii="Times New Roman" w:eastAsia="標楷體" w:hAnsi="Times New Roman"/>
                <w:sz w:val="16"/>
                <w:szCs w:val="16"/>
              </w:rPr>
              <w:t>0x000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2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；</w:t>
            </w:r>
          </w:p>
          <w:p w:rsidR="0057270E" w:rsidRPr="00AB09A7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AB09A7" w:rsidRDefault="00AB7C7A" w:rsidP="00AB7C7A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External Frequency 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AB09A7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>
              <w:rPr>
                <w:rFonts w:ascii="Times New Roman" w:eastAsia="標楷體" w:hAnsi="Times New Roman" w:hint="eastAsia"/>
              </w:rPr>
              <w:t>7</w:t>
            </w:r>
            <w:r w:rsidR="00234E6B" w:rsidRPr="00AB09A7">
              <w:rPr>
                <w:rFonts w:ascii="Times New Roman" w:eastAsia="標楷體" w:hAnsi="Times New Roman"/>
              </w:rPr>
              <w:t>08</w:t>
            </w:r>
          </w:p>
          <w:p w:rsidR="00234E6B" w:rsidRPr="00AB09A7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</w:t>
            </w:r>
            <w:r w:rsidRPr="00484FB3">
              <w:rPr>
                <w:rFonts w:ascii="Times New Roman" w:eastAsia="標楷體" w:hAnsi="Times New Roman"/>
              </w:rPr>
              <w:t>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AB09A7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09A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AB09A7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AB09A7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External Frequency H (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Hz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234E6B" w:rsidRPr="00AB09A7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AB09A7" w:rsidRDefault="00AB7C7A" w:rsidP="00AB7C7A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External Frequency 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AB09A7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>
              <w:rPr>
                <w:rFonts w:ascii="Times New Roman" w:eastAsia="標楷體" w:hAnsi="Times New Roman" w:hint="eastAsia"/>
              </w:rPr>
              <w:t>7</w:t>
            </w:r>
            <w:r w:rsidR="00234E6B" w:rsidRPr="00AB09A7">
              <w:rPr>
                <w:rFonts w:ascii="Times New Roman" w:eastAsia="標楷體" w:hAnsi="Times New Roman"/>
              </w:rPr>
              <w:t>09</w:t>
            </w:r>
          </w:p>
          <w:p w:rsidR="00234E6B" w:rsidRPr="00AB09A7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AB09A7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09A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AB09A7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AB09A7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External Frequency L (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Hz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234E6B" w:rsidRPr="00AB09A7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F83EC6" w:rsidRPr="00484FB3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83EC6" w:rsidRPr="00F83EC6" w:rsidRDefault="00F83EC6" w:rsidP="00F83EC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83EC6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F83EC6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83EC6" w:rsidRPr="00F83EC6" w:rsidRDefault="00F83EC6" w:rsidP="00F83E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83EC6"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F83EC6">
              <w:rPr>
                <w:rFonts w:ascii="Times New Roman" w:eastAsia="標楷體" w:hAnsi="Times New Roman"/>
                <w:color w:val="BFBFBF" w:themeColor="background1" w:themeShade="BF"/>
              </w:rPr>
              <w:t>70A</w:t>
            </w:r>
          </w:p>
          <w:p w:rsidR="00F83EC6" w:rsidRPr="00F83EC6" w:rsidRDefault="00F83EC6" w:rsidP="00F83E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83EC6">
              <w:rPr>
                <w:rFonts w:ascii="Times New Roman" w:eastAsia="標楷體" w:hAnsi="Times New Roman"/>
                <w:color w:val="BFBFBF" w:themeColor="background1" w:themeShade="BF"/>
              </w:rPr>
              <w:t>~</w:t>
            </w:r>
          </w:p>
          <w:p w:rsidR="00F83EC6" w:rsidRPr="00F83EC6" w:rsidRDefault="00F83EC6" w:rsidP="00F83E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83EC6"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F83EC6">
              <w:rPr>
                <w:rFonts w:ascii="Times New Roman" w:eastAsia="標楷體" w:hAnsi="Times New Roman"/>
                <w:color w:val="BFBFBF" w:themeColor="background1" w:themeShade="BF"/>
              </w:rPr>
              <w:t>7FF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3EC6" w:rsidRPr="00F83EC6" w:rsidRDefault="00F83EC6" w:rsidP="00F83EC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F83EC6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F83EC6" w:rsidRPr="00F83EC6" w:rsidTr="000D458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F83EC6" w:rsidRPr="00F83EC6" w:rsidRDefault="00F83EC6" w:rsidP="00F83EC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F83EC6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F83EC6" w:rsidRPr="00F83EC6" w:rsidRDefault="00F83EC6" w:rsidP="00F83EC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F83EC6">
              <w:rPr>
                <w:rFonts w:ascii="Times New Roman" w:eastAsia="標楷體" w:hAnsi="Times New Roman" w:hint="eastAsia"/>
                <w:color w:val="BFBFBF" w:themeColor="background1" w:themeShade="BF"/>
                <w:sz w:val="12"/>
                <w:szCs w:val="12"/>
              </w:rPr>
              <w:t>保留</w:t>
            </w:r>
          </w:p>
          <w:p w:rsidR="00F83EC6" w:rsidRPr="00F83EC6" w:rsidRDefault="00F83EC6" w:rsidP="00F83EC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</w:p>
        </w:tc>
      </w:tr>
    </w:tbl>
    <w:p w:rsidR="00E52A3B" w:rsidRDefault="00E52A3B"/>
    <w:p w:rsidR="00AB7C7A" w:rsidRDefault="006F6964" w:rsidP="006F6964">
      <w:pPr>
        <w:widowControl/>
        <w:suppressAutoHyphens w:val="0"/>
        <w:overflowPunct/>
        <w:autoSpaceDE/>
        <w:spacing w:line="240" w:lineRule="auto"/>
        <w:textAlignment w:val="auto"/>
      </w:pPr>
      <w:r>
        <w:br w:type="page"/>
      </w:r>
    </w:p>
    <w:p w:rsidR="00AB7C7A" w:rsidRDefault="00AB7C7A" w:rsidP="000A54B7">
      <w:pPr>
        <w:pStyle w:val="1"/>
      </w:pPr>
      <w:bookmarkStart w:id="9" w:name="_Toc76594418"/>
      <w:r>
        <w:lastRenderedPageBreak/>
        <w:t xml:space="preserve">General </w:t>
      </w:r>
      <w:r w:rsidRPr="001E72F1">
        <w:t>Command Set (</w:t>
      </w:r>
      <w:r>
        <w:rPr>
          <w:rFonts w:hint="eastAsia"/>
        </w:rPr>
        <w:t>CPU Wr</w:t>
      </w:r>
      <w:r>
        <w:t>ite</w:t>
      </w:r>
      <w:r>
        <w:rPr>
          <w:rFonts w:hint="eastAsia"/>
        </w:rPr>
        <w:t xml:space="preserve"> Re</w:t>
      </w:r>
      <w:r>
        <w:t>gister Section</w:t>
      </w:r>
      <w:r w:rsidRPr="001E72F1">
        <w:t>)</w:t>
      </w:r>
      <w:bookmarkEnd w:id="9"/>
    </w:p>
    <w:p w:rsidR="00AB7C7A" w:rsidRDefault="00AB7C7A"/>
    <w:tbl>
      <w:tblPr>
        <w:tblW w:w="10460" w:type="dxa"/>
        <w:tblInd w:w="1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0"/>
        <w:gridCol w:w="1200"/>
        <w:gridCol w:w="7220"/>
      </w:tblGrid>
      <w:tr w:rsidR="00AB7C7A" w:rsidRPr="001E72F1" w:rsidTr="00C61D8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3C5E76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CF25C6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CF25C6">
              <w:rPr>
                <w:rFonts w:ascii="Times New Roman" w:eastAsia="標楷體" w:hAnsi="Times New Roman"/>
                <w:color w:val="BFBFBF" w:themeColor="background1" w:themeShade="BF"/>
              </w:rPr>
              <w:t xml:space="preserve">Update 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</w:rPr>
              <w:t>C2000 Se</w:t>
            </w:r>
            <w:r w:rsidRPr="00CF25C6">
              <w:rPr>
                <w:rFonts w:ascii="Times New Roman" w:eastAsia="標楷體" w:hAnsi="Times New Roman"/>
                <w:color w:val="BFBFBF" w:themeColor="background1" w:themeShade="BF"/>
              </w:rPr>
              <w:t>tting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CF25C6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CF25C6">
              <w:rPr>
                <w:rFonts w:ascii="Times New Roman" w:eastAsia="標楷體" w:hAnsi="Times New Roman"/>
                <w:color w:val="BFBFBF" w:themeColor="background1" w:themeShade="BF"/>
              </w:rPr>
              <w:t>0x0800</w:t>
            </w:r>
          </w:p>
          <w:p w:rsidR="003C5E76" w:rsidRPr="00CF25C6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CF25C6"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CF25C6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CF25C6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CF25C6" w:rsidTr="000D458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CF25C6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CF25C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CF25C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Bit 0</w:t>
            </w:r>
            <w:r w:rsidRPr="00CF25C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：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U</w:t>
            </w:r>
            <w:r w:rsidRPr="00CF25C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pdate C2000 (1)</w:t>
            </w:r>
          </w:p>
          <w:p w:rsidR="003C5E76" w:rsidRPr="00CF25C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           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觸發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C2000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重開機於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S</w:t>
            </w:r>
            <w:r w:rsidRPr="00CF25C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CI Mode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，等待外部透過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U</w:t>
            </w:r>
            <w:r w:rsidRPr="00CF25C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ART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進行程式燒錄</w:t>
            </w:r>
          </w:p>
          <w:p w:rsidR="003C5E76" w:rsidRPr="00CF25C6" w:rsidRDefault="003C5E76" w:rsidP="003C5E76">
            <w:pPr>
              <w:pStyle w:val="af4"/>
              <w:spacing w:line="240" w:lineRule="atLeast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V and I Raw Data</w:t>
            </w:r>
          </w:p>
          <w:p w:rsidR="003C5E76" w:rsidRPr="00484FB3" w:rsidRDefault="000D4585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/>
              </w:rPr>
              <w:t>Operate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0x08</w:t>
            </w:r>
            <w:r w:rsidRPr="00484FB3">
              <w:rPr>
                <w:rFonts w:ascii="Times New Roman" w:eastAsia="標楷體" w:hAnsi="Times New Roman"/>
              </w:rPr>
              <w:t>01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</w:rPr>
              <w:t>(w</w:t>
            </w:r>
            <w:r>
              <w:rPr>
                <w:rFonts w:ascii="Times New Roman" w:eastAsia="標楷體" w:hAnsi="Times New Roman"/>
              </w:rPr>
              <w:t>rite only</w:t>
            </w:r>
            <w:r w:rsidRPr="00484FB3">
              <w:rPr>
                <w:rFonts w:ascii="Times New Roman" w:eastAsia="標楷體" w:hAnsi="Times New Roman"/>
              </w:rPr>
              <w:t>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0D458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693F04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</w:t>
                  </w: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9A6569" w:rsidRPr="009A6569" w:rsidRDefault="003C5E76" w:rsidP="00C13A92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0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C13A92" w:rsidRPr="00C13A92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Unused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1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9A6569">
              <w:rPr>
                <w:rFonts w:ascii="Times New Roman" w:eastAsia="標楷體" w:hAnsi="Times New Roman"/>
                <w:sz w:val="16"/>
                <w:szCs w:val="16"/>
              </w:rPr>
              <w:t>Unused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2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0D4585">
              <w:rPr>
                <w:rFonts w:ascii="Times New Roman" w:eastAsia="標楷體" w:hAnsi="Times New Roman"/>
                <w:sz w:val="16"/>
                <w:szCs w:val="16"/>
              </w:rPr>
              <w:t>Trig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(1)</w:t>
            </w:r>
          </w:p>
          <w:p w:rsidR="003C5E76" w:rsidRPr="00484FB3" w:rsidRDefault="009A6569" w:rsidP="003C5E76">
            <w:pPr>
              <w:pStyle w:val="af4"/>
              <w:spacing w:line="240" w:lineRule="atLeast"/>
              <w:ind w:left="91" w:firstLineChars="300" w:firstLine="480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觸發</w:t>
            </w:r>
            <w:r w:rsidR="008217AA">
              <w:rPr>
                <w:rFonts w:ascii="Times New Roman" w:eastAsia="標楷體" w:hAnsi="Times New Roman" w:hint="eastAsia"/>
                <w:sz w:val="16"/>
                <w:szCs w:val="16"/>
              </w:rPr>
              <w:t>M</w:t>
            </w:r>
            <w:r w:rsidR="008217AA">
              <w:rPr>
                <w:rFonts w:ascii="Times New Roman" w:eastAsia="標楷體" w:hAnsi="Times New Roman"/>
                <w:sz w:val="16"/>
                <w:szCs w:val="16"/>
              </w:rPr>
              <w:t>CU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開始</w:t>
            </w:r>
            <w:r w:rsidR="003C5E76" w:rsidRPr="00484FB3">
              <w:rPr>
                <w:rFonts w:ascii="Times New Roman" w:eastAsia="標楷體" w:hAnsi="Times New Roman"/>
                <w:sz w:val="16"/>
                <w:szCs w:val="16"/>
              </w:rPr>
              <w:t>擷取一個完整</w:t>
            </w:r>
            <w:r w:rsidR="003C5E76" w:rsidRPr="00484FB3">
              <w:rPr>
                <w:rFonts w:ascii="Times New Roman" w:eastAsia="標楷體" w:hAnsi="Times New Roman"/>
                <w:sz w:val="16"/>
                <w:szCs w:val="16"/>
              </w:rPr>
              <w:t>sine wave</w:t>
            </w:r>
            <w:r w:rsidR="003C5E76" w:rsidRPr="00484FB3">
              <w:rPr>
                <w:rFonts w:ascii="Times New Roman" w:eastAsia="標楷體" w:hAnsi="Times New Roman"/>
                <w:sz w:val="16"/>
                <w:szCs w:val="16"/>
              </w:rPr>
              <w:t>資料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="003C5E76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="003C5E76" w:rsidRPr="00484FB3">
              <w:rPr>
                <w:rFonts w:ascii="Times New Roman" w:eastAsia="標楷體" w:hAnsi="Times New Roman"/>
                <w:sz w:val="16"/>
                <w:szCs w:val="16"/>
              </w:rPr>
              <w:t>PU</w:t>
            </w:r>
            <w:r w:rsidR="003C5E76" w:rsidRPr="00484FB3">
              <w:rPr>
                <w:rFonts w:ascii="Times New Roman" w:eastAsia="標楷體" w:hAnsi="Times New Roman"/>
                <w:sz w:val="16"/>
                <w:szCs w:val="16"/>
              </w:rPr>
              <w:t>再依據</w:t>
            </w:r>
            <w:r w:rsidR="003C5E76"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="003C5E76">
              <w:rPr>
                <w:rFonts w:ascii="Times New Roman" w:eastAsia="標楷體" w:hAnsi="Times New Roman"/>
                <w:sz w:val="16"/>
                <w:szCs w:val="16"/>
              </w:rPr>
              <w:t>0x0</w:t>
            </w:r>
            <w:r w:rsidR="003C5E76" w:rsidRPr="00484FB3">
              <w:rPr>
                <w:rFonts w:ascii="Times New Roman" w:eastAsia="標楷體" w:hAnsi="Times New Roman"/>
                <w:sz w:val="16"/>
                <w:szCs w:val="16"/>
              </w:rPr>
              <w:t>701</w:t>
            </w:r>
            <w:r w:rsidR="003C5E76" w:rsidRPr="00484FB3">
              <w:rPr>
                <w:rFonts w:ascii="Times New Roman" w:eastAsia="標楷體" w:hAnsi="Times New Roman"/>
                <w:sz w:val="16"/>
                <w:szCs w:val="16"/>
              </w:rPr>
              <w:t>暫存器判斷取樣是否完成</w:t>
            </w:r>
          </w:p>
          <w:p w:rsidR="00693F04" w:rsidRDefault="00693F04" w:rsidP="00693F0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Bit 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3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R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aw data 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最大取樣數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1k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(1)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/ 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R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aw data 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最大取樣數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4k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0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693F04" w:rsidRPr="00484FB3" w:rsidRDefault="00693F04" w:rsidP="00154471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A23A06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23A06" w:rsidRPr="000D4585" w:rsidRDefault="00A23A06" w:rsidP="00A23A0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A23A06">
              <w:rPr>
                <w:rFonts w:ascii="Times New Roman" w:eastAsia="標楷體" w:hAnsi="Times New Roman"/>
              </w:rPr>
              <w:t>RD M</w:t>
            </w:r>
            <w:r>
              <w:rPr>
                <w:rFonts w:ascii="Times New Roman" w:eastAsia="標楷體" w:hAnsi="Times New Roman"/>
              </w:rPr>
              <w:t>ode IO Control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23A06" w:rsidRPr="00A23A06" w:rsidRDefault="00A23A06" w:rsidP="00A23A0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23A06">
              <w:rPr>
                <w:rFonts w:ascii="Times New Roman" w:eastAsia="標楷體" w:hAnsi="Times New Roman" w:hint="eastAsia"/>
              </w:rPr>
              <w:t>0x0</w:t>
            </w:r>
            <w:r w:rsidRPr="00A23A06">
              <w:rPr>
                <w:rFonts w:ascii="Times New Roman" w:eastAsia="標楷體" w:hAnsi="Times New Roman"/>
              </w:rPr>
              <w:t>88</w:t>
            </w:r>
            <w:r>
              <w:rPr>
                <w:rFonts w:ascii="Times New Roman" w:eastAsia="標楷體" w:hAnsi="Times New Roman"/>
              </w:rPr>
              <w:t>0</w:t>
            </w:r>
          </w:p>
          <w:p w:rsidR="00A23A06" w:rsidRPr="000D4585" w:rsidRDefault="001379E9" w:rsidP="00A23A0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3A06" w:rsidRPr="00A23A06" w:rsidRDefault="00A23A06" w:rsidP="00A23A0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2"/>
                <w:szCs w:val="12"/>
              </w:rPr>
            </w:pPr>
            <w:r w:rsidRPr="00A23A06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3A06" w:rsidRPr="000D4585" w:rsidTr="00CD56B1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23A06" w:rsidRPr="00A23A06" w:rsidRDefault="00A23A06" w:rsidP="00A23A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23A0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23A06" w:rsidRPr="00A23A06" w:rsidRDefault="00A23A06" w:rsidP="00A23A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23A0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23A06" w:rsidRPr="00A23A06" w:rsidRDefault="00A23A06" w:rsidP="00A23A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23A0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23A06" w:rsidRPr="00A23A06" w:rsidRDefault="00A23A06" w:rsidP="00A23A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23A0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23A06" w:rsidRPr="00A23A06" w:rsidRDefault="00A23A06" w:rsidP="00A23A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23A0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23A06" w:rsidRPr="00A23A06" w:rsidRDefault="00A23A06" w:rsidP="00A23A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23A0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23A06" w:rsidRPr="00A23A06" w:rsidRDefault="00A23A06" w:rsidP="00A23A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23A0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23A06" w:rsidRPr="00A23A06" w:rsidRDefault="00A23A06" w:rsidP="00A23A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23A0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23A06" w:rsidRPr="00A23A06" w:rsidRDefault="00A23A06" w:rsidP="00A23A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23A0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23A06" w:rsidRPr="00A23A06" w:rsidRDefault="00A23A06" w:rsidP="00A23A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23A0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23A06" w:rsidRPr="00A23A06" w:rsidRDefault="00A23A06" w:rsidP="00A23A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23A0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23A06" w:rsidRPr="00A23A06" w:rsidRDefault="00A23A06" w:rsidP="00A23A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23A0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23A06" w:rsidRPr="00A23A06" w:rsidRDefault="00A23A06" w:rsidP="00A23A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23A0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23A06" w:rsidRPr="00A23A06" w:rsidRDefault="00A23A06" w:rsidP="00A23A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23A0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23A06" w:rsidRPr="00A23A06" w:rsidRDefault="00A23A06" w:rsidP="00A23A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23A06" w:rsidRPr="00A23A06" w:rsidRDefault="00A23A06" w:rsidP="00A23A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3A06" w:rsidRPr="000D4585" w:rsidRDefault="00A23A06" w:rsidP="00A23A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A23A06" w:rsidRPr="000D4585" w:rsidRDefault="00A23A06" w:rsidP="00A23A0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0D4585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A23A06" w:rsidRPr="00484FB3" w:rsidRDefault="00A23A06" w:rsidP="00A23A0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0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OFF_PWM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On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/ 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OFF_PWM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Off (0)</w:t>
            </w:r>
          </w:p>
          <w:p w:rsidR="00A23A06" w:rsidRDefault="00A23A06" w:rsidP="00A23A0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1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Master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On (1) / 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Master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Off (0)</w:t>
            </w:r>
          </w:p>
          <w:p w:rsidR="00E63751" w:rsidRPr="00A23A06" w:rsidRDefault="00E63751" w:rsidP="00A23A0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          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並聯外部控制開關</w:t>
            </w:r>
          </w:p>
          <w:p w:rsidR="00A23A06" w:rsidRPr="00A23A06" w:rsidRDefault="00A23A06" w:rsidP="00A23A0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</w:p>
        </w:tc>
      </w:tr>
      <w:tr w:rsidR="003C5E76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D4585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0D4585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0D4585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D4585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0D4585"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="000D4585" w:rsidRPr="000D4585">
              <w:rPr>
                <w:rFonts w:ascii="Times New Roman" w:eastAsia="標楷體" w:hAnsi="Times New Roman"/>
                <w:color w:val="BFBFBF" w:themeColor="background1" w:themeShade="BF"/>
              </w:rPr>
              <w:t>8</w:t>
            </w:r>
            <w:r w:rsidRPr="000D4585">
              <w:rPr>
                <w:rFonts w:ascii="Times New Roman" w:eastAsia="標楷體" w:hAnsi="Times New Roman"/>
                <w:color w:val="BFBFBF" w:themeColor="background1" w:themeShade="BF"/>
              </w:rPr>
              <w:t>0</w:t>
            </w:r>
            <w:r w:rsidR="000D4585" w:rsidRPr="000D4585">
              <w:rPr>
                <w:rFonts w:ascii="Times New Roman" w:eastAsia="標楷體" w:hAnsi="Times New Roman"/>
                <w:color w:val="BFBFBF" w:themeColor="background1" w:themeShade="BF"/>
              </w:rPr>
              <w:t>2</w:t>
            </w:r>
          </w:p>
          <w:p w:rsidR="003C5E76" w:rsidRPr="000D4585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0D4585">
              <w:rPr>
                <w:rFonts w:ascii="Times New Roman" w:eastAsia="標楷體" w:hAnsi="Times New Roman"/>
                <w:color w:val="BFBFBF" w:themeColor="background1" w:themeShade="BF"/>
              </w:rPr>
              <w:t>~</w:t>
            </w:r>
          </w:p>
          <w:p w:rsidR="003C5E76" w:rsidRPr="000D4585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0D4585"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0D4585">
              <w:rPr>
                <w:rFonts w:ascii="Times New Roman" w:eastAsia="標楷體" w:hAnsi="Times New Roman"/>
                <w:color w:val="BFBFBF" w:themeColor="background1" w:themeShade="BF"/>
              </w:rPr>
              <w:t>8FF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D4585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0D4585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D4585" w:rsidTr="000D458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D4585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0D4585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D4585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0D4585">
              <w:rPr>
                <w:rFonts w:ascii="Times New Roman" w:eastAsia="標楷體" w:hAnsi="Times New Roman" w:hint="eastAsia"/>
                <w:color w:val="BFBFBF" w:themeColor="background1" w:themeShade="BF"/>
                <w:sz w:val="12"/>
                <w:szCs w:val="12"/>
              </w:rPr>
              <w:t>保留</w:t>
            </w:r>
          </w:p>
          <w:p w:rsidR="003C5E76" w:rsidRPr="000D4585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</w:p>
        </w:tc>
      </w:tr>
      <w:tr w:rsidR="003C5E76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Output 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900</w:t>
            </w:r>
          </w:p>
          <w:p w:rsidR="003C5E76" w:rsidRPr="00484FB3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0D458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Output ON/OFF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設定，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Output OFF (0) / Output ON (1)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A417CE" w:rsidRPr="00484FB3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417CE" w:rsidRPr="00CD188E" w:rsidRDefault="00A417CE" w:rsidP="00A417CE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 w:hint="eastAsia"/>
              </w:rPr>
              <w:t>F</w:t>
            </w:r>
            <w:r w:rsidRPr="00CD188E">
              <w:rPr>
                <w:rFonts w:ascii="Times New Roman" w:eastAsia="標楷體" w:hAnsi="Times New Roman"/>
              </w:rPr>
              <w:t>AN Speed Control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417CE" w:rsidRPr="00CD188E" w:rsidRDefault="00A417CE" w:rsidP="00A417CE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0x0901</w:t>
            </w:r>
          </w:p>
          <w:p w:rsidR="00A417CE" w:rsidRPr="00CD188E" w:rsidRDefault="00A417CE" w:rsidP="00A417CE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417CE" w:rsidRPr="00CD188E" w:rsidRDefault="00A417CE" w:rsidP="00A417CE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CD188E" w:rsidRPr="00CD188E" w:rsidTr="00D43B6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A417CE" w:rsidRPr="00CD188E" w:rsidRDefault="00A417CE" w:rsidP="00A417C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風扇轉速控制</w:t>
            </w:r>
            <w:r w:rsidR="0028318B"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int16)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28318B" w:rsidRPr="00CD188E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28318B" w:rsidRPr="00CD188E">
              <w:rPr>
                <w:rFonts w:ascii="Times New Roman" w:eastAsia="標楷體" w:hAnsi="Times New Roman"/>
                <w:sz w:val="16"/>
                <w:szCs w:val="16"/>
              </w:rPr>
              <w:t>單位：</w:t>
            </w:r>
            <w:r w:rsidR="0028318B"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%</w:t>
            </w:r>
            <w:r w:rsidR="0028318B" w:rsidRPr="00CD188E">
              <w:rPr>
                <w:rFonts w:ascii="Times New Roman" w:eastAsia="標楷體" w:hAnsi="Times New Roman"/>
                <w:sz w:val="16"/>
                <w:szCs w:val="16"/>
              </w:rPr>
              <w:t>) (</w:t>
            </w:r>
            <w:r w:rsidR="0028318B" w:rsidRPr="00CD188E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="0028318B" w:rsidRPr="00CD188E">
              <w:rPr>
                <w:rFonts w:ascii="Times New Roman" w:eastAsia="標楷體" w:hAnsi="Times New Roman"/>
                <w:sz w:val="16"/>
                <w:szCs w:val="16"/>
              </w:rPr>
              <w:t>0~100)</w:t>
            </w:r>
          </w:p>
          <w:p w:rsidR="00A417CE" w:rsidRPr="00CD188E" w:rsidRDefault="00A417CE" w:rsidP="00A417C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0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為風扇轉速由溫度回授控制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預設值為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A417CE" w:rsidRPr="00CD188E" w:rsidRDefault="00A417CE" w:rsidP="00A417C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2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10</w:t>
            </w:r>
            <w:r w:rsidR="0028318B" w:rsidRPr="00CD188E">
              <w:rPr>
                <w:rFonts w:ascii="Times New Roman" w:eastAsia="標楷體" w:hAnsi="Times New Roman"/>
                <w:sz w:val="16"/>
                <w:szCs w:val="16"/>
              </w:rPr>
              <w:t>0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為風扇轉速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(%)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= ( 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設定值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-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 1 ) 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(%)</w:t>
            </w:r>
          </w:p>
          <w:p w:rsidR="00A417CE" w:rsidRPr="00CD188E" w:rsidRDefault="00A417CE" w:rsidP="00A417C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僅允許在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R&amp;D Mode(2268)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</w:p>
          <w:p w:rsidR="00A417CE" w:rsidRPr="00CD188E" w:rsidRDefault="00A417CE" w:rsidP="00A417C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84FB3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Times New Roman" w:hAnsi="Times New Roman"/>
              </w:rPr>
              <w:t>Output</w:t>
            </w:r>
            <w:r w:rsidRPr="00484FB3">
              <w:rPr>
                <w:rFonts w:ascii="Times New Roman" w:eastAsia="Times New Roman" w:hAnsi="Times New Roman"/>
                <w:spacing w:val="-2"/>
              </w:rPr>
              <w:t xml:space="preserve"> </w:t>
            </w:r>
            <w:r w:rsidRPr="00484FB3">
              <w:rPr>
                <w:rFonts w:ascii="Times New Roman" w:eastAsia="Times New Roman" w:hAnsi="Times New Roman"/>
              </w:rPr>
              <w:t>Waveform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902</w:t>
            </w:r>
          </w:p>
          <w:p w:rsidR="003C5E76" w:rsidRPr="00484FB3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Output Waveform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設定，數值範圍為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1 ~ 19 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 ~ 16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ARB1 ~ ARB16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17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Sine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18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Square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19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Triangle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lastRenderedPageBreak/>
              <w:t>Output Mode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903</w:t>
            </w:r>
          </w:p>
          <w:p w:rsidR="003C5E76" w:rsidRPr="00484FB3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noProof/>
                <w:sz w:val="16"/>
                <w:szCs w:val="16"/>
              </w:rPr>
              <w:drawing>
                <wp:anchor distT="0" distB="0" distL="114300" distR="114300" simplePos="0" relativeHeight="251666432" behindDoc="0" locked="0" layoutInCell="1" allowOverlap="1" wp14:anchorId="320FD52F" wp14:editId="247229E4">
                  <wp:simplePos x="0" y="0"/>
                  <wp:positionH relativeFrom="column">
                    <wp:posOffset>2563250</wp:posOffset>
                  </wp:positionH>
                  <wp:positionV relativeFrom="paragraph">
                    <wp:posOffset>74083</wp:posOffset>
                  </wp:positionV>
                  <wp:extent cx="1921543" cy="1528234"/>
                  <wp:effectExtent l="0" t="0" r="2540" b="0"/>
                  <wp:wrapNone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596" cy="1536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Output Mode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DC-INT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2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AC-INT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3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AC+DC-INT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6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AC-Ext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7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AC+DC-Ext,</w:t>
            </w:r>
            <w:r w:rsidRPr="00484FB3">
              <w:rPr>
                <w:noProof/>
              </w:rPr>
              <w:t xml:space="preserve"> 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14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AC-ADD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15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AC+DC-ADD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18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AC-SYNC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19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AC+DC-SYNC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32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66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AC-VCA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模式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E256B0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Output Range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E256B0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0x0904</w:t>
            </w:r>
          </w:p>
          <w:p w:rsidR="003C5E76" w:rsidRPr="00E256B0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E256B0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E256B0" w:rsidRPr="00E256B0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E256B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Output Range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</w:p>
          <w:p w:rsidR="003C5E76" w:rsidRPr="00E256B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0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 100V Range</w:t>
            </w:r>
          </w:p>
          <w:p w:rsidR="003C5E76" w:rsidRPr="00E256B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1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 200V Range</w:t>
            </w:r>
          </w:p>
          <w:p w:rsidR="003C5E76" w:rsidRPr="00E256B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2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Auto Range</w:t>
            </w:r>
          </w:p>
          <w:p w:rsidR="003C5E76" w:rsidRPr="00E256B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I RMS Limiter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0x0905</w:t>
            </w:r>
          </w:p>
          <w:p w:rsidR="003C5E76" w:rsidRPr="00F4449F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F4449F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I RMS Limiter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nt16) 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0.01A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)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931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、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932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I Peak+ Limiter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0x0906</w:t>
            </w:r>
          </w:p>
          <w:p w:rsidR="003C5E76" w:rsidRPr="00F4449F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F4449F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I peak+ Limiter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nt16)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0.01A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)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3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、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4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484FB3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I Peak- Limiter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0x0907</w:t>
            </w:r>
          </w:p>
          <w:p w:rsidR="003C5E76" w:rsidRPr="00F4449F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F4449F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I peak- Limiter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nt16)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0.01A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)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、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6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247EFB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247EFB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247EFB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247EFB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247EFB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247EFB">
              <w:rPr>
                <w:rFonts w:ascii="Times New Roman" w:eastAsia="標楷體" w:hAnsi="Times New Roman" w:hint="eastAsia"/>
                <w:color w:val="BFBFBF" w:themeColor="background1" w:themeShade="BF"/>
              </w:rPr>
              <w:t>9</w:t>
            </w:r>
            <w:r w:rsidRPr="00247EFB">
              <w:rPr>
                <w:rFonts w:ascii="Times New Roman" w:eastAsia="標楷體" w:hAnsi="Times New Roman"/>
                <w:color w:val="BFBFBF" w:themeColor="background1" w:themeShade="BF"/>
              </w:rPr>
              <w:t>0</w:t>
            </w:r>
            <w:r w:rsidRPr="00247EFB">
              <w:rPr>
                <w:rFonts w:ascii="Times New Roman" w:eastAsia="標楷體" w:hAnsi="Times New Roman" w:hint="eastAsia"/>
                <w:color w:val="BFBFBF" w:themeColor="background1" w:themeShade="BF"/>
              </w:rPr>
              <w:t>8</w:t>
            </w:r>
          </w:p>
          <w:p w:rsidR="003C5E76" w:rsidRPr="00247EFB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247EFB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247EFB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247EFB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247EFB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247EF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247EFB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247EF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保留</w:t>
            </w:r>
          </w:p>
          <w:p w:rsidR="003C5E76" w:rsidRPr="00247EFB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484FB3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Ipeak hold Clear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909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I peak hold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清除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1)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84FB3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T Ipeak hold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90A</w:t>
            </w:r>
          </w:p>
          <w:p w:rsidR="003C5E76" w:rsidRPr="00484FB3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I peak hold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的開始量測時間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int16)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0.001sec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1~60000)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BF1940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BF1940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BF1940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BF1940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BF1940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BF1940">
              <w:rPr>
                <w:rFonts w:ascii="Times New Roman" w:eastAsia="標楷體" w:hAnsi="Times New Roman" w:hint="eastAsia"/>
                <w:color w:val="BFBFBF" w:themeColor="background1" w:themeShade="BF"/>
              </w:rPr>
              <w:t>9</w:t>
            </w:r>
            <w:r w:rsidRPr="00BF1940">
              <w:rPr>
                <w:rFonts w:ascii="Times New Roman" w:eastAsia="標楷體" w:hAnsi="Times New Roman"/>
                <w:color w:val="BFBFBF" w:themeColor="background1" w:themeShade="BF"/>
              </w:rPr>
              <w:t>0</w:t>
            </w:r>
            <w:r w:rsidRPr="00BF1940">
              <w:rPr>
                <w:rFonts w:ascii="Times New Roman" w:eastAsia="標楷體" w:hAnsi="Times New Roman" w:hint="eastAsia"/>
                <w:color w:val="BFBFBF" w:themeColor="background1" w:themeShade="BF"/>
              </w:rPr>
              <w:t>B</w:t>
            </w:r>
          </w:p>
          <w:p w:rsidR="003C5E76" w:rsidRPr="00BF1940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BF1940">
              <w:rPr>
                <w:rFonts w:ascii="Times New Roman" w:eastAsia="標楷體" w:hAnsi="Times New Roman"/>
                <w:color w:val="BFBFBF" w:themeColor="background1" w:themeShade="BF"/>
              </w:rPr>
              <w:t>~</w:t>
            </w:r>
          </w:p>
          <w:p w:rsidR="003C5E76" w:rsidRPr="00BF1940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BF1940">
              <w:rPr>
                <w:rFonts w:ascii="Times New Roman" w:eastAsia="標楷體" w:hAnsi="Times New Roman" w:hint="eastAsia"/>
                <w:color w:val="BFBFBF" w:themeColor="background1" w:themeShade="BF"/>
              </w:rPr>
              <w:t>9</w:t>
            </w:r>
            <w:r w:rsidRPr="00BF1940">
              <w:rPr>
                <w:rFonts w:ascii="Times New Roman" w:eastAsia="標楷體" w:hAnsi="Times New Roman"/>
                <w:color w:val="BFBFBF" w:themeColor="background1" w:themeShade="BF"/>
              </w:rPr>
              <w:t>0</w:t>
            </w:r>
            <w:r w:rsidRPr="00BF1940">
              <w:rPr>
                <w:rFonts w:ascii="Times New Roman" w:eastAsia="標楷體" w:hAnsi="Times New Roman" w:hint="eastAsia"/>
                <w:color w:val="BFBFBF" w:themeColor="background1" w:themeShade="BF"/>
              </w:rPr>
              <w:t>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BF1940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BF1940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BF1940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BF194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BF1940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BF194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BF1940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保留</w:t>
            </w:r>
          </w:p>
          <w:p w:rsidR="003C5E76" w:rsidRPr="00BF194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484FB3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lastRenderedPageBreak/>
              <w:t>I RMS Limiter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 w:hint="eastAsia"/>
              </w:rPr>
              <w:t>ON</w:t>
            </w:r>
            <w:r w:rsidRPr="00484FB3">
              <w:rPr>
                <w:rFonts w:ascii="Times New Roman" w:eastAsia="標楷體" w:hAnsi="Times New Roman"/>
              </w:rPr>
              <w:t>/</w:t>
            </w:r>
            <w:r w:rsidRPr="00484FB3">
              <w:rPr>
                <w:rFonts w:ascii="Times New Roman" w:eastAsia="標楷體" w:hAnsi="Times New Roman" w:hint="eastAsia"/>
              </w:rPr>
              <w:t>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90E</w:t>
            </w:r>
          </w:p>
          <w:p w:rsidR="003C5E76" w:rsidRPr="00484FB3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I rms limit ON (1) / I rms limit OFF (0)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84FB3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I Peak Limiter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 w:hint="eastAsia"/>
              </w:rPr>
              <w:t>ON</w:t>
            </w:r>
            <w:r w:rsidRPr="00484FB3">
              <w:rPr>
                <w:rFonts w:ascii="Times New Roman" w:eastAsia="標楷體" w:hAnsi="Times New Roman"/>
              </w:rPr>
              <w:t>/</w:t>
            </w:r>
            <w:r w:rsidRPr="00484FB3">
              <w:rPr>
                <w:rFonts w:ascii="Times New Roman" w:eastAsia="標楷體" w:hAnsi="Times New Roman" w:hint="eastAsia"/>
              </w:rPr>
              <w:t>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90F</w:t>
            </w:r>
          </w:p>
          <w:p w:rsidR="003C5E76" w:rsidRPr="00484FB3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I peak limit ON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/ I peak limit OFF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(0)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84FB3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Frequency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910</w:t>
            </w:r>
          </w:p>
          <w:p w:rsidR="003C5E76" w:rsidRPr="00484FB3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Waveform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執行頻率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nt3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2)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0.01Hz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100~99999)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84FB3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Frequency Set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911</w:t>
            </w:r>
          </w:p>
          <w:p w:rsidR="003C5E76" w:rsidRPr="00484FB3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Waveform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執行頻率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nt3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2)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0.01Hz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100~99999)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596460" w:rsidRPr="00484FB3" w:rsidTr="00D43B6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96460" w:rsidRPr="00CD188E" w:rsidRDefault="00596460" w:rsidP="00D43B6A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Vpeak hold Clear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96460" w:rsidRPr="00CD188E" w:rsidRDefault="00596460" w:rsidP="00D43B6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0x0912</w:t>
            </w:r>
          </w:p>
          <w:p w:rsidR="00596460" w:rsidRPr="00CD188E" w:rsidRDefault="00596460" w:rsidP="00D43B6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6460" w:rsidRPr="00CD188E" w:rsidRDefault="00596460" w:rsidP="00D43B6A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CD188E" w:rsidRPr="00CD188E" w:rsidTr="00D43B6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596460" w:rsidRPr="00CD188E" w:rsidRDefault="00596460" w:rsidP="00D43B6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V peak hold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清除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1)</w:t>
            </w:r>
          </w:p>
          <w:p w:rsidR="00596460" w:rsidRPr="00CD188E" w:rsidRDefault="00596460" w:rsidP="00D43B6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596460" w:rsidRPr="00484FB3" w:rsidTr="00D43B6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96460" w:rsidRPr="00CD188E" w:rsidRDefault="00596460" w:rsidP="00D43B6A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T Vpeak hold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96460" w:rsidRPr="00CD188E" w:rsidRDefault="00596460" w:rsidP="00D43B6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0x0913</w:t>
            </w:r>
          </w:p>
          <w:p w:rsidR="00596460" w:rsidRPr="00CD188E" w:rsidRDefault="00596460" w:rsidP="00D43B6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6460" w:rsidRPr="00CD188E" w:rsidRDefault="00596460" w:rsidP="00D43B6A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CD188E" w:rsidRPr="00CD188E" w:rsidTr="00D43B6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596460" w:rsidRPr="00CD188E" w:rsidRDefault="00596460" w:rsidP="00D43B6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V peak hold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的開始量測時間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int16)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0.001sec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1~60000)</w:t>
            </w:r>
          </w:p>
          <w:p w:rsidR="00596460" w:rsidRPr="00CD188E" w:rsidRDefault="00596460" w:rsidP="00D43B6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D110D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D110D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4D110D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4D110D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D110D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4D110D">
              <w:rPr>
                <w:rFonts w:ascii="Times New Roman" w:eastAsia="標楷體" w:hAnsi="Times New Roman" w:hint="eastAsia"/>
                <w:color w:val="BFBFBF" w:themeColor="background1" w:themeShade="BF"/>
              </w:rPr>
              <w:t>914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D110D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4D110D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D110D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D110D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4D110D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D110D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4D110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保留</w:t>
            </w:r>
          </w:p>
          <w:p w:rsidR="003C5E76" w:rsidRPr="004D110D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D97AD4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Measure Average</w:t>
            </w:r>
          </w:p>
          <w:p w:rsidR="003C5E76" w:rsidRPr="00F4449F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Mode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0x0915</w:t>
            </w:r>
          </w:p>
          <w:p w:rsidR="003C5E76" w:rsidRPr="00F4449F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F4449F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量測平均選擇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：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0~4</w:t>
            </w:r>
          </w:p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*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僅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允許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R&amp;D Mode(2268)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</w:p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4D110D" w:rsidTr="006001DC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D110D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4D110D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4D110D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D110D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0x091</w:t>
            </w:r>
            <w:r>
              <w:rPr>
                <w:rFonts w:ascii="Times New Roman" w:eastAsia="標楷體" w:hAnsi="Times New Roman"/>
                <w:color w:val="BFBFBF" w:themeColor="background1" w:themeShade="BF"/>
              </w:rPr>
              <w:t>6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D110D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4D110D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D110D" w:rsidTr="006001DC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D110D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4D110D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D110D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4D110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保留</w:t>
            </w:r>
          </w:p>
          <w:p w:rsidR="003C5E76" w:rsidRPr="004D110D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D97AD4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I rms limit Kp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0x0917</w:t>
            </w:r>
          </w:p>
          <w:p w:rsidR="003C5E76" w:rsidRPr="00F4449F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F4449F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I rms limit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的控制參數設定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預設為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10) 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Ui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nt16) (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範圍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1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~100)</w:t>
            </w:r>
          </w:p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*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僅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允許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R&amp;D Mode(2268)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</w:p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D97AD4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D97AD4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D97AD4">
              <w:rPr>
                <w:rFonts w:ascii="Times New Roman" w:eastAsia="標楷體" w:hAnsi="Times New Roman"/>
              </w:rPr>
              <w:t>External I/O Control</w:t>
            </w:r>
          </w:p>
          <w:p w:rsidR="003C5E76" w:rsidRPr="00D97AD4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D97AD4">
              <w:rPr>
                <w:rFonts w:ascii="Times New Roman" w:eastAsia="標楷體" w:hAnsi="Times New Roman"/>
              </w:rPr>
              <w:t>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D97AD4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D97AD4">
              <w:rPr>
                <w:rFonts w:ascii="Times New Roman" w:eastAsia="標楷體" w:hAnsi="Times New Roman"/>
              </w:rPr>
              <w:t>918</w:t>
            </w:r>
          </w:p>
          <w:p w:rsidR="003C5E76" w:rsidRPr="00D97AD4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D97AD4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D97AD4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D97AD4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D97AD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D97AD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D97AD4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127572">
              <w:rPr>
                <w:rFonts w:ascii="Times New Roman" w:eastAsia="標楷體" w:hAnsi="Times New Roman"/>
                <w:sz w:val="16"/>
                <w:szCs w:val="16"/>
              </w:rPr>
              <w:t>External I/O Control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ON (1) / </w:t>
            </w:r>
            <w:r w:rsidRPr="00127572">
              <w:rPr>
                <w:rFonts w:ascii="Times New Roman" w:eastAsia="標楷體" w:hAnsi="Times New Roman"/>
                <w:sz w:val="16"/>
                <w:szCs w:val="16"/>
              </w:rPr>
              <w:t>External I/O Control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OFF (0)</w:t>
            </w:r>
          </w:p>
          <w:p w:rsidR="003C5E76" w:rsidRPr="00D97AD4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A44F0B" w:rsidRPr="00A5325A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44F0B" w:rsidRPr="00CD188E" w:rsidRDefault="00A44F0B" w:rsidP="00A44F0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lastRenderedPageBreak/>
              <w:t>Zero Change Phase 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44F0B" w:rsidRPr="00CD188E" w:rsidRDefault="00A44F0B" w:rsidP="00A44F0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0x0919</w:t>
            </w:r>
          </w:p>
          <w:p w:rsidR="00A44F0B" w:rsidRPr="00CD188E" w:rsidRDefault="00A44F0B" w:rsidP="00A44F0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44F0B" w:rsidRPr="00CD188E" w:rsidRDefault="00A44F0B" w:rsidP="00A44F0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CD188E" w:rsidRPr="00CD188E" w:rsidTr="00D43B6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44F0B" w:rsidRPr="00CD188E" w:rsidRDefault="00A44F0B" w:rsidP="00A44F0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A44F0B" w:rsidRPr="00CD188E" w:rsidRDefault="00A44F0B" w:rsidP="00A44F0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Zero Change Phase ON (1) / Zero Change Phase OFF (0)</w:t>
            </w:r>
          </w:p>
          <w:p w:rsidR="00A44F0B" w:rsidRPr="00CD188E" w:rsidRDefault="00A44F0B" w:rsidP="00A44F0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/>
              </w:rPr>
              <w:t>Start Phase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0223DE">
              <w:rPr>
                <w:rFonts w:ascii="Times New Roman" w:eastAsia="標楷體" w:hAnsi="Times New Roman"/>
              </w:rPr>
              <w:t>920</w:t>
            </w:r>
          </w:p>
          <w:p w:rsidR="003C5E76" w:rsidRPr="000223DE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0223D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223DE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Waveform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起始角度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nt16)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0.1</w:t>
            </w:r>
            <w:r w:rsidRPr="000223DE">
              <w:rPr>
                <w:rFonts w:ascii="標楷體" w:eastAsia="標楷體" w:hAnsi="標楷體" w:hint="eastAsia"/>
                <w:sz w:val="16"/>
                <w:szCs w:val="16"/>
              </w:rPr>
              <w:t>∘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0~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359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9)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/>
              </w:rPr>
              <w:t>Start Phase 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0223DE">
              <w:rPr>
                <w:rFonts w:ascii="Times New Roman" w:eastAsia="標楷體" w:hAnsi="Times New Roman"/>
              </w:rPr>
              <w:t>921</w:t>
            </w:r>
          </w:p>
          <w:p w:rsidR="003C5E76" w:rsidRPr="000223DE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0223D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223DE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Start Phase OFF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(0) /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 Start Phase ON (1)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/>
              </w:rPr>
              <w:t>Stop Phase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0223DE">
              <w:rPr>
                <w:rFonts w:ascii="Times New Roman" w:eastAsia="標楷體" w:hAnsi="Times New Roman"/>
              </w:rPr>
              <w:t>922</w:t>
            </w:r>
          </w:p>
          <w:p w:rsidR="003C5E76" w:rsidRPr="000223DE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0223D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223DE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Waveform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結束角度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nt16)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0.1</w:t>
            </w:r>
            <w:r w:rsidRPr="000223DE">
              <w:rPr>
                <w:rFonts w:ascii="標楷體" w:eastAsia="標楷體" w:hAnsi="標楷體" w:hint="eastAsia"/>
                <w:sz w:val="16"/>
                <w:szCs w:val="16"/>
              </w:rPr>
              <w:t>∘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0~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359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9)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/>
              </w:rPr>
              <w:t>Stop Phase 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0223DE">
              <w:rPr>
                <w:rFonts w:ascii="Times New Roman" w:eastAsia="標楷體" w:hAnsi="Times New Roman"/>
              </w:rPr>
              <w:t>923</w:t>
            </w:r>
          </w:p>
          <w:p w:rsidR="003C5E76" w:rsidRPr="000223DE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0223D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223DE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Stop Phase OFF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(0) /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 Stop Phase ON (1)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E256B0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Output relay Enable/Disable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E256B0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0x0924</w:t>
            </w:r>
          </w:p>
          <w:p w:rsidR="003C5E76" w:rsidRPr="00E256B0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E256B0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E256B0" w:rsidRPr="00E256B0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E256B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Output Relay Disable (0) / Output Relay Enable (1)</w:t>
            </w:r>
          </w:p>
          <w:p w:rsidR="003C5E76" w:rsidRPr="00E256B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572568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</w:rPr>
              <w:t>OCP 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572568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</w:rPr>
              <w:t>0x0925</w:t>
            </w:r>
          </w:p>
          <w:p w:rsidR="003C5E76" w:rsidRPr="00572568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572568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572568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572568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OCP ON (1) / OCP OFF (0)</w:t>
            </w:r>
          </w:p>
          <w:p w:rsidR="003C5E76" w:rsidRPr="00572568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*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僅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允許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R&amp;D Mode(2268)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</w:p>
          <w:p w:rsidR="003C5E76" w:rsidRPr="00572568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D33526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D33526">
              <w:rPr>
                <w:rFonts w:ascii="Times New Roman" w:eastAsia="標楷體" w:hAnsi="Times New Roman"/>
              </w:rPr>
              <w:t>V Measure Compensation 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D33526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D33526">
              <w:rPr>
                <w:rFonts w:ascii="Times New Roman" w:eastAsia="標楷體" w:hAnsi="Times New Roman"/>
              </w:rPr>
              <w:t>0x0926</w:t>
            </w:r>
          </w:p>
          <w:p w:rsidR="003C5E76" w:rsidRPr="00D33526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D33526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D33526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D33526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33526" w:rsidRPr="00D33526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D3352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D3352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V Measure Compensation ON (1) / V Measure Compensation OFF (0)</w:t>
            </w:r>
          </w:p>
          <w:p w:rsidR="003C5E76" w:rsidRPr="00D3352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僅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允許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在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R&amp;D Mode(2268)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</w:p>
          <w:p w:rsidR="003C5E76" w:rsidRPr="00D3352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77667A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77667A">
              <w:rPr>
                <w:rFonts w:ascii="Times New Roman" w:eastAsia="標楷體" w:hAnsi="Times New Roman"/>
              </w:rPr>
              <w:t>V Slew Rate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252F4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4252F4">
              <w:rPr>
                <w:rFonts w:ascii="Times New Roman" w:eastAsia="標楷體" w:hAnsi="Times New Roman"/>
              </w:rPr>
              <w:t>0x0927</w:t>
            </w:r>
          </w:p>
          <w:p w:rsidR="003C5E76" w:rsidRPr="004252F4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4252F4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252F4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252F4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C4C01" w:rsidRPr="004252F4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252F4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Slew Rate Step</w:t>
            </w:r>
            <w:r w:rsidR="00272A37" w:rsidRPr="004252F4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272A37" w:rsidRPr="004252F4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272A37" w:rsidRPr="004252F4">
              <w:rPr>
                <w:rFonts w:ascii="Times New Roman" w:eastAsia="標楷體" w:hAnsi="Times New Roman"/>
                <w:sz w:val="16"/>
                <w:szCs w:val="16"/>
              </w:rPr>
              <w:t>Uint16) (</w:t>
            </w:r>
            <w:r w:rsidR="00272A37" w:rsidRPr="004252F4">
              <w:rPr>
                <w:rFonts w:ascii="Times New Roman" w:eastAsia="標楷體" w:hAnsi="Times New Roman"/>
                <w:sz w:val="16"/>
                <w:szCs w:val="16"/>
              </w:rPr>
              <w:t>單位：</w:t>
            </w:r>
            <w:r w:rsidR="00272A37"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="00272A37" w:rsidRPr="004252F4">
              <w:rPr>
                <w:rFonts w:ascii="Times New Roman" w:eastAsia="標楷體" w:hAnsi="Times New Roman"/>
                <w:sz w:val="16"/>
                <w:szCs w:val="16"/>
              </w:rPr>
              <w:t>s) (</w:t>
            </w:r>
            <w:r w:rsidR="00272A37" w:rsidRPr="004252F4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="00272A37" w:rsidRPr="004252F4">
              <w:rPr>
                <w:rFonts w:ascii="Times New Roman" w:eastAsia="標楷體" w:hAnsi="Times New Roman"/>
                <w:sz w:val="16"/>
                <w:szCs w:val="16"/>
              </w:rPr>
              <w:t>0~</w:t>
            </w:r>
            <w:r w:rsidR="00435E1F" w:rsidRPr="004252F4">
              <w:rPr>
                <w:rFonts w:ascii="Times New Roman" w:eastAsia="標楷體" w:hAnsi="Times New Roman"/>
                <w:sz w:val="16"/>
                <w:szCs w:val="16"/>
              </w:rPr>
              <w:t>9999</w:t>
            </w:r>
            <w:r w:rsidR="00272A37" w:rsidRPr="004252F4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516837" w:rsidRPr="004252F4" w:rsidRDefault="00516837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面板操作三段設定，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Fast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、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Mid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、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Slow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；每段有對應的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V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 xml:space="preserve"> Slew Rate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設定值；機器預設為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M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id</w:t>
            </w:r>
          </w:p>
          <w:p w:rsidR="00516837" w:rsidRPr="004252F4" w:rsidRDefault="00516837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在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R&amp;D Mode(2268)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內，也可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V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 xml:space="preserve"> Slew Rate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設定值</w:t>
            </w:r>
          </w:p>
          <w:p w:rsidR="003C5E76" w:rsidRPr="004252F4" w:rsidRDefault="003C5E76" w:rsidP="0051683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572568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</w:rPr>
              <w:t>Fan Slew Rate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572568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</w:rPr>
              <w:t>0x0928</w:t>
            </w:r>
          </w:p>
          <w:p w:rsidR="003C5E76" w:rsidRPr="00572568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572568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572568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572568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Slew Rate Step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：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0~100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，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為關閉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Slew Rate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。</w:t>
            </w:r>
          </w:p>
          <w:p w:rsidR="003C5E76" w:rsidRPr="00572568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*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僅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允許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R&amp;D Mode(2268)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</w:p>
          <w:p w:rsidR="003C5E76" w:rsidRPr="00572568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D33526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D33526">
              <w:rPr>
                <w:rFonts w:ascii="Times New Roman" w:eastAsia="標楷體" w:hAnsi="Times New Roman"/>
              </w:rPr>
              <w:t>Frequency Compensation 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D33526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D33526">
              <w:rPr>
                <w:rFonts w:ascii="Times New Roman" w:eastAsia="標楷體" w:hAnsi="Times New Roman"/>
              </w:rPr>
              <w:t>0x0929</w:t>
            </w:r>
          </w:p>
          <w:p w:rsidR="003C5E76" w:rsidRPr="00D33526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D33526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D33526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D33526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33526" w:rsidRPr="00D33526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D3352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D3352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Frequency Compensation ON (1) / Frequency Compensation OFF (0)</w:t>
            </w:r>
          </w:p>
          <w:p w:rsidR="003C5E76" w:rsidRPr="00D3352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僅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允許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在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R&amp;D Mode(2268)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</w:p>
          <w:p w:rsidR="003C5E76" w:rsidRPr="00D3352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/>
              </w:rPr>
              <w:lastRenderedPageBreak/>
              <w:t>V Slew Rate mode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0223DE">
              <w:rPr>
                <w:rFonts w:ascii="Times New Roman" w:eastAsia="標楷體" w:hAnsi="Times New Roman"/>
              </w:rPr>
              <w:t>92A</w:t>
            </w:r>
          </w:p>
          <w:p w:rsidR="003C5E76" w:rsidRPr="000223DE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0223D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223DE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Mode 0 (0) 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固定爬升時間模式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Mode 1 (1) 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固定爬升斜率模式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*MISC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裡面設定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 Slew rate mode 0 / 1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預設為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0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/>
              </w:rPr>
              <w:t>SYNC Frequency Source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0223DE">
              <w:rPr>
                <w:rFonts w:ascii="Times New Roman" w:eastAsia="標楷體" w:hAnsi="Times New Roman"/>
              </w:rPr>
              <w:t>92B</w:t>
            </w:r>
          </w:p>
          <w:p w:rsidR="003C5E76" w:rsidRPr="000223DE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0223D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223DE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設定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SYNC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頻率來源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Line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(0) / 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External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(1)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僅在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SYNC-mode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裡面設定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/>
              </w:rPr>
              <w:t>Remote Sense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/>
              </w:rPr>
              <w:t>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0223DE">
              <w:rPr>
                <w:rFonts w:ascii="Times New Roman" w:eastAsia="標楷體" w:hAnsi="Times New Roman"/>
              </w:rPr>
              <w:t>92C</w:t>
            </w:r>
          </w:p>
          <w:p w:rsidR="003C5E76" w:rsidRPr="000223DE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0223D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223DE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R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emote 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Se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nse ON (1)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/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R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emote 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Se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nse O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FF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 w:hint="eastAsia"/>
              </w:rPr>
              <w:t>CPU</w:t>
            </w:r>
            <w:r w:rsidRPr="000223DE">
              <w:rPr>
                <w:rFonts w:ascii="Times New Roman" w:eastAsia="標楷體" w:hAnsi="Times New Roman"/>
              </w:rPr>
              <w:t xml:space="preserve"> State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0223DE">
              <w:rPr>
                <w:rFonts w:ascii="Times New Roman" w:eastAsia="標楷體" w:hAnsi="Times New Roman"/>
              </w:rPr>
              <w:t>92D</w:t>
            </w:r>
          </w:p>
          <w:p w:rsidR="003C5E76" w:rsidRPr="000223DE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0223D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223DE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Bit 0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Software Busy (1) 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Bit 1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Software Update (1)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A5325A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A5325A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A5325A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A5325A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A5325A">
              <w:rPr>
                <w:rFonts w:ascii="Times New Roman" w:eastAsia="標楷體" w:hAnsi="Times New Roman" w:hint="eastAsia"/>
                <w:color w:val="BFBFBF" w:themeColor="background1" w:themeShade="BF"/>
              </w:rPr>
              <w:t>92</w:t>
            </w:r>
            <w:r w:rsidR="00CD188E">
              <w:rPr>
                <w:rFonts w:ascii="Times New Roman" w:eastAsia="標楷體" w:hAnsi="Times New Roman"/>
                <w:color w:val="BFBFBF" w:themeColor="background1" w:themeShade="BF"/>
              </w:rPr>
              <w:t>E</w:t>
            </w:r>
          </w:p>
          <w:p w:rsidR="003C5E76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~</w:t>
            </w:r>
          </w:p>
          <w:p w:rsidR="003C5E76" w:rsidRPr="00A5325A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0x0930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A5325A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A5325A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A5325A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A5325A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A5325A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A5325A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5325A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保留</w:t>
            </w:r>
          </w:p>
          <w:p w:rsidR="003C5E76" w:rsidRPr="00A5325A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I RMS Limiter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931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I RMS Limiter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0.0001A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05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I RMS Limiter Set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932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I RMS Limiter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0.0001A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05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I Peak + Limiter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933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I peak+ Limiter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0.0001A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6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I Peak + Limiter Set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934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I peak+ Limiter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0.0001A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6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I Peak - Limiter Set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935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I peak- Limiter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0.0001A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7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lastRenderedPageBreak/>
              <w:t>I Peak - Limiter Set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936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I peak- Limiter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0.0001A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7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Ext Gain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937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Ext Gain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940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Ext Gain Set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938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Ext Gain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940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DC Voltage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939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DCV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0.0001V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941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DC Voltage Set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93A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DCV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0.0001V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941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AC Voltage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93B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ACV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0.0001V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與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949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擇</w:t>
            </w:r>
            <w:proofErr w:type="gramStart"/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一</w:t>
            </w:r>
            <w:proofErr w:type="gramEnd"/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使用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AC Voltage Set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93C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ACV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0.0001V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949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DA1E1C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VCA</w:t>
            </w:r>
            <w:r w:rsidRPr="006662DC">
              <w:rPr>
                <w:rFonts w:ascii="Times New Roman" w:eastAsia="標楷體" w:hAnsi="Times New Roman"/>
              </w:rPr>
              <w:t xml:space="preserve"> Gain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</w:t>
            </w:r>
            <w:r>
              <w:rPr>
                <w:rFonts w:ascii="Times New Roman" w:eastAsia="標楷體" w:hAnsi="Times New Roman" w:hint="eastAsia"/>
              </w:rPr>
              <w:t>D</w:t>
            </w:r>
          </w:p>
          <w:p w:rsidR="00DA1E1C" w:rsidRPr="006662DC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A1E1C" w:rsidRPr="006662DC" w:rsidTr="00693F04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DA1E1C" w:rsidRPr="006662DC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VCA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Gain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DA1E1C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DA1E1C" w:rsidRPr="006662DC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DA1E1C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VCA</w:t>
            </w:r>
            <w:r w:rsidRPr="006662DC">
              <w:rPr>
                <w:rFonts w:ascii="Times New Roman" w:eastAsia="標楷體" w:hAnsi="Times New Roman"/>
              </w:rPr>
              <w:t xml:space="preserve"> Gain Set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0x093</w:t>
            </w:r>
            <w:r>
              <w:rPr>
                <w:rFonts w:ascii="Times New Roman" w:eastAsia="標楷體" w:hAnsi="Times New Roman" w:hint="eastAsia"/>
              </w:rPr>
              <w:t>E</w:t>
            </w:r>
          </w:p>
          <w:p w:rsidR="00DA1E1C" w:rsidRPr="006662DC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A1E1C" w:rsidRPr="006662DC" w:rsidTr="00693F04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DA1E1C" w:rsidRPr="006662DC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VCA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Gain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DA1E1C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DA1E1C" w:rsidRPr="006662DC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DA1E1C" w:rsidRPr="006662DC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6662DC">
              <w:rPr>
                <w:rFonts w:ascii="Times New Roman" w:eastAsia="標楷體" w:hAnsi="Times New Roman" w:hint="eastAsia"/>
                <w:color w:val="D9D9D9" w:themeColor="background1" w:themeShade="D9"/>
              </w:rPr>
              <w:t>N</w:t>
            </w:r>
            <w:r w:rsidRPr="006662DC">
              <w:rPr>
                <w:rFonts w:ascii="Times New Roman" w:eastAsia="標楷體" w:hAnsi="Times New Roman"/>
                <w:color w:val="D9D9D9" w:themeColor="background1" w:themeShade="D9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0x093F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9D9D9" w:themeColor="background1" w:themeShade="D9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color w:val="D9D9D9" w:themeColor="background1" w:themeShade="D9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A1E1C" w:rsidRPr="006662DC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</w:rPr>
                  </w:pPr>
                  <w:r w:rsidRPr="006662DC"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DA1E1C" w:rsidRPr="006662DC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 w:hint="eastAsia"/>
                <w:color w:val="D9D9D9" w:themeColor="background1" w:themeShade="D9"/>
                <w:sz w:val="16"/>
                <w:szCs w:val="16"/>
              </w:rPr>
              <w:t>保留</w:t>
            </w:r>
          </w:p>
          <w:p w:rsidR="00DA1E1C" w:rsidRPr="006662DC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</w:p>
        </w:tc>
      </w:tr>
      <w:tr w:rsidR="00DA1E1C" w:rsidRPr="001A1362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572568" w:rsidRDefault="00DA1E1C" w:rsidP="00DA1E1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</w:rPr>
              <w:lastRenderedPageBreak/>
              <w:t>Ext Gain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572568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</w:rPr>
              <w:t>0x0940</w:t>
            </w:r>
          </w:p>
          <w:p w:rsidR="00DA1E1C" w:rsidRPr="00572568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A1E1C" w:rsidRPr="00572568" w:rsidRDefault="00DA1E1C" w:rsidP="00DA1E1C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A1E1C" w:rsidRPr="00572568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DA1E1C" w:rsidRPr="00572568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Ex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t Gain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U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int16) 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0.1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)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範圍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~5000) 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937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、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938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DA1E1C" w:rsidRPr="00572568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DA1E1C" w:rsidRPr="001A1362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572568" w:rsidRDefault="00DA1E1C" w:rsidP="00DA1E1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</w:rPr>
              <w:t>DC Voltage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572568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</w:rPr>
              <w:t>0x0941</w:t>
            </w:r>
          </w:p>
          <w:p w:rsidR="00DA1E1C" w:rsidRPr="00572568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A1E1C" w:rsidRPr="00572568" w:rsidRDefault="00DA1E1C" w:rsidP="00DA1E1C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A1E1C" w:rsidRPr="00572568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DA1E1C" w:rsidRPr="00572568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DCV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nt16) 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0.1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V)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(Lo Range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-2500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2500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 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Hi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Range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-5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) </w:t>
            </w:r>
          </w:p>
          <w:p w:rsidR="00DA1E1C" w:rsidRPr="00572568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939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、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93A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DA1E1C" w:rsidRPr="00572568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170004" w:rsidRPr="00170004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70004" w:rsidRPr="00F92B29" w:rsidRDefault="00170004" w:rsidP="00170004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F92B29">
              <w:rPr>
                <w:rFonts w:ascii="Times New Roman" w:eastAsia="標楷體" w:hAnsi="Times New Roman"/>
              </w:rPr>
              <w:t xml:space="preserve">SYNC Mode </w:t>
            </w:r>
          </w:p>
          <w:p w:rsidR="00170004" w:rsidRPr="00F92B29" w:rsidRDefault="00170004" w:rsidP="00170004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F92B29">
              <w:rPr>
                <w:rFonts w:ascii="Times New Roman" w:eastAsia="標楷體" w:hAnsi="Times New Roman"/>
              </w:rPr>
              <w:t>Phase Delay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70004" w:rsidRPr="00F92B29" w:rsidRDefault="00170004" w:rsidP="00170004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F92B29">
              <w:rPr>
                <w:rFonts w:ascii="Times New Roman" w:eastAsia="標楷體" w:hAnsi="Times New Roman"/>
              </w:rPr>
              <w:t>0x0942</w:t>
            </w:r>
          </w:p>
          <w:p w:rsidR="00170004" w:rsidRPr="00F92B29" w:rsidRDefault="00170004" w:rsidP="00170004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F92B29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0004" w:rsidRPr="00F92B29" w:rsidRDefault="00170004" w:rsidP="00170004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F92B29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F92B29" w:rsidRPr="00F92B29" w:rsidTr="00D43B6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170004" w:rsidRPr="00F92B29" w:rsidRDefault="00170004" w:rsidP="0017000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F92B29">
              <w:rPr>
                <w:rFonts w:ascii="Times New Roman" w:eastAsia="標楷體" w:hAnsi="Times New Roman"/>
                <w:sz w:val="16"/>
                <w:szCs w:val="16"/>
              </w:rPr>
              <w:t>SYNC</w:t>
            </w:r>
            <w:r w:rsidRPr="00F92B29">
              <w:rPr>
                <w:rFonts w:ascii="Times New Roman" w:eastAsia="標楷體" w:hAnsi="Times New Roman" w:hint="eastAsia"/>
                <w:sz w:val="16"/>
                <w:szCs w:val="16"/>
              </w:rPr>
              <w:t>模式下同步相位差</w:t>
            </w:r>
            <w:r w:rsidRPr="00F92B29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F92B2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F92B29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F92B29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F92B29">
              <w:rPr>
                <w:rFonts w:ascii="Times New Roman" w:eastAsia="標楷體" w:hAnsi="Times New Roman"/>
                <w:sz w:val="16"/>
                <w:szCs w:val="16"/>
              </w:rPr>
              <w:t>nt16)</w:t>
            </w:r>
            <w:r w:rsidRPr="00F92B29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F92B29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F92B29">
              <w:rPr>
                <w:rFonts w:ascii="Times New Roman" w:eastAsia="標楷體" w:hAnsi="Times New Roman"/>
                <w:sz w:val="16"/>
                <w:szCs w:val="16"/>
              </w:rPr>
              <w:t>0.1</w:t>
            </w:r>
            <w:r w:rsidRPr="00F92B29">
              <w:rPr>
                <w:rFonts w:ascii="標楷體" w:eastAsia="標楷體" w:hAnsi="標楷體" w:hint="eastAsia"/>
                <w:sz w:val="16"/>
                <w:szCs w:val="16"/>
              </w:rPr>
              <w:t>∘</w:t>
            </w:r>
            <w:r w:rsidRPr="00F92B29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F92B29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F92B29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F92B29">
              <w:rPr>
                <w:rFonts w:ascii="Times New Roman" w:eastAsia="標楷體" w:hAnsi="Times New Roman"/>
                <w:sz w:val="16"/>
                <w:szCs w:val="16"/>
              </w:rPr>
              <w:t>0~</w:t>
            </w:r>
            <w:r w:rsidRPr="00F92B29">
              <w:rPr>
                <w:rFonts w:ascii="Times New Roman" w:eastAsia="標楷體" w:hAnsi="Times New Roman" w:hint="eastAsia"/>
                <w:sz w:val="16"/>
                <w:szCs w:val="16"/>
              </w:rPr>
              <w:t>359</w:t>
            </w:r>
            <w:r w:rsidRPr="00F92B29">
              <w:rPr>
                <w:rFonts w:ascii="Times New Roman" w:eastAsia="標楷體" w:hAnsi="Times New Roman"/>
                <w:sz w:val="16"/>
                <w:szCs w:val="16"/>
              </w:rPr>
              <w:t>9)</w:t>
            </w:r>
          </w:p>
          <w:p w:rsidR="00170004" w:rsidRPr="00F92B29" w:rsidRDefault="00170004" w:rsidP="0017000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02259B" w:rsidRPr="001A1362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59B" w:rsidRPr="001A1362" w:rsidRDefault="0002259B" w:rsidP="0002259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1A1362">
              <w:rPr>
                <w:rFonts w:ascii="Times New Roman" w:eastAsia="標楷體" w:hAnsi="Times New Roman" w:hint="eastAsia"/>
                <w:color w:val="D9D9D9" w:themeColor="background1" w:themeShade="D9"/>
              </w:rPr>
              <w:t>N</w:t>
            </w:r>
            <w:r w:rsidRPr="001A1362">
              <w:rPr>
                <w:rFonts w:ascii="Times New Roman" w:eastAsia="標楷體" w:hAnsi="Times New Roman"/>
                <w:color w:val="D9D9D9" w:themeColor="background1" w:themeShade="D9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59B" w:rsidRPr="001A1362" w:rsidRDefault="0002259B" w:rsidP="0002259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 w:hint="eastAsia"/>
                <w:color w:val="D9D9D9" w:themeColor="background1" w:themeShade="D9"/>
              </w:rPr>
              <w:t>0x0</w:t>
            </w:r>
            <w:r w:rsidRPr="001A1362">
              <w:rPr>
                <w:rFonts w:ascii="Times New Roman" w:eastAsia="標楷體" w:hAnsi="Times New Roman" w:hint="eastAsia"/>
                <w:color w:val="D9D9D9" w:themeColor="background1" w:themeShade="D9"/>
              </w:rPr>
              <w:t>94</w:t>
            </w:r>
            <w:r>
              <w:rPr>
                <w:rFonts w:ascii="Times New Roman" w:eastAsia="標楷體" w:hAnsi="Times New Roman"/>
                <w:color w:val="D9D9D9" w:themeColor="background1" w:themeShade="D9"/>
              </w:rPr>
              <w:t>3</w:t>
            </w:r>
          </w:p>
          <w:p w:rsidR="0002259B" w:rsidRPr="001A1362" w:rsidRDefault="0002259B" w:rsidP="0002259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259B" w:rsidRPr="001A1362" w:rsidRDefault="0002259B" w:rsidP="0002259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9D9D9" w:themeColor="background1" w:themeShade="D9"/>
                <w:spacing w:val="-4"/>
                <w:sz w:val="12"/>
                <w:szCs w:val="12"/>
              </w:rPr>
            </w:pPr>
            <w:r w:rsidRPr="001A1362">
              <w:rPr>
                <w:rFonts w:ascii="Times New Roman" w:eastAsia="標楷體" w:hAnsi="Times New Roman"/>
                <w:color w:val="D9D9D9" w:themeColor="background1" w:themeShade="D9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02259B" w:rsidRPr="001A1362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02259B" w:rsidRPr="001A1362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</w:p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</w:rPr>
                  </w:pPr>
                  <w:r w:rsidRPr="001A1362"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02259B" w:rsidRPr="001A1362" w:rsidRDefault="0002259B" w:rsidP="0002259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  <w:r w:rsidRPr="001A1362">
              <w:rPr>
                <w:rFonts w:ascii="Times New Roman" w:eastAsia="標楷體" w:hAnsi="Times New Roman" w:hint="eastAsia"/>
                <w:color w:val="D9D9D9" w:themeColor="background1" w:themeShade="D9"/>
                <w:sz w:val="16"/>
                <w:szCs w:val="16"/>
              </w:rPr>
              <w:t>保留</w:t>
            </w:r>
          </w:p>
          <w:p w:rsidR="0002259B" w:rsidRPr="001A1362" w:rsidRDefault="0002259B" w:rsidP="0002259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</w:p>
        </w:tc>
      </w:tr>
      <w:tr w:rsidR="0002259B" w:rsidRPr="0002259B" w:rsidTr="0002259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59B" w:rsidRPr="00E256B0" w:rsidRDefault="0002259B" w:rsidP="0002259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 xml:space="preserve">Zero Crossing </w:t>
            </w:r>
          </w:p>
          <w:p w:rsidR="0002259B" w:rsidRPr="00E256B0" w:rsidRDefault="0002259B" w:rsidP="0002259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Width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59B" w:rsidRPr="00E256B0" w:rsidRDefault="0002259B" w:rsidP="0002259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0x0944</w:t>
            </w:r>
          </w:p>
          <w:p w:rsidR="0002259B" w:rsidRPr="00E256B0" w:rsidRDefault="0002259B" w:rsidP="0002259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259B" w:rsidRPr="00E256B0" w:rsidRDefault="0002259B" w:rsidP="0002259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E256B0" w:rsidRPr="00E256B0" w:rsidTr="00216840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02259B" w:rsidRPr="00E256B0" w:rsidRDefault="0002259B" w:rsidP="0002259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Zero Cross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觸發訊號寬度設定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nt16)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00us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0~1000)</w:t>
            </w:r>
          </w:p>
          <w:p w:rsidR="0002259B" w:rsidRPr="00E256B0" w:rsidRDefault="0002259B" w:rsidP="0002259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2"/>
                <w:szCs w:val="12"/>
              </w:rPr>
            </w:pPr>
          </w:p>
        </w:tc>
      </w:tr>
      <w:tr w:rsidR="0002259B" w:rsidRPr="001A1362" w:rsidTr="00216840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59B" w:rsidRPr="001A1362" w:rsidRDefault="0002259B" w:rsidP="00216840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1A1362">
              <w:rPr>
                <w:rFonts w:ascii="Times New Roman" w:eastAsia="標楷體" w:hAnsi="Times New Roman" w:hint="eastAsia"/>
                <w:color w:val="D9D9D9" w:themeColor="background1" w:themeShade="D9"/>
              </w:rPr>
              <w:t>N</w:t>
            </w:r>
            <w:r w:rsidRPr="001A1362">
              <w:rPr>
                <w:rFonts w:ascii="Times New Roman" w:eastAsia="標楷體" w:hAnsi="Times New Roman"/>
                <w:color w:val="D9D9D9" w:themeColor="background1" w:themeShade="D9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59B" w:rsidRPr="001A1362" w:rsidRDefault="0002259B" w:rsidP="00216840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 w:hint="eastAsia"/>
                <w:color w:val="D9D9D9" w:themeColor="background1" w:themeShade="D9"/>
              </w:rPr>
              <w:t>0x0</w:t>
            </w:r>
            <w:r w:rsidRPr="001A1362">
              <w:rPr>
                <w:rFonts w:ascii="Times New Roman" w:eastAsia="標楷體" w:hAnsi="Times New Roman" w:hint="eastAsia"/>
                <w:color w:val="D9D9D9" w:themeColor="background1" w:themeShade="D9"/>
              </w:rPr>
              <w:t>94</w:t>
            </w:r>
            <w:r w:rsidR="008E32EF">
              <w:rPr>
                <w:rFonts w:ascii="Times New Roman" w:eastAsia="標楷體" w:hAnsi="Times New Roman"/>
                <w:color w:val="D9D9D9" w:themeColor="background1" w:themeShade="D9"/>
              </w:rPr>
              <w:t>5</w:t>
            </w:r>
          </w:p>
          <w:p w:rsidR="0002259B" w:rsidRPr="001A1362" w:rsidRDefault="0002259B" w:rsidP="00216840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259B" w:rsidRPr="001A1362" w:rsidRDefault="0002259B" w:rsidP="00216840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9D9D9" w:themeColor="background1" w:themeShade="D9"/>
                <w:spacing w:val="-4"/>
                <w:sz w:val="12"/>
                <w:szCs w:val="12"/>
              </w:rPr>
            </w:pPr>
            <w:r w:rsidRPr="001A1362">
              <w:rPr>
                <w:rFonts w:ascii="Times New Roman" w:eastAsia="標楷體" w:hAnsi="Times New Roman"/>
                <w:color w:val="D9D9D9" w:themeColor="background1" w:themeShade="D9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02259B" w:rsidRPr="001A1362" w:rsidTr="00216840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02259B" w:rsidRPr="001A1362" w:rsidRDefault="0002259B" w:rsidP="0021684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</w:p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</w:rPr>
                  </w:pPr>
                  <w:r w:rsidRPr="001A1362"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02259B" w:rsidRPr="001A1362" w:rsidRDefault="0002259B" w:rsidP="00216840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  <w:r w:rsidRPr="001A1362">
              <w:rPr>
                <w:rFonts w:ascii="Times New Roman" w:eastAsia="標楷體" w:hAnsi="Times New Roman" w:hint="eastAsia"/>
                <w:color w:val="D9D9D9" w:themeColor="background1" w:themeShade="D9"/>
                <w:sz w:val="16"/>
                <w:szCs w:val="16"/>
              </w:rPr>
              <w:t>保留</w:t>
            </w:r>
          </w:p>
          <w:p w:rsidR="0002259B" w:rsidRPr="001A1362" w:rsidRDefault="0002259B" w:rsidP="00216840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</w:p>
        </w:tc>
      </w:tr>
      <w:tr w:rsidR="0002259B" w:rsidRPr="001A1362" w:rsidTr="0002259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59B" w:rsidRPr="00E256B0" w:rsidRDefault="0002259B" w:rsidP="0002259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 xml:space="preserve">Zero Crossing </w:t>
            </w:r>
          </w:p>
          <w:p w:rsidR="0002259B" w:rsidRPr="00E256B0" w:rsidRDefault="0002259B" w:rsidP="0002259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Option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59B" w:rsidRPr="00E256B0" w:rsidRDefault="0002259B" w:rsidP="0002259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0x0946</w:t>
            </w:r>
          </w:p>
          <w:p w:rsidR="0002259B" w:rsidRPr="00E256B0" w:rsidRDefault="0002259B" w:rsidP="0002259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259B" w:rsidRPr="00E256B0" w:rsidRDefault="0002259B" w:rsidP="0002259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E256B0" w:rsidRPr="00E256B0" w:rsidTr="00216840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</w:tr>
          </w:tbl>
          <w:p w:rsidR="0002259B" w:rsidRPr="00E256B0" w:rsidRDefault="0002259B" w:rsidP="0002259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Zero Cross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觸發訊號</w:t>
            </w:r>
            <w:proofErr w:type="gramStart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準</w:t>
            </w:r>
            <w:proofErr w:type="gramEnd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位設定</w:t>
            </w:r>
          </w:p>
          <w:p w:rsidR="0002259B" w:rsidRPr="00E256B0" w:rsidRDefault="0002259B" w:rsidP="0002259B">
            <w:pPr>
              <w:pStyle w:val="af4"/>
              <w:spacing w:line="240" w:lineRule="atLeast"/>
              <w:ind w:firstLineChars="100" w:firstLine="160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Bit 0-</w:t>
            </w:r>
            <w:r w:rsidR="004168A5" w:rsidRPr="00E256B0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保留</w:t>
            </w:r>
          </w:p>
          <w:p w:rsidR="0002259B" w:rsidRPr="00E256B0" w:rsidRDefault="0002259B" w:rsidP="004168A5">
            <w:pPr>
              <w:pStyle w:val="af4"/>
              <w:spacing w:line="240" w:lineRule="atLeast"/>
              <w:ind w:firstLineChars="100" w:firstLine="160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Bit </w:t>
            </w:r>
            <w:r w:rsidR="004168A5" w:rsidRPr="00E256B0">
              <w:rPr>
                <w:rFonts w:ascii="Times New Roman" w:eastAsia="標楷體" w:hAnsi="Times New Roman"/>
                <w:sz w:val="16"/>
                <w:szCs w:val="16"/>
              </w:rPr>
              <w:t>2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常態為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="004168A5" w:rsidRPr="00E256B0">
              <w:rPr>
                <w:rFonts w:ascii="Times New Roman" w:eastAsia="標楷體" w:hAnsi="Times New Roman"/>
                <w:sz w:val="16"/>
                <w:szCs w:val="16"/>
              </w:rPr>
              <w:t>ow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，觸發為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H</w:t>
            </w:r>
            <w:r w:rsidR="004168A5"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igh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(0) /</w:t>
            </w:r>
            <w:r w:rsidR="004168A5"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常態為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H</w:t>
            </w:r>
            <w:r w:rsidR="004168A5" w:rsidRPr="00E256B0">
              <w:rPr>
                <w:rFonts w:ascii="Times New Roman" w:eastAsia="標楷體" w:hAnsi="Times New Roman"/>
                <w:sz w:val="16"/>
                <w:szCs w:val="16"/>
              </w:rPr>
              <w:t>igh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，觸發為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="004168A5" w:rsidRPr="00E256B0">
              <w:rPr>
                <w:rFonts w:ascii="Times New Roman" w:eastAsia="標楷體" w:hAnsi="Times New Roman"/>
                <w:sz w:val="16"/>
                <w:szCs w:val="16"/>
              </w:rPr>
              <w:t>ow (1)</w:t>
            </w:r>
          </w:p>
        </w:tc>
      </w:tr>
      <w:tr w:rsidR="008E32EF" w:rsidRPr="001A1362" w:rsidTr="0002259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E256B0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 w:hint="eastAsia"/>
              </w:rPr>
              <w:t>S</w:t>
            </w:r>
            <w:r w:rsidRPr="00E256B0">
              <w:rPr>
                <w:rFonts w:ascii="Times New Roman" w:eastAsia="標楷體" w:hAnsi="Times New Roman"/>
              </w:rPr>
              <w:t>QU Duty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E256B0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0x0947</w:t>
            </w:r>
          </w:p>
          <w:p w:rsidR="008E32EF" w:rsidRPr="00E256B0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E256B0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E256B0" w:rsidRPr="00E256B0" w:rsidTr="00216840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E256B0" w:rsidRDefault="00E51E56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6"/>
                <w:szCs w:val="16"/>
              </w:rPr>
            </w:pPr>
            <w:proofErr w:type="gramStart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方波輸出</w:t>
            </w:r>
            <w:proofErr w:type="gramEnd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的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uty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設定</w:t>
            </w:r>
            <w:r w:rsidR="008E32EF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8E32EF" w:rsidRPr="00E256B0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8E32EF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="008E32EF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="008E32EF" w:rsidRPr="00E256B0">
              <w:rPr>
                <w:rFonts w:ascii="Times New Roman" w:eastAsia="標楷體" w:hAnsi="Times New Roman"/>
                <w:sz w:val="16"/>
                <w:szCs w:val="16"/>
              </w:rPr>
              <w:t>nt16)</w:t>
            </w:r>
            <w:r w:rsidR="008E32EF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8E32EF" w:rsidRPr="00E256B0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8E32EF" w:rsidRPr="00E256B0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="008E32EF" w:rsidRPr="00E256B0">
              <w:rPr>
                <w:rFonts w:ascii="Times New Roman" w:eastAsia="標楷體" w:hAnsi="Times New Roman"/>
                <w:sz w:val="16"/>
                <w:szCs w:val="16"/>
              </w:rPr>
              <w:t>0~4095)</w:t>
            </w:r>
          </w:p>
          <w:p w:rsidR="00E51E56" w:rsidRPr="00E256B0" w:rsidRDefault="00E51E56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例如，設定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2048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，則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uty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設定為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2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048 / 4096 x 100% = 50%</w:t>
            </w:r>
          </w:p>
          <w:p w:rsidR="008E32EF" w:rsidRPr="00E256B0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2"/>
                <w:szCs w:val="12"/>
              </w:rPr>
            </w:pPr>
          </w:p>
        </w:tc>
      </w:tr>
      <w:tr w:rsidR="002136F1" w:rsidRPr="001A1362" w:rsidTr="00216840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36F1" w:rsidRPr="00315E30" w:rsidRDefault="0095604D" w:rsidP="0095604D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15E30">
              <w:rPr>
                <w:rFonts w:ascii="Times New Roman" w:eastAsia="標楷體" w:hAnsi="Times New Roman"/>
              </w:rPr>
              <w:t>V-Rise Time</w:t>
            </w:r>
            <w:r w:rsidR="002136F1" w:rsidRPr="00315E30">
              <w:rPr>
                <w:rFonts w:ascii="Times New Roman" w:eastAsia="標楷體" w:hAnsi="Times New Roman"/>
              </w:rPr>
              <w:t xml:space="preserve">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36F1" w:rsidRPr="00315E30" w:rsidRDefault="002136F1" w:rsidP="002136F1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315E30">
              <w:rPr>
                <w:rFonts w:ascii="Times New Roman" w:eastAsia="標楷體" w:hAnsi="Times New Roman"/>
              </w:rPr>
              <w:t>0x0948</w:t>
            </w:r>
          </w:p>
          <w:p w:rsidR="002136F1" w:rsidRPr="00315E30" w:rsidRDefault="002136F1" w:rsidP="002136F1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315E3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36F1" w:rsidRPr="00315E30" w:rsidRDefault="002136F1" w:rsidP="002136F1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15E3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15E30" w:rsidRPr="00315E30" w:rsidTr="002136F1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136F1" w:rsidRPr="00315E30" w:rsidRDefault="0095604D" w:rsidP="002136F1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V-Rise Time</w:t>
            </w:r>
            <w:r w:rsidR="002136F1" w:rsidRPr="00315E3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2136F1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2136F1" w:rsidRPr="00315E30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2136F1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Ui</w:t>
            </w:r>
            <w:r w:rsidR="002136F1" w:rsidRPr="00315E30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="002136F1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="002136F1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ms</w:t>
            </w:r>
            <w:r w:rsidR="002136F1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="002136F1" w:rsidRPr="00315E30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="005041A3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="005041A3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="005041A3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5041A3" w:rsidRPr="00315E30">
              <w:rPr>
                <w:rFonts w:ascii="Times New Roman" w:eastAsia="標楷體" w:hAnsi="Times New Roman"/>
                <w:sz w:val="16"/>
                <w:szCs w:val="16"/>
              </w:rPr>
              <w:t>0~99999</w:t>
            </w:r>
            <w:r w:rsidR="005041A3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2136F1" w:rsidRPr="00315E30" w:rsidRDefault="002136F1" w:rsidP="002136F1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95604D" w:rsidRPr="00315E30" w:rsidRDefault="0095604D" w:rsidP="002136F1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*DC-INT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模式下，輸出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ON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從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0V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上升到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CV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設定值的時間</w:t>
            </w:r>
          </w:p>
          <w:p w:rsidR="00E97EFB" w:rsidRPr="00315E30" w:rsidRDefault="00E97EFB" w:rsidP="002136F1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設定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則功能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isable</w:t>
            </w:r>
          </w:p>
          <w:p w:rsidR="002136F1" w:rsidRPr="00315E30" w:rsidRDefault="002136F1" w:rsidP="002136F1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136F1" w:rsidRPr="00602772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36F1" w:rsidRPr="00315E30" w:rsidRDefault="0095604D" w:rsidP="0095604D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15E30">
              <w:rPr>
                <w:rFonts w:ascii="Times New Roman" w:eastAsia="標楷體" w:hAnsi="Times New Roman"/>
              </w:rPr>
              <w:t>V-Rise Time Set</w:t>
            </w:r>
            <w:r w:rsidR="002136F1" w:rsidRPr="00315E30">
              <w:rPr>
                <w:rFonts w:ascii="Times New Roman" w:eastAsia="標楷體" w:hAnsi="Times New Roman"/>
              </w:rPr>
              <w:t xml:space="preserve">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36F1" w:rsidRPr="00315E30" w:rsidRDefault="002136F1" w:rsidP="002136F1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315E30">
              <w:rPr>
                <w:rFonts w:ascii="Times New Roman" w:eastAsia="標楷體" w:hAnsi="Times New Roman"/>
              </w:rPr>
              <w:t>0x0949</w:t>
            </w:r>
          </w:p>
          <w:p w:rsidR="002136F1" w:rsidRPr="00315E30" w:rsidRDefault="002136F1" w:rsidP="002136F1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315E3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36F1" w:rsidRPr="00315E30" w:rsidRDefault="002136F1" w:rsidP="002136F1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15E3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15E30" w:rsidRPr="00315E30" w:rsidTr="002136F1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95604D" w:rsidRPr="00315E30" w:rsidRDefault="0095604D" w:rsidP="0095604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V-Rise Time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 xml:space="preserve">Uint32) 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ms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="005041A3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="005041A3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="005041A3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5041A3" w:rsidRPr="00315E30">
              <w:rPr>
                <w:rFonts w:ascii="Times New Roman" w:eastAsia="標楷體" w:hAnsi="Times New Roman"/>
                <w:sz w:val="16"/>
                <w:szCs w:val="16"/>
              </w:rPr>
              <w:t>0~99999</w:t>
            </w:r>
            <w:r w:rsidR="005041A3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95604D" w:rsidRPr="00315E30" w:rsidRDefault="0095604D" w:rsidP="0095604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95604D" w:rsidRPr="00315E30" w:rsidRDefault="0095604D" w:rsidP="0095604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*DC-INT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模式下，輸出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ON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從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0V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上升到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CV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設定值的時間</w:t>
            </w:r>
          </w:p>
          <w:p w:rsidR="00E97EFB" w:rsidRPr="00315E30" w:rsidRDefault="00E97EFB" w:rsidP="00E97EF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設定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則功能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isable</w:t>
            </w:r>
          </w:p>
          <w:p w:rsidR="002136F1" w:rsidRPr="00315E30" w:rsidRDefault="002136F1" w:rsidP="002136F1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602772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02772">
              <w:rPr>
                <w:rFonts w:ascii="Times New Roman" w:eastAsia="標楷體" w:hAnsi="Times New Roman"/>
              </w:rPr>
              <w:lastRenderedPageBreak/>
              <w:t>ACV Unit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02772">
              <w:rPr>
                <w:rFonts w:ascii="Times New Roman" w:eastAsia="標楷體" w:hAnsi="Times New Roman"/>
              </w:rPr>
              <w:t>94A</w:t>
            </w:r>
          </w:p>
          <w:p w:rsidR="008E32EF" w:rsidRPr="00602772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02772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02772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0277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02772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02772">
              <w:rPr>
                <w:rFonts w:ascii="Times New Roman" w:eastAsia="標楷體" w:hAnsi="Times New Roman"/>
                <w:sz w:val="16"/>
                <w:szCs w:val="16"/>
              </w:rPr>
              <w:t>ACV</w:t>
            </w:r>
            <w:r w:rsidRPr="00602772">
              <w:rPr>
                <w:rFonts w:ascii="Times New Roman" w:eastAsia="標楷體" w:hAnsi="Times New Roman"/>
                <w:sz w:val="16"/>
                <w:szCs w:val="16"/>
              </w:rPr>
              <w:t>的設定格式，</w:t>
            </w:r>
            <w:r w:rsidRPr="00602772">
              <w:rPr>
                <w:rFonts w:ascii="Times New Roman" w:eastAsia="標楷體" w:hAnsi="Times New Roman"/>
                <w:sz w:val="16"/>
                <w:szCs w:val="16"/>
              </w:rPr>
              <w:t>RMS (0) / Vpp (1)</w:t>
            </w:r>
          </w:p>
          <w:p w:rsidR="008E32EF" w:rsidRPr="00602772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602772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</w:rPr>
              <w:t>N</w:t>
            </w:r>
            <w:r w:rsidRPr="00602772">
              <w:rPr>
                <w:rFonts w:ascii="Times New Roman" w:eastAsia="標楷體" w:hAnsi="Times New Roman"/>
                <w:color w:val="D9D9D9" w:themeColor="background1" w:themeShade="D9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 w:hint="eastAsia"/>
                <w:color w:val="D9D9D9" w:themeColor="background1" w:themeShade="D9"/>
              </w:rPr>
              <w:t>0x0</w:t>
            </w: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</w:rPr>
              <w:t>94</w:t>
            </w:r>
            <w:r w:rsidRPr="00602772">
              <w:rPr>
                <w:rFonts w:ascii="Times New Roman" w:eastAsia="標楷體" w:hAnsi="Times New Roman"/>
                <w:color w:val="D9D9D9" w:themeColor="background1" w:themeShade="D9"/>
              </w:rPr>
              <w:t>B</w:t>
            </w:r>
          </w:p>
          <w:p w:rsidR="008E32EF" w:rsidRPr="00602772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</w:rPr>
              <w:t>~</w:t>
            </w:r>
          </w:p>
          <w:p w:rsidR="008E32EF" w:rsidRPr="00602772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 w:hint="eastAsia"/>
                <w:color w:val="D9D9D9" w:themeColor="background1" w:themeShade="D9"/>
              </w:rPr>
              <w:t>0x0</w:t>
            </w:r>
            <w:r w:rsidRPr="00602772">
              <w:rPr>
                <w:rFonts w:ascii="Times New Roman" w:eastAsia="標楷體" w:hAnsi="Times New Roman"/>
                <w:color w:val="D9D9D9" w:themeColor="background1" w:themeShade="D9"/>
              </w:rPr>
              <w:t>94C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9D9D9" w:themeColor="background1" w:themeShade="D9"/>
                <w:spacing w:val="-4"/>
                <w:sz w:val="12"/>
                <w:szCs w:val="12"/>
              </w:rPr>
            </w:pPr>
            <w:r w:rsidRPr="00602772">
              <w:rPr>
                <w:rFonts w:ascii="Times New Roman" w:eastAsia="標楷體" w:hAnsi="Times New Roman"/>
                <w:color w:val="D9D9D9" w:themeColor="background1" w:themeShade="D9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02772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</w:rPr>
                  </w:pPr>
                  <w:r w:rsidRPr="00602772"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02772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  <w:sz w:val="16"/>
                <w:szCs w:val="16"/>
              </w:rPr>
              <w:t>保留</w:t>
            </w:r>
          </w:p>
          <w:p w:rsidR="008E32EF" w:rsidRPr="00602772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</w:p>
        </w:tc>
      </w:tr>
      <w:tr w:rsidR="008E32EF" w:rsidRPr="007E50FA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Calibration Step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0x094D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F2797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Bit 0-7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：校正步驟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0 ~ 255)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Bit 8-10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：校正選項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0 ~ 7)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V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校正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(0) / I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校正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(1) / Ext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校正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(2)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7E50FA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Calibration Value to C2000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0x094E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F2797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讀取量測儀器的量測值，傳至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C2000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內當作標準值。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輸入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電壓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/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電流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校正參考值，傳至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C2000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內當作標準值。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0.001)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7E50FA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Calibration Value to C2000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0x094F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F2797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讀取量測儀器的量測值，傳至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C2000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內當作標準值。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輸入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電壓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/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電流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校正參考值，傳至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C2000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內當作標準值。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0.001)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7E50FA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Calibration Recall default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0x0950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F2797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alibration Recall default (1)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清除校正資料，恢復預設值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602772" w:rsidTr="00F4520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</w:rPr>
              <w:t>N</w:t>
            </w:r>
            <w:r w:rsidRPr="00602772">
              <w:rPr>
                <w:rFonts w:ascii="Times New Roman" w:eastAsia="標楷體" w:hAnsi="Times New Roman"/>
                <w:color w:val="D9D9D9" w:themeColor="background1" w:themeShade="D9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0x0951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9D9D9" w:themeColor="background1" w:themeShade="D9"/>
                <w:spacing w:val="-4"/>
                <w:sz w:val="12"/>
                <w:szCs w:val="12"/>
              </w:rPr>
            </w:pPr>
            <w:r w:rsidRPr="00602772">
              <w:rPr>
                <w:rFonts w:ascii="Times New Roman" w:eastAsia="標楷體" w:hAnsi="Times New Roman"/>
                <w:color w:val="D9D9D9" w:themeColor="background1" w:themeShade="D9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02772" w:rsidTr="00F4520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</w:rPr>
                  </w:pPr>
                  <w:r w:rsidRPr="00602772"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02772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  <w:sz w:val="16"/>
                <w:szCs w:val="16"/>
              </w:rPr>
              <w:t>保留</w:t>
            </w:r>
          </w:p>
          <w:p w:rsidR="008E32EF" w:rsidRPr="00602772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</w:p>
        </w:tc>
      </w:tr>
      <w:tr w:rsidR="008E32EF" w:rsidRPr="00AB1107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AB110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1107">
              <w:rPr>
                <w:rFonts w:ascii="Times New Roman" w:eastAsia="標楷體" w:hAnsi="Times New Roman"/>
              </w:rPr>
              <w:t>Alarm Clear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AB110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AB1107">
              <w:rPr>
                <w:rFonts w:ascii="Times New Roman" w:eastAsia="標楷體" w:hAnsi="Times New Roman"/>
              </w:rPr>
              <w:t>952</w:t>
            </w:r>
          </w:p>
          <w:p w:rsidR="008E32EF" w:rsidRPr="00AB110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AB110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110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AB1107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AB110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larm Clear (1)</w:t>
            </w:r>
          </w:p>
          <w:p w:rsidR="008E32EF" w:rsidRPr="00AB110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清除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 xml:space="preserve">Alarm 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狀態</w:t>
            </w:r>
          </w:p>
          <w:p w:rsidR="008E32EF" w:rsidRPr="00AB110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AB1107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AB110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1107">
              <w:rPr>
                <w:rFonts w:ascii="Times New Roman" w:eastAsia="標楷體" w:hAnsi="Times New Roman"/>
              </w:rPr>
              <w:t>Model Type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AB110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AB1107">
              <w:rPr>
                <w:rFonts w:ascii="Times New Roman" w:eastAsia="標楷體" w:hAnsi="Times New Roman"/>
              </w:rPr>
              <w:t>953</w:t>
            </w:r>
          </w:p>
          <w:p w:rsidR="008E32EF" w:rsidRPr="00AB110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AB110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110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AB1107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ASR5000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系列：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 xml:space="preserve"> 0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 xml:space="preserve"> ASR5075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、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 xml:space="preserve"> ASR5150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、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2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ASR5151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。</w:t>
            </w:r>
          </w:p>
          <w:p w:rsidR="008E32EF" w:rsidRPr="00B70C64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B70C64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B70C64">
              <w:rPr>
                <w:rFonts w:ascii="Times New Roman" w:eastAsia="標楷體" w:hAnsi="Times New Roman" w:hint="eastAsia"/>
                <w:sz w:val="16"/>
                <w:szCs w:val="16"/>
              </w:rPr>
              <w:t>機種</w:t>
            </w:r>
            <w:r w:rsidRPr="00B70C64">
              <w:rPr>
                <w:rFonts w:ascii="Times New Roman" w:eastAsia="標楷體" w:hAnsi="Times New Roman" w:hint="eastAsia"/>
                <w:sz w:val="16"/>
                <w:szCs w:val="16"/>
              </w:rPr>
              <w:t>M</w:t>
            </w:r>
            <w:r w:rsidRPr="00B70C64">
              <w:rPr>
                <w:rFonts w:ascii="Times New Roman" w:eastAsia="標楷體" w:hAnsi="Times New Roman"/>
                <w:sz w:val="16"/>
                <w:szCs w:val="16"/>
              </w:rPr>
              <w:t>odel</w:t>
            </w:r>
            <w:r w:rsidRPr="00B70C64">
              <w:rPr>
                <w:rFonts w:ascii="Times New Roman" w:eastAsia="標楷體" w:hAnsi="Times New Roman" w:hint="eastAsia"/>
                <w:sz w:val="16"/>
                <w:szCs w:val="16"/>
              </w:rPr>
              <w:t>改變後，會判斷電壓電流高低檔自動切換</w:t>
            </w:r>
          </w:p>
          <w:p w:rsidR="008E32EF" w:rsidRPr="00AB110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AB1107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 xml:space="preserve">Calibration </w:t>
            </w:r>
            <w:r w:rsidRPr="006F2797">
              <w:rPr>
                <w:rFonts w:ascii="Times New Roman" w:eastAsia="標楷體" w:hAnsi="Times New Roman" w:hint="eastAsia"/>
              </w:rPr>
              <w:t>Ca</w:t>
            </w:r>
            <w:r w:rsidRPr="006F2797">
              <w:rPr>
                <w:rFonts w:ascii="Times New Roman" w:eastAsia="標楷體" w:hAnsi="Times New Roman"/>
              </w:rPr>
              <w:t>ncel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0x0954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F2797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alibration Cancel (1)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取消校正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AB1107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lastRenderedPageBreak/>
              <w:t>Calibration Save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0x0955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F2797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alibration Save (1)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儲存校正值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AB1107" w:rsidTr="00F874D5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9A1E3E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</w:rPr>
              <w:t>V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 xml:space="preserve"> Raw Data 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Address Page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9A1E3E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0x0956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9A1E3E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9A1E3E" w:rsidTr="00F874D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暫存器定址分頁值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例如：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寫入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956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000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，寫入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時對應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P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age:0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0x1000~0x1FFF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；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寫入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956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002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，寫入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時對應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P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age:2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0x1000~0x1FFF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；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8E32EF" w:rsidRPr="00AB1107" w:rsidTr="00F874D5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9A1E3E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</w:rPr>
              <w:t>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 xml:space="preserve"> Raw Data 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Address Page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9A1E3E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0x0957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9A1E3E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9A1E3E" w:rsidTr="00F874D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I Raw data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暫存器定址分頁值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例如：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寫入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957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000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，寫入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時對應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P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age:0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0x2000~0x2FFF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；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寫入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957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002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，寫入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時對應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P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age:2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0x2000~0x2FFF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；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8E32EF" w:rsidRPr="00AB1107" w:rsidTr="00F874D5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W</w:t>
            </w:r>
            <w:r>
              <w:rPr>
                <w:rFonts w:ascii="Times New Roman" w:eastAsia="標楷體" w:hAnsi="Times New Roman"/>
              </w:rPr>
              <w:t>ave Data</w:t>
            </w:r>
          </w:p>
          <w:p w:rsidR="008E32EF" w:rsidRPr="00AB110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Address Page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AB110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0x0958</w:t>
            </w:r>
          </w:p>
          <w:p w:rsidR="008E32EF" w:rsidRPr="00AB110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AB110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110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AB1107" w:rsidTr="00F874D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AB110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Wave data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暫存器定址分頁值</w:t>
            </w:r>
          </w:p>
          <w:p w:rsidR="008E32EF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例如：</w:t>
            </w:r>
          </w:p>
          <w:p w:rsidR="008E32EF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958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為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000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，寫入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ave Data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時對應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P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age:0x0000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；</w:t>
            </w:r>
          </w:p>
          <w:p w:rsidR="008E32EF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958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為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002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，寫入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ave Data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時對應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P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age:0x0002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；</w:t>
            </w:r>
          </w:p>
          <w:p w:rsidR="008E32EF" w:rsidRPr="00AB110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602772" w:rsidTr="00F4520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</w:rPr>
              <w:t>N</w:t>
            </w:r>
            <w:r w:rsidRPr="00602772">
              <w:rPr>
                <w:rFonts w:ascii="Times New Roman" w:eastAsia="標楷體" w:hAnsi="Times New Roman"/>
                <w:color w:val="D9D9D9" w:themeColor="background1" w:themeShade="D9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0x0959</w:t>
            </w:r>
          </w:p>
          <w:p w:rsidR="008E32EF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~</w:t>
            </w:r>
          </w:p>
          <w:p w:rsidR="008E32EF" w:rsidRPr="00602772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0x095F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9D9D9" w:themeColor="background1" w:themeShade="D9"/>
                <w:spacing w:val="-4"/>
                <w:sz w:val="12"/>
                <w:szCs w:val="12"/>
              </w:rPr>
            </w:pPr>
            <w:r w:rsidRPr="00602772">
              <w:rPr>
                <w:rFonts w:ascii="Times New Roman" w:eastAsia="標楷體" w:hAnsi="Times New Roman"/>
                <w:color w:val="D9D9D9" w:themeColor="background1" w:themeShade="D9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02772" w:rsidTr="00F4520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</w:rPr>
                  </w:pPr>
                  <w:r w:rsidRPr="00602772"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02772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  <w:sz w:val="16"/>
                <w:szCs w:val="16"/>
              </w:rPr>
              <w:t>保留</w:t>
            </w:r>
          </w:p>
          <w:p w:rsidR="008E32EF" w:rsidRPr="00602772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</w:p>
        </w:tc>
      </w:tr>
    </w:tbl>
    <w:p w:rsidR="00AB7C7A" w:rsidRDefault="00AB7C7A"/>
    <w:p w:rsidR="006F6964" w:rsidRDefault="006F6964"/>
    <w:p w:rsidR="00AB7C7A" w:rsidRDefault="00A72C51" w:rsidP="00A72C51">
      <w:pPr>
        <w:widowControl/>
        <w:suppressAutoHyphens w:val="0"/>
        <w:overflowPunct/>
        <w:autoSpaceDE/>
        <w:spacing w:line="240" w:lineRule="auto"/>
        <w:textAlignment w:val="auto"/>
      </w:pPr>
      <w:r>
        <w:br w:type="page"/>
      </w:r>
    </w:p>
    <w:p w:rsidR="00AB7C7A" w:rsidRDefault="00AB7C7A" w:rsidP="000A54B7">
      <w:pPr>
        <w:pStyle w:val="1"/>
      </w:pPr>
      <w:bookmarkStart w:id="10" w:name="_Toc76594419"/>
      <w:r>
        <w:lastRenderedPageBreak/>
        <w:t xml:space="preserve">Sequence </w:t>
      </w:r>
      <w:r w:rsidRPr="001E72F1">
        <w:t>Command Set (</w:t>
      </w:r>
      <w:r>
        <w:rPr>
          <w:rFonts w:hint="eastAsia"/>
        </w:rPr>
        <w:t>CPU Wr</w:t>
      </w:r>
      <w:r>
        <w:t>ite</w:t>
      </w:r>
      <w:r>
        <w:rPr>
          <w:rFonts w:hint="eastAsia"/>
        </w:rPr>
        <w:t xml:space="preserve"> Re</w:t>
      </w:r>
      <w:r>
        <w:t>gister Section</w:t>
      </w:r>
      <w:r w:rsidRPr="001E72F1">
        <w:t>)</w:t>
      </w:r>
      <w:bookmarkEnd w:id="10"/>
    </w:p>
    <w:p w:rsidR="00AB7C7A" w:rsidRDefault="00AB7C7A" w:rsidP="00AB7C7A"/>
    <w:tbl>
      <w:tblPr>
        <w:tblW w:w="10460" w:type="dxa"/>
        <w:tblInd w:w="1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0"/>
        <w:gridCol w:w="1200"/>
        <w:gridCol w:w="7220"/>
      </w:tblGrid>
      <w:tr w:rsidR="00AB7C7A" w:rsidRPr="001E72F1" w:rsidTr="00C61D8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AB7C7A" w:rsidRPr="00AB1107" w:rsidTr="00C61D8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7C7A" w:rsidRPr="00AB1107" w:rsidRDefault="00AB7C7A" w:rsidP="00C61D8A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1107">
              <w:rPr>
                <w:rFonts w:ascii="Times New Roman" w:eastAsia="標楷體" w:hAnsi="Times New Roman"/>
              </w:rPr>
              <w:t>Sequence Step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7C7A" w:rsidRPr="00AB1107" w:rsidRDefault="00B16F46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AB7C7A" w:rsidRPr="00AB1107">
              <w:rPr>
                <w:rFonts w:ascii="Times New Roman" w:eastAsia="標楷體" w:hAnsi="Times New Roman"/>
              </w:rPr>
              <w:t>960</w:t>
            </w:r>
          </w:p>
          <w:p w:rsidR="00AB7C7A" w:rsidRPr="00AB1107" w:rsidRDefault="00FD7F8A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C7A" w:rsidRPr="00AB1107" w:rsidRDefault="00AB7C7A" w:rsidP="00C61D8A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110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B7C7A" w:rsidRPr="00AB1107" w:rsidTr="00C61D8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AB7C7A" w:rsidRPr="00AB1107" w:rsidRDefault="00AB7C7A" w:rsidP="00C61D8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Sequence Step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int16) (</w:t>
            </w: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~999)</w:t>
            </w:r>
          </w:p>
          <w:p w:rsidR="00AB7C7A" w:rsidRPr="00AB1107" w:rsidRDefault="00AB7C7A" w:rsidP="00C61D8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修改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設定前必須先設定</w:t>
            </w: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>S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equence Step</w:t>
            </w:r>
          </w:p>
          <w:p w:rsidR="00AB7C7A" w:rsidRPr="00AB1107" w:rsidRDefault="00AB7C7A" w:rsidP="00C61D8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當為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Simulate mode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時，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Initial / Normal1 / Trans1 / Abnorma1 / Trans2 / Normal2</w:t>
            </w:r>
          </w:p>
          <w:p w:rsidR="00AB7C7A" w:rsidRPr="00AB1107" w:rsidRDefault="00AB7C7A" w:rsidP="00C61D8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對應</w:t>
            </w: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>S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equence Step 0 / 1 / 2 / 3 / 4 / 5</w:t>
            </w:r>
          </w:p>
          <w:p w:rsidR="00AB7C7A" w:rsidRPr="00AB1107" w:rsidRDefault="00AB7C7A" w:rsidP="00C61D8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AB1107" w:rsidRPr="00307BAD" w:rsidTr="00710507">
        <w:trPr>
          <w:cantSplit/>
          <w:trHeight w:val="2985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1107" w:rsidRPr="00307BAD" w:rsidRDefault="00AB1107" w:rsidP="00AB1107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Config</w:t>
            </w:r>
          </w:p>
          <w:p w:rsidR="00AB1107" w:rsidRPr="00307BAD" w:rsidRDefault="00AB1107" w:rsidP="00AB1107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State 1</w:t>
            </w:r>
          </w:p>
          <w:p w:rsidR="00AB1107" w:rsidRPr="00307BAD" w:rsidRDefault="00AB1107" w:rsidP="00AB1107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1107" w:rsidRPr="00307BAD" w:rsidRDefault="00B16F46" w:rsidP="00F4520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AB1107" w:rsidRPr="00307BAD">
              <w:rPr>
                <w:rFonts w:ascii="Times New Roman" w:eastAsia="標楷體" w:hAnsi="Times New Roman" w:hint="eastAsia"/>
              </w:rPr>
              <w:t>961</w:t>
            </w:r>
          </w:p>
          <w:p w:rsidR="00AB1107" w:rsidRPr="00307BAD" w:rsidRDefault="00FD7F8A" w:rsidP="003A16F1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1107" w:rsidRPr="00307BAD" w:rsidRDefault="00AB1107" w:rsidP="00F45206">
            <w:pPr>
              <w:pStyle w:val="af4"/>
              <w:spacing w:line="240" w:lineRule="atLeast"/>
              <w:ind w:left="91" w:firstLineChars="100" w:firstLine="12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B1107" w:rsidRPr="00307BAD" w:rsidTr="00F4520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10507" w:rsidRPr="00307BAD" w:rsidRDefault="00710507" w:rsidP="00F45206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的狀態設定</w:t>
            </w:r>
            <w:r w:rsidR="00CA3180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</w:p>
          <w:tbl>
            <w:tblPr>
              <w:tblStyle w:val="affe"/>
              <w:tblW w:w="6980" w:type="dxa"/>
              <w:tblInd w:w="9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5"/>
              <w:gridCol w:w="3685"/>
            </w:tblGrid>
            <w:tr w:rsidR="00710507" w:rsidRPr="00307BAD" w:rsidTr="00710507">
              <w:tc>
                <w:tcPr>
                  <w:tcW w:w="3295" w:type="dxa"/>
                </w:tcPr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0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Vd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c</w:t>
                  </w:r>
                  <w:r w:rsidR="00CA3180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_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const 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Vdc_keep 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  <w:t xml:space="preserve">   </w:t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2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Vdc_sweep (1) </w:t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3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Vac_const 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4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Vac_keep 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5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Vac_sweep 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6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F3383A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F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req_const 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710507" w:rsidRPr="00307BAD" w:rsidRDefault="00710507" w:rsidP="00F3383A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7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F3383A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F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req_keep (1)</w:t>
                  </w:r>
                </w:p>
              </w:tc>
              <w:tc>
                <w:tcPr>
                  <w:tcW w:w="3685" w:type="dxa"/>
                </w:tcPr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8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 </w:t>
                  </w:r>
                  <w:r w:rsidR="00F3383A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F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req_sweep (1)</w:t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9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 </w:t>
                  </w:r>
                  <w:r w:rsidR="00F3383A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S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tart_phs_enable (1)</w:t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10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F3383A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top_phs_enable (1)</w:t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11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F3383A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ync_out (1)</w:t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12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F3383A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ync_out1 (1)</w:t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13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F3383A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ync_out_CT (0) / sync_out_KP (1)</w:t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14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F3383A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tep_cont (1)</w:t>
                  </w:r>
                </w:p>
                <w:p w:rsidR="00710507" w:rsidRPr="00307BAD" w:rsidRDefault="00710507" w:rsidP="00F3383A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15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F3383A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tep_hold (1)</w:t>
                  </w:r>
                </w:p>
              </w:tc>
            </w:tr>
          </w:tbl>
          <w:p w:rsidR="00710507" w:rsidRPr="00307BAD" w:rsidRDefault="00710507" w:rsidP="00F45206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CA3180" w:rsidRPr="00307BAD" w:rsidTr="00F45206">
        <w:trPr>
          <w:cantSplit/>
          <w:trHeight w:val="2985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A3180" w:rsidRPr="00307BAD" w:rsidRDefault="00CA3180" w:rsidP="00F4520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Config</w:t>
            </w:r>
          </w:p>
          <w:p w:rsidR="00CA3180" w:rsidRPr="00307BAD" w:rsidRDefault="00CA3180" w:rsidP="00F4520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State 2</w:t>
            </w:r>
          </w:p>
          <w:p w:rsidR="00CA3180" w:rsidRPr="00307BAD" w:rsidRDefault="00CA3180" w:rsidP="00F4520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A3180" w:rsidRPr="00307BAD" w:rsidRDefault="00B16F46" w:rsidP="00F4520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CA3180" w:rsidRPr="00307BAD">
              <w:rPr>
                <w:rFonts w:ascii="Times New Roman" w:eastAsia="標楷體" w:hAnsi="Times New Roman" w:hint="eastAsia"/>
              </w:rPr>
              <w:t>96</w:t>
            </w:r>
            <w:r w:rsidR="00CA3180" w:rsidRPr="00307BAD">
              <w:rPr>
                <w:rFonts w:ascii="Times New Roman" w:eastAsia="標楷體" w:hAnsi="Times New Roman"/>
              </w:rPr>
              <w:t>2</w:t>
            </w:r>
          </w:p>
          <w:p w:rsidR="00CA3180" w:rsidRPr="00307BAD" w:rsidRDefault="00FD7F8A" w:rsidP="003A16F1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180" w:rsidRPr="00307BAD" w:rsidRDefault="00CA3180" w:rsidP="00F45206">
            <w:pPr>
              <w:pStyle w:val="af4"/>
              <w:spacing w:line="240" w:lineRule="atLeast"/>
              <w:ind w:left="91" w:firstLineChars="100" w:firstLine="12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11DF6" w:rsidRPr="00307BAD" w:rsidTr="00F4520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CA3180" w:rsidRPr="00307BAD" w:rsidRDefault="00CA3180" w:rsidP="00F45206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的狀態設定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2</w:t>
            </w:r>
          </w:p>
          <w:tbl>
            <w:tblPr>
              <w:tblStyle w:val="affe"/>
              <w:tblW w:w="6980" w:type="dxa"/>
              <w:tblInd w:w="9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5"/>
              <w:gridCol w:w="3685"/>
            </w:tblGrid>
            <w:tr w:rsidR="00CA3180" w:rsidRPr="00307BAD" w:rsidTr="00F45206">
              <w:tc>
                <w:tcPr>
                  <w:tcW w:w="3295" w:type="dxa"/>
                </w:tcPr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0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tep_stop 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J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ump_enable 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  <w:t xml:space="preserve">   </w:t>
                  </w:r>
                </w:p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2-6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W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aveform</w:t>
                  </w:r>
                  <w:r w:rsidR="0096000F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(*</w:t>
                  </w:r>
                  <w:proofErr w:type="gramStart"/>
                  <w:r w:rsidR="0096000F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註</w:t>
                  </w:r>
                  <w:proofErr w:type="gramEnd"/>
                  <w:r w:rsidR="0096000F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1)</w:t>
                  </w:r>
                </w:p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7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B</w:t>
                  </w:r>
                  <w:r w:rsidR="00D11DF6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ranch1_enable 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8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B</w:t>
                  </w:r>
                  <w:r w:rsidR="00D11DF6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ranch2_enable 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9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="00D11DF6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tart_phs_const 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10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="00D11DF6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tart_phs_keep 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CA3180" w:rsidRPr="00307BAD" w:rsidRDefault="00CA3180" w:rsidP="00D11DF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11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W</w:t>
                  </w:r>
                  <w:r w:rsidR="00D11DF6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ave_const 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(1)</w:t>
                  </w:r>
                </w:p>
              </w:tc>
              <w:tc>
                <w:tcPr>
                  <w:tcW w:w="3685" w:type="dxa"/>
                </w:tcPr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12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W</w:t>
                  </w:r>
                  <w:r w:rsidR="00D11DF6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ave_keep 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(1)</w:t>
                  </w:r>
                </w:p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13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U</w:t>
                  </w:r>
                  <w:r w:rsidR="00D11DF6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nused</w:t>
                  </w:r>
                </w:p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14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U</w:t>
                  </w:r>
                  <w:r w:rsidR="00D11DF6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nused</w:t>
                  </w:r>
                </w:p>
                <w:p w:rsidR="00CA3180" w:rsidRPr="00307BAD" w:rsidRDefault="00D11DF6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15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U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nused</w:t>
                  </w:r>
                </w:p>
                <w:p w:rsidR="00D11DF6" w:rsidRPr="00307BAD" w:rsidRDefault="00D11DF6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96000F" w:rsidRPr="00307BAD" w:rsidRDefault="0096000F" w:rsidP="00F45206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proofErr w:type="gramStart"/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註</w:t>
            </w:r>
            <w:proofErr w:type="gramEnd"/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aveform ARB1~ARB16 (1~16) / Sine (17) / Square (18) / Triangle (19)</w:t>
            </w:r>
          </w:p>
          <w:p w:rsidR="0096000F" w:rsidRPr="00307BAD" w:rsidRDefault="0096000F" w:rsidP="00F45206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當為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Simulate mode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時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aveform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限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定為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Sine (17)</w:t>
            </w:r>
          </w:p>
          <w:p w:rsidR="0096000F" w:rsidRPr="00307BAD" w:rsidRDefault="0096000F" w:rsidP="00F45206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A1E3E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Sequence dc value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A1E3E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0x0</w:t>
            </w:r>
            <w:r w:rsidR="00234E6B" w:rsidRPr="009A1E3E">
              <w:rPr>
                <w:rFonts w:ascii="Times New Roman" w:eastAsia="標楷體" w:hAnsi="Times New Roman"/>
                <w:color w:val="BFBFBF" w:themeColor="background1" w:themeShade="BF"/>
              </w:rPr>
              <w:t>963</w:t>
            </w:r>
          </w:p>
          <w:p w:rsidR="00234E6B" w:rsidRPr="009A1E3E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A1E3E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9A1E3E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9A1E3E" w:rsidRDefault="00F45206" w:rsidP="00F4520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DCV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nt16) 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0.1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V)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(Lo Range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-2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2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2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2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 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Hi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Range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-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44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~44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6D5E4B" w:rsidRPr="009A1E3E" w:rsidRDefault="006D5E4B" w:rsidP="00F4520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97A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、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97B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F45206" w:rsidRPr="009A1E3E" w:rsidRDefault="00F45206" w:rsidP="00F45206">
            <w:pPr>
              <w:pStyle w:val="af4"/>
              <w:spacing w:line="240" w:lineRule="atLeast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A1E3E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Sequence ac value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A1E3E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0x0</w:t>
            </w:r>
            <w:r w:rsidR="00234E6B" w:rsidRPr="009A1E3E">
              <w:rPr>
                <w:rFonts w:ascii="Times New Roman" w:eastAsia="標楷體" w:hAnsi="Times New Roman"/>
                <w:color w:val="BFBFBF" w:themeColor="background1" w:themeShade="BF"/>
              </w:rPr>
              <w:t>964</w:t>
            </w:r>
          </w:p>
          <w:p w:rsidR="00234E6B" w:rsidRPr="009A1E3E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A1E3E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9A1E3E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F45206" w:rsidRPr="009A1E3E" w:rsidRDefault="00F45206" w:rsidP="00F4520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A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CV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nt16) 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0.1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V)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(Lo Range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="003553DB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175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 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Hi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Range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="003553DB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350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F45206" w:rsidRPr="009A1E3E" w:rsidRDefault="003553D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*Wa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veform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A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RB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時，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(Lo Range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1750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 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Hi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Range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3500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6D5E4B" w:rsidRPr="009A1E3E" w:rsidRDefault="006D5E4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97C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、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97D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234E6B" w:rsidRPr="009A1E3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A1E3E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Sequence freq value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A1E3E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0x0</w:t>
            </w:r>
            <w:r w:rsidR="00234E6B" w:rsidRPr="009A1E3E">
              <w:rPr>
                <w:rFonts w:ascii="Times New Roman" w:eastAsia="標楷體" w:hAnsi="Times New Roman"/>
                <w:color w:val="BFBFBF" w:themeColor="background1" w:themeShade="BF"/>
              </w:rPr>
              <w:t>965</w:t>
            </w:r>
          </w:p>
          <w:p w:rsidR="00234E6B" w:rsidRPr="009A1E3E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A1E3E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9A1E3E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553DB" w:rsidRPr="009A1E3E" w:rsidRDefault="003553D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Waveform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執行頻率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Ui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nt16) 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0.1Hz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)</w:t>
            </w:r>
          </w:p>
          <w:p w:rsidR="003553DB" w:rsidRPr="009A1E3E" w:rsidRDefault="003553D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A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C+DC mode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10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9999</w:t>
            </w:r>
          </w:p>
          <w:p w:rsidR="003553DB" w:rsidRPr="009A1E3E" w:rsidRDefault="003553DB" w:rsidP="003553D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A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 mode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4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9999</w:t>
            </w:r>
          </w:p>
          <w:p w:rsidR="006D5E4B" w:rsidRPr="009A1E3E" w:rsidRDefault="006D5E4B" w:rsidP="003553D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978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、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979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234E6B" w:rsidRPr="009A1E3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lastRenderedPageBreak/>
              <w:t>Sequence star phase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966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F45121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Waveform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起始角度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nt16) 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0.1</w:t>
            </w:r>
            <w:r w:rsidRPr="00307BAD">
              <w:rPr>
                <w:rFonts w:ascii="標楷體" w:eastAsia="標楷體" w:hAnsi="標楷體" w:hint="eastAsia"/>
                <w:sz w:val="16"/>
                <w:szCs w:val="16"/>
              </w:rPr>
              <w:t>∘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~3599)</w:t>
            </w:r>
          </w:p>
          <w:p w:rsidR="00F45121" w:rsidRPr="00307BAD" w:rsidRDefault="00F45121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stop phase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967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4C5D67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Waveform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結束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角度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nt16) 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0.1</w:t>
            </w:r>
            <w:r w:rsidRPr="00307BAD">
              <w:rPr>
                <w:rFonts w:ascii="標楷體" w:eastAsia="標楷體" w:hAnsi="標楷體" w:hint="eastAsia"/>
                <w:sz w:val="16"/>
                <w:szCs w:val="16"/>
              </w:rPr>
              <w:t>∘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~3599)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jump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968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Jump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到指定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的設定值</w:t>
            </w:r>
            <w:r w:rsidR="00633EF8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633EF8" w:rsidRPr="00307BAD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633EF8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="00633EF8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="00633EF8" w:rsidRPr="00307BAD">
              <w:rPr>
                <w:rFonts w:ascii="Times New Roman" w:eastAsia="標楷體" w:hAnsi="Times New Roman"/>
                <w:sz w:val="16"/>
                <w:szCs w:val="16"/>
              </w:rPr>
              <w:t>nt16) (</w:t>
            </w:r>
            <w:r w:rsidR="00633EF8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="00633EF8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  <w:r w:rsidR="00633EF8" w:rsidRPr="00307BAD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="00633EF8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9</w:t>
            </w:r>
            <w:r w:rsidR="00633EF8" w:rsidRPr="00307BAD">
              <w:rPr>
                <w:rFonts w:ascii="Times New Roman" w:eastAsia="標楷體" w:hAnsi="Times New Roman"/>
                <w:sz w:val="16"/>
                <w:szCs w:val="16"/>
              </w:rPr>
              <w:t>99)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當為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Simulate mode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時，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Jump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的設定值為當下的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值。</w:t>
            </w:r>
          </w:p>
          <w:p w:rsidR="00633EF8" w:rsidRPr="00307BAD" w:rsidRDefault="00633EF8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jump count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969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Jump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到指定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的次數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nt16) 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9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99)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當為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Simulate mode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時，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Jump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的設定值為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Repeat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的設定值。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branch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step 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96A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Branch 1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到指定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的設定值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nt16) 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9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99)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branch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step 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96B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Branch 2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到指定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的設定值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nt16) 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9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99)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step time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96C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每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的設定時間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 MSB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nt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32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) 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0.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000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s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ec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~9999999)</w:t>
            </w:r>
          </w:p>
          <w:p w:rsidR="009C429A" w:rsidRDefault="009C429A" w:rsidP="009C429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1E2042" w:rsidRPr="00307BAD" w:rsidRDefault="001E2042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step time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96D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1E2042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每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的設定時間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 LSB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nt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32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) 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0.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000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s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ec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~9999999)</w:t>
            </w:r>
          </w:p>
          <w:p w:rsidR="009C429A" w:rsidRDefault="009C429A" w:rsidP="009C429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start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96E</w:t>
            </w:r>
          </w:p>
          <w:p w:rsidR="00234E6B" w:rsidRPr="00307BAD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07BAD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</w:tr>
          </w:tbl>
          <w:p w:rsidR="008A419D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Start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指令</w:t>
            </w:r>
          </w:p>
          <w:p w:rsidR="00234E6B" w:rsidRPr="00307BAD" w:rsidRDefault="00596015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="00234E6B" w:rsidRPr="00307BAD">
              <w:rPr>
                <w:rFonts w:ascii="Times New Roman" w:eastAsia="標楷體" w:hAnsi="Times New Roman"/>
                <w:sz w:val="16"/>
                <w:szCs w:val="16"/>
              </w:rPr>
              <w:t>若</w:t>
            </w:r>
            <w:r w:rsidR="00234E6B" w:rsidRPr="00307BAD">
              <w:rPr>
                <w:rFonts w:ascii="Times New Roman" w:eastAsia="標楷體" w:hAnsi="Times New Roman"/>
                <w:sz w:val="16"/>
                <w:szCs w:val="16"/>
              </w:rPr>
              <w:t>Output</w:t>
            </w:r>
            <w:r w:rsidR="00234E6B" w:rsidRPr="00307BAD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="00234E6B" w:rsidRPr="00307BAD">
              <w:rPr>
                <w:rFonts w:ascii="Times New Roman" w:eastAsia="標楷體" w:hAnsi="Times New Roman"/>
                <w:sz w:val="16"/>
                <w:szCs w:val="16"/>
              </w:rPr>
              <w:t>OFF</w:t>
            </w:r>
            <w:r w:rsidR="00234E6B" w:rsidRPr="00307BAD">
              <w:rPr>
                <w:rFonts w:ascii="Times New Roman" w:eastAsia="標楷體" w:hAnsi="Times New Roman"/>
                <w:sz w:val="16"/>
                <w:szCs w:val="16"/>
              </w:rPr>
              <w:t>，將跳出警告訊息。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stop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96F</w:t>
            </w:r>
          </w:p>
          <w:p w:rsidR="00234E6B" w:rsidRPr="00307BAD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07BAD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Stop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指令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hold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970</w:t>
            </w:r>
          </w:p>
          <w:p w:rsidR="00234E6B" w:rsidRPr="00307BAD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07BAD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hold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指令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lastRenderedPageBreak/>
              <w:t>Sequence branch 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971</w:t>
            </w:r>
          </w:p>
          <w:p w:rsidR="00234E6B" w:rsidRPr="00307BAD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07BAD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branch1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指令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branch 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972</w:t>
            </w:r>
          </w:p>
          <w:p w:rsidR="00234E6B" w:rsidRPr="00307BAD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07BAD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branch2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指令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Mode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973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 Waveform mode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。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0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AC Mode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DC Mode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2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AC+DC Mode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當為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Simulate mode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時，限定為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AC+DC Mode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。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296749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/>
              </w:rPr>
              <w:t>Clear Sequence CheckSum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296749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/>
              </w:rPr>
              <w:t>0x0</w:t>
            </w:r>
            <w:r w:rsidR="00234E6B" w:rsidRPr="00296749">
              <w:rPr>
                <w:rFonts w:ascii="Times New Roman" w:eastAsia="標楷體" w:hAnsi="Times New Roman"/>
              </w:rPr>
              <w:t>974</w:t>
            </w:r>
          </w:p>
          <w:p w:rsidR="00234E6B" w:rsidRPr="00296749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296749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296749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296749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96749" w:rsidRPr="00296749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</w:tr>
          </w:tbl>
          <w:p w:rsidR="00234E6B" w:rsidRPr="00296749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296749">
              <w:rPr>
                <w:rFonts w:ascii="Times New Roman" w:eastAsia="標楷體" w:hAnsi="Times New Roman" w:hint="eastAsia"/>
                <w:sz w:val="16"/>
                <w:szCs w:val="16"/>
              </w:rPr>
              <w:t>清除</w:t>
            </w:r>
            <w:r w:rsidR="00B16F46" w:rsidRPr="00296749"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 w:rsidR="00E15D85" w:rsidRPr="00296749">
              <w:rPr>
                <w:rFonts w:ascii="Times New Roman" w:eastAsia="標楷體" w:hAnsi="Times New Roman"/>
                <w:sz w:val="16"/>
                <w:szCs w:val="16"/>
              </w:rPr>
              <w:t xml:space="preserve">425 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="00307BAD" w:rsidRPr="00296749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Check Sum</w:t>
            </w:r>
          </w:p>
          <w:p w:rsidR="00234E6B" w:rsidRPr="00296749" w:rsidRDefault="00234E6B" w:rsidP="00E15D8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81AE8" w:rsidRPr="00381AE8" w:rsidTr="00315E30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81AE8" w:rsidRPr="00381AE8" w:rsidRDefault="00381AE8" w:rsidP="00315E30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FF0000"/>
              </w:rPr>
            </w:pPr>
            <w:r>
              <w:rPr>
                <w:rFonts w:ascii="Times New Roman" w:eastAsia="標楷體" w:hAnsi="Times New Roman"/>
                <w:color w:val="FF0000"/>
              </w:rPr>
              <w:t>Refresh</w:t>
            </w:r>
            <w:r w:rsidRPr="00381AE8">
              <w:rPr>
                <w:rFonts w:ascii="Times New Roman" w:eastAsia="標楷體" w:hAnsi="Times New Roman"/>
                <w:color w:val="FF0000"/>
              </w:rPr>
              <w:t xml:space="preserve"> Sequence CheckSum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81AE8" w:rsidRPr="00381AE8" w:rsidRDefault="00381AE8" w:rsidP="00315E30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FF0000"/>
              </w:rPr>
            </w:pPr>
            <w:r w:rsidRPr="00381AE8">
              <w:rPr>
                <w:rFonts w:ascii="Times New Roman" w:eastAsia="標楷體" w:hAnsi="Times New Roman"/>
                <w:color w:val="FF0000"/>
              </w:rPr>
              <w:t>0x097</w:t>
            </w:r>
            <w:r>
              <w:rPr>
                <w:rFonts w:ascii="Times New Roman" w:eastAsia="標楷體" w:hAnsi="Times New Roman"/>
                <w:color w:val="FF0000"/>
              </w:rPr>
              <w:t>5</w:t>
            </w:r>
          </w:p>
          <w:p w:rsidR="00381AE8" w:rsidRPr="00381AE8" w:rsidRDefault="00381AE8" w:rsidP="00315E30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FF0000"/>
                <w:sz w:val="12"/>
                <w:szCs w:val="12"/>
              </w:rPr>
            </w:pPr>
            <w:r w:rsidRPr="00381AE8">
              <w:rPr>
                <w:rFonts w:ascii="Times New Roman" w:eastAsia="標楷體" w:hAnsi="Times New Roman"/>
                <w:color w:val="FF0000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81AE8" w:rsidRPr="00381AE8" w:rsidRDefault="00381AE8" w:rsidP="00315E30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FF0000"/>
                <w:spacing w:val="-4"/>
                <w:sz w:val="12"/>
                <w:szCs w:val="12"/>
              </w:rPr>
            </w:pPr>
            <w:r w:rsidRPr="00381AE8">
              <w:rPr>
                <w:rFonts w:ascii="Times New Roman" w:eastAsia="標楷體" w:hAnsi="Times New Roman"/>
                <w:color w:val="FF0000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81AE8" w:rsidRPr="00381AE8" w:rsidTr="00315E30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81AE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81AE8" w:rsidRPr="00381AE8" w:rsidRDefault="00381AE8" w:rsidP="00315E30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更新</w:t>
            </w:r>
            <w:r w:rsidRPr="00381AE8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0x0</w:t>
            </w:r>
            <w:r w:rsidRPr="00381AE8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425 Sequence</w:t>
            </w:r>
            <w:r w:rsidRPr="00381AE8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 xml:space="preserve"> </w:t>
            </w:r>
            <w:r w:rsidRPr="00381AE8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Check Sum</w:t>
            </w:r>
          </w:p>
          <w:p w:rsidR="00381AE8" w:rsidRPr="00381AE8" w:rsidRDefault="00381AE8" w:rsidP="00315E30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FF0000"/>
                <w:sz w:val="16"/>
                <w:szCs w:val="16"/>
              </w:rPr>
            </w:pPr>
          </w:p>
        </w:tc>
      </w:tr>
      <w:tr w:rsidR="007B3CFE" w:rsidRPr="00602772" w:rsidTr="007355F4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B3CFE" w:rsidRPr="00602772" w:rsidRDefault="007B3CFE" w:rsidP="007355F4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</w:rPr>
              <w:t>N</w:t>
            </w:r>
            <w:r w:rsidRPr="00602772">
              <w:rPr>
                <w:rFonts w:ascii="Times New Roman" w:eastAsia="標楷體" w:hAnsi="Times New Roman"/>
                <w:color w:val="D9D9D9" w:themeColor="background1" w:themeShade="D9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702E9" w:rsidRPr="00602772" w:rsidRDefault="00B16F46" w:rsidP="007B3CFE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0x0</w:t>
            </w:r>
            <w:r w:rsidR="00D702E9">
              <w:rPr>
                <w:rFonts w:ascii="Times New Roman" w:eastAsia="標楷體" w:hAnsi="Times New Roman"/>
                <w:color w:val="D9D9D9" w:themeColor="background1" w:themeShade="D9"/>
              </w:rPr>
              <w:t>976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3CFE" w:rsidRPr="00602772" w:rsidRDefault="007B3CFE" w:rsidP="007355F4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9D9D9" w:themeColor="background1" w:themeShade="D9"/>
                <w:spacing w:val="-4"/>
                <w:sz w:val="12"/>
                <w:szCs w:val="12"/>
              </w:rPr>
            </w:pPr>
            <w:r w:rsidRPr="00602772">
              <w:rPr>
                <w:rFonts w:ascii="Times New Roman" w:eastAsia="標楷體" w:hAnsi="Times New Roman"/>
                <w:color w:val="D9D9D9" w:themeColor="background1" w:themeShade="D9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7B3CFE" w:rsidRPr="00602772" w:rsidTr="007355F4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7B3CFE" w:rsidRPr="00602772" w:rsidRDefault="007B3CFE" w:rsidP="007355F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</w:p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</w:rPr>
                  </w:pPr>
                  <w:r w:rsidRPr="00602772"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B3CFE" w:rsidRPr="00602772" w:rsidRDefault="007B3CFE" w:rsidP="007355F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  <w:sz w:val="16"/>
                <w:szCs w:val="16"/>
              </w:rPr>
              <w:t>保留</w:t>
            </w:r>
          </w:p>
          <w:p w:rsidR="007B3CFE" w:rsidRPr="00602772" w:rsidRDefault="007B3CFE" w:rsidP="007355F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</w:p>
        </w:tc>
      </w:tr>
      <w:tr w:rsidR="00234E6B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296749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/>
              </w:rPr>
              <w:t>Sequence Step Clear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296749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/>
              </w:rPr>
              <w:t>0x0</w:t>
            </w:r>
            <w:r w:rsidR="00234E6B" w:rsidRPr="00296749">
              <w:rPr>
                <w:rFonts w:ascii="Times New Roman" w:eastAsia="標楷體" w:hAnsi="Times New Roman"/>
              </w:rPr>
              <w:t>977</w:t>
            </w:r>
          </w:p>
          <w:p w:rsidR="00234E6B" w:rsidRPr="00296749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296749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296749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296749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96749" w:rsidRPr="00296749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082C4F" w:rsidP="00082C4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296749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296749">
              <w:rPr>
                <w:rFonts w:ascii="Times New Roman" w:eastAsia="標楷體" w:hAnsi="Times New Roman" w:hint="eastAsia"/>
                <w:sz w:val="16"/>
                <w:szCs w:val="16"/>
              </w:rPr>
              <w:t>清除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Sequence step</w:t>
            </w:r>
            <w:r w:rsidR="00082C4F" w:rsidRPr="00296749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0~999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的資料</w:t>
            </w:r>
            <w:r w:rsidR="00082C4F" w:rsidRPr="00296749">
              <w:rPr>
                <w:rFonts w:ascii="Times New Roman" w:eastAsia="標楷體" w:hAnsi="Times New Roman" w:hint="eastAsia"/>
                <w:sz w:val="16"/>
                <w:szCs w:val="16"/>
              </w:rPr>
              <w:t>，清除</w:t>
            </w:r>
            <w:r w:rsidR="00082C4F" w:rsidRPr="00296749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082C4F" w:rsidRPr="00296749">
              <w:rPr>
                <w:rFonts w:ascii="Times New Roman" w:eastAsia="標楷體" w:hAnsi="Times New Roman"/>
                <w:sz w:val="16"/>
                <w:szCs w:val="16"/>
              </w:rPr>
              <w:t xml:space="preserve">(1) / </w:t>
            </w:r>
            <w:proofErr w:type="gramStart"/>
            <w:r w:rsidR="00082C4F" w:rsidRPr="00296749">
              <w:rPr>
                <w:rFonts w:ascii="Times New Roman" w:eastAsia="標楷體" w:hAnsi="Times New Roman" w:hint="eastAsia"/>
                <w:sz w:val="16"/>
                <w:szCs w:val="16"/>
              </w:rPr>
              <w:t>不</w:t>
            </w:r>
            <w:proofErr w:type="gramEnd"/>
            <w:r w:rsidR="00082C4F" w:rsidRPr="00296749">
              <w:rPr>
                <w:rFonts w:ascii="Times New Roman" w:eastAsia="標楷體" w:hAnsi="Times New Roman" w:hint="eastAsia"/>
                <w:sz w:val="16"/>
                <w:szCs w:val="16"/>
              </w:rPr>
              <w:t>動作</w:t>
            </w:r>
            <w:r w:rsidR="00082C4F" w:rsidRPr="00296749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082C4F" w:rsidRPr="00296749">
              <w:rPr>
                <w:rFonts w:ascii="Times New Roman" w:eastAsia="標楷體" w:hAnsi="Times New Roman"/>
                <w:sz w:val="16"/>
                <w:szCs w:val="16"/>
              </w:rPr>
              <w:t>(0)</w:t>
            </w:r>
          </w:p>
          <w:p w:rsidR="00234E6B" w:rsidRPr="00296749" w:rsidRDefault="00234E6B" w:rsidP="00876DB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Sequence Freq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991C62">
              <w:rPr>
                <w:rFonts w:ascii="Times New Roman" w:eastAsia="標楷體" w:hAnsi="Times New Roman"/>
              </w:rPr>
              <w:t>978</w:t>
            </w:r>
          </w:p>
          <w:p w:rsidR="00234E6B" w:rsidRPr="00991C62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991C62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991C62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E5B5E" w:rsidRPr="00991C62" w:rsidRDefault="002E5B5E" w:rsidP="002E5B5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Waveform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執行頻率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nt</w:t>
            </w:r>
            <w:r w:rsidR="009C429A"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32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) 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0.</w:t>
            </w:r>
            <w:r w:rsidR="009C429A"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1Hz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2E5B5E" w:rsidRPr="00991C62" w:rsidRDefault="002E5B5E" w:rsidP="002E5B5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C+DC mode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10</w:t>
            </w:r>
            <w:r w:rsidR="009C429A"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999</w:t>
            </w:r>
            <w:r w:rsidR="009C429A"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9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9</w:t>
            </w:r>
          </w:p>
          <w:p w:rsidR="002E5B5E" w:rsidRPr="00991C62" w:rsidRDefault="002E5B5E" w:rsidP="002E5B5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C mode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4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0</w:t>
            </w:r>
            <w:r w:rsidR="009C429A"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9</w:t>
            </w:r>
            <w:r w:rsidR="009C429A"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9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999</w:t>
            </w:r>
          </w:p>
          <w:p w:rsidR="002E5B5E" w:rsidRPr="009A1E3E" w:rsidRDefault="002E5B5E" w:rsidP="002E5B5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="009C429A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65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9C429A" w:rsidRPr="00991C62" w:rsidRDefault="009C429A" w:rsidP="009C429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E5B5E" w:rsidRPr="00991C62" w:rsidRDefault="002E5B5E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Sequence Freq Set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991C62">
              <w:rPr>
                <w:rFonts w:ascii="Times New Roman" w:eastAsia="標楷體" w:hAnsi="Times New Roman"/>
              </w:rPr>
              <w:t>979</w:t>
            </w:r>
          </w:p>
          <w:p w:rsidR="00234E6B" w:rsidRPr="00991C62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991C62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991C62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9C429A" w:rsidRPr="00991C62" w:rsidRDefault="009C429A" w:rsidP="009C429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Waveform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執行頻率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nt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32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) 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0.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1Hz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9C429A" w:rsidRPr="00991C62" w:rsidRDefault="009C429A" w:rsidP="009C429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C+DC mode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100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99999</w:t>
            </w:r>
          </w:p>
          <w:p w:rsidR="009C429A" w:rsidRPr="00991C62" w:rsidRDefault="009C429A" w:rsidP="009C429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C mode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4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99999</w:t>
            </w:r>
          </w:p>
          <w:p w:rsidR="009C429A" w:rsidRPr="009A1E3E" w:rsidRDefault="009C429A" w:rsidP="009C429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65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9C429A" w:rsidRPr="00991C62" w:rsidRDefault="009C429A" w:rsidP="009C429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991C62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lastRenderedPageBreak/>
              <w:t>Sequence dc value</w:t>
            </w:r>
          </w:p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991C62">
              <w:rPr>
                <w:rFonts w:ascii="Times New Roman" w:eastAsia="標楷體" w:hAnsi="Times New Roman"/>
              </w:rPr>
              <w:t>97A</w:t>
            </w:r>
          </w:p>
          <w:p w:rsidR="00234E6B" w:rsidRPr="00991C62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991C62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991C62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03D77" w:rsidRPr="00991C62" w:rsidRDefault="00203D77" w:rsidP="00203D7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DCV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nt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32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) 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0.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</w:p>
          <w:p w:rsidR="00203D77" w:rsidRPr="00991C62" w:rsidRDefault="00203D77" w:rsidP="00203D7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(Lo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-2500000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2500000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Hi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-5000000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5000000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203D77" w:rsidRPr="009A1E3E" w:rsidRDefault="00203D77" w:rsidP="00203D7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63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203D77" w:rsidRPr="00991C62" w:rsidRDefault="00203D77" w:rsidP="00203D7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991C62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Sequence dc value</w:t>
            </w:r>
          </w:p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991C62">
              <w:rPr>
                <w:rFonts w:ascii="Times New Roman" w:eastAsia="標楷體" w:hAnsi="Times New Roman"/>
              </w:rPr>
              <w:t>97B</w:t>
            </w:r>
          </w:p>
          <w:p w:rsidR="00234E6B" w:rsidRPr="00991C62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991C62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991C62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03D77" w:rsidRPr="00991C62" w:rsidRDefault="00203D77" w:rsidP="00203D7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DCV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nt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32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) 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0.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</w:p>
          <w:p w:rsidR="00203D77" w:rsidRPr="00991C62" w:rsidRDefault="00203D77" w:rsidP="00203D7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(Lo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-2500000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2500000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Hi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-5000000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5000000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203D77" w:rsidRPr="009A1E3E" w:rsidRDefault="00203D77" w:rsidP="00203D7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63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203D77" w:rsidRPr="00991C62" w:rsidRDefault="00203D77" w:rsidP="00203D7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991C62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Sequence ac value</w:t>
            </w:r>
          </w:p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991C62">
              <w:rPr>
                <w:rFonts w:ascii="Times New Roman" w:eastAsia="標楷體" w:hAnsi="Times New Roman"/>
              </w:rPr>
              <w:t>97C</w:t>
            </w:r>
          </w:p>
          <w:p w:rsidR="00234E6B" w:rsidRPr="00991C62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991C62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991C62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622A3B" w:rsidRPr="00991C62" w:rsidRDefault="00622A3B" w:rsidP="00622A3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CV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nt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32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) 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0.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(Lo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1750000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Hi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3500000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622A3B" w:rsidRPr="00991C62" w:rsidRDefault="00622A3B" w:rsidP="00622A3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*Wa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veform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為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RB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時，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(Lo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5000000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Hi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10000000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622A3B" w:rsidRPr="009A1E3E" w:rsidRDefault="00622A3B" w:rsidP="00622A3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64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7355F4" w:rsidRPr="00991C62" w:rsidRDefault="00622A3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7355F4" w:rsidRPr="00991C62" w:rsidRDefault="007355F4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991C62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Sequence ac value</w:t>
            </w:r>
          </w:p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991C62">
              <w:rPr>
                <w:rFonts w:ascii="Times New Roman" w:eastAsia="標楷體" w:hAnsi="Times New Roman"/>
              </w:rPr>
              <w:t>97D</w:t>
            </w:r>
          </w:p>
          <w:p w:rsidR="00234E6B" w:rsidRPr="00991C62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991C62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991C62" w:rsidRPr="00991C62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622A3B" w:rsidRPr="00991C62" w:rsidRDefault="00622A3B" w:rsidP="00622A3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CV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nt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32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) 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0.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(Lo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1750000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Hi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3500000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622A3B" w:rsidRPr="00991C62" w:rsidRDefault="00622A3B" w:rsidP="00622A3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*Wa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veform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為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RB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時，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(Lo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5000000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Hi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10000000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622A3B" w:rsidRPr="009A1E3E" w:rsidRDefault="00622A3B" w:rsidP="00622A3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64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622A3B" w:rsidRPr="00991C62" w:rsidRDefault="00622A3B" w:rsidP="00622A3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991C62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44B23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44B23" w:rsidRPr="00E256B0" w:rsidRDefault="00844B23" w:rsidP="00844B23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Sequence</w:t>
            </w:r>
          </w:p>
          <w:p w:rsidR="00844B23" w:rsidRPr="00E256B0" w:rsidRDefault="00844B23" w:rsidP="00844B23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 w:hint="eastAsia"/>
              </w:rPr>
              <w:t>S</w:t>
            </w:r>
            <w:r w:rsidRPr="00E256B0">
              <w:rPr>
                <w:rFonts w:ascii="Times New Roman" w:eastAsia="標楷體" w:hAnsi="Times New Roman"/>
              </w:rPr>
              <w:t>QU Duty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44B23" w:rsidRPr="00E256B0" w:rsidRDefault="00844B23" w:rsidP="00844B23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0x097E</w:t>
            </w:r>
          </w:p>
          <w:p w:rsidR="00844B23" w:rsidRPr="00E256B0" w:rsidRDefault="00844B23" w:rsidP="00844B23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4B23" w:rsidRPr="00E256B0" w:rsidRDefault="00844B23" w:rsidP="00844B2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E256B0" w:rsidRPr="00E256B0" w:rsidTr="00216840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44B23" w:rsidRPr="00E256B0" w:rsidRDefault="00844B23" w:rsidP="00844B2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6"/>
                <w:szCs w:val="16"/>
              </w:rPr>
            </w:pPr>
            <w:proofErr w:type="gramStart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方波輸出</w:t>
            </w:r>
            <w:proofErr w:type="gramEnd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的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uty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設定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nt16)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0~4095)</w:t>
            </w:r>
          </w:p>
          <w:p w:rsidR="00844B23" w:rsidRPr="00E256B0" w:rsidRDefault="00844B23" w:rsidP="00844B2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例如，設定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2048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，則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uty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設定為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2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048 / 4096 x 100% = 50%</w:t>
            </w:r>
          </w:p>
          <w:p w:rsidR="00844B23" w:rsidRPr="00E256B0" w:rsidRDefault="00844B23" w:rsidP="00844B2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2"/>
                <w:szCs w:val="12"/>
              </w:rPr>
            </w:pPr>
          </w:p>
        </w:tc>
      </w:tr>
      <w:tr w:rsidR="00844B23" w:rsidRPr="00602772" w:rsidTr="00C5551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44B23" w:rsidRPr="00602772" w:rsidRDefault="00844B23" w:rsidP="00844B23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</w:rPr>
              <w:t>N</w:t>
            </w:r>
            <w:r w:rsidRPr="00602772">
              <w:rPr>
                <w:rFonts w:ascii="Times New Roman" w:eastAsia="標楷體" w:hAnsi="Times New Roman"/>
                <w:color w:val="D9D9D9" w:themeColor="background1" w:themeShade="D9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44B23" w:rsidRDefault="00844B23" w:rsidP="00844B23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0x097F</w:t>
            </w:r>
          </w:p>
          <w:p w:rsidR="00844B23" w:rsidRDefault="00844B23" w:rsidP="00844B23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~</w:t>
            </w:r>
          </w:p>
          <w:p w:rsidR="00844B23" w:rsidRPr="00602772" w:rsidRDefault="00844B23" w:rsidP="00844B23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0x09DF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4B23" w:rsidRPr="00602772" w:rsidRDefault="00844B23" w:rsidP="00844B2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9D9D9" w:themeColor="background1" w:themeShade="D9"/>
                <w:spacing w:val="-4"/>
                <w:sz w:val="12"/>
                <w:szCs w:val="12"/>
              </w:rPr>
            </w:pPr>
            <w:r w:rsidRPr="00602772">
              <w:rPr>
                <w:rFonts w:ascii="Times New Roman" w:eastAsia="標楷體" w:hAnsi="Times New Roman"/>
                <w:color w:val="D9D9D9" w:themeColor="background1" w:themeShade="D9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44B23" w:rsidRPr="00602772" w:rsidTr="00C5551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44B23" w:rsidRPr="00602772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</w:p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</w:rPr>
                  </w:pPr>
                  <w:r w:rsidRPr="00602772"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44B23" w:rsidRPr="00602772" w:rsidRDefault="00844B23" w:rsidP="00844B2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  <w:sz w:val="16"/>
                <w:szCs w:val="16"/>
              </w:rPr>
              <w:t>保留</w:t>
            </w:r>
          </w:p>
          <w:p w:rsidR="00844B23" w:rsidRPr="00602772" w:rsidRDefault="00844B23" w:rsidP="00844B2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</w:p>
        </w:tc>
      </w:tr>
    </w:tbl>
    <w:p w:rsidR="00AB7C7A" w:rsidRDefault="00AB7C7A"/>
    <w:p w:rsidR="00AB7C7A" w:rsidRDefault="00AB7C7A"/>
    <w:p w:rsidR="00AB7C7A" w:rsidRDefault="006F6964" w:rsidP="006F6964">
      <w:pPr>
        <w:widowControl/>
        <w:suppressAutoHyphens w:val="0"/>
        <w:overflowPunct/>
        <w:autoSpaceDE/>
        <w:spacing w:line="240" w:lineRule="auto"/>
        <w:textAlignment w:val="auto"/>
      </w:pPr>
      <w:r>
        <w:br w:type="page"/>
      </w:r>
    </w:p>
    <w:p w:rsidR="00AB7C7A" w:rsidRDefault="00AB7C7A" w:rsidP="000A54B7">
      <w:pPr>
        <w:pStyle w:val="1"/>
      </w:pPr>
      <w:bookmarkStart w:id="11" w:name="_Toc76594420"/>
      <w:r>
        <w:lastRenderedPageBreak/>
        <w:t xml:space="preserve">Waveform CF </w:t>
      </w:r>
      <w:r w:rsidRPr="001E72F1">
        <w:t>Command Set (</w:t>
      </w:r>
      <w:r>
        <w:rPr>
          <w:rFonts w:hint="eastAsia"/>
        </w:rPr>
        <w:t>CPU Wr</w:t>
      </w:r>
      <w:r>
        <w:t>ite</w:t>
      </w:r>
      <w:r>
        <w:rPr>
          <w:rFonts w:hint="eastAsia"/>
        </w:rPr>
        <w:t xml:space="preserve"> Re</w:t>
      </w:r>
      <w:r>
        <w:t>gister Section</w:t>
      </w:r>
      <w:r w:rsidRPr="001E72F1">
        <w:t>)</w:t>
      </w:r>
      <w:bookmarkEnd w:id="11"/>
    </w:p>
    <w:p w:rsidR="00AB7C7A" w:rsidRDefault="00AB7C7A" w:rsidP="00AB7C7A"/>
    <w:tbl>
      <w:tblPr>
        <w:tblW w:w="10460" w:type="dxa"/>
        <w:tblInd w:w="1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0"/>
        <w:gridCol w:w="1200"/>
        <w:gridCol w:w="7220"/>
      </w:tblGrid>
      <w:tr w:rsidR="00AB7C7A" w:rsidRPr="001E72F1" w:rsidTr="00C61D8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LSB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</w:t>
            </w:r>
            <w:r w:rsidR="00234E6B" w:rsidRPr="005D0920">
              <w:rPr>
                <w:rFonts w:ascii="Times New Roman" w:eastAsia="標楷體" w:hAnsi="Times New Roman" w:hint="eastAsia"/>
              </w:rPr>
              <w:t>E0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03121A"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234E6B" w:rsidRPr="005D0920" w:rsidRDefault="00C46309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C46309" w:rsidRPr="005D0920" w:rsidRDefault="00C46309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</w:t>
            </w:r>
            <w:r w:rsidR="00234E6B" w:rsidRPr="005D0920">
              <w:rPr>
                <w:rFonts w:ascii="Times New Roman" w:eastAsia="標楷體" w:hAnsi="Times New Roman" w:hint="eastAsia"/>
              </w:rPr>
              <w:t>E1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LSB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[ARB2]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</w:t>
            </w:r>
            <w:r w:rsidR="00234E6B" w:rsidRPr="005D0920">
              <w:rPr>
                <w:rFonts w:ascii="Times New Roman" w:eastAsia="標楷體" w:hAnsi="Times New Roman" w:hint="eastAsia"/>
              </w:rPr>
              <w:t>E2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[ARB2]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9E3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LSB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[ARB3]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9E4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[ARB3]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9E5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LSB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[ARB4]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9E6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[ARB4]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9E7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LSB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[ARB5]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9E8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lastRenderedPageBreak/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[ARB5]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9E9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</w:t>
            </w:r>
            <w:r w:rsidRPr="005D0920">
              <w:rPr>
                <w:rFonts w:ascii="Times New Roman" w:eastAsia="標楷體" w:hAnsi="Times New Roman" w:hint="eastAsia"/>
              </w:rPr>
              <w:t>6</w:t>
            </w:r>
            <w:r w:rsidRPr="005D0920">
              <w:rPr>
                <w:rFonts w:ascii="Times New Roman" w:eastAsia="標楷體" w:hAnsi="Times New Roman"/>
              </w:rPr>
              <w:t>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9EA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</w:t>
            </w:r>
            <w:r w:rsidRPr="005D0920">
              <w:rPr>
                <w:rFonts w:ascii="Times New Roman" w:eastAsia="標楷體" w:hAnsi="Times New Roman" w:hint="eastAsia"/>
              </w:rPr>
              <w:t>6</w:t>
            </w:r>
            <w:r w:rsidRPr="005D0920">
              <w:rPr>
                <w:rFonts w:ascii="Times New Roman" w:eastAsia="標楷體" w:hAnsi="Times New Roman"/>
              </w:rPr>
              <w:t>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9EB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[ARB7]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9EC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[ARB7]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9ED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[ARB8]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9EE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[ARB8]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9EF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[ARB9]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9F0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[ARB9]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9F1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[ARB10]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9F2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lastRenderedPageBreak/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[ARB10]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9F3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[ARB11]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9F4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[ARB11]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9F5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[ARB12]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9F6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[ARB12]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9F7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[ARB13]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9F8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[ARB13]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9F9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[ARB14]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9FA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[ARB14]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9FB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[ARB15]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9FC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lastRenderedPageBreak/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[ARB15]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9FD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[ARB16]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9FE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[ARB16]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9FF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LSB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[SIN]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A00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[SIN]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A01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801CC3" w:rsidRPr="005D0920" w:rsidRDefault="00801CC3" w:rsidP="00801CC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LSB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[SQU]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A02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801CC3" w:rsidRPr="005D0920" w:rsidRDefault="00801CC3" w:rsidP="00801CC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[SQU]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A03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801CC3" w:rsidRPr="005D0920" w:rsidRDefault="00801CC3" w:rsidP="00801CC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LSB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[TRI]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A04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801CC3" w:rsidRPr="005D0920" w:rsidRDefault="00801CC3" w:rsidP="00801CC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[TRI]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A05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801CC3" w:rsidRPr="005D0920" w:rsidRDefault="00801CC3" w:rsidP="00801CC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</w:tbl>
    <w:p w:rsidR="004A5C3F" w:rsidRDefault="004A5C3F"/>
    <w:p w:rsidR="004A5C3F" w:rsidRDefault="004A5C3F"/>
    <w:p w:rsidR="004A5C3F" w:rsidRDefault="006F6964" w:rsidP="006F6964">
      <w:pPr>
        <w:widowControl/>
        <w:suppressAutoHyphens w:val="0"/>
        <w:overflowPunct/>
        <w:autoSpaceDE/>
        <w:spacing w:line="240" w:lineRule="auto"/>
        <w:textAlignment w:val="auto"/>
      </w:pPr>
      <w:r>
        <w:br w:type="page"/>
      </w:r>
    </w:p>
    <w:p w:rsidR="00AB7C7A" w:rsidRDefault="00AB7C7A" w:rsidP="000A54B7">
      <w:pPr>
        <w:pStyle w:val="1"/>
      </w:pPr>
      <w:bookmarkStart w:id="12" w:name="_Toc76594421"/>
      <w:r>
        <w:lastRenderedPageBreak/>
        <w:t xml:space="preserve">Calibration Value </w:t>
      </w:r>
      <w:r w:rsidRPr="001E72F1">
        <w:t>Command Set (</w:t>
      </w:r>
      <w:r>
        <w:rPr>
          <w:rFonts w:hint="eastAsia"/>
        </w:rPr>
        <w:t>CPU Wr</w:t>
      </w:r>
      <w:r>
        <w:t>ite</w:t>
      </w:r>
      <w:r>
        <w:rPr>
          <w:rFonts w:hint="eastAsia"/>
        </w:rPr>
        <w:t xml:space="preserve"> Re</w:t>
      </w:r>
      <w:r>
        <w:t>gister Section</w:t>
      </w:r>
      <w:r w:rsidRPr="001E72F1">
        <w:t>)</w:t>
      </w:r>
      <w:bookmarkEnd w:id="12"/>
    </w:p>
    <w:p w:rsidR="004A5C3F" w:rsidRDefault="004A5C3F"/>
    <w:p w:rsidR="00455A76" w:rsidRDefault="00455A76"/>
    <w:tbl>
      <w:tblPr>
        <w:tblW w:w="10460" w:type="dxa"/>
        <w:tblInd w:w="13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7"/>
        <w:gridCol w:w="1063"/>
        <w:gridCol w:w="7650"/>
      </w:tblGrid>
      <w:tr w:rsidR="00455A76" w:rsidRPr="0001599C" w:rsidTr="0054533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55A76" w:rsidRPr="00DC4C01" w:rsidRDefault="00455A76" w:rsidP="00455A76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DC4C01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55A76" w:rsidRPr="00DC4C01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DC4C01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5A76" w:rsidRPr="00DC4C01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DC4C01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455A76" w:rsidRPr="0001599C" w:rsidTr="0054533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55A76" w:rsidRPr="0019789D" w:rsidRDefault="00455A76" w:rsidP="00455A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19789D">
              <w:rPr>
                <w:rFonts w:ascii="Times New Roman" w:eastAsia="標楷體" w:hAnsi="Times New Roman" w:hint="eastAsia"/>
              </w:rPr>
              <w:t>C</w:t>
            </w:r>
            <w:r w:rsidRPr="0019789D">
              <w:rPr>
                <w:rFonts w:ascii="Times New Roman" w:eastAsia="標楷體" w:hAnsi="Times New Roman"/>
              </w:rPr>
              <w:t>2000 Calibration</w:t>
            </w:r>
          </w:p>
          <w:p w:rsidR="00455A76" w:rsidRPr="0019789D" w:rsidRDefault="00455A76" w:rsidP="00455A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19789D">
              <w:rPr>
                <w:rFonts w:ascii="Times New Roman" w:eastAsia="標楷體" w:hAnsi="Times New Roman"/>
              </w:rPr>
              <w:t>[Write]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55A76" w:rsidRPr="00E256B0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0x0A10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 w:hint="eastAsia"/>
              </w:rPr>
              <w:t>~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 w:hint="eastAsia"/>
              </w:rPr>
              <w:t>0x</w:t>
            </w:r>
            <w:r w:rsidRPr="00E256B0">
              <w:rPr>
                <w:rFonts w:ascii="Times New Roman" w:eastAsia="標楷體" w:hAnsi="Times New Roman"/>
              </w:rPr>
              <w:t>0A</w:t>
            </w:r>
            <w:r w:rsidR="0019789D" w:rsidRPr="00E256B0">
              <w:rPr>
                <w:rFonts w:ascii="Times New Roman" w:eastAsia="標楷體" w:hAnsi="Times New Roman"/>
              </w:rPr>
              <w:t>D</w:t>
            </w:r>
            <w:r w:rsidRPr="00E256B0">
              <w:rPr>
                <w:rFonts w:ascii="Times New Roman" w:eastAsia="標楷體" w:hAnsi="Times New Roman"/>
              </w:rPr>
              <w:t>F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5A76" w:rsidRPr="00E256B0" w:rsidRDefault="00455A76" w:rsidP="00455A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寫入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C2000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設定與量測的校正值，資料格式如下：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  <w:p w:rsidR="00455A76" w:rsidRPr="00E256B0" w:rsidRDefault="00455A76" w:rsidP="00455A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Address: [0xA1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 ~ 0xAF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F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]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ind w:leftChars="138" w:left="33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typedef struct  CALIBRATION_VARIABLES_REG 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ind w:leftChars="138" w:left="33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{</w:t>
            </w:r>
          </w:p>
          <w:tbl>
            <w:tblPr>
              <w:tblW w:w="0" w:type="auto"/>
              <w:tblInd w:w="720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01"/>
              <w:gridCol w:w="472"/>
              <w:gridCol w:w="2693"/>
              <w:gridCol w:w="2552"/>
            </w:tblGrid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Uint16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6D78CD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CheckSum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0x0A10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Uint16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6D78CD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Data_Version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0x0A11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ADC_to_V_FB_Scale_P_lr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0x0A12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ADC_to_V_FB_Scale_P_hr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0x0A14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ADC_to_V_FB_Scale_N_lr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0x0A16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ADC_to_V_FB_Scale_N_hr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0x0A18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ADC_to_V_FB_Offset_lr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0x0A1A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ADC_to_V_FB_Offset_hr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0x0A1C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ADC_to_I_FB_Scale_P_lr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0x0A1E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ADC_to_I_FB_Scale_P_hr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0x0A20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ADC_to_I_FB_Scale_N_lr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0x0A22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ADC_to_I_FB_Scale_N_hr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0x0A24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ADC_to_I_FB_Offset_lr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0x0A26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ADC_to_I_FB_Offset_hr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0x0A28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Cs_mpy_360000_lr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 w:hint="eastAsia"/>
                      <w:sz w:val="16"/>
                      <w:szCs w:val="16"/>
                    </w:rPr>
                    <w:t>2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Cs_mpy_360000_hr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2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C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inv_Rs_lr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2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E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inv_Rs_hr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3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VSET_to_DAC_Scale_lr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3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2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VSET_to_DAC_Scale_hr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3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VSET_to_DAC_Offset_lr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3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6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VSET_to_DAC_Offset_hr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3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8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Freq_Compensation_coeff_a_lr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3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Freq_Compensation_coeff_a_hr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3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C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Freq_Compensation_coeff_b_lr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3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E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Freq_Compensation_coeff_b_hr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Freq_Compensation_coeff_c_lr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2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Freq_Compensation_coeff_c_hr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V_rms_Offset_lr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6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V_rms_Offset_hr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8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I_rms_Offset_lr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I_rms_Offset_hr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C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ADC_to_EXTIN_L1_Scale_lr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E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ADC_to_EXTIN_L1_Scale_hr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5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ADC_to_EXTIN_L1_offset_lr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5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2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ADC_to_EXTIN_L1_offset_hr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5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p_V_peak_Offset_lr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5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6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p_V_peak_Offset_hr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5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8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n_V_peak_Offset_lr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5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n_V_peak_Offset_hr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5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C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p_I_peak_Offset_lr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5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E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p_I_peak_Offset_hr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6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n_I_peak_Offset_lr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6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2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n_I_peak_Offset_hr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6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</w:tcPr>
                <w:p w:rsidR="006D78CD" w:rsidRPr="00E256B0" w:rsidRDefault="006D78CD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 w:hint="eastAsia"/>
                      <w:sz w:val="16"/>
                      <w:szCs w:val="16"/>
                    </w:rPr>
                    <w:t>U</w:t>
                  </w: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int16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</w:tcPr>
                <w:p w:rsidR="006D78CD" w:rsidRPr="00E256B0" w:rsidRDefault="006D78CD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</w:tcPr>
                <w:p w:rsidR="006D78CD" w:rsidRPr="00F740B1" w:rsidRDefault="006D78CD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 w:hint="eastAsia"/>
                      <w:sz w:val="16"/>
                      <w:szCs w:val="16"/>
                    </w:rPr>
                    <w:t>R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eserved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</w:tcPr>
                <w:p w:rsidR="006D78CD" w:rsidRPr="00F740B1" w:rsidRDefault="006D78CD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 w:hint="eastAsia"/>
                      <w:sz w:val="16"/>
                      <w:szCs w:val="16"/>
                    </w:rPr>
                    <w:t>0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6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6 ~ 0x0ADF</w:t>
                  </w:r>
                </w:p>
              </w:tc>
            </w:tr>
          </w:tbl>
          <w:p w:rsidR="00455A76" w:rsidRPr="00E256B0" w:rsidRDefault="00455A76" w:rsidP="00455A76">
            <w:pPr>
              <w:pStyle w:val="af4"/>
              <w:spacing w:line="240" w:lineRule="atLeast"/>
              <w:ind w:leftChars="138" w:left="33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}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  <w:p w:rsidR="00455A76" w:rsidRPr="00E256B0" w:rsidRDefault="00455A76" w:rsidP="00455A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備註：</w:t>
            </w:r>
          </w:p>
          <w:p w:rsidR="00455A76" w:rsidRPr="00E256B0" w:rsidRDefault="00455A76" w:rsidP="00924EAB">
            <w:pPr>
              <w:pStyle w:val="af4"/>
              <w:numPr>
                <w:ilvl w:val="0"/>
                <w:numId w:val="33"/>
              </w:numPr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float32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的格式配置先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LSB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再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ind w:left="45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例如寫入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ADC_to_V_FB_Scale_P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x</w:t>
            </w:r>
            <w:r w:rsidR="000164C6" w:rsidRPr="00E256B0">
              <w:rPr>
                <w:rFonts w:ascii="Times New Roman" w:eastAsia="標楷體" w:hAnsi="Times New Roman"/>
                <w:sz w:val="16"/>
                <w:szCs w:val="16"/>
              </w:rPr>
              <w:t>A1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2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ADC_to_V_FB_Scale_P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資料的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LSB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；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x</w:t>
            </w:r>
            <w:r w:rsidR="000164C6" w:rsidRPr="00E256B0">
              <w:rPr>
                <w:rFonts w:ascii="Times New Roman" w:eastAsia="標楷體" w:hAnsi="Times New Roman"/>
                <w:sz w:val="16"/>
                <w:szCs w:val="16"/>
              </w:rPr>
              <w:t>A1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3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ADC_to_V_FB_Scale_P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資料的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0164C6" w:rsidRPr="00E256B0" w:rsidRDefault="000164C6" w:rsidP="00924EAB">
            <w:pPr>
              <w:pStyle w:val="af4"/>
              <w:numPr>
                <w:ilvl w:val="0"/>
                <w:numId w:val="33"/>
              </w:numPr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寫入</w:t>
            </w:r>
            <w:r w:rsidR="00556929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後</w:t>
            </w:r>
            <w:r w:rsidR="00556929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="00556929" w:rsidRPr="00E256B0">
              <w:rPr>
                <w:rFonts w:ascii="Times New Roman" w:eastAsia="標楷體" w:hAnsi="Times New Roman"/>
                <w:sz w:val="16"/>
                <w:szCs w:val="16"/>
              </w:rPr>
              <w:t>2000</w:t>
            </w:r>
            <w:r w:rsidR="00556929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內部會進行</w:t>
            </w:r>
            <w:r w:rsidR="00556929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="00556929" w:rsidRPr="00E256B0">
              <w:rPr>
                <w:rFonts w:ascii="Times New Roman" w:eastAsia="標楷體" w:hAnsi="Times New Roman"/>
                <w:sz w:val="16"/>
                <w:szCs w:val="16"/>
              </w:rPr>
              <w:t>heckSum</w:t>
            </w:r>
            <w:r w:rsidR="00556929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比對，正確才會將校正值更新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ind w:left="45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455A76" w:rsidRPr="00C52D0A" w:rsidTr="0054533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55A76" w:rsidRPr="00C52D0A" w:rsidRDefault="00455A76" w:rsidP="00455A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DD9C3" w:themeColor="background2" w:themeShade="E6"/>
              </w:rPr>
            </w:pPr>
            <w:r w:rsidRPr="00C52D0A">
              <w:rPr>
                <w:rFonts w:ascii="Times New Roman" w:eastAsia="標楷體" w:hAnsi="Times New Roman" w:hint="eastAsia"/>
                <w:color w:val="DDD9C3" w:themeColor="background2" w:themeShade="E6"/>
              </w:rPr>
              <w:t>N</w:t>
            </w:r>
            <w:r w:rsidRPr="00C52D0A">
              <w:rPr>
                <w:rFonts w:ascii="Times New Roman" w:eastAsia="標楷體" w:hAnsi="Times New Roman"/>
                <w:color w:val="DDD9C3" w:themeColor="background2" w:themeShade="E6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55A76" w:rsidRPr="00C52D0A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DD9C3" w:themeColor="background2" w:themeShade="E6"/>
              </w:rPr>
            </w:pPr>
            <w:r w:rsidRPr="00C52D0A">
              <w:rPr>
                <w:rFonts w:ascii="Times New Roman" w:eastAsia="標楷體" w:hAnsi="Times New Roman" w:hint="eastAsia"/>
                <w:color w:val="DDD9C3" w:themeColor="background2" w:themeShade="E6"/>
              </w:rPr>
              <w:t>0x0</w:t>
            </w:r>
            <w:r>
              <w:rPr>
                <w:rFonts w:ascii="Times New Roman" w:eastAsia="標楷體" w:hAnsi="Times New Roman"/>
                <w:color w:val="DDD9C3" w:themeColor="background2" w:themeShade="E6"/>
              </w:rPr>
              <w:t>500</w:t>
            </w:r>
          </w:p>
          <w:p w:rsidR="00455A76" w:rsidRPr="00C52D0A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DD9C3" w:themeColor="background2" w:themeShade="E6"/>
              </w:rPr>
            </w:pPr>
            <w:r w:rsidRPr="00C52D0A">
              <w:rPr>
                <w:rFonts w:ascii="Times New Roman" w:eastAsia="標楷體" w:hAnsi="Times New Roman"/>
                <w:color w:val="DDD9C3" w:themeColor="background2" w:themeShade="E6"/>
              </w:rPr>
              <w:t>~</w:t>
            </w:r>
          </w:p>
          <w:p w:rsidR="00455A76" w:rsidRPr="00C52D0A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DD9C3" w:themeColor="background2" w:themeShade="E6"/>
              </w:rPr>
            </w:pPr>
            <w:r w:rsidRPr="00C52D0A">
              <w:rPr>
                <w:rFonts w:ascii="Times New Roman" w:eastAsia="標楷體" w:hAnsi="Times New Roman" w:hint="eastAsia"/>
                <w:color w:val="DDD9C3" w:themeColor="background2" w:themeShade="E6"/>
              </w:rPr>
              <w:t>0x07</w:t>
            </w:r>
            <w:r w:rsidRPr="00C52D0A">
              <w:rPr>
                <w:rFonts w:ascii="Times New Roman" w:eastAsia="標楷體" w:hAnsi="Times New Roman"/>
                <w:color w:val="DDD9C3" w:themeColor="background2" w:themeShade="E6"/>
              </w:rPr>
              <w:t>00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5A76" w:rsidRPr="00C52D0A" w:rsidRDefault="00455A76" w:rsidP="00455A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DD9C3" w:themeColor="background2" w:themeShade="E6"/>
                <w:spacing w:val="-4"/>
                <w:sz w:val="12"/>
                <w:szCs w:val="12"/>
              </w:rPr>
            </w:pPr>
            <w:r w:rsidRPr="00C52D0A">
              <w:rPr>
                <w:rFonts w:ascii="Times New Roman" w:eastAsia="標楷體" w:hAnsi="Times New Roman"/>
                <w:color w:val="DDD9C3" w:themeColor="background2" w:themeShade="E6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455A76" w:rsidRPr="00C52D0A" w:rsidTr="0054533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55A76" w:rsidRPr="00C52D0A" w:rsidRDefault="00455A76" w:rsidP="00455A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</w:p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</w:rPr>
                  </w:pPr>
                  <w:r w:rsidRPr="00C52D0A"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455A76" w:rsidRPr="00C52D0A" w:rsidRDefault="00455A76" w:rsidP="00455A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DD9C3" w:themeColor="background2" w:themeShade="E6"/>
                <w:sz w:val="16"/>
                <w:szCs w:val="16"/>
              </w:rPr>
            </w:pPr>
            <w:r w:rsidRPr="00C52D0A">
              <w:rPr>
                <w:rFonts w:ascii="Times New Roman" w:eastAsia="標楷體" w:hAnsi="Times New Roman" w:hint="eastAsia"/>
                <w:color w:val="DDD9C3" w:themeColor="background2" w:themeShade="E6"/>
                <w:sz w:val="16"/>
                <w:szCs w:val="16"/>
              </w:rPr>
              <w:t>保留</w:t>
            </w:r>
          </w:p>
          <w:p w:rsidR="00455A76" w:rsidRPr="00C52D0A" w:rsidRDefault="00455A76" w:rsidP="00455A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DD9C3" w:themeColor="background2" w:themeShade="E6"/>
                <w:sz w:val="16"/>
                <w:szCs w:val="16"/>
              </w:rPr>
            </w:pPr>
          </w:p>
        </w:tc>
      </w:tr>
    </w:tbl>
    <w:p w:rsidR="00455A76" w:rsidRPr="00455A76" w:rsidRDefault="00455A76"/>
    <w:p w:rsidR="00883A85" w:rsidRDefault="00883A85"/>
    <w:p w:rsidR="00883A85" w:rsidRDefault="006F6964" w:rsidP="006F6964">
      <w:pPr>
        <w:widowControl/>
        <w:suppressAutoHyphens w:val="0"/>
        <w:overflowPunct/>
        <w:autoSpaceDE/>
        <w:spacing w:line="240" w:lineRule="auto"/>
        <w:textAlignment w:val="auto"/>
      </w:pPr>
      <w:r>
        <w:br w:type="page"/>
      </w:r>
    </w:p>
    <w:p w:rsidR="00883A85" w:rsidRDefault="00883A85" w:rsidP="000A54B7">
      <w:pPr>
        <w:pStyle w:val="1"/>
      </w:pPr>
      <w:bookmarkStart w:id="13" w:name="_Toc76594422"/>
      <w:r>
        <w:lastRenderedPageBreak/>
        <w:t>V/I Raw Data</w:t>
      </w:r>
      <w:bookmarkEnd w:id="13"/>
    </w:p>
    <w:p w:rsidR="00883A85" w:rsidRDefault="00883A85"/>
    <w:tbl>
      <w:tblPr>
        <w:tblW w:w="10460" w:type="dxa"/>
        <w:tblInd w:w="1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0"/>
        <w:gridCol w:w="1200"/>
        <w:gridCol w:w="7220"/>
      </w:tblGrid>
      <w:tr w:rsidR="00883A85" w:rsidRPr="001E72F1" w:rsidTr="00C61D8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3A85" w:rsidRPr="001E72F1" w:rsidRDefault="00883A85" w:rsidP="00C61D8A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3A85" w:rsidRPr="001E72F1" w:rsidRDefault="00883A85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3A85" w:rsidRPr="001E72F1" w:rsidRDefault="00883A85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165A4F" w:rsidRPr="00AB09A7" w:rsidTr="00E174D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V Raw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0x1000</w:t>
            </w:r>
          </w:p>
          <w:p w:rsidR="00165A4F" w:rsidRPr="00AB09A7" w:rsidRDefault="00165A4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~</w:t>
            </w:r>
          </w:p>
          <w:p w:rsidR="00165A4F" w:rsidRPr="00AB09A7" w:rsidRDefault="002B333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0x1</w:t>
            </w:r>
            <w:r w:rsidR="00165A4F" w:rsidRPr="00AB09A7">
              <w:rPr>
                <w:rFonts w:ascii="Times New Roman" w:eastAsia="標楷體" w:hAnsi="Times New Roman"/>
              </w:rPr>
              <w:t>FFF</w:t>
            </w:r>
          </w:p>
          <w:p w:rsidR="00165A4F" w:rsidRPr="00AB09A7" w:rsidRDefault="00165A4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AB09A7">
              <w:rPr>
                <w:rFonts w:ascii="Times New Roman" w:eastAsia="標楷體" w:hAnsi="Times New Roman"/>
              </w:rPr>
              <w:t>(r</w:t>
            </w:r>
            <w:r w:rsidR="009A1E3E">
              <w:rPr>
                <w:rFonts w:ascii="Times New Roman" w:eastAsia="標楷體" w:hAnsi="Times New Roman" w:hint="eastAsia"/>
              </w:rPr>
              <w:t>e</w:t>
            </w:r>
            <w:r w:rsidR="009A1E3E">
              <w:rPr>
                <w:rFonts w:ascii="Times New Roman" w:eastAsia="標楷體" w:hAnsi="Times New Roman"/>
              </w:rPr>
              <w:t>ad only</w:t>
            </w:r>
            <w:r w:rsidRPr="00AB09A7">
              <w:rPr>
                <w:rFonts w:ascii="Times New Roman" w:eastAsia="標楷體" w:hAnsi="Times New Roman"/>
              </w:rPr>
              <w:t>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09A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165A4F" w:rsidRPr="00AB09A7" w:rsidTr="00E174D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165A4F" w:rsidRPr="00AB09A7" w:rsidRDefault="00165A4F" w:rsidP="00E174D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bookmarkStart w:id="14" w:name="OLE_LINK1"/>
            <w:bookmarkStart w:id="15" w:name="OLE_LINK2"/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此區塊定義為存放</w:t>
            </w:r>
            <w:r w:rsidR="002B333F"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每一分頁的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V Raw Data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，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PU</w:t>
            </w:r>
            <w:r w:rsidR="00BB13BF" w:rsidRPr="00AB09A7">
              <w:rPr>
                <w:rFonts w:ascii="Times New Roman" w:eastAsia="標楷體" w:hAnsi="Times New Roman"/>
                <w:sz w:val="16"/>
                <w:szCs w:val="16"/>
              </w:rPr>
              <w:t>讀取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獲得資料</w:t>
            </w:r>
            <w:r w:rsidR="00C04EFD"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做</w:t>
            </w:r>
            <w:r w:rsidR="00C04EFD"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H</w:t>
            </w:r>
            <w:r w:rsidR="00C04EFD" w:rsidRPr="00AB09A7">
              <w:rPr>
                <w:rFonts w:ascii="Times New Roman" w:eastAsia="標楷體" w:hAnsi="Times New Roman"/>
                <w:sz w:val="16"/>
                <w:szCs w:val="16"/>
              </w:rPr>
              <w:t>armonic</w:t>
            </w:r>
            <w:r w:rsidR="00C04EFD"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分析使用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。</w:t>
            </w:r>
            <w:bookmarkEnd w:id="14"/>
            <w:bookmarkEnd w:id="15"/>
            <w:r w:rsidR="00C04EFD" w:rsidRPr="00AB09A7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C04EFD" w:rsidRPr="00AB09A7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C04EFD" w:rsidRPr="007941D7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4B7206" w:rsidRPr="007941D7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="004B7206" w:rsidRPr="007941D7">
              <w:rPr>
                <w:rFonts w:ascii="Times New Roman" w:eastAsia="標楷體" w:hAnsi="Times New Roman"/>
                <w:sz w:val="16"/>
                <w:szCs w:val="16"/>
              </w:rPr>
              <w:t>i</w:t>
            </w:r>
            <w:r w:rsidR="00C04EFD" w:rsidRPr="007941D7">
              <w:rPr>
                <w:rFonts w:ascii="Times New Roman" w:eastAsia="標楷體" w:hAnsi="Times New Roman"/>
                <w:sz w:val="16"/>
                <w:szCs w:val="16"/>
              </w:rPr>
              <w:t>nt16</w:t>
            </w:r>
            <w:r w:rsidR="00C04EFD" w:rsidRPr="00AB09A7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2B333F" w:rsidRPr="009A1E3E" w:rsidRDefault="002B333F" w:rsidP="00E174D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*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分頁的設定，對應暫存器位址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956(w)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以及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505(r)</w:t>
            </w:r>
          </w:p>
          <w:p w:rsidR="00165A4F" w:rsidRPr="00AB09A7" w:rsidRDefault="00165A4F" w:rsidP="0061765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165A4F" w:rsidRPr="00AB09A7" w:rsidTr="00E174D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I Raw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0x2000</w:t>
            </w:r>
          </w:p>
          <w:p w:rsidR="00165A4F" w:rsidRPr="00AB09A7" w:rsidRDefault="00165A4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~</w:t>
            </w:r>
          </w:p>
          <w:p w:rsidR="00165A4F" w:rsidRPr="00AB09A7" w:rsidRDefault="002B333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0x</w:t>
            </w:r>
            <w:r w:rsidR="00883A85" w:rsidRPr="00AB09A7">
              <w:rPr>
                <w:rFonts w:ascii="Times New Roman" w:eastAsia="標楷體" w:hAnsi="Times New Roman"/>
              </w:rPr>
              <w:t>2</w:t>
            </w:r>
            <w:r w:rsidR="00165A4F" w:rsidRPr="00AB09A7">
              <w:rPr>
                <w:rFonts w:ascii="Times New Roman" w:eastAsia="標楷體" w:hAnsi="Times New Roman"/>
              </w:rPr>
              <w:t>FFF</w:t>
            </w:r>
          </w:p>
          <w:p w:rsidR="00165A4F" w:rsidRPr="00AB09A7" w:rsidRDefault="00165A4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AB09A7">
              <w:rPr>
                <w:rFonts w:ascii="Times New Roman" w:eastAsia="標楷體" w:hAnsi="Times New Roman"/>
              </w:rPr>
              <w:t>(r</w:t>
            </w:r>
            <w:r w:rsidR="009A1E3E">
              <w:rPr>
                <w:rFonts w:ascii="Times New Roman" w:eastAsia="標楷體" w:hAnsi="Times New Roman"/>
              </w:rPr>
              <w:t>ead only</w:t>
            </w:r>
            <w:r w:rsidRPr="00AB09A7">
              <w:rPr>
                <w:rFonts w:ascii="Times New Roman" w:eastAsia="標楷體" w:hAnsi="Times New Roman"/>
              </w:rPr>
              <w:t>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09A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165A4F" w:rsidRPr="00AB09A7" w:rsidTr="00E174D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BB13BF" w:rsidRPr="00AB09A7" w:rsidRDefault="00BB13BF" w:rsidP="00BB13B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此區塊定義為存放每一分頁的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I Raw Data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，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PU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讀取獲得資料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做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H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armonic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分析使用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。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Pr="008662F2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4B7206" w:rsidRPr="007941D7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="004B7206" w:rsidRPr="007941D7">
              <w:rPr>
                <w:rFonts w:ascii="Times New Roman" w:eastAsia="標楷體" w:hAnsi="Times New Roman"/>
                <w:sz w:val="16"/>
                <w:szCs w:val="16"/>
              </w:rPr>
              <w:t>i</w:t>
            </w:r>
            <w:r w:rsidRPr="007941D7">
              <w:rPr>
                <w:rFonts w:ascii="Times New Roman" w:eastAsia="標楷體" w:hAnsi="Times New Roman"/>
                <w:sz w:val="16"/>
                <w:szCs w:val="16"/>
              </w:rPr>
              <w:t>nt16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BB13BF" w:rsidRPr="009A1E3E" w:rsidRDefault="00BB13BF" w:rsidP="00BB13B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*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分頁的設定，對應暫存器位址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957(w)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以及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506(r)</w:t>
            </w:r>
          </w:p>
          <w:p w:rsidR="00165A4F" w:rsidRPr="00AB09A7" w:rsidRDefault="00165A4F" w:rsidP="00E174D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</w:tbl>
    <w:p w:rsidR="00883A85" w:rsidRPr="00AB09A7" w:rsidRDefault="00883A85"/>
    <w:p w:rsidR="002B333F" w:rsidRPr="00AB09A7" w:rsidRDefault="002B333F" w:rsidP="002B333F">
      <w:pPr>
        <w:widowControl/>
        <w:suppressAutoHyphens w:val="0"/>
        <w:overflowPunct/>
        <w:autoSpaceDE/>
        <w:spacing w:line="240" w:lineRule="auto"/>
        <w:textAlignment w:val="auto"/>
      </w:pPr>
      <w:r w:rsidRPr="00AB09A7">
        <w:br w:type="page"/>
      </w:r>
    </w:p>
    <w:p w:rsidR="00883A85" w:rsidRPr="00AB09A7" w:rsidRDefault="00883A85" w:rsidP="000A54B7">
      <w:pPr>
        <w:pStyle w:val="1"/>
      </w:pPr>
      <w:bookmarkStart w:id="16" w:name="_Toc76594423"/>
      <w:r w:rsidRPr="00AB09A7">
        <w:lastRenderedPageBreak/>
        <w:t>Wave Data</w:t>
      </w:r>
      <w:bookmarkEnd w:id="16"/>
    </w:p>
    <w:p w:rsidR="00883A85" w:rsidRPr="00AB09A7" w:rsidRDefault="00883A85" w:rsidP="00883A85"/>
    <w:tbl>
      <w:tblPr>
        <w:tblW w:w="10460" w:type="dxa"/>
        <w:tblInd w:w="1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0"/>
        <w:gridCol w:w="1200"/>
        <w:gridCol w:w="7220"/>
      </w:tblGrid>
      <w:tr w:rsidR="00883A85" w:rsidRPr="00AB09A7" w:rsidTr="00C61D8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3A85" w:rsidRPr="00AB09A7" w:rsidRDefault="00883A85" w:rsidP="00C61D8A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AB09A7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3A85" w:rsidRPr="00AB09A7" w:rsidRDefault="00883A85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AB09A7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3A85" w:rsidRPr="00AB09A7" w:rsidRDefault="00883A85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AB09A7" w:rsidRPr="00AB09A7" w:rsidTr="00E174D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Wave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0x</w:t>
            </w:r>
            <w:r w:rsidR="002B333F" w:rsidRPr="00AB09A7">
              <w:rPr>
                <w:rFonts w:ascii="Times New Roman" w:eastAsia="標楷體" w:hAnsi="Times New Roman"/>
              </w:rPr>
              <w:t>3</w:t>
            </w:r>
            <w:r w:rsidRPr="00AB09A7">
              <w:rPr>
                <w:rFonts w:ascii="Times New Roman" w:eastAsia="標楷體" w:hAnsi="Times New Roman"/>
              </w:rPr>
              <w:t>000</w:t>
            </w:r>
          </w:p>
          <w:p w:rsidR="00883A85" w:rsidRPr="00AB09A7" w:rsidRDefault="00883A85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~</w:t>
            </w:r>
          </w:p>
          <w:p w:rsidR="00165A4F" w:rsidRPr="00AB09A7" w:rsidRDefault="002B333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0x3</w:t>
            </w:r>
            <w:r w:rsidR="00165A4F" w:rsidRPr="00AB09A7">
              <w:rPr>
                <w:rFonts w:ascii="Times New Roman" w:eastAsia="標楷體" w:hAnsi="Times New Roman"/>
              </w:rPr>
              <w:t>FFF</w:t>
            </w:r>
          </w:p>
          <w:p w:rsidR="00165A4F" w:rsidRPr="00AB09A7" w:rsidRDefault="00FD7F8A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09A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165A4F" w:rsidRPr="00AB09A7" w:rsidTr="00E174D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165A4F" w:rsidRPr="008662F2" w:rsidRDefault="00165A4F" w:rsidP="00E174D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此區塊定義為存放</w:t>
            </w:r>
            <w:r w:rsidR="006C5A64"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每一分頁的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wave Data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，</w:t>
            </w:r>
            <w:r w:rsidR="006C5A64"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由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PU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寫入</w:t>
            </w:r>
            <w:r w:rsidRPr="008662F2">
              <w:rPr>
                <w:rFonts w:ascii="Times New Roman" w:eastAsia="標楷體" w:hAnsi="Times New Roman"/>
                <w:sz w:val="16"/>
                <w:szCs w:val="16"/>
              </w:rPr>
              <w:t>資料。</w:t>
            </w:r>
            <w:r w:rsidR="00D3753D" w:rsidRPr="008662F2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D3753D" w:rsidRPr="008662F2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D3753D" w:rsidRPr="008662F2"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="00D3753D" w:rsidRPr="008662F2">
              <w:rPr>
                <w:rFonts w:ascii="Times New Roman" w:eastAsia="標楷體" w:hAnsi="Times New Roman"/>
                <w:sz w:val="16"/>
                <w:szCs w:val="16"/>
              </w:rPr>
              <w:t>nt16)</w:t>
            </w:r>
          </w:p>
          <w:p w:rsidR="006C5A64" w:rsidRPr="00AB09A7" w:rsidRDefault="006C5A64" w:rsidP="00E174D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分頁的設定，對應暫存器位址</w:t>
            </w:r>
            <w:r w:rsidR="00B16F46"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95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8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(w)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以及</w:t>
            </w:r>
            <w:r w:rsidR="00B16F46"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 w:rsidR="002512D2">
              <w:rPr>
                <w:rFonts w:ascii="Times New Roman" w:eastAsia="標楷體" w:hAnsi="Times New Roman"/>
                <w:sz w:val="16"/>
                <w:szCs w:val="16"/>
              </w:rPr>
              <w:t>7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07(r)</w:t>
            </w:r>
          </w:p>
          <w:p w:rsidR="006C5A64" w:rsidRPr="00AB09A7" w:rsidRDefault="006C5A64" w:rsidP="00E174D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分頁的配置：</w:t>
            </w:r>
          </w:p>
          <w:p w:rsidR="006C5A64" w:rsidRPr="00AB09A7" w:rsidRDefault="006C5A64" w:rsidP="00E174D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Page 0x000</w:t>
            </w:r>
            <w:r w:rsidR="003753DE"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ave ARP1</w:t>
            </w:r>
          </w:p>
          <w:p w:rsidR="006C5A64" w:rsidRPr="00AB09A7" w:rsidRDefault="006C5A64" w:rsidP="006C5A6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Page 0x000</w:t>
            </w:r>
            <w:r w:rsidR="003753DE" w:rsidRPr="00AB09A7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ave ARP2</w:t>
            </w:r>
          </w:p>
          <w:p w:rsidR="006C5A64" w:rsidRPr="00AB09A7" w:rsidRDefault="006C5A64" w:rsidP="00E174D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…</w:t>
            </w:r>
          </w:p>
          <w:p w:rsidR="006C5A64" w:rsidRPr="00AB09A7" w:rsidRDefault="006C5A64" w:rsidP="006C5A6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Page 0x00</w:t>
            </w:r>
            <w:r w:rsidR="003753DE" w:rsidRPr="00AB09A7">
              <w:rPr>
                <w:rFonts w:ascii="Times New Roman" w:eastAsia="標楷體" w:hAnsi="Times New Roman"/>
                <w:sz w:val="16"/>
                <w:szCs w:val="16"/>
              </w:rPr>
              <w:t>0F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ave ARP16</w:t>
            </w:r>
          </w:p>
          <w:p w:rsidR="006C5A64" w:rsidRPr="00AB09A7" w:rsidRDefault="006C5A64" w:rsidP="006C5A6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Page 0x001</w:t>
            </w:r>
            <w:r w:rsidR="003753DE" w:rsidRPr="00AB09A7">
              <w:rPr>
                <w:rFonts w:ascii="Times New Roman" w:eastAsia="標楷體" w:hAnsi="Times New Roman"/>
                <w:sz w:val="16"/>
                <w:szCs w:val="16"/>
              </w:rPr>
              <w:t>0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ave SINE</w:t>
            </w:r>
          </w:p>
          <w:p w:rsidR="006C5A64" w:rsidRPr="00AB09A7" w:rsidRDefault="006C5A64" w:rsidP="006C5A6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Page 0x001</w:t>
            </w:r>
            <w:r w:rsidR="003753DE" w:rsidRPr="00AB09A7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ave SQUARE</w:t>
            </w:r>
          </w:p>
          <w:p w:rsidR="006C5A64" w:rsidRPr="00AB09A7" w:rsidRDefault="006C5A64" w:rsidP="006C5A6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Page 0x001</w:t>
            </w:r>
            <w:r w:rsidR="003753DE" w:rsidRPr="00AB09A7">
              <w:rPr>
                <w:rFonts w:ascii="Times New Roman" w:eastAsia="標楷體" w:hAnsi="Times New Roman"/>
                <w:sz w:val="16"/>
                <w:szCs w:val="16"/>
              </w:rPr>
              <w:t>2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ave TRIANGLE</w:t>
            </w:r>
          </w:p>
          <w:p w:rsidR="00C04EFD" w:rsidRPr="00AB09A7" w:rsidRDefault="00C04EFD" w:rsidP="006C5A64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</w:tbl>
    <w:p w:rsidR="0086074D" w:rsidRPr="00165A4F" w:rsidRDefault="0086074D" w:rsidP="0086074D">
      <w:pPr>
        <w:suppressAutoHyphens w:val="0"/>
        <w:autoSpaceDN w:val="0"/>
        <w:adjustRightInd w:val="0"/>
        <w:rPr>
          <w:rFonts w:ascii="Times New Roman" w:eastAsia="標楷體" w:hAnsi="Times New Roman"/>
          <w:sz w:val="20"/>
        </w:rPr>
      </w:pPr>
    </w:p>
    <w:p w:rsidR="0085717D" w:rsidRDefault="0085717D" w:rsidP="0086074D">
      <w:pPr>
        <w:suppressAutoHyphens w:val="0"/>
        <w:autoSpaceDN w:val="0"/>
        <w:adjustRightInd w:val="0"/>
        <w:rPr>
          <w:rFonts w:ascii="Times New Roman" w:eastAsia="標楷體" w:hAnsi="Times New Roman"/>
          <w:sz w:val="20"/>
        </w:rPr>
      </w:pPr>
    </w:p>
    <w:p w:rsidR="0085717D" w:rsidRDefault="0085717D" w:rsidP="0086074D">
      <w:pPr>
        <w:suppressAutoHyphens w:val="0"/>
        <w:autoSpaceDN w:val="0"/>
        <w:adjustRightInd w:val="0"/>
        <w:rPr>
          <w:rFonts w:ascii="Times New Roman" w:eastAsia="標楷體" w:hAnsi="Times New Roman"/>
          <w:sz w:val="20"/>
        </w:rPr>
      </w:pPr>
    </w:p>
    <w:p w:rsidR="0085717D" w:rsidRDefault="0085717D" w:rsidP="0086074D">
      <w:pPr>
        <w:suppressAutoHyphens w:val="0"/>
        <w:autoSpaceDN w:val="0"/>
        <w:adjustRightInd w:val="0"/>
        <w:rPr>
          <w:rFonts w:ascii="Times New Roman" w:eastAsia="標楷體" w:hAnsi="Times New Roman"/>
          <w:sz w:val="20"/>
        </w:rPr>
      </w:pPr>
    </w:p>
    <w:sectPr w:rsidR="0085717D">
      <w:headerReference w:type="default" r:id="rId21"/>
      <w:footerReference w:type="default" r:id="rId22"/>
      <w:pgSz w:w="11906" w:h="16838"/>
      <w:pgMar w:top="1134" w:right="680" w:bottom="1134" w:left="680" w:header="567" w:footer="56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38C9" w:rsidRDefault="009738C9">
      <w:r>
        <w:separator/>
      </w:r>
    </w:p>
  </w:endnote>
  <w:endnote w:type="continuationSeparator" w:id="0">
    <w:p w:rsidR="009738C9" w:rsidRDefault="00973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46E" w:rsidRDefault="0025546E">
    <w:pPr>
      <w:pStyle w:val="ae"/>
      <w:pBdr>
        <w:bottom w:val="single" w:sz="4" w:space="0" w:color="000000"/>
      </w:pBdr>
      <w:jc w:val="center"/>
    </w:pPr>
    <w:r>
      <w:rPr>
        <w:rFonts w:ascii="Times New Roman" w:hAnsi="Times New Roman"/>
        <w:sz w:val="24"/>
      </w:rPr>
      <w:t>P-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CA2EE0">
      <w:rPr>
        <w:noProof/>
        <w:sz w:val="24"/>
      </w:rPr>
      <w:t>20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38C9" w:rsidRDefault="009738C9">
      <w:r>
        <w:separator/>
      </w:r>
    </w:p>
  </w:footnote>
  <w:footnote w:type="continuationSeparator" w:id="0">
    <w:p w:rsidR="009738C9" w:rsidRDefault="009738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46E" w:rsidRDefault="0025546E">
    <w:pPr>
      <w:pBdr>
        <w:bottom w:val="single" w:sz="6" w:space="2" w:color="000000"/>
      </w:pBdr>
      <w:tabs>
        <w:tab w:val="center" w:pos="7500"/>
      </w:tabs>
      <w:rPr>
        <w:rFonts w:ascii="Times New Roman" w:eastAsia="新細明體" w:hAnsi="Times New Roman"/>
        <w:b/>
      </w:rPr>
    </w:pPr>
    <w:r>
      <w:rPr>
        <w:rFonts w:ascii="Times New Roman" w:eastAsia="新細明體" w:hAnsi="Times New Roman"/>
        <w:b/>
        <w:sz w:val="28"/>
      </w:rPr>
      <w:t>GOODWILL Co.</w:t>
    </w:r>
    <w:r>
      <w:rPr>
        <w:rFonts w:ascii="Times New Roman" w:hAnsi="Times New Roman"/>
        <w:b/>
        <w:sz w:val="28"/>
      </w:rPr>
      <w:t xml:space="preserve">                                                                                   Power Business Unit</w:t>
    </w:r>
  </w:p>
  <w:p w:rsidR="0025546E" w:rsidRPr="00D96603" w:rsidRDefault="0025546E" w:rsidP="002869FD">
    <w:pPr>
      <w:pStyle w:val="af4"/>
      <w:widowControl/>
      <w:pBdr>
        <w:bottom w:val="single" w:sz="4" w:space="1" w:color="000000"/>
      </w:pBdr>
      <w:tabs>
        <w:tab w:val="left" w:pos="5700"/>
        <w:tab w:val="left" w:pos="7371"/>
        <w:tab w:val="left" w:pos="12700"/>
      </w:tabs>
      <w:spacing w:line="240" w:lineRule="auto"/>
      <w:jc w:val="both"/>
      <w:rPr>
        <w:rFonts w:ascii="Times New Roman" w:eastAsia="新細明體" w:hAnsi="Times New Roman"/>
        <w:b/>
        <w:sz w:val="24"/>
      </w:rPr>
    </w:pPr>
    <w:r>
      <w:rPr>
        <w:rFonts w:ascii="Times New Roman" w:eastAsia="新細明體" w:hAnsi="Times New Roman"/>
        <w:b/>
        <w:sz w:val="24"/>
      </w:rPr>
      <w:t>Product</w:t>
    </w:r>
    <w:r>
      <w:rPr>
        <w:rFonts w:ascii="Times New Roman" w:eastAsia="新細明體" w:hAnsi="Times New Roman"/>
        <w:b/>
        <w:sz w:val="24"/>
      </w:rPr>
      <w:t>：</w:t>
    </w:r>
    <w:r>
      <w:rPr>
        <w:rFonts w:ascii="Times New Roman" w:eastAsia="新細明體" w:hAnsi="Times New Roman"/>
        <w:b/>
        <w:sz w:val="24"/>
      </w:rPr>
      <w:t xml:space="preserve"> ASR-</w:t>
    </w:r>
    <w:r>
      <w:rPr>
        <w:rFonts w:ascii="Times New Roman" w:eastAsia="新細明體" w:hAnsi="Times New Roman" w:hint="eastAsia"/>
        <w:b/>
        <w:sz w:val="24"/>
      </w:rPr>
      <w:t>5</w:t>
    </w:r>
    <w:r>
      <w:rPr>
        <w:rFonts w:ascii="Times New Roman" w:eastAsia="新細明體" w:hAnsi="Times New Roman"/>
        <w:b/>
        <w:sz w:val="24"/>
      </w:rPr>
      <w:t>000</w:t>
    </w:r>
    <w:r>
      <w:rPr>
        <w:rFonts w:ascii="Times New Roman" w:eastAsia="新細明體" w:hAnsi="Times New Roman" w:hint="eastAsia"/>
        <w:b/>
        <w:sz w:val="24"/>
      </w:rPr>
      <w:t xml:space="preserve"> Series</w:t>
    </w:r>
    <w:r>
      <w:rPr>
        <w:rFonts w:ascii="Times New Roman" w:eastAsia="新細明體" w:hAnsi="Times New Roman"/>
        <w:b/>
        <w:sz w:val="24"/>
      </w:rPr>
      <w:t xml:space="preserve">                                                                                                  </w:t>
    </w:r>
    <w:r>
      <w:rPr>
        <w:rFonts w:ascii="Times New Roman" w:eastAsia="新細明體" w:hAnsi="Times New Roman" w:hint="eastAsia"/>
        <w:b/>
        <w:sz w:val="24"/>
      </w:rPr>
      <w:t>D</w:t>
    </w:r>
    <w:r>
      <w:rPr>
        <w:rFonts w:ascii="Times New Roman" w:eastAsia="新細明體" w:hAnsi="Times New Roman"/>
        <w:b/>
        <w:sz w:val="24"/>
      </w:rPr>
      <w:t xml:space="preserve">ate: </w:t>
    </w:r>
    <w:r>
      <w:rPr>
        <w:rFonts w:ascii="Times New Roman" w:eastAsia="新細明體" w:hAnsi="Times New Roman"/>
        <w:b/>
        <w:sz w:val="24"/>
      </w:rPr>
      <w:fldChar w:fldCharType="begin"/>
    </w:r>
    <w:r>
      <w:rPr>
        <w:rFonts w:ascii="Times New Roman" w:eastAsia="新細明體" w:hAnsi="Times New Roman"/>
        <w:b/>
        <w:sz w:val="24"/>
      </w:rPr>
      <w:instrText xml:space="preserve"> DATE \@ "M/d/yyyy" </w:instrText>
    </w:r>
    <w:r>
      <w:rPr>
        <w:rFonts w:ascii="Times New Roman" w:eastAsia="新細明體" w:hAnsi="Times New Roman"/>
        <w:b/>
        <w:sz w:val="24"/>
      </w:rPr>
      <w:fldChar w:fldCharType="separate"/>
    </w:r>
    <w:r>
      <w:rPr>
        <w:rFonts w:ascii="Times New Roman" w:eastAsia="新細明體" w:hAnsi="Times New Roman"/>
        <w:b/>
        <w:noProof/>
        <w:sz w:val="24"/>
      </w:rPr>
      <w:t>8/11/2025</w:t>
    </w:r>
    <w:r>
      <w:rPr>
        <w:rFonts w:ascii="Times New Roman" w:eastAsia="新細明體" w:hAnsi="Times New Roman"/>
        <w:b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2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="1321" w:hanging="360"/>
      </w:pPr>
      <w:rPr>
        <w:rFonts w:ascii="Wingdings" w:hAnsi="Wingdings" w:cs="Wingdings"/>
      </w:rPr>
    </w:lvl>
  </w:abstractNum>
  <w:abstractNum w:abstractNumId="2" w15:restartNumberingAfterBreak="0">
    <w:nsid w:val="00000004"/>
    <w:multiLevelType w:val="singleLevel"/>
    <w:tmpl w:val="00000004"/>
    <w:name w:val="WW8Num3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="841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32240CAC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標楷體" w:hAnsi="Times New Roman" w:cs="標楷體"/>
        <w:b/>
        <w:color w:val="auto"/>
        <w:sz w:val="20"/>
      </w:rPr>
    </w:lvl>
    <w:lvl w:ilvl="1">
      <w:start w:val="1"/>
      <w:numFmt w:val="decim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0000006"/>
    <w:multiLevelType w:val="singleLevel"/>
    <w:tmpl w:val="00000006"/>
    <w:name w:val="WW8Num5"/>
    <w:lvl w:ilvl="0">
      <w:start w:val="1"/>
      <w:numFmt w:val="decimal"/>
      <w:pStyle w:val="21"/>
      <w:lvlText w:val="%1."/>
      <w:lvlJc w:val="left"/>
      <w:pPr>
        <w:tabs>
          <w:tab w:val="num" w:pos="841"/>
        </w:tabs>
        <w:ind w:left="841" w:hanging="360"/>
      </w:pPr>
      <w:rPr>
        <w:rFonts w:ascii="Times New Roman" w:eastAsia="標楷體" w:hAnsi="Times New Roman" w:cs="Times New Roman"/>
        <w:b/>
        <w:color w:val="FF0000"/>
        <w:sz w:val="20"/>
      </w:rPr>
    </w:lvl>
  </w:abstractNum>
  <w:abstractNum w:abstractNumId="5" w15:restartNumberingAfterBreak="0">
    <w:nsid w:val="00000007"/>
    <w:multiLevelType w:val="singleLevel"/>
    <w:tmpl w:val="00000007"/>
    <w:name w:val="WW8Num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="361" w:hanging="360"/>
      </w:pPr>
      <w:rPr>
        <w:rFonts w:cs="Times New Roman"/>
      </w:rPr>
    </w:lvl>
  </w:abstractNum>
  <w:abstractNum w:abstractNumId="6" w15:restartNumberingAfterBreak="0">
    <w:nsid w:val="00000008"/>
    <w:multiLevelType w:val="singleLevel"/>
    <w:tmpl w:val="00000008"/>
    <w:name w:val="WW8Num7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="1801" w:hanging="360"/>
      </w:pPr>
      <w:rPr>
        <w:rFonts w:ascii="Wingdings" w:hAnsi="Wingdings"/>
      </w:rPr>
    </w:lvl>
  </w:abstractNum>
  <w:abstractNum w:abstractNumId="7" w15:restartNumberingAfterBreak="0">
    <w:nsid w:val="00000009"/>
    <w:multiLevelType w:val="singleLevel"/>
    <w:tmpl w:val="00000009"/>
    <w:name w:val="WW8Num8"/>
    <w:lvl w:ilvl="0">
      <w:start w:val="1"/>
      <w:numFmt w:val="decimal"/>
      <w:pStyle w:val="31"/>
      <w:lvlText w:val="%1."/>
      <w:lvlJc w:val="left"/>
      <w:pPr>
        <w:tabs>
          <w:tab w:val="num" w:pos="1321"/>
        </w:tabs>
        <w:ind w:left="1321" w:hanging="360"/>
      </w:pPr>
    </w:lvl>
  </w:abstractNum>
  <w:abstractNum w:abstractNumId="8" w15:restartNumberingAfterBreak="0">
    <w:nsid w:val="0000000A"/>
    <w:multiLevelType w:val="singleLevel"/>
    <w:tmpl w:val="0000000A"/>
    <w:name w:val="WW8Num9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="2281" w:hanging="360"/>
      </w:pPr>
      <w:rPr>
        <w:rFonts w:ascii="Wingdings" w:hAnsi="Wingdings" w:cs="Wingdings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Times New Roman" w:eastAsia="標楷體" w:hAnsi="Times New Roman" w:cs="Times New Roman"/>
        <w:sz w:val="20"/>
        <w:szCs w:val="24"/>
      </w:rPr>
    </w:lvl>
    <w:lvl w:ilvl="1">
      <w:start w:val="1"/>
      <w:numFmt w:val="decimal"/>
      <w:lvlText w:val="%2、"/>
      <w:lvlJc w:val="left"/>
      <w:pPr>
        <w:tabs>
          <w:tab w:val="num" w:pos="1440"/>
        </w:tabs>
        <w:ind w:left="1440" w:hanging="480"/>
      </w:p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decim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decim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0" w15:restartNumberingAfterBreak="0">
    <w:nsid w:val="0000000C"/>
    <w:multiLevelType w:val="singleLevel"/>
    <w:tmpl w:val="0000000C"/>
    <w:name w:val="WW8Num11"/>
    <w:lvl w:ilvl="0">
      <w:start w:val="1"/>
      <w:numFmt w:val="decimal"/>
      <w:pStyle w:val="51"/>
      <w:lvlText w:val="%1."/>
      <w:lvlJc w:val="left"/>
      <w:pPr>
        <w:tabs>
          <w:tab w:val="num" w:pos="2281"/>
        </w:tabs>
        <w:ind w:left="2281" w:hanging="360"/>
      </w:pPr>
      <w:rPr>
        <w:rFonts w:cs="Times New Roman"/>
      </w:rPr>
    </w:lvl>
  </w:abstractNum>
  <w:abstractNum w:abstractNumId="11" w15:restartNumberingAfterBreak="0">
    <w:nsid w:val="0000000D"/>
    <w:multiLevelType w:val="singleLevel"/>
    <w:tmpl w:val="0000000D"/>
    <w:name w:val="WW8Num12"/>
    <w:lvl w:ilvl="0">
      <w:start w:val="1"/>
      <w:numFmt w:val="decimal"/>
      <w:pStyle w:val="41"/>
      <w:lvlText w:val="%1."/>
      <w:lvlJc w:val="left"/>
      <w:pPr>
        <w:tabs>
          <w:tab w:val="num" w:pos="1801"/>
        </w:tabs>
        <w:ind w:left="1801" w:hanging="360"/>
      </w:pPr>
      <w:rPr>
        <w:rFonts w:ascii="Times New Roman" w:hAnsi="Times New Roman" w:cs="Times New Roman"/>
      </w:rPr>
    </w:lvl>
  </w:abstractNum>
  <w:abstractNum w:abstractNumId="12" w15:restartNumberingAfterBreak="0">
    <w:nsid w:val="0000000E"/>
    <w:multiLevelType w:val="singleLevel"/>
    <w:tmpl w:val="0000000E"/>
    <w:name w:val="WW8Num13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="361" w:hanging="360"/>
      </w:pPr>
      <w:rPr>
        <w:rFonts w:ascii="Wingdings" w:hAnsi="Wingdings" w:cs="Wingdings"/>
      </w:rPr>
    </w:lvl>
  </w:abstractNum>
  <w:abstractNum w:abstractNumId="13" w15:restartNumberingAfterBreak="0">
    <w:nsid w:val="0000000F"/>
    <w:multiLevelType w:val="multilevel"/>
    <w:tmpl w:val="B4FA57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標楷體" w:hAnsi="Times New Roman" w:cs="Times New Roman"/>
        <w:b/>
        <w:sz w:val="20"/>
      </w:rPr>
    </w:lvl>
    <w:lvl w:ilvl="1">
      <w:start w:val="1"/>
      <w:numFmt w:val="decim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eastAsia="標楷體" w:hAnsi="Times New Roman" w:cs="Times New Roman"/>
      </w:rPr>
    </w:lvl>
    <w:lvl w:ilvl="7">
      <w:start w:val="1"/>
      <w:numFmt w:val="decim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00000010"/>
    <w:multiLevelType w:val="multilevel"/>
    <w:tmpl w:val="5FAEFB04"/>
    <w:name w:val="WW8Num15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660"/>
      </w:pPr>
      <w:rPr>
        <w:rFonts w:ascii="細明體" w:eastAsia="細明體" w:hAnsi="細明體" w:cs="Times New Roman" w:hint="eastAsia"/>
        <w:color w:val="000000"/>
        <w:sz w:val="20"/>
        <w:szCs w:val="20"/>
      </w:rPr>
    </w:lvl>
    <w:lvl w:ilvl="1">
      <w:start w:val="1"/>
      <w:numFmt w:val="decimal"/>
      <w:lvlText w:val="%2、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4">
      <w:start w:val="1"/>
      <w:numFmt w:val="decimal"/>
      <w:lvlText w:val="%5、"/>
      <w:lvlJc w:val="left"/>
      <w:pPr>
        <w:tabs>
          <w:tab w:val="num" w:pos="2880"/>
        </w:tabs>
        <w:ind w:left="288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7">
      <w:start w:val="1"/>
      <w:numFmt w:val="decimal"/>
      <w:lvlText w:val="%8、"/>
      <w:lvlJc w:val="left"/>
      <w:pPr>
        <w:tabs>
          <w:tab w:val="num" w:pos="4320"/>
        </w:tabs>
        <w:ind w:left="432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hint="eastAsia"/>
      </w:r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>
      <w:start w:val="1"/>
      <w:numFmt w:val="decimal"/>
      <w:lvlText w:val="%2."/>
      <w:lvlJc w:val="left"/>
      <w:pPr>
        <w:tabs>
          <w:tab w:val="num" w:pos="1320"/>
        </w:tabs>
        <w:ind w:left="1320" w:hanging="360"/>
      </w:pPr>
      <w:rPr>
        <w:rFonts w:ascii="Times New Roman" w:eastAsia="標楷體" w:hAnsi="Times New Roman" w:cs="Times New Roman"/>
        <w:sz w:val="20"/>
      </w:r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decim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decim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6" w15:restartNumberingAfterBreak="0">
    <w:nsid w:val="01246C86"/>
    <w:multiLevelType w:val="hybridMultilevel"/>
    <w:tmpl w:val="39A24F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01C33BAD"/>
    <w:multiLevelType w:val="hybridMultilevel"/>
    <w:tmpl w:val="43626CBE"/>
    <w:lvl w:ilvl="0" w:tplc="2E0251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04F430FC"/>
    <w:multiLevelType w:val="hybridMultilevel"/>
    <w:tmpl w:val="B4FE01C8"/>
    <w:lvl w:ilvl="0" w:tplc="526EA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085F4839"/>
    <w:multiLevelType w:val="hybridMultilevel"/>
    <w:tmpl w:val="59300808"/>
    <w:lvl w:ilvl="0" w:tplc="23B659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0C084CEA"/>
    <w:multiLevelType w:val="hybridMultilevel"/>
    <w:tmpl w:val="6F92A864"/>
    <w:lvl w:ilvl="0" w:tplc="ABAC8EDC">
      <w:start w:val="1"/>
      <w:numFmt w:val="decimal"/>
      <w:lvlText w:val="%1."/>
      <w:lvlJc w:val="left"/>
      <w:pPr>
        <w:ind w:left="3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0F26514E"/>
    <w:multiLevelType w:val="hybridMultilevel"/>
    <w:tmpl w:val="0D06EA8A"/>
    <w:lvl w:ilvl="0" w:tplc="ABAC8EDC">
      <w:start w:val="1"/>
      <w:numFmt w:val="decimal"/>
      <w:lvlText w:val="%1."/>
      <w:lvlJc w:val="left"/>
      <w:pPr>
        <w:ind w:left="3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1680124"/>
    <w:multiLevelType w:val="hybridMultilevel"/>
    <w:tmpl w:val="04BA9666"/>
    <w:lvl w:ilvl="0" w:tplc="0409000F">
      <w:start w:val="1"/>
      <w:numFmt w:val="decimal"/>
      <w:lvlText w:val="%1."/>
      <w:lvlJc w:val="left"/>
      <w:pPr>
        <w:ind w:left="43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12" w:hanging="480"/>
      </w:pPr>
    </w:lvl>
    <w:lvl w:ilvl="2" w:tplc="0409001B" w:tentative="1">
      <w:start w:val="1"/>
      <w:numFmt w:val="lowerRoman"/>
      <w:lvlText w:val="%3."/>
      <w:lvlJc w:val="right"/>
      <w:pPr>
        <w:ind w:left="1392" w:hanging="480"/>
      </w:pPr>
    </w:lvl>
    <w:lvl w:ilvl="3" w:tplc="0409000F" w:tentative="1">
      <w:start w:val="1"/>
      <w:numFmt w:val="decimal"/>
      <w:lvlText w:val="%4."/>
      <w:lvlJc w:val="left"/>
      <w:pPr>
        <w:ind w:left="18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52" w:hanging="480"/>
      </w:pPr>
    </w:lvl>
    <w:lvl w:ilvl="5" w:tplc="0409001B" w:tentative="1">
      <w:start w:val="1"/>
      <w:numFmt w:val="lowerRoman"/>
      <w:lvlText w:val="%6."/>
      <w:lvlJc w:val="right"/>
      <w:pPr>
        <w:ind w:left="2832" w:hanging="480"/>
      </w:pPr>
    </w:lvl>
    <w:lvl w:ilvl="6" w:tplc="0409000F" w:tentative="1">
      <w:start w:val="1"/>
      <w:numFmt w:val="decimal"/>
      <w:lvlText w:val="%7."/>
      <w:lvlJc w:val="left"/>
      <w:pPr>
        <w:ind w:left="33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92" w:hanging="480"/>
      </w:pPr>
    </w:lvl>
    <w:lvl w:ilvl="8" w:tplc="0409001B" w:tentative="1">
      <w:start w:val="1"/>
      <w:numFmt w:val="lowerRoman"/>
      <w:lvlText w:val="%9."/>
      <w:lvlJc w:val="right"/>
      <w:pPr>
        <w:ind w:left="4272" w:hanging="480"/>
      </w:pPr>
    </w:lvl>
  </w:abstractNum>
  <w:abstractNum w:abstractNumId="23" w15:restartNumberingAfterBreak="0">
    <w:nsid w:val="1859437D"/>
    <w:multiLevelType w:val="hybridMultilevel"/>
    <w:tmpl w:val="47D63004"/>
    <w:lvl w:ilvl="0" w:tplc="640202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19DE1DF3"/>
    <w:multiLevelType w:val="hybridMultilevel"/>
    <w:tmpl w:val="6EA62E56"/>
    <w:lvl w:ilvl="0" w:tplc="0E1A64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20B453AD"/>
    <w:multiLevelType w:val="hybridMultilevel"/>
    <w:tmpl w:val="AB242DD6"/>
    <w:lvl w:ilvl="0" w:tplc="A0709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4D77610"/>
    <w:multiLevelType w:val="hybridMultilevel"/>
    <w:tmpl w:val="D0CA5584"/>
    <w:lvl w:ilvl="0" w:tplc="AE628C16">
      <w:start w:val="16"/>
      <w:numFmt w:val="bullet"/>
      <w:lvlText w:val=""/>
      <w:lvlJc w:val="left"/>
      <w:pPr>
        <w:ind w:left="360" w:hanging="36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2AF539A7"/>
    <w:multiLevelType w:val="hybridMultilevel"/>
    <w:tmpl w:val="2974C292"/>
    <w:lvl w:ilvl="0" w:tplc="3A9AA9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BBC168E"/>
    <w:multiLevelType w:val="hybridMultilevel"/>
    <w:tmpl w:val="1C14A872"/>
    <w:lvl w:ilvl="0" w:tplc="1700E2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22444DD"/>
    <w:multiLevelType w:val="hybridMultilevel"/>
    <w:tmpl w:val="4DD4434A"/>
    <w:lvl w:ilvl="0" w:tplc="18A618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2D6015E"/>
    <w:multiLevelType w:val="hybridMultilevel"/>
    <w:tmpl w:val="BFEA248E"/>
    <w:lvl w:ilvl="0" w:tplc="2054816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64707AE"/>
    <w:multiLevelType w:val="hybridMultilevel"/>
    <w:tmpl w:val="650A9A6A"/>
    <w:lvl w:ilvl="0" w:tplc="E8B2A0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374E586A"/>
    <w:multiLevelType w:val="hybridMultilevel"/>
    <w:tmpl w:val="079423D0"/>
    <w:lvl w:ilvl="0" w:tplc="C1E273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96F0AAC"/>
    <w:multiLevelType w:val="hybridMultilevel"/>
    <w:tmpl w:val="8090ACB6"/>
    <w:lvl w:ilvl="0" w:tplc="B704B52A">
      <w:start w:val="1"/>
      <w:numFmt w:val="lowerLetter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51" w:hanging="480"/>
      </w:pPr>
    </w:lvl>
    <w:lvl w:ilvl="2" w:tplc="0409001B" w:tentative="1">
      <w:start w:val="1"/>
      <w:numFmt w:val="lowerRoman"/>
      <w:lvlText w:val="%3."/>
      <w:lvlJc w:val="right"/>
      <w:pPr>
        <w:ind w:left="1531" w:hanging="480"/>
      </w:pPr>
    </w:lvl>
    <w:lvl w:ilvl="3" w:tplc="0409000F" w:tentative="1">
      <w:start w:val="1"/>
      <w:numFmt w:val="decimal"/>
      <w:lvlText w:val="%4."/>
      <w:lvlJc w:val="left"/>
      <w:pPr>
        <w:ind w:left="20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91" w:hanging="480"/>
      </w:pPr>
    </w:lvl>
    <w:lvl w:ilvl="5" w:tplc="0409001B" w:tentative="1">
      <w:start w:val="1"/>
      <w:numFmt w:val="lowerRoman"/>
      <w:lvlText w:val="%6."/>
      <w:lvlJc w:val="right"/>
      <w:pPr>
        <w:ind w:left="2971" w:hanging="480"/>
      </w:pPr>
    </w:lvl>
    <w:lvl w:ilvl="6" w:tplc="0409000F" w:tentative="1">
      <w:start w:val="1"/>
      <w:numFmt w:val="decimal"/>
      <w:lvlText w:val="%7."/>
      <w:lvlJc w:val="left"/>
      <w:pPr>
        <w:ind w:left="34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31" w:hanging="480"/>
      </w:pPr>
    </w:lvl>
    <w:lvl w:ilvl="8" w:tplc="0409001B" w:tentative="1">
      <w:start w:val="1"/>
      <w:numFmt w:val="lowerRoman"/>
      <w:lvlText w:val="%9."/>
      <w:lvlJc w:val="right"/>
      <w:pPr>
        <w:ind w:left="4411" w:hanging="480"/>
      </w:pPr>
    </w:lvl>
  </w:abstractNum>
  <w:abstractNum w:abstractNumId="34" w15:restartNumberingAfterBreak="0">
    <w:nsid w:val="3E2729FC"/>
    <w:multiLevelType w:val="hybridMultilevel"/>
    <w:tmpl w:val="94F618A4"/>
    <w:lvl w:ilvl="0" w:tplc="B9520254">
      <w:start w:val="1"/>
      <w:numFmt w:val="lowerLetter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51" w:hanging="480"/>
      </w:pPr>
    </w:lvl>
    <w:lvl w:ilvl="2" w:tplc="0409001B" w:tentative="1">
      <w:start w:val="1"/>
      <w:numFmt w:val="lowerRoman"/>
      <w:lvlText w:val="%3."/>
      <w:lvlJc w:val="right"/>
      <w:pPr>
        <w:ind w:left="1531" w:hanging="480"/>
      </w:pPr>
    </w:lvl>
    <w:lvl w:ilvl="3" w:tplc="0409000F" w:tentative="1">
      <w:start w:val="1"/>
      <w:numFmt w:val="decimal"/>
      <w:lvlText w:val="%4."/>
      <w:lvlJc w:val="left"/>
      <w:pPr>
        <w:ind w:left="20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91" w:hanging="480"/>
      </w:pPr>
    </w:lvl>
    <w:lvl w:ilvl="5" w:tplc="0409001B" w:tentative="1">
      <w:start w:val="1"/>
      <w:numFmt w:val="lowerRoman"/>
      <w:lvlText w:val="%6."/>
      <w:lvlJc w:val="right"/>
      <w:pPr>
        <w:ind w:left="2971" w:hanging="480"/>
      </w:pPr>
    </w:lvl>
    <w:lvl w:ilvl="6" w:tplc="0409000F" w:tentative="1">
      <w:start w:val="1"/>
      <w:numFmt w:val="decimal"/>
      <w:lvlText w:val="%7."/>
      <w:lvlJc w:val="left"/>
      <w:pPr>
        <w:ind w:left="34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31" w:hanging="480"/>
      </w:pPr>
    </w:lvl>
    <w:lvl w:ilvl="8" w:tplc="0409001B" w:tentative="1">
      <w:start w:val="1"/>
      <w:numFmt w:val="lowerRoman"/>
      <w:lvlText w:val="%9."/>
      <w:lvlJc w:val="right"/>
      <w:pPr>
        <w:ind w:left="4411" w:hanging="480"/>
      </w:pPr>
    </w:lvl>
  </w:abstractNum>
  <w:abstractNum w:abstractNumId="35" w15:restartNumberingAfterBreak="0">
    <w:nsid w:val="403E4FB4"/>
    <w:multiLevelType w:val="hybridMultilevel"/>
    <w:tmpl w:val="F25447B4"/>
    <w:lvl w:ilvl="0" w:tplc="474822C6">
      <w:start w:val="1"/>
      <w:numFmt w:val="decimal"/>
      <w:lvlText w:val="%1."/>
      <w:lvlJc w:val="left"/>
      <w:pPr>
        <w:ind w:left="3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13972E9"/>
    <w:multiLevelType w:val="hybridMultilevel"/>
    <w:tmpl w:val="314488B2"/>
    <w:lvl w:ilvl="0" w:tplc="4E349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4787FC6"/>
    <w:multiLevelType w:val="hybridMultilevel"/>
    <w:tmpl w:val="DA9AE926"/>
    <w:lvl w:ilvl="0" w:tplc="C56E828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50B863F0"/>
    <w:multiLevelType w:val="hybridMultilevel"/>
    <w:tmpl w:val="753280D4"/>
    <w:lvl w:ilvl="0" w:tplc="E500D470">
      <w:start w:val="32"/>
      <w:numFmt w:val="bullet"/>
      <w:lvlText w:val=""/>
      <w:lvlJc w:val="left"/>
      <w:pPr>
        <w:ind w:left="360" w:hanging="36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525C674A"/>
    <w:multiLevelType w:val="hybridMultilevel"/>
    <w:tmpl w:val="684C92DC"/>
    <w:lvl w:ilvl="0" w:tplc="CE8C8CE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558801BA"/>
    <w:multiLevelType w:val="hybridMultilevel"/>
    <w:tmpl w:val="DDDCD3FA"/>
    <w:lvl w:ilvl="0" w:tplc="A9DE48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59F13D59"/>
    <w:multiLevelType w:val="hybridMultilevel"/>
    <w:tmpl w:val="0B3E9916"/>
    <w:lvl w:ilvl="0" w:tplc="9D16C9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A732703"/>
    <w:multiLevelType w:val="hybridMultilevel"/>
    <w:tmpl w:val="F5B849E2"/>
    <w:lvl w:ilvl="0" w:tplc="22C432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B062C03"/>
    <w:multiLevelType w:val="hybridMultilevel"/>
    <w:tmpl w:val="65AE4742"/>
    <w:lvl w:ilvl="0" w:tplc="865620C6">
      <w:start w:val="1"/>
      <w:numFmt w:val="decimal"/>
      <w:lvlText w:val="%1."/>
      <w:lvlJc w:val="left"/>
      <w:pPr>
        <w:ind w:left="3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63EE6D6C"/>
    <w:multiLevelType w:val="hybridMultilevel"/>
    <w:tmpl w:val="5FC6A62C"/>
    <w:lvl w:ilvl="0" w:tplc="315E375E">
      <w:start w:val="1"/>
      <w:numFmt w:val="decimal"/>
      <w:lvlText w:val="%1."/>
      <w:lvlJc w:val="left"/>
      <w:pPr>
        <w:ind w:left="3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10" w:hanging="480"/>
      </w:pPr>
    </w:lvl>
    <w:lvl w:ilvl="2" w:tplc="0409001B" w:tentative="1">
      <w:start w:val="1"/>
      <w:numFmt w:val="lowerRoman"/>
      <w:lvlText w:val="%3."/>
      <w:lvlJc w:val="right"/>
      <w:pPr>
        <w:ind w:left="1390" w:hanging="480"/>
      </w:pPr>
    </w:lvl>
    <w:lvl w:ilvl="3" w:tplc="0409000F" w:tentative="1">
      <w:start w:val="1"/>
      <w:numFmt w:val="decimal"/>
      <w:lvlText w:val="%4."/>
      <w:lvlJc w:val="left"/>
      <w:pPr>
        <w:ind w:left="18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50" w:hanging="480"/>
      </w:pPr>
    </w:lvl>
    <w:lvl w:ilvl="5" w:tplc="0409001B" w:tentative="1">
      <w:start w:val="1"/>
      <w:numFmt w:val="lowerRoman"/>
      <w:lvlText w:val="%6."/>
      <w:lvlJc w:val="right"/>
      <w:pPr>
        <w:ind w:left="2830" w:hanging="480"/>
      </w:pPr>
    </w:lvl>
    <w:lvl w:ilvl="6" w:tplc="0409000F" w:tentative="1">
      <w:start w:val="1"/>
      <w:numFmt w:val="decimal"/>
      <w:lvlText w:val="%7."/>
      <w:lvlJc w:val="left"/>
      <w:pPr>
        <w:ind w:left="33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90" w:hanging="480"/>
      </w:pPr>
    </w:lvl>
    <w:lvl w:ilvl="8" w:tplc="0409001B" w:tentative="1">
      <w:start w:val="1"/>
      <w:numFmt w:val="lowerRoman"/>
      <w:lvlText w:val="%9."/>
      <w:lvlJc w:val="right"/>
      <w:pPr>
        <w:ind w:left="4270" w:hanging="480"/>
      </w:pPr>
    </w:lvl>
  </w:abstractNum>
  <w:abstractNum w:abstractNumId="45" w15:restartNumberingAfterBreak="0">
    <w:nsid w:val="642C252F"/>
    <w:multiLevelType w:val="hybridMultilevel"/>
    <w:tmpl w:val="AA4A4E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681E0804"/>
    <w:multiLevelType w:val="hybridMultilevel"/>
    <w:tmpl w:val="A4D87950"/>
    <w:lvl w:ilvl="0" w:tplc="F89285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6E7E3A23"/>
    <w:multiLevelType w:val="hybridMultilevel"/>
    <w:tmpl w:val="EA5088DA"/>
    <w:lvl w:ilvl="0" w:tplc="7E62E3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6EDC3EA4"/>
    <w:multiLevelType w:val="hybridMultilevel"/>
    <w:tmpl w:val="B97A281E"/>
    <w:lvl w:ilvl="0" w:tplc="D71845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703B5D2A"/>
    <w:multiLevelType w:val="hybridMultilevel"/>
    <w:tmpl w:val="D3E2FAB4"/>
    <w:lvl w:ilvl="0" w:tplc="ABD0CD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716E4B4C"/>
    <w:multiLevelType w:val="hybridMultilevel"/>
    <w:tmpl w:val="0D98BCAC"/>
    <w:lvl w:ilvl="0" w:tplc="1BE463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76434337"/>
    <w:multiLevelType w:val="hybridMultilevel"/>
    <w:tmpl w:val="A1DE42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79F21D8E"/>
    <w:multiLevelType w:val="hybridMultilevel"/>
    <w:tmpl w:val="220695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7E3E6E12"/>
    <w:multiLevelType w:val="hybridMultilevel"/>
    <w:tmpl w:val="906E385A"/>
    <w:lvl w:ilvl="0" w:tplc="4BCC3DF0">
      <w:start w:val="1"/>
      <w:numFmt w:val="decimal"/>
      <w:lvlText w:val="%1."/>
      <w:lvlJc w:val="left"/>
      <w:pPr>
        <w:ind w:left="3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10" w:hanging="480"/>
      </w:pPr>
    </w:lvl>
    <w:lvl w:ilvl="2" w:tplc="0409001B" w:tentative="1">
      <w:start w:val="1"/>
      <w:numFmt w:val="lowerRoman"/>
      <w:lvlText w:val="%3."/>
      <w:lvlJc w:val="right"/>
      <w:pPr>
        <w:ind w:left="1390" w:hanging="480"/>
      </w:pPr>
    </w:lvl>
    <w:lvl w:ilvl="3" w:tplc="0409000F" w:tentative="1">
      <w:start w:val="1"/>
      <w:numFmt w:val="decimal"/>
      <w:lvlText w:val="%4."/>
      <w:lvlJc w:val="left"/>
      <w:pPr>
        <w:ind w:left="18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50" w:hanging="480"/>
      </w:pPr>
    </w:lvl>
    <w:lvl w:ilvl="5" w:tplc="0409001B" w:tentative="1">
      <w:start w:val="1"/>
      <w:numFmt w:val="lowerRoman"/>
      <w:lvlText w:val="%6."/>
      <w:lvlJc w:val="right"/>
      <w:pPr>
        <w:ind w:left="2830" w:hanging="480"/>
      </w:pPr>
    </w:lvl>
    <w:lvl w:ilvl="6" w:tplc="0409000F" w:tentative="1">
      <w:start w:val="1"/>
      <w:numFmt w:val="decimal"/>
      <w:lvlText w:val="%7."/>
      <w:lvlJc w:val="left"/>
      <w:pPr>
        <w:ind w:left="33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90" w:hanging="480"/>
      </w:pPr>
    </w:lvl>
    <w:lvl w:ilvl="8" w:tplc="0409001B" w:tentative="1">
      <w:start w:val="1"/>
      <w:numFmt w:val="lowerRoman"/>
      <w:lvlText w:val="%9."/>
      <w:lvlJc w:val="right"/>
      <w:pPr>
        <w:ind w:left="4270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38"/>
  </w:num>
  <w:num w:numId="14">
    <w:abstractNumId w:val="30"/>
  </w:num>
  <w:num w:numId="15">
    <w:abstractNumId w:val="37"/>
  </w:num>
  <w:num w:numId="16">
    <w:abstractNumId w:val="26"/>
  </w:num>
  <w:num w:numId="17">
    <w:abstractNumId w:val="23"/>
  </w:num>
  <w:num w:numId="18">
    <w:abstractNumId w:val="42"/>
  </w:num>
  <w:num w:numId="19">
    <w:abstractNumId w:val="40"/>
  </w:num>
  <w:num w:numId="20">
    <w:abstractNumId w:val="29"/>
  </w:num>
  <w:num w:numId="21">
    <w:abstractNumId w:val="24"/>
  </w:num>
  <w:num w:numId="22">
    <w:abstractNumId w:val="50"/>
  </w:num>
  <w:num w:numId="23">
    <w:abstractNumId w:val="49"/>
  </w:num>
  <w:num w:numId="24">
    <w:abstractNumId w:val="48"/>
  </w:num>
  <w:num w:numId="25">
    <w:abstractNumId w:val="36"/>
  </w:num>
  <w:num w:numId="26">
    <w:abstractNumId w:val="32"/>
  </w:num>
  <w:num w:numId="27">
    <w:abstractNumId w:val="18"/>
  </w:num>
  <w:num w:numId="28">
    <w:abstractNumId w:val="39"/>
  </w:num>
  <w:num w:numId="29">
    <w:abstractNumId w:val="33"/>
  </w:num>
  <w:num w:numId="30">
    <w:abstractNumId w:val="31"/>
  </w:num>
  <w:num w:numId="31">
    <w:abstractNumId w:val="47"/>
  </w:num>
  <w:num w:numId="32">
    <w:abstractNumId w:val="27"/>
  </w:num>
  <w:num w:numId="33">
    <w:abstractNumId w:val="34"/>
  </w:num>
  <w:num w:numId="34">
    <w:abstractNumId w:val="19"/>
  </w:num>
  <w:num w:numId="35">
    <w:abstractNumId w:val="17"/>
  </w:num>
  <w:num w:numId="36">
    <w:abstractNumId w:val="28"/>
  </w:num>
  <w:num w:numId="37">
    <w:abstractNumId w:val="46"/>
  </w:num>
  <w:num w:numId="38">
    <w:abstractNumId w:val="25"/>
  </w:num>
  <w:num w:numId="39">
    <w:abstractNumId w:val="41"/>
  </w:num>
  <w:num w:numId="40">
    <w:abstractNumId w:val="45"/>
  </w:num>
  <w:num w:numId="41">
    <w:abstractNumId w:val="51"/>
  </w:num>
  <w:num w:numId="42">
    <w:abstractNumId w:val="44"/>
  </w:num>
  <w:num w:numId="43">
    <w:abstractNumId w:val="53"/>
  </w:num>
  <w:num w:numId="44">
    <w:abstractNumId w:val="35"/>
  </w:num>
  <w:num w:numId="45">
    <w:abstractNumId w:val="20"/>
  </w:num>
  <w:num w:numId="46">
    <w:abstractNumId w:val="21"/>
  </w:num>
  <w:num w:numId="47">
    <w:abstractNumId w:val="52"/>
  </w:num>
  <w:num w:numId="48">
    <w:abstractNumId w:val="43"/>
  </w:num>
  <w:num w:numId="49">
    <w:abstractNumId w:val="22"/>
  </w:num>
  <w:num w:numId="50">
    <w:abstractNumId w:val="16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2"/>
  <w:defaultTableStyle w:val="a1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18E"/>
    <w:rsid w:val="00000443"/>
    <w:rsid w:val="0000072B"/>
    <w:rsid w:val="0000076D"/>
    <w:rsid w:val="000015F8"/>
    <w:rsid w:val="00001DDD"/>
    <w:rsid w:val="00002E2B"/>
    <w:rsid w:val="00003000"/>
    <w:rsid w:val="000047AA"/>
    <w:rsid w:val="00011806"/>
    <w:rsid w:val="00011E1C"/>
    <w:rsid w:val="00012DC4"/>
    <w:rsid w:val="0001426D"/>
    <w:rsid w:val="00014CF2"/>
    <w:rsid w:val="0001599C"/>
    <w:rsid w:val="000164C6"/>
    <w:rsid w:val="0002000C"/>
    <w:rsid w:val="000204EC"/>
    <w:rsid w:val="000223DE"/>
    <w:rsid w:val="0002259B"/>
    <w:rsid w:val="00023542"/>
    <w:rsid w:val="0002497B"/>
    <w:rsid w:val="00027F54"/>
    <w:rsid w:val="00030597"/>
    <w:rsid w:val="0003121A"/>
    <w:rsid w:val="0003124E"/>
    <w:rsid w:val="00031634"/>
    <w:rsid w:val="00031854"/>
    <w:rsid w:val="00034749"/>
    <w:rsid w:val="00036ADD"/>
    <w:rsid w:val="00044180"/>
    <w:rsid w:val="00046054"/>
    <w:rsid w:val="0005038B"/>
    <w:rsid w:val="00051E88"/>
    <w:rsid w:val="00060AF5"/>
    <w:rsid w:val="00061DE7"/>
    <w:rsid w:val="000653A8"/>
    <w:rsid w:val="000673C8"/>
    <w:rsid w:val="00073DF8"/>
    <w:rsid w:val="0007660A"/>
    <w:rsid w:val="00080257"/>
    <w:rsid w:val="00080ED5"/>
    <w:rsid w:val="000822EB"/>
    <w:rsid w:val="00082C4F"/>
    <w:rsid w:val="000852A1"/>
    <w:rsid w:val="0009223B"/>
    <w:rsid w:val="00095537"/>
    <w:rsid w:val="000966DA"/>
    <w:rsid w:val="000A1868"/>
    <w:rsid w:val="000A54B7"/>
    <w:rsid w:val="000A78A0"/>
    <w:rsid w:val="000B194B"/>
    <w:rsid w:val="000B3306"/>
    <w:rsid w:val="000B3934"/>
    <w:rsid w:val="000B4CFD"/>
    <w:rsid w:val="000B6E58"/>
    <w:rsid w:val="000B789F"/>
    <w:rsid w:val="000B79B6"/>
    <w:rsid w:val="000C135B"/>
    <w:rsid w:val="000C234E"/>
    <w:rsid w:val="000C3ECE"/>
    <w:rsid w:val="000C471B"/>
    <w:rsid w:val="000C5EFB"/>
    <w:rsid w:val="000C6FA0"/>
    <w:rsid w:val="000D02AB"/>
    <w:rsid w:val="000D13AC"/>
    <w:rsid w:val="000D2759"/>
    <w:rsid w:val="000D42DC"/>
    <w:rsid w:val="000D4585"/>
    <w:rsid w:val="000D6F95"/>
    <w:rsid w:val="000D6FF7"/>
    <w:rsid w:val="000E0B04"/>
    <w:rsid w:val="000E0C72"/>
    <w:rsid w:val="000E35FE"/>
    <w:rsid w:val="000E39F4"/>
    <w:rsid w:val="000E4ED1"/>
    <w:rsid w:val="000E4F54"/>
    <w:rsid w:val="000F0C97"/>
    <w:rsid w:val="000F13D4"/>
    <w:rsid w:val="000F4E1B"/>
    <w:rsid w:val="000F6A7A"/>
    <w:rsid w:val="001031E4"/>
    <w:rsid w:val="001068C7"/>
    <w:rsid w:val="00107D14"/>
    <w:rsid w:val="00110033"/>
    <w:rsid w:val="00111C62"/>
    <w:rsid w:val="00111D80"/>
    <w:rsid w:val="001125B9"/>
    <w:rsid w:val="00113302"/>
    <w:rsid w:val="001152E4"/>
    <w:rsid w:val="0011631A"/>
    <w:rsid w:val="0011646B"/>
    <w:rsid w:val="001164A6"/>
    <w:rsid w:val="0012177A"/>
    <w:rsid w:val="00121A3D"/>
    <w:rsid w:val="00125610"/>
    <w:rsid w:val="0012672D"/>
    <w:rsid w:val="00127572"/>
    <w:rsid w:val="00132DCD"/>
    <w:rsid w:val="00133AE8"/>
    <w:rsid w:val="00133F2C"/>
    <w:rsid w:val="00137087"/>
    <w:rsid w:val="001378D0"/>
    <w:rsid w:val="001379E9"/>
    <w:rsid w:val="00140229"/>
    <w:rsid w:val="00144E87"/>
    <w:rsid w:val="00146932"/>
    <w:rsid w:val="00147795"/>
    <w:rsid w:val="00147AE1"/>
    <w:rsid w:val="0015061E"/>
    <w:rsid w:val="00152403"/>
    <w:rsid w:val="0015318E"/>
    <w:rsid w:val="00154259"/>
    <w:rsid w:val="00154471"/>
    <w:rsid w:val="00154D3C"/>
    <w:rsid w:val="001551DE"/>
    <w:rsid w:val="0015667E"/>
    <w:rsid w:val="0015721A"/>
    <w:rsid w:val="00160DAD"/>
    <w:rsid w:val="001635A9"/>
    <w:rsid w:val="0016556E"/>
    <w:rsid w:val="00165A4F"/>
    <w:rsid w:val="00170004"/>
    <w:rsid w:val="00170B46"/>
    <w:rsid w:val="00171873"/>
    <w:rsid w:val="00171C48"/>
    <w:rsid w:val="00174A1C"/>
    <w:rsid w:val="00175FE6"/>
    <w:rsid w:val="00177A0E"/>
    <w:rsid w:val="00181240"/>
    <w:rsid w:val="0018305D"/>
    <w:rsid w:val="001834E8"/>
    <w:rsid w:val="00183C7B"/>
    <w:rsid w:val="00185FC8"/>
    <w:rsid w:val="00186A44"/>
    <w:rsid w:val="00187F87"/>
    <w:rsid w:val="00190200"/>
    <w:rsid w:val="00191A90"/>
    <w:rsid w:val="00191BCE"/>
    <w:rsid w:val="001921EA"/>
    <w:rsid w:val="001941DC"/>
    <w:rsid w:val="0019690C"/>
    <w:rsid w:val="0019789D"/>
    <w:rsid w:val="001A1091"/>
    <w:rsid w:val="001A1362"/>
    <w:rsid w:val="001A1C99"/>
    <w:rsid w:val="001A3D38"/>
    <w:rsid w:val="001A49CA"/>
    <w:rsid w:val="001A7721"/>
    <w:rsid w:val="001A7BDF"/>
    <w:rsid w:val="001B3C78"/>
    <w:rsid w:val="001B64EF"/>
    <w:rsid w:val="001B7B5A"/>
    <w:rsid w:val="001C04C9"/>
    <w:rsid w:val="001C0F93"/>
    <w:rsid w:val="001C265F"/>
    <w:rsid w:val="001C2ABB"/>
    <w:rsid w:val="001C2BC2"/>
    <w:rsid w:val="001C2ED4"/>
    <w:rsid w:val="001C6EA2"/>
    <w:rsid w:val="001C74B2"/>
    <w:rsid w:val="001C7C40"/>
    <w:rsid w:val="001D22AD"/>
    <w:rsid w:val="001D5155"/>
    <w:rsid w:val="001D5242"/>
    <w:rsid w:val="001D6767"/>
    <w:rsid w:val="001E04A5"/>
    <w:rsid w:val="001E2042"/>
    <w:rsid w:val="001E2722"/>
    <w:rsid w:val="001E3849"/>
    <w:rsid w:val="001E72F1"/>
    <w:rsid w:val="001F28C7"/>
    <w:rsid w:val="001F3730"/>
    <w:rsid w:val="001F4932"/>
    <w:rsid w:val="001F4FDF"/>
    <w:rsid w:val="001F7403"/>
    <w:rsid w:val="0020158D"/>
    <w:rsid w:val="00202507"/>
    <w:rsid w:val="002033F1"/>
    <w:rsid w:val="00203D77"/>
    <w:rsid w:val="00204416"/>
    <w:rsid w:val="002044B9"/>
    <w:rsid w:val="00204C7C"/>
    <w:rsid w:val="00206594"/>
    <w:rsid w:val="002071D9"/>
    <w:rsid w:val="00207DA3"/>
    <w:rsid w:val="00212D55"/>
    <w:rsid w:val="002136F1"/>
    <w:rsid w:val="00213C88"/>
    <w:rsid w:val="00215EF8"/>
    <w:rsid w:val="00216570"/>
    <w:rsid w:val="002166EC"/>
    <w:rsid w:val="00216840"/>
    <w:rsid w:val="00216895"/>
    <w:rsid w:val="002175AA"/>
    <w:rsid w:val="00220474"/>
    <w:rsid w:val="00220478"/>
    <w:rsid w:val="00221158"/>
    <w:rsid w:val="002211DB"/>
    <w:rsid w:val="0022167D"/>
    <w:rsid w:val="002230A9"/>
    <w:rsid w:val="00224930"/>
    <w:rsid w:val="002268D8"/>
    <w:rsid w:val="00231CD7"/>
    <w:rsid w:val="00232D2B"/>
    <w:rsid w:val="00233D3B"/>
    <w:rsid w:val="00234E6B"/>
    <w:rsid w:val="002412DD"/>
    <w:rsid w:val="002423B7"/>
    <w:rsid w:val="00242867"/>
    <w:rsid w:val="0024430F"/>
    <w:rsid w:val="00244B3A"/>
    <w:rsid w:val="00245A21"/>
    <w:rsid w:val="00247B25"/>
    <w:rsid w:val="00247EFB"/>
    <w:rsid w:val="002512D2"/>
    <w:rsid w:val="00251A43"/>
    <w:rsid w:val="00252DEC"/>
    <w:rsid w:val="0025546E"/>
    <w:rsid w:val="002556E1"/>
    <w:rsid w:val="00256804"/>
    <w:rsid w:val="00261C67"/>
    <w:rsid w:val="00263129"/>
    <w:rsid w:val="002708BE"/>
    <w:rsid w:val="00270D99"/>
    <w:rsid w:val="002716D8"/>
    <w:rsid w:val="0027170A"/>
    <w:rsid w:val="00272A37"/>
    <w:rsid w:val="0027306F"/>
    <w:rsid w:val="00273276"/>
    <w:rsid w:val="00274EC3"/>
    <w:rsid w:val="00275694"/>
    <w:rsid w:val="002766C7"/>
    <w:rsid w:val="002767E4"/>
    <w:rsid w:val="00276C4F"/>
    <w:rsid w:val="00277720"/>
    <w:rsid w:val="0028059D"/>
    <w:rsid w:val="00280A36"/>
    <w:rsid w:val="00281E27"/>
    <w:rsid w:val="0028318B"/>
    <w:rsid w:val="002840AD"/>
    <w:rsid w:val="002845BD"/>
    <w:rsid w:val="002869FD"/>
    <w:rsid w:val="0029028D"/>
    <w:rsid w:val="0029122C"/>
    <w:rsid w:val="00296749"/>
    <w:rsid w:val="002A2200"/>
    <w:rsid w:val="002A2DE1"/>
    <w:rsid w:val="002A338E"/>
    <w:rsid w:val="002B11CD"/>
    <w:rsid w:val="002B226E"/>
    <w:rsid w:val="002B2C9F"/>
    <w:rsid w:val="002B3029"/>
    <w:rsid w:val="002B333F"/>
    <w:rsid w:val="002B3B61"/>
    <w:rsid w:val="002B3BC9"/>
    <w:rsid w:val="002B57A9"/>
    <w:rsid w:val="002B651E"/>
    <w:rsid w:val="002B7C89"/>
    <w:rsid w:val="002C226F"/>
    <w:rsid w:val="002C3360"/>
    <w:rsid w:val="002C67CA"/>
    <w:rsid w:val="002D2FD8"/>
    <w:rsid w:val="002D5CC4"/>
    <w:rsid w:val="002D5DEC"/>
    <w:rsid w:val="002E0F63"/>
    <w:rsid w:val="002E2241"/>
    <w:rsid w:val="002E2881"/>
    <w:rsid w:val="002E5B5E"/>
    <w:rsid w:val="002E5DE0"/>
    <w:rsid w:val="002E69E9"/>
    <w:rsid w:val="002F1ABE"/>
    <w:rsid w:val="002F1E18"/>
    <w:rsid w:val="002F3D4D"/>
    <w:rsid w:val="002F4E7B"/>
    <w:rsid w:val="002F78B5"/>
    <w:rsid w:val="00300123"/>
    <w:rsid w:val="00300DC5"/>
    <w:rsid w:val="00301E2D"/>
    <w:rsid w:val="00306D85"/>
    <w:rsid w:val="00307BAD"/>
    <w:rsid w:val="0031009C"/>
    <w:rsid w:val="00311B17"/>
    <w:rsid w:val="00313545"/>
    <w:rsid w:val="00315522"/>
    <w:rsid w:val="00315ADB"/>
    <w:rsid w:val="00315E30"/>
    <w:rsid w:val="00321627"/>
    <w:rsid w:val="00321E4C"/>
    <w:rsid w:val="00325C90"/>
    <w:rsid w:val="00327EDB"/>
    <w:rsid w:val="00331CE1"/>
    <w:rsid w:val="003327B6"/>
    <w:rsid w:val="00340393"/>
    <w:rsid w:val="00340FBB"/>
    <w:rsid w:val="003429FF"/>
    <w:rsid w:val="00344221"/>
    <w:rsid w:val="00344BAF"/>
    <w:rsid w:val="00344CEE"/>
    <w:rsid w:val="00352A0E"/>
    <w:rsid w:val="003553DB"/>
    <w:rsid w:val="00355A4E"/>
    <w:rsid w:val="00356DFC"/>
    <w:rsid w:val="00360442"/>
    <w:rsid w:val="00362F22"/>
    <w:rsid w:val="0036358D"/>
    <w:rsid w:val="00364819"/>
    <w:rsid w:val="00366A8B"/>
    <w:rsid w:val="00370270"/>
    <w:rsid w:val="00370E63"/>
    <w:rsid w:val="00371B32"/>
    <w:rsid w:val="0037300F"/>
    <w:rsid w:val="00374AFD"/>
    <w:rsid w:val="003753DE"/>
    <w:rsid w:val="003768AD"/>
    <w:rsid w:val="00380436"/>
    <w:rsid w:val="00381AE8"/>
    <w:rsid w:val="00383BAA"/>
    <w:rsid w:val="0038517F"/>
    <w:rsid w:val="00387DC5"/>
    <w:rsid w:val="00387FE8"/>
    <w:rsid w:val="0039179E"/>
    <w:rsid w:val="00391AAE"/>
    <w:rsid w:val="00393D2F"/>
    <w:rsid w:val="00394003"/>
    <w:rsid w:val="00395A41"/>
    <w:rsid w:val="00395D9A"/>
    <w:rsid w:val="00396559"/>
    <w:rsid w:val="00396C9F"/>
    <w:rsid w:val="00397F32"/>
    <w:rsid w:val="003A16F1"/>
    <w:rsid w:val="003A3473"/>
    <w:rsid w:val="003A49DC"/>
    <w:rsid w:val="003B26E0"/>
    <w:rsid w:val="003B3580"/>
    <w:rsid w:val="003B3D79"/>
    <w:rsid w:val="003B5FD9"/>
    <w:rsid w:val="003B7C09"/>
    <w:rsid w:val="003C0534"/>
    <w:rsid w:val="003C1187"/>
    <w:rsid w:val="003C2391"/>
    <w:rsid w:val="003C2E31"/>
    <w:rsid w:val="003C5931"/>
    <w:rsid w:val="003C5E76"/>
    <w:rsid w:val="003C6F2D"/>
    <w:rsid w:val="003C782D"/>
    <w:rsid w:val="003C7C80"/>
    <w:rsid w:val="003D104D"/>
    <w:rsid w:val="003D10F2"/>
    <w:rsid w:val="003D1F58"/>
    <w:rsid w:val="003D55CD"/>
    <w:rsid w:val="003E0CCF"/>
    <w:rsid w:val="003E198D"/>
    <w:rsid w:val="003E3513"/>
    <w:rsid w:val="003E38F0"/>
    <w:rsid w:val="003E4D55"/>
    <w:rsid w:val="003F19A6"/>
    <w:rsid w:val="003F71E5"/>
    <w:rsid w:val="003F7FCD"/>
    <w:rsid w:val="004009FC"/>
    <w:rsid w:val="004016F5"/>
    <w:rsid w:val="0040362B"/>
    <w:rsid w:val="00404B21"/>
    <w:rsid w:val="0040517B"/>
    <w:rsid w:val="00405252"/>
    <w:rsid w:val="00406155"/>
    <w:rsid w:val="004126DB"/>
    <w:rsid w:val="00413891"/>
    <w:rsid w:val="00413964"/>
    <w:rsid w:val="004168A5"/>
    <w:rsid w:val="0041698E"/>
    <w:rsid w:val="0041795F"/>
    <w:rsid w:val="004205B7"/>
    <w:rsid w:val="004252F4"/>
    <w:rsid w:val="00425DBF"/>
    <w:rsid w:val="00425DC8"/>
    <w:rsid w:val="004269B8"/>
    <w:rsid w:val="00427795"/>
    <w:rsid w:val="00432A4F"/>
    <w:rsid w:val="00432C88"/>
    <w:rsid w:val="00434A47"/>
    <w:rsid w:val="00435E1F"/>
    <w:rsid w:val="00437124"/>
    <w:rsid w:val="0043746C"/>
    <w:rsid w:val="00440615"/>
    <w:rsid w:val="00441914"/>
    <w:rsid w:val="0044196A"/>
    <w:rsid w:val="00441E61"/>
    <w:rsid w:val="00451372"/>
    <w:rsid w:val="00451AF5"/>
    <w:rsid w:val="0045368A"/>
    <w:rsid w:val="004548B0"/>
    <w:rsid w:val="00455A76"/>
    <w:rsid w:val="00456325"/>
    <w:rsid w:val="00456CDF"/>
    <w:rsid w:val="00457DCE"/>
    <w:rsid w:val="00460CD1"/>
    <w:rsid w:val="004650A1"/>
    <w:rsid w:val="00467827"/>
    <w:rsid w:val="00467B37"/>
    <w:rsid w:val="00472175"/>
    <w:rsid w:val="004733AA"/>
    <w:rsid w:val="00473878"/>
    <w:rsid w:val="00475799"/>
    <w:rsid w:val="00475884"/>
    <w:rsid w:val="004761E2"/>
    <w:rsid w:val="0047703E"/>
    <w:rsid w:val="004810BD"/>
    <w:rsid w:val="00482D62"/>
    <w:rsid w:val="00484FB3"/>
    <w:rsid w:val="00491F29"/>
    <w:rsid w:val="0049292F"/>
    <w:rsid w:val="00494D18"/>
    <w:rsid w:val="00494F49"/>
    <w:rsid w:val="004975B7"/>
    <w:rsid w:val="004A0CF8"/>
    <w:rsid w:val="004A0DBA"/>
    <w:rsid w:val="004A10BE"/>
    <w:rsid w:val="004A2058"/>
    <w:rsid w:val="004A27F6"/>
    <w:rsid w:val="004A42B0"/>
    <w:rsid w:val="004A5103"/>
    <w:rsid w:val="004A5C3F"/>
    <w:rsid w:val="004B099E"/>
    <w:rsid w:val="004B300D"/>
    <w:rsid w:val="004B35E0"/>
    <w:rsid w:val="004B4D63"/>
    <w:rsid w:val="004B5EA0"/>
    <w:rsid w:val="004B7206"/>
    <w:rsid w:val="004B72ED"/>
    <w:rsid w:val="004C14A3"/>
    <w:rsid w:val="004C1578"/>
    <w:rsid w:val="004C33CB"/>
    <w:rsid w:val="004C3C03"/>
    <w:rsid w:val="004C55DA"/>
    <w:rsid w:val="004C5C82"/>
    <w:rsid w:val="004C5D67"/>
    <w:rsid w:val="004D02F5"/>
    <w:rsid w:val="004D110D"/>
    <w:rsid w:val="004D1AAD"/>
    <w:rsid w:val="004D4558"/>
    <w:rsid w:val="004D6E7B"/>
    <w:rsid w:val="004E0261"/>
    <w:rsid w:val="004E0A1B"/>
    <w:rsid w:val="004E3EB0"/>
    <w:rsid w:val="004E4718"/>
    <w:rsid w:val="004E49EB"/>
    <w:rsid w:val="004E60BE"/>
    <w:rsid w:val="004E67C4"/>
    <w:rsid w:val="004E7AC4"/>
    <w:rsid w:val="004F183D"/>
    <w:rsid w:val="004F2242"/>
    <w:rsid w:val="004F5C43"/>
    <w:rsid w:val="004F7465"/>
    <w:rsid w:val="00500809"/>
    <w:rsid w:val="005041A3"/>
    <w:rsid w:val="00504A78"/>
    <w:rsid w:val="00511648"/>
    <w:rsid w:val="0051166A"/>
    <w:rsid w:val="00511734"/>
    <w:rsid w:val="00514370"/>
    <w:rsid w:val="00515095"/>
    <w:rsid w:val="00516837"/>
    <w:rsid w:val="005177C7"/>
    <w:rsid w:val="00520051"/>
    <w:rsid w:val="00520343"/>
    <w:rsid w:val="0052063D"/>
    <w:rsid w:val="005275C6"/>
    <w:rsid w:val="00530E6D"/>
    <w:rsid w:val="00532ACE"/>
    <w:rsid w:val="005342C2"/>
    <w:rsid w:val="00536BA3"/>
    <w:rsid w:val="00537A57"/>
    <w:rsid w:val="00541263"/>
    <w:rsid w:val="00543237"/>
    <w:rsid w:val="00545336"/>
    <w:rsid w:val="005461E5"/>
    <w:rsid w:val="0054790D"/>
    <w:rsid w:val="00550E84"/>
    <w:rsid w:val="005517D1"/>
    <w:rsid w:val="00554B14"/>
    <w:rsid w:val="005567D7"/>
    <w:rsid w:val="00556929"/>
    <w:rsid w:val="0056093F"/>
    <w:rsid w:val="00561526"/>
    <w:rsid w:val="00563EA0"/>
    <w:rsid w:val="00564116"/>
    <w:rsid w:val="005649C2"/>
    <w:rsid w:val="00567F5D"/>
    <w:rsid w:val="00570883"/>
    <w:rsid w:val="005722EB"/>
    <w:rsid w:val="00572568"/>
    <w:rsid w:val="0057270E"/>
    <w:rsid w:val="00572D32"/>
    <w:rsid w:val="0057396F"/>
    <w:rsid w:val="005742F3"/>
    <w:rsid w:val="00575C09"/>
    <w:rsid w:val="00576219"/>
    <w:rsid w:val="00576DED"/>
    <w:rsid w:val="00577231"/>
    <w:rsid w:val="005813E9"/>
    <w:rsid w:val="005833A8"/>
    <w:rsid w:val="00583C5A"/>
    <w:rsid w:val="00586EB6"/>
    <w:rsid w:val="005872FA"/>
    <w:rsid w:val="005876B5"/>
    <w:rsid w:val="00590B71"/>
    <w:rsid w:val="0059214A"/>
    <w:rsid w:val="00592DCE"/>
    <w:rsid w:val="005934A9"/>
    <w:rsid w:val="00596015"/>
    <w:rsid w:val="00596460"/>
    <w:rsid w:val="005969FA"/>
    <w:rsid w:val="005A38A8"/>
    <w:rsid w:val="005A4475"/>
    <w:rsid w:val="005A45E0"/>
    <w:rsid w:val="005A4C54"/>
    <w:rsid w:val="005A799E"/>
    <w:rsid w:val="005B2686"/>
    <w:rsid w:val="005B3B8E"/>
    <w:rsid w:val="005B44E5"/>
    <w:rsid w:val="005B6619"/>
    <w:rsid w:val="005B763A"/>
    <w:rsid w:val="005C1B79"/>
    <w:rsid w:val="005C21B7"/>
    <w:rsid w:val="005C3EE5"/>
    <w:rsid w:val="005C4A2A"/>
    <w:rsid w:val="005C4A7E"/>
    <w:rsid w:val="005C610D"/>
    <w:rsid w:val="005C6372"/>
    <w:rsid w:val="005C6B20"/>
    <w:rsid w:val="005C7627"/>
    <w:rsid w:val="005D0920"/>
    <w:rsid w:val="005D3B65"/>
    <w:rsid w:val="005E16B8"/>
    <w:rsid w:val="005E1912"/>
    <w:rsid w:val="005E2239"/>
    <w:rsid w:val="005E4A93"/>
    <w:rsid w:val="005E5A22"/>
    <w:rsid w:val="005E72DE"/>
    <w:rsid w:val="005F0C77"/>
    <w:rsid w:val="005F3629"/>
    <w:rsid w:val="005F401B"/>
    <w:rsid w:val="005F440C"/>
    <w:rsid w:val="005F473C"/>
    <w:rsid w:val="005F5C9B"/>
    <w:rsid w:val="005F600D"/>
    <w:rsid w:val="005F6D2B"/>
    <w:rsid w:val="006001DC"/>
    <w:rsid w:val="00601441"/>
    <w:rsid w:val="006026E8"/>
    <w:rsid w:val="00602772"/>
    <w:rsid w:val="00604AC6"/>
    <w:rsid w:val="00604BB5"/>
    <w:rsid w:val="00610647"/>
    <w:rsid w:val="0061188E"/>
    <w:rsid w:val="00612390"/>
    <w:rsid w:val="00612CA5"/>
    <w:rsid w:val="00613336"/>
    <w:rsid w:val="006141C6"/>
    <w:rsid w:val="006147D9"/>
    <w:rsid w:val="006153C4"/>
    <w:rsid w:val="006154D6"/>
    <w:rsid w:val="00616D01"/>
    <w:rsid w:val="0061765B"/>
    <w:rsid w:val="006219AE"/>
    <w:rsid w:val="00622A3B"/>
    <w:rsid w:val="0062359B"/>
    <w:rsid w:val="006240D1"/>
    <w:rsid w:val="00630B7D"/>
    <w:rsid w:val="006318FC"/>
    <w:rsid w:val="0063205F"/>
    <w:rsid w:val="0063307F"/>
    <w:rsid w:val="00633836"/>
    <w:rsid w:val="00633EF8"/>
    <w:rsid w:val="006341E6"/>
    <w:rsid w:val="00636C4E"/>
    <w:rsid w:val="006377B1"/>
    <w:rsid w:val="00637F3F"/>
    <w:rsid w:val="00646185"/>
    <w:rsid w:val="006520B2"/>
    <w:rsid w:val="006524A2"/>
    <w:rsid w:val="00652585"/>
    <w:rsid w:val="00652599"/>
    <w:rsid w:val="00652BAC"/>
    <w:rsid w:val="00653532"/>
    <w:rsid w:val="00654328"/>
    <w:rsid w:val="00660D65"/>
    <w:rsid w:val="00661599"/>
    <w:rsid w:val="00665D2D"/>
    <w:rsid w:val="006662DC"/>
    <w:rsid w:val="00671D7E"/>
    <w:rsid w:val="006740F4"/>
    <w:rsid w:val="006747A3"/>
    <w:rsid w:val="006765FA"/>
    <w:rsid w:val="0067774B"/>
    <w:rsid w:val="006816F0"/>
    <w:rsid w:val="00682CC2"/>
    <w:rsid w:val="00684955"/>
    <w:rsid w:val="00685711"/>
    <w:rsid w:val="00690805"/>
    <w:rsid w:val="0069124C"/>
    <w:rsid w:val="006920D7"/>
    <w:rsid w:val="00692B05"/>
    <w:rsid w:val="00693F04"/>
    <w:rsid w:val="006A18BE"/>
    <w:rsid w:val="006A44A9"/>
    <w:rsid w:val="006A7CB5"/>
    <w:rsid w:val="006B0304"/>
    <w:rsid w:val="006B047F"/>
    <w:rsid w:val="006B0C74"/>
    <w:rsid w:val="006B12BE"/>
    <w:rsid w:val="006B3344"/>
    <w:rsid w:val="006B6762"/>
    <w:rsid w:val="006C109B"/>
    <w:rsid w:val="006C37E8"/>
    <w:rsid w:val="006C5A64"/>
    <w:rsid w:val="006C6459"/>
    <w:rsid w:val="006C70D4"/>
    <w:rsid w:val="006C748D"/>
    <w:rsid w:val="006D0D02"/>
    <w:rsid w:val="006D2600"/>
    <w:rsid w:val="006D365E"/>
    <w:rsid w:val="006D5D80"/>
    <w:rsid w:val="006D5E4B"/>
    <w:rsid w:val="006D78CD"/>
    <w:rsid w:val="006E018A"/>
    <w:rsid w:val="006E134A"/>
    <w:rsid w:val="006E1947"/>
    <w:rsid w:val="006E5F6C"/>
    <w:rsid w:val="006E6C8D"/>
    <w:rsid w:val="006F093E"/>
    <w:rsid w:val="006F2797"/>
    <w:rsid w:val="006F4B9A"/>
    <w:rsid w:val="006F6964"/>
    <w:rsid w:val="00702863"/>
    <w:rsid w:val="00703C0D"/>
    <w:rsid w:val="00704621"/>
    <w:rsid w:val="00707031"/>
    <w:rsid w:val="00707788"/>
    <w:rsid w:val="00710507"/>
    <w:rsid w:val="0071178D"/>
    <w:rsid w:val="0071269F"/>
    <w:rsid w:val="00714FCE"/>
    <w:rsid w:val="00721991"/>
    <w:rsid w:val="00721D66"/>
    <w:rsid w:val="00722B02"/>
    <w:rsid w:val="00722F58"/>
    <w:rsid w:val="0072428B"/>
    <w:rsid w:val="00724EB8"/>
    <w:rsid w:val="0072601E"/>
    <w:rsid w:val="00726B6C"/>
    <w:rsid w:val="007305C1"/>
    <w:rsid w:val="007347A4"/>
    <w:rsid w:val="007351BE"/>
    <w:rsid w:val="007355F4"/>
    <w:rsid w:val="0073606F"/>
    <w:rsid w:val="00736298"/>
    <w:rsid w:val="0074047E"/>
    <w:rsid w:val="00740B97"/>
    <w:rsid w:val="0074222F"/>
    <w:rsid w:val="007461AD"/>
    <w:rsid w:val="007519D0"/>
    <w:rsid w:val="00755AF7"/>
    <w:rsid w:val="00756972"/>
    <w:rsid w:val="00756D8B"/>
    <w:rsid w:val="00757950"/>
    <w:rsid w:val="007619E9"/>
    <w:rsid w:val="007652CE"/>
    <w:rsid w:val="00765816"/>
    <w:rsid w:val="00766850"/>
    <w:rsid w:val="00767378"/>
    <w:rsid w:val="00771C25"/>
    <w:rsid w:val="00772AD0"/>
    <w:rsid w:val="00773FAF"/>
    <w:rsid w:val="00774857"/>
    <w:rsid w:val="0077667A"/>
    <w:rsid w:val="00777787"/>
    <w:rsid w:val="00777A2A"/>
    <w:rsid w:val="0078075B"/>
    <w:rsid w:val="00781792"/>
    <w:rsid w:val="00782123"/>
    <w:rsid w:val="00782A7D"/>
    <w:rsid w:val="00784172"/>
    <w:rsid w:val="007865C2"/>
    <w:rsid w:val="007921DD"/>
    <w:rsid w:val="00793D79"/>
    <w:rsid w:val="00793DD9"/>
    <w:rsid w:val="007941D7"/>
    <w:rsid w:val="00797921"/>
    <w:rsid w:val="00797A49"/>
    <w:rsid w:val="007A09A7"/>
    <w:rsid w:val="007A4ADE"/>
    <w:rsid w:val="007B13DA"/>
    <w:rsid w:val="007B1C64"/>
    <w:rsid w:val="007B3CFE"/>
    <w:rsid w:val="007B71B0"/>
    <w:rsid w:val="007C4EDB"/>
    <w:rsid w:val="007C6B3F"/>
    <w:rsid w:val="007C7311"/>
    <w:rsid w:val="007D073B"/>
    <w:rsid w:val="007D2335"/>
    <w:rsid w:val="007D771A"/>
    <w:rsid w:val="007E1088"/>
    <w:rsid w:val="007E2B09"/>
    <w:rsid w:val="007E50FA"/>
    <w:rsid w:val="007E536F"/>
    <w:rsid w:val="007E593F"/>
    <w:rsid w:val="007F0789"/>
    <w:rsid w:val="007F1152"/>
    <w:rsid w:val="007F4077"/>
    <w:rsid w:val="00800134"/>
    <w:rsid w:val="008001C3"/>
    <w:rsid w:val="00801B21"/>
    <w:rsid w:val="00801CC3"/>
    <w:rsid w:val="00803162"/>
    <w:rsid w:val="008041CD"/>
    <w:rsid w:val="00804652"/>
    <w:rsid w:val="008055C5"/>
    <w:rsid w:val="00805788"/>
    <w:rsid w:val="00806532"/>
    <w:rsid w:val="00813964"/>
    <w:rsid w:val="00815697"/>
    <w:rsid w:val="0081595F"/>
    <w:rsid w:val="00816F07"/>
    <w:rsid w:val="00817BF6"/>
    <w:rsid w:val="008217AA"/>
    <w:rsid w:val="00821DE6"/>
    <w:rsid w:val="008244AB"/>
    <w:rsid w:val="00830528"/>
    <w:rsid w:val="00836C39"/>
    <w:rsid w:val="00836DC7"/>
    <w:rsid w:val="008407D1"/>
    <w:rsid w:val="00842E7F"/>
    <w:rsid w:val="00844B23"/>
    <w:rsid w:val="00846913"/>
    <w:rsid w:val="00850E9E"/>
    <w:rsid w:val="00852165"/>
    <w:rsid w:val="00852E20"/>
    <w:rsid w:val="00853275"/>
    <w:rsid w:val="008567B7"/>
    <w:rsid w:val="008569B1"/>
    <w:rsid w:val="0085717D"/>
    <w:rsid w:val="00857844"/>
    <w:rsid w:val="0086074D"/>
    <w:rsid w:val="00862DE9"/>
    <w:rsid w:val="00863FE2"/>
    <w:rsid w:val="00864838"/>
    <w:rsid w:val="00864D65"/>
    <w:rsid w:val="008662F2"/>
    <w:rsid w:val="00867A27"/>
    <w:rsid w:val="0087162D"/>
    <w:rsid w:val="00876DB3"/>
    <w:rsid w:val="00877F27"/>
    <w:rsid w:val="0088146E"/>
    <w:rsid w:val="00881D5F"/>
    <w:rsid w:val="00882EE0"/>
    <w:rsid w:val="00883107"/>
    <w:rsid w:val="00883A85"/>
    <w:rsid w:val="00885559"/>
    <w:rsid w:val="00885CD8"/>
    <w:rsid w:val="008913B2"/>
    <w:rsid w:val="00891C90"/>
    <w:rsid w:val="008928D9"/>
    <w:rsid w:val="0089399A"/>
    <w:rsid w:val="0089491E"/>
    <w:rsid w:val="00896FD1"/>
    <w:rsid w:val="0089717B"/>
    <w:rsid w:val="0089724F"/>
    <w:rsid w:val="00897485"/>
    <w:rsid w:val="00897A34"/>
    <w:rsid w:val="008A1B38"/>
    <w:rsid w:val="008A419D"/>
    <w:rsid w:val="008A4D63"/>
    <w:rsid w:val="008A708F"/>
    <w:rsid w:val="008B13ED"/>
    <w:rsid w:val="008B1E69"/>
    <w:rsid w:val="008B23EF"/>
    <w:rsid w:val="008B571D"/>
    <w:rsid w:val="008B5C3F"/>
    <w:rsid w:val="008B6CEC"/>
    <w:rsid w:val="008B7954"/>
    <w:rsid w:val="008B7FFE"/>
    <w:rsid w:val="008C04A2"/>
    <w:rsid w:val="008C1246"/>
    <w:rsid w:val="008C1B77"/>
    <w:rsid w:val="008C36C8"/>
    <w:rsid w:val="008C5CA3"/>
    <w:rsid w:val="008C7F3C"/>
    <w:rsid w:val="008D10FD"/>
    <w:rsid w:val="008D4596"/>
    <w:rsid w:val="008D54FE"/>
    <w:rsid w:val="008D638B"/>
    <w:rsid w:val="008D6AFA"/>
    <w:rsid w:val="008E2888"/>
    <w:rsid w:val="008E32EF"/>
    <w:rsid w:val="008E3F3E"/>
    <w:rsid w:val="008E63A8"/>
    <w:rsid w:val="008E7C5B"/>
    <w:rsid w:val="008F21F2"/>
    <w:rsid w:val="008F2D4A"/>
    <w:rsid w:val="008F40B9"/>
    <w:rsid w:val="008F587E"/>
    <w:rsid w:val="008F7955"/>
    <w:rsid w:val="009066F0"/>
    <w:rsid w:val="00906B43"/>
    <w:rsid w:val="00910D72"/>
    <w:rsid w:val="00911F5E"/>
    <w:rsid w:val="009141F7"/>
    <w:rsid w:val="009151F7"/>
    <w:rsid w:val="00915491"/>
    <w:rsid w:val="00916CF3"/>
    <w:rsid w:val="009170E6"/>
    <w:rsid w:val="00917D94"/>
    <w:rsid w:val="009215F0"/>
    <w:rsid w:val="00921897"/>
    <w:rsid w:val="00922E88"/>
    <w:rsid w:val="00923198"/>
    <w:rsid w:val="00924EAB"/>
    <w:rsid w:val="00926AB8"/>
    <w:rsid w:val="00927F08"/>
    <w:rsid w:val="00930687"/>
    <w:rsid w:val="009328C7"/>
    <w:rsid w:val="00936429"/>
    <w:rsid w:val="00937B00"/>
    <w:rsid w:val="00941ADF"/>
    <w:rsid w:val="00942A03"/>
    <w:rsid w:val="00943142"/>
    <w:rsid w:val="00943749"/>
    <w:rsid w:val="00945A3E"/>
    <w:rsid w:val="0094723C"/>
    <w:rsid w:val="00950335"/>
    <w:rsid w:val="00950D29"/>
    <w:rsid w:val="009511EB"/>
    <w:rsid w:val="00954B2C"/>
    <w:rsid w:val="00954F9D"/>
    <w:rsid w:val="0095604D"/>
    <w:rsid w:val="00956D2D"/>
    <w:rsid w:val="00956FA9"/>
    <w:rsid w:val="00957468"/>
    <w:rsid w:val="0096000F"/>
    <w:rsid w:val="009609D5"/>
    <w:rsid w:val="0096175A"/>
    <w:rsid w:val="00961AB4"/>
    <w:rsid w:val="00961E52"/>
    <w:rsid w:val="00965EDC"/>
    <w:rsid w:val="009677FB"/>
    <w:rsid w:val="00972579"/>
    <w:rsid w:val="009738C9"/>
    <w:rsid w:val="00973935"/>
    <w:rsid w:val="0097452D"/>
    <w:rsid w:val="009746F7"/>
    <w:rsid w:val="00974A8F"/>
    <w:rsid w:val="00974B1A"/>
    <w:rsid w:val="009755E3"/>
    <w:rsid w:val="00977A06"/>
    <w:rsid w:val="00980332"/>
    <w:rsid w:val="009819A1"/>
    <w:rsid w:val="009830E5"/>
    <w:rsid w:val="00983278"/>
    <w:rsid w:val="00987508"/>
    <w:rsid w:val="00987FA5"/>
    <w:rsid w:val="00991770"/>
    <w:rsid w:val="00991C62"/>
    <w:rsid w:val="00995743"/>
    <w:rsid w:val="00996FAD"/>
    <w:rsid w:val="009A00B3"/>
    <w:rsid w:val="009A1E3E"/>
    <w:rsid w:val="009A3472"/>
    <w:rsid w:val="009A4156"/>
    <w:rsid w:val="009A5137"/>
    <w:rsid w:val="009A6569"/>
    <w:rsid w:val="009A7264"/>
    <w:rsid w:val="009A779F"/>
    <w:rsid w:val="009B09AA"/>
    <w:rsid w:val="009B18F4"/>
    <w:rsid w:val="009B3ED7"/>
    <w:rsid w:val="009B4E15"/>
    <w:rsid w:val="009B6C9B"/>
    <w:rsid w:val="009C2E9A"/>
    <w:rsid w:val="009C429A"/>
    <w:rsid w:val="009C504C"/>
    <w:rsid w:val="009C6FFA"/>
    <w:rsid w:val="009D16CE"/>
    <w:rsid w:val="009D183E"/>
    <w:rsid w:val="009D1B99"/>
    <w:rsid w:val="009D5101"/>
    <w:rsid w:val="009D7152"/>
    <w:rsid w:val="009D73AA"/>
    <w:rsid w:val="009E074C"/>
    <w:rsid w:val="009E0862"/>
    <w:rsid w:val="009E18F4"/>
    <w:rsid w:val="009E313C"/>
    <w:rsid w:val="009E4056"/>
    <w:rsid w:val="009E5BD5"/>
    <w:rsid w:val="009E61A3"/>
    <w:rsid w:val="009E71A1"/>
    <w:rsid w:val="009F0D84"/>
    <w:rsid w:val="009F169E"/>
    <w:rsid w:val="009F38A6"/>
    <w:rsid w:val="009F4768"/>
    <w:rsid w:val="009F63A5"/>
    <w:rsid w:val="009F7FB7"/>
    <w:rsid w:val="00A0422F"/>
    <w:rsid w:val="00A0664B"/>
    <w:rsid w:val="00A10469"/>
    <w:rsid w:val="00A1070F"/>
    <w:rsid w:val="00A1084E"/>
    <w:rsid w:val="00A10E12"/>
    <w:rsid w:val="00A10E32"/>
    <w:rsid w:val="00A10F08"/>
    <w:rsid w:val="00A112E8"/>
    <w:rsid w:val="00A11FD3"/>
    <w:rsid w:val="00A1433A"/>
    <w:rsid w:val="00A1755F"/>
    <w:rsid w:val="00A178A9"/>
    <w:rsid w:val="00A203D9"/>
    <w:rsid w:val="00A21003"/>
    <w:rsid w:val="00A231E8"/>
    <w:rsid w:val="00A23618"/>
    <w:rsid w:val="00A23A06"/>
    <w:rsid w:val="00A27D3F"/>
    <w:rsid w:val="00A27E46"/>
    <w:rsid w:val="00A30913"/>
    <w:rsid w:val="00A30FC3"/>
    <w:rsid w:val="00A32EAC"/>
    <w:rsid w:val="00A36055"/>
    <w:rsid w:val="00A417CE"/>
    <w:rsid w:val="00A428E4"/>
    <w:rsid w:val="00A43259"/>
    <w:rsid w:val="00A43581"/>
    <w:rsid w:val="00A44432"/>
    <w:rsid w:val="00A44B27"/>
    <w:rsid w:val="00A44B4A"/>
    <w:rsid w:val="00A44D65"/>
    <w:rsid w:val="00A44F0B"/>
    <w:rsid w:val="00A506F3"/>
    <w:rsid w:val="00A5325A"/>
    <w:rsid w:val="00A54524"/>
    <w:rsid w:val="00A55C9D"/>
    <w:rsid w:val="00A57623"/>
    <w:rsid w:val="00A624A3"/>
    <w:rsid w:val="00A62B9C"/>
    <w:rsid w:val="00A6516F"/>
    <w:rsid w:val="00A66E0F"/>
    <w:rsid w:val="00A673FE"/>
    <w:rsid w:val="00A70E03"/>
    <w:rsid w:val="00A71487"/>
    <w:rsid w:val="00A71630"/>
    <w:rsid w:val="00A72C51"/>
    <w:rsid w:val="00A76D65"/>
    <w:rsid w:val="00A76E09"/>
    <w:rsid w:val="00A775DD"/>
    <w:rsid w:val="00A7790D"/>
    <w:rsid w:val="00A779E4"/>
    <w:rsid w:val="00A82090"/>
    <w:rsid w:val="00A831A1"/>
    <w:rsid w:val="00A85CA5"/>
    <w:rsid w:val="00A85E36"/>
    <w:rsid w:val="00A9548A"/>
    <w:rsid w:val="00A95529"/>
    <w:rsid w:val="00A96647"/>
    <w:rsid w:val="00AA0B1A"/>
    <w:rsid w:val="00AA1D19"/>
    <w:rsid w:val="00AA4B2B"/>
    <w:rsid w:val="00AB09A7"/>
    <w:rsid w:val="00AB1107"/>
    <w:rsid w:val="00AB343F"/>
    <w:rsid w:val="00AB4602"/>
    <w:rsid w:val="00AB490F"/>
    <w:rsid w:val="00AB5448"/>
    <w:rsid w:val="00AB6D78"/>
    <w:rsid w:val="00AB7236"/>
    <w:rsid w:val="00AB77C5"/>
    <w:rsid w:val="00AB7C7A"/>
    <w:rsid w:val="00AC5810"/>
    <w:rsid w:val="00AC58B4"/>
    <w:rsid w:val="00AC636D"/>
    <w:rsid w:val="00AC6C27"/>
    <w:rsid w:val="00AD080E"/>
    <w:rsid w:val="00AD1A8A"/>
    <w:rsid w:val="00AD1D91"/>
    <w:rsid w:val="00AE0079"/>
    <w:rsid w:val="00AE0440"/>
    <w:rsid w:val="00AE1134"/>
    <w:rsid w:val="00AE2C67"/>
    <w:rsid w:val="00AE689C"/>
    <w:rsid w:val="00AE7288"/>
    <w:rsid w:val="00AF2794"/>
    <w:rsid w:val="00AF2DFB"/>
    <w:rsid w:val="00AF38F9"/>
    <w:rsid w:val="00AF4E90"/>
    <w:rsid w:val="00AF53B7"/>
    <w:rsid w:val="00AF705B"/>
    <w:rsid w:val="00AF7407"/>
    <w:rsid w:val="00B01669"/>
    <w:rsid w:val="00B016F5"/>
    <w:rsid w:val="00B02F4E"/>
    <w:rsid w:val="00B075ED"/>
    <w:rsid w:val="00B13C3C"/>
    <w:rsid w:val="00B164DB"/>
    <w:rsid w:val="00B16A4A"/>
    <w:rsid w:val="00B16F46"/>
    <w:rsid w:val="00B1711A"/>
    <w:rsid w:val="00B23AEE"/>
    <w:rsid w:val="00B24CC1"/>
    <w:rsid w:val="00B26F4E"/>
    <w:rsid w:val="00B31304"/>
    <w:rsid w:val="00B3430E"/>
    <w:rsid w:val="00B36E1B"/>
    <w:rsid w:val="00B41098"/>
    <w:rsid w:val="00B41788"/>
    <w:rsid w:val="00B44BCD"/>
    <w:rsid w:val="00B472E9"/>
    <w:rsid w:val="00B51892"/>
    <w:rsid w:val="00B529B0"/>
    <w:rsid w:val="00B54448"/>
    <w:rsid w:val="00B54AD2"/>
    <w:rsid w:val="00B54AFD"/>
    <w:rsid w:val="00B54E9B"/>
    <w:rsid w:val="00B569CC"/>
    <w:rsid w:val="00B56B9A"/>
    <w:rsid w:val="00B579AE"/>
    <w:rsid w:val="00B634C9"/>
    <w:rsid w:val="00B65BEE"/>
    <w:rsid w:val="00B6770E"/>
    <w:rsid w:val="00B67FFC"/>
    <w:rsid w:val="00B70C64"/>
    <w:rsid w:val="00B70D2F"/>
    <w:rsid w:val="00B71DA4"/>
    <w:rsid w:val="00B73E4D"/>
    <w:rsid w:val="00B75267"/>
    <w:rsid w:val="00B75FBC"/>
    <w:rsid w:val="00B77E49"/>
    <w:rsid w:val="00B80D22"/>
    <w:rsid w:val="00B816EB"/>
    <w:rsid w:val="00B82BBA"/>
    <w:rsid w:val="00B82CFA"/>
    <w:rsid w:val="00B8347D"/>
    <w:rsid w:val="00B8537A"/>
    <w:rsid w:val="00B859D4"/>
    <w:rsid w:val="00B85C22"/>
    <w:rsid w:val="00B90599"/>
    <w:rsid w:val="00B91562"/>
    <w:rsid w:val="00B92FC2"/>
    <w:rsid w:val="00B93ADE"/>
    <w:rsid w:val="00B93FF8"/>
    <w:rsid w:val="00B955BD"/>
    <w:rsid w:val="00BA01A4"/>
    <w:rsid w:val="00BA118F"/>
    <w:rsid w:val="00BA694E"/>
    <w:rsid w:val="00BA7B27"/>
    <w:rsid w:val="00BB0219"/>
    <w:rsid w:val="00BB0C5C"/>
    <w:rsid w:val="00BB13BF"/>
    <w:rsid w:val="00BC1DA0"/>
    <w:rsid w:val="00BC62A2"/>
    <w:rsid w:val="00BC62D9"/>
    <w:rsid w:val="00BC79B2"/>
    <w:rsid w:val="00BD33D2"/>
    <w:rsid w:val="00BD3424"/>
    <w:rsid w:val="00BD519D"/>
    <w:rsid w:val="00BE1273"/>
    <w:rsid w:val="00BE4B78"/>
    <w:rsid w:val="00BE5D71"/>
    <w:rsid w:val="00BE6716"/>
    <w:rsid w:val="00BE69C5"/>
    <w:rsid w:val="00BF015A"/>
    <w:rsid w:val="00BF1940"/>
    <w:rsid w:val="00BF4E94"/>
    <w:rsid w:val="00BF6388"/>
    <w:rsid w:val="00BF76D2"/>
    <w:rsid w:val="00C007CF"/>
    <w:rsid w:val="00C04EFD"/>
    <w:rsid w:val="00C0762C"/>
    <w:rsid w:val="00C129EB"/>
    <w:rsid w:val="00C13A92"/>
    <w:rsid w:val="00C13DE6"/>
    <w:rsid w:val="00C174EE"/>
    <w:rsid w:val="00C1757A"/>
    <w:rsid w:val="00C21E96"/>
    <w:rsid w:val="00C22246"/>
    <w:rsid w:val="00C233C3"/>
    <w:rsid w:val="00C26327"/>
    <w:rsid w:val="00C26C59"/>
    <w:rsid w:val="00C277F5"/>
    <w:rsid w:val="00C32922"/>
    <w:rsid w:val="00C34589"/>
    <w:rsid w:val="00C361F0"/>
    <w:rsid w:val="00C40016"/>
    <w:rsid w:val="00C422B0"/>
    <w:rsid w:val="00C43A8D"/>
    <w:rsid w:val="00C45341"/>
    <w:rsid w:val="00C454FB"/>
    <w:rsid w:val="00C46309"/>
    <w:rsid w:val="00C46C86"/>
    <w:rsid w:val="00C50EEA"/>
    <w:rsid w:val="00C516B1"/>
    <w:rsid w:val="00C52D0A"/>
    <w:rsid w:val="00C52D79"/>
    <w:rsid w:val="00C537DB"/>
    <w:rsid w:val="00C5551D"/>
    <w:rsid w:val="00C56A0E"/>
    <w:rsid w:val="00C57E48"/>
    <w:rsid w:val="00C60942"/>
    <w:rsid w:val="00C61D41"/>
    <w:rsid w:val="00C61D8A"/>
    <w:rsid w:val="00C6229B"/>
    <w:rsid w:val="00C65FC9"/>
    <w:rsid w:val="00C666D0"/>
    <w:rsid w:val="00C66CB5"/>
    <w:rsid w:val="00C67060"/>
    <w:rsid w:val="00C70023"/>
    <w:rsid w:val="00C70099"/>
    <w:rsid w:val="00C71000"/>
    <w:rsid w:val="00C71666"/>
    <w:rsid w:val="00C723FF"/>
    <w:rsid w:val="00C813B0"/>
    <w:rsid w:val="00C83209"/>
    <w:rsid w:val="00C85C45"/>
    <w:rsid w:val="00C86E16"/>
    <w:rsid w:val="00C874FB"/>
    <w:rsid w:val="00C87F43"/>
    <w:rsid w:val="00C9273F"/>
    <w:rsid w:val="00C935A3"/>
    <w:rsid w:val="00C93D7A"/>
    <w:rsid w:val="00CA2A06"/>
    <w:rsid w:val="00CA2EE0"/>
    <w:rsid w:val="00CA3180"/>
    <w:rsid w:val="00CA3AA3"/>
    <w:rsid w:val="00CA59A9"/>
    <w:rsid w:val="00CA75BF"/>
    <w:rsid w:val="00CB5F2E"/>
    <w:rsid w:val="00CB6895"/>
    <w:rsid w:val="00CC06BA"/>
    <w:rsid w:val="00CC0DF5"/>
    <w:rsid w:val="00CC1A6C"/>
    <w:rsid w:val="00CC5FF7"/>
    <w:rsid w:val="00CC6CEE"/>
    <w:rsid w:val="00CD188E"/>
    <w:rsid w:val="00CD4255"/>
    <w:rsid w:val="00CD56B1"/>
    <w:rsid w:val="00CD5E69"/>
    <w:rsid w:val="00CD738C"/>
    <w:rsid w:val="00CD7936"/>
    <w:rsid w:val="00CE1770"/>
    <w:rsid w:val="00CF0A7E"/>
    <w:rsid w:val="00CF25C6"/>
    <w:rsid w:val="00CF408A"/>
    <w:rsid w:val="00CF66FD"/>
    <w:rsid w:val="00CF697F"/>
    <w:rsid w:val="00D010D6"/>
    <w:rsid w:val="00D056E3"/>
    <w:rsid w:val="00D10530"/>
    <w:rsid w:val="00D11DF6"/>
    <w:rsid w:val="00D13FD4"/>
    <w:rsid w:val="00D154B2"/>
    <w:rsid w:val="00D16E3B"/>
    <w:rsid w:val="00D16FDC"/>
    <w:rsid w:val="00D174D8"/>
    <w:rsid w:val="00D23F4C"/>
    <w:rsid w:val="00D26FC3"/>
    <w:rsid w:val="00D26FE9"/>
    <w:rsid w:val="00D3142D"/>
    <w:rsid w:val="00D31D23"/>
    <w:rsid w:val="00D32143"/>
    <w:rsid w:val="00D321DC"/>
    <w:rsid w:val="00D32EA0"/>
    <w:rsid w:val="00D33526"/>
    <w:rsid w:val="00D34B89"/>
    <w:rsid w:val="00D3753D"/>
    <w:rsid w:val="00D40C76"/>
    <w:rsid w:val="00D4166E"/>
    <w:rsid w:val="00D41B29"/>
    <w:rsid w:val="00D43B6A"/>
    <w:rsid w:val="00D470D8"/>
    <w:rsid w:val="00D51017"/>
    <w:rsid w:val="00D55BAE"/>
    <w:rsid w:val="00D565B2"/>
    <w:rsid w:val="00D6418E"/>
    <w:rsid w:val="00D64593"/>
    <w:rsid w:val="00D65264"/>
    <w:rsid w:val="00D6783C"/>
    <w:rsid w:val="00D702E9"/>
    <w:rsid w:val="00D70775"/>
    <w:rsid w:val="00D70B94"/>
    <w:rsid w:val="00D73CE6"/>
    <w:rsid w:val="00D73D41"/>
    <w:rsid w:val="00D75CF5"/>
    <w:rsid w:val="00D76F6D"/>
    <w:rsid w:val="00D81028"/>
    <w:rsid w:val="00D83CE8"/>
    <w:rsid w:val="00D8533F"/>
    <w:rsid w:val="00D8756F"/>
    <w:rsid w:val="00D90DAD"/>
    <w:rsid w:val="00D96603"/>
    <w:rsid w:val="00D971BA"/>
    <w:rsid w:val="00D97AD4"/>
    <w:rsid w:val="00DA001E"/>
    <w:rsid w:val="00DA027C"/>
    <w:rsid w:val="00DA1051"/>
    <w:rsid w:val="00DA12F6"/>
    <w:rsid w:val="00DA1E1C"/>
    <w:rsid w:val="00DA25EB"/>
    <w:rsid w:val="00DA2BF5"/>
    <w:rsid w:val="00DA4091"/>
    <w:rsid w:val="00DA74C4"/>
    <w:rsid w:val="00DB28C8"/>
    <w:rsid w:val="00DB3EF0"/>
    <w:rsid w:val="00DB4759"/>
    <w:rsid w:val="00DB49B8"/>
    <w:rsid w:val="00DB7346"/>
    <w:rsid w:val="00DB77F2"/>
    <w:rsid w:val="00DC0700"/>
    <w:rsid w:val="00DC1D36"/>
    <w:rsid w:val="00DC2B93"/>
    <w:rsid w:val="00DC2D12"/>
    <w:rsid w:val="00DC32BD"/>
    <w:rsid w:val="00DC3A19"/>
    <w:rsid w:val="00DC3D05"/>
    <w:rsid w:val="00DC4C01"/>
    <w:rsid w:val="00DC609E"/>
    <w:rsid w:val="00DD204D"/>
    <w:rsid w:val="00DD2357"/>
    <w:rsid w:val="00DD439A"/>
    <w:rsid w:val="00DD63E5"/>
    <w:rsid w:val="00DD6DA6"/>
    <w:rsid w:val="00DD6E5C"/>
    <w:rsid w:val="00DE141E"/>
    <w:rsid w:val="00DE3EE4"/>
    <w:rsid w:val="00DE4A15"/>
    <w:rsid w:val="00DE6E97"/>
    <w:rsid w:val="00DF22EA"/>
    <w:rsid w:val="00DF31C2"/>
    <w:rsid w:val="00DF5A37"/>
    <w:rsid w:val="00DF6E08"/>
    <w:rsid w:val="00E00ECD"/>
    <w:rsid w:val="00E051A7"/>
    <w:rsid w:val="00E07D71"/>
    <w:rsid w:val="00E12B08"/>
    <w:rsid w:val="00E13C05"/>
    <w:rsid w:val="00E15D85"/>
    <w:rsid w:val="00E165A9"/>
    <w:rsid w:val="00E17219"/>
    <w:rsid w:val="00E17412"/>
    <w:rsid w:val="00E174DD"/>
    <w:rsid w:val="00E175FD"/>
    <w:rsid w:val="00E21764"/>
    <w:rsid w:val="00E22FE7"/>
    <w:rsid w:val="00E256B0"/>
    <w:rsid w:val="00E27CCE"/>
    <w:rsid w:val="00E30504"/>
    <w:rsid w:val="00E322ED"/>
    <w:rsid w:val="00E325E1"/>
    <w:rsid w:val="00E42E61"/>
    <w:rsid w:val="00E4467E"/>
    <w:rsid w:val="00E4654C"/>
    <w:rsid w:val="00E46DF9"/>
    <w:rsid w:val="00E51E56"/>
    <w:rsid w:val="00E52A3B"/>
    <w:rsid w:val="00E52BFE"/>
    <w:rsid w:val="00E53733"/>
    <w:rsid w:val="00E53DE6"/>
    <w:rsid w:val="00E5575B"/>
    <w:rsid w:val="00E571AB"/>
    <w:rsid w:val="00E60E43"/>
    <w:rsid w:val="00E63630"/>
    <w:rsid w:val="00E63751"/>
    <w:rsid w:val="00E63A9A"/>
    <w:rsid w:val="00E6443D"/>
    <w:rsid w:val="00E644F4"/>
    <w:rsid w:val="00E65A79"/>
    <w:rsid w:val="00E70374"/>
    <w:rsid w:val="00E72185"/>
    <w:rsid w:val="00E72E9A"/>
    <w:rsid w:val="00E75BDD"/>
    <w:rsid w:val="00E7727F"/>
    <w:rsid w:val="00E82A91"/>
    <w:rsid w:val="00E8312C"/>
    <w:rsid w:val="00E84EF8"/>
    <w:rsid w:val="00E911EB"/>
    <w:rsid w:val="00E94BEF"/>
    <w:rsid w:val="00E968F8"/>
    <w:rsid w:val="00E978A8"/>
    <w:rsid w:val="00E97EFB"/>
    <w:rsid w:val="00EA6206"/>
    <w:rsid w:val="00EB2AF7"/>
    <w:rsid w:val="00EB4D2B"/>
    <w:rsid w:val="00EB55D5"/>
    <w:rsid w:val="00EB5ED6"/>
    <w:rsid w:val="00EB5FF3"/>
    <w:rsid w:val="00EC1BBB"/>
    <w:rsid w:val="00EC497B"/>
    <w:rsid w:val="00EC5447"/>
    <w:rsid w:val="00EC757D"/>
    <w:rsid w:val="00ED2710"/>
    <w:rsid w:val="00ED27FD"/>
    <w:rsid w:val="00ED3313"/>
    <w:rsid w:val="00ED3D02"/>
    <w:rsid w:val="00ED407B"/>
    <w:rsid w:val="00ED659E"/>
    <w:rsid w:val="00EE1091"/>
    <w:rsid w:val="00EE32CA"/>
    <w:rsid w:val="00EE3B3F"/>
    <w:rsid w:val="00EE5ECC"/>
    <w:rsid w:val="00EE634C"/>
    <w:rsid w:val="00EF0F0E"/>
    <w:rsid w:val="00EF4943"/>
    <w:rsid w:val="00EF6738"/>
    <w:rsid w:val="00F00706"/>
    <w:rsid w:val="00F00B7A"/>
    <w:rsid w:val="00F021EF"/>
    <w:rsid w:val="00F05793"/>
    <w:rsid w:val="00F06FC3"/>
    <w:rsid w:val="00F07029"/>
    <w:rsid w:val="00F07960"/>
    <w:rsid w:val="00F13F00"/>
    <w:rsid w:val="00F15920"/>
    <w:rsid w:val="00F17F72"/>
    <w:rsid w:val="00F20A4A"/>
    <w:rsid w:val="00F24A87"/>
    <w:rsid w:val="00F26AF3"/>
    <w:rsid w:val="00F27094"/>
    <w:rsid w:val="00F27BC3"/>
    <w:rsid w:val="00F336A3"/>
    <w:rsid w:val="00F3383A"/>
    <w:rsid w:val="00F34356"/>
    <w:rsid w:val="00F344EB"/>
    <w:rsid w:val="00F35401"/>
    <w:rsid w:val="00F35D0C"/>
    <w:rsid w:val="00F427B5"/>
    <w:rsid w:val="00F427CC"/>
    <w:rsid w:val="00F42B85"/>
    <w:rsid w:val="00F4449F"/>
    <w:rsid w:val="00F45121"/>
    <w:rsid w:val="00F45206"/>
    <w:rsid w:val="00F50465"/>
    <w:rsid w:val="00F50525"/>
    <w:rsid w:val="00F516CD"/>
    <w:rsid w:val="00F534DA"/>
    <w:rsid w:val="00F54573"/>
    <w:rsid w:val="00F626E5"/>
    <w:rsid w:val="00F635E6"/>
    <w:rsid w:val="00F6368F"/>
    <w:rsid w:val="00F64AC1"/>
    <w:rsid w:val="00F67991"/>
    <w:rsid w:val="00F70DDA"/>
    <w:rsid w:val="00F71837"/>
    <w:rsid w:val="00F71A8C"/>
    <w:rsid w:val="00F73AE7"/>
    <w:rsid w:val="00F73E82"/>
    <w:rsid w:val="00F740B1"/>
    <w:rsid w:val="00F76264"/>
    <w:rsid w:val="00F76F3E"/>
    <w:rsid w:val="00F81A91"/>
    <w:rsid w:val="00F8286F"/>
    <w:rsid w:val="00F83EC6"/>
    <w:rsid w:val="00F83F35"/>
    <w:rsid w:val="00F83FA6"/>
    <w:rsid w:val="00F84AB4"/>
    <w:rsid w:val="00F84AC1"/>
    <w:rsid w:val="00F874D5"/>
    <w:rsid w:val="00F91061"/>
    <w:rsid w:val="00F92412"/>
    <w:rsid w:val="00F92B29"/>
    <w:rsid w:val="00F94C98"/>
    <w:rsid w:val="00F95BCC"/>
    <w:rsid w:val="00F960DB"/>
    <w:rsid w:val="00F96F16"/>
    <w:rsid w:val="00F977EA"/>
    <w:rsid w:val="00FA1D8B"/>
    <w:rsid w:val="00FA39B1"/>
    <w:rsid w:val="00FA3CBA"/>
    <w:rsid w:val="00FA44B7"/>
    <w:rsid w:val="00FA4B19"/>
    <w:rsid w:val="00FA683D"/>
    <w:rsid w:val="00FA6DB4"/>
    <w:rsid w:val="00FA75A3"/>
    <w:rsid w:val="00FB2070"/>
    <w:rsid w:val="00FB27DB"/>
    <w:rsid w:val="00FB4BF8"/>
    <w:rsid w:val="00FB4DD4"/>
    <w:rsid w:val="00FB5F52"/>
    <w:rsid w:val="00FB7932"/>
    <w:rsid w:val="00FD13EC"/>
    <w:rsid w:val="00FD3493"/>
    <w:rsid w:val="00FD4B5D"/>
    <w:rsid w:val="00FD4F6F"/>
    <w:rsid w:val="00FD582C"/>
    <w:rsid w:val="00FD5EF4"/>
    <w:rsid w:val="00FD6149"/>
    <w:rsid w:val="00FD7F8A"/>
    <w:rsid w:val="00FE27B5"/>
    <w:rsid w:val="00FE43A1"/>
    <w:rsid w:val="00FE4A49"/>
    <w:rsid w:val="00FE5C21"/>
    <w:rsid w:val="00FE5EFC"/>
    <w:rsid w:val="00FE6948"/>
    <w:rsid w:val="00FF01A3"/>
    <w:rsid w:val="00FF243A"/>
    <w:rsid w:val="00FF3C32"/>
    <w:rsid w:val="00FF659E"/>
    <w:rsid w:val="00FF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5:docId w15:val="{887C958F-6205-4CB7-8078-D03DA1511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2259B"/>
    <w:pPr>
      <w:widowControl w:val="0"/>
      <w:suppressAutoHyphens/>
      <w:overflowPunct w:val="0"/>
      <w:autoSpaceDE w:val="0"/>
      <w:spacing w:line="360" w:lineRule="atLeast"/>
      <w:textAlignment w:val="baseline"/>
    </w:pPr>
    <w:rPr>
      <w:rFonts w:ascii="細明體" w:eastAsia="細明體" w:hAnsi="細明體"/>
      <w:sz w:val="24"/>
    </w:rPr>
  </w:style>
  <w:style w:type="paragraph" w:styleId="1">
    <w:name w:val="heading 1"/>
    <w:basedOn w:val="a1"/>
    <w:next w:val="a1"/>
    <w:qFormat/>
    <w:pPr>
      <w:keepNext/>
      <w:numPr>
        <w:numId w:val="1"/>
      </w:numPr>
      <w:ind w:left="0" w:right="26" w:firstLine="0"/>
      <w:outlineLvl w:val="0"/>
    </w:pPr>
    <w:rPr>
      <w:rFonts w:ascii="Times New Roman" w:hAnsi="Times New Roman"/>
      <w:b/>
      <w:sz w:val="32"/>
    </w:rPr>
  </w:style>
  <w:style w:type="paragraph" w:styleId="2">
    <w:name w:val="heading 2"/>
    <w:basedOn w:val="a1"/>
    <w:next w:val="WW-"/>
    <w:qFormat/>
    <w:pPr>
      <w:keepNext/>
      <w:numPr>
        <w:ilvl w:val="1"/>
        <w:numId w:val="1"/>
      </w:numPr>
      <w:outlineLvl w:val="1"/>
    </w:pPr>
    <w:rPr>
      <w:rFonts w:ascii="Times New Roman" w:hAnsi="Times New Roman"/>
      <w:b/>
      <w:sz w:val="28"/>
    </w:rPr>
  </w:style>
  <w:style w:type="paragraph" w:styleId="3">
    <w:name w:val="heading 3"/>
    <w:basedOn w:val="a1"/>
    <w:next w:val="WW-"/>
    <w:qFormat/>
    <w:pPr>
      <w:keepNext/>
      <w:numPr>
        <w:ilvl w:val="2"/>
        <w:numId w:val="1"/>
      </w:numPr>
      <w:outlineLvl w:val="2"/>
    </w:pPr>
    <w:rPr>
      <w:rFonts w:ascii="Times New Roman" w:hAnsi="Times New Roman"/>
      <w:sz w:val="28"/>
    </w:rPr>
  </w:style>
  <w:style w:type="paragraph" w:styleId="4">
    <w:name w:val="heading 4"/>
    <w:basedOn w:val="a1"/>
    <w:next w:val="WW-"/>
    <w:qFormat/>
    <w:pPr>
      <w:keepNext/>
      <w:numPr>
        <w:ilvl w:val="3"/>
        <w:numId w:val="1"/>
      </w:numPr>
      <w:ind w:left="0" w:firstLine="480"/>
      <w:outlineLvl w:val="3"/>
    </w:pPr>
    <w:rPr>
      <w:rFonts w:ascii="Times New Roman" w:hAnsi="Times New Roman"/>
      <w:sz w:val="28"/>
    </w:rPr>
  </w:style>
  <w:style w:type="paragraph" w:styleId="5">
    <w:name w:val="heading 5"/>
    <w:basedOn w:val="a1"/>
    <w:next w:val="WW-"/>
    <w:qFormat/>
    <w:pPr>
      <w:keepNext/>
      <w:numPr>
        <w:ilvl w:val="4"/>
        <w:numId w:val="1"/>
      </w:numPr>
      <w:ind w:left="0" w:right="-694" w:firstLine="480"/>
      <w:outlineLvl w:val="4"/>
    </w:pPr>
    <w:rPr>
      <w:rFonts w:ascii="Times New Roman" w:hAnsi="Times New Roman"/>
      <w:sz w:val="28"/>
    </w:rPr>
  </w:style>
  <w:style w:type="paragraph" w:styleId="6">
    <w:name w:val="heading 6"/>
    <w:basedOn w:val="a1"/>
    <w:next w:val="a1"/>
    <w:qFormat/>
    <w:pPr>
      <w:keepNext/>
      <w:numPr>
        <w:ilvl w:val="5"/>
        <w:numId w:val="1"/>
      </w:numPr>
      <w:jc w:val="center"/>
      <w:outlineLvl w:val="5"/>
    </w:pPr>
    <w:rPr>
      <w:rFonts w:ascii="Times New Roman" w:hAnsi="Times New Roman"/>
      <w:sz w:val="28"/>
    </w:rPr>
  </w:style>
  <w:style w:type="paragraph" w:styleId="7">
    <w:name w:val="heading 7"/>
    <w:basedOn w:val="a1"/>
    <w:next w:val="a1"/>
    <w:qFormat/>
    <w:pPr>
      <w:keepNext/>
      <w:numPr>
        <w:ilvl w:val="6"/>
        <w:numId w:val="1"/>
      </w:numPr>
      <w:ind w:left="0" w:right="-694" w:firstLine="0"/>
      <w:outlineLvl w:val="6"/>
    </w:pPr>
    <w:rPr>
      <w:rFonts w:ascii="Times New Roman" w:hAnsi="Times New Roman"/>
      <w:sz w:val="32"/>
    </w:rPr>
  </w:style>
  <w:style w:type="paragraph" w:styleId="8">
    <w:name w:val="heading 8"/>
    <w:basedOn w:val="a1"/>
    <w:next w:val="a1"/>
    <w:qFormat/>
    <w:pPr>
      <w:keepNext/>
      <w:numPr>
        <w:ilvl w:val="7"/>
        <w:numId w:val="1"/>
      </w:numPr>
      <w:ind w:left="0" w:right="-694" w:firstLine="0"/>
      <w:outlineLvl w:val="7"/>
    </w:pPr>
    <w:rPr>
      <w:rFonts w:ascii="Times New Roman" w:hAnsi="Times New Roman"/>
      <w:b/>
      <w:bCs/>
      <w:sz w:val="28"/>
      <w:u w:val="single"/>
    </w:rPr>
  </w:style>
  <w:style w:type="paragraph" w:styleId="9">
    <w:name w:val="heading 9"/>
    <w:basedOn w:val="a1"/>
    <w:next w:val="a1"/>
    <w:qFormat/>
    <w:pPr>
      <w:keepNext/>
      <w:numPr>
        <w:ilvl w:val="8"/>
        <w:numId w:val="1"/>
      </w:numPr>
      <w:outlineLvl w:val="8"/>
    </w:pPr>
    <w:rPr>
      <w:rFonts w:ascii="Times New Roman" w:hAnsi="Times New Roman"/>
      <w:b/>
      <w:bCs/>
      <w:sz w:val="28"/>
      <w:u w:val="singl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Wingdings" w:hAnsi="Wingdings" w:cs="Wingdings"/>
    </w:rPr>
  </w:style>
  <w:style w:type="character" w:customStyle="1" w:styleId="WW8Num3z0">
    <w:name w:val="WW8Num3z0"/>
    <w:rPr>
      <w:rFonts w:ascii="Wingdings" w:hAnsi="Wingdings" w:cs="Wingdings"/>
    </w:rPr>
  </w:style>
  <w:style w:type="character" w:customStyle="1" w:styleId="WW8Num4z0">
    <w:name w:val="WW8Num4z0"/>
    <w:rPr>
      <w:rFonts w:ascii="Times New Roman" w:eastAsia="標楷體" w:hAnsi="Times New Roman" w:cs="標楷體"/>
      <w:b/>
      <w:color w:val="FF0000"/>
      <w:sz w:val="20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標楷體" w:hAnsi="Times New Roman" w:cs="Times New Roman"/>
      <w:b/>
      <w:color w:val="FF0000"/>
      <w:sz w:val="20"/>
    </w:rPr>
  </w:style>
  <w:style w:type="character" w:customStyle="1" w:styleId="WW8Num6z0">
    <w:name w:val="WW8Num6z0"/>
    <w:rPr>
      <w:rFonts w:cs="Times New Roman"/>
    </w:rPr>
  </w:style>
  <w:style w:type="character" w:customStyle="1" w:styleId="WW8Num7z0">
    <w:name w:val="WW8Num7z0"/>
  </w:style>
  <w:style w:type="character" w:customStyle="1" w:styleId="WW8Num8z0">
    <w:name w:val="WW8Num8z0"/>
  </w:style>
  <w:style w:type="character" w:customStyle="1" w:styleId="WW8Num9z0">
    <w:name w:val="WW8Num9z0"/>
    <w:rPr>
      <w:rFonts w:ascii="Wingdings" w:hAnsi="Wingdings" w:cs="Wingdings"/>
    </w:rPr>
  </w:style>
  <w:style w:type="character" w:customStyle="1" w:styleId="WW8Num10z0">
    <w:name w:val="WW8Num10z0"/>
    <w:rPr>
      <w:rFonts w:ascii="Times New Roman" w:eastAsia="標楷體" w:hAnsi="Times New Roman" w:cs="Times New Roman"/>
      <w:sz w:val="20"/>
      <w:szCs w:val="24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cs="Times New Roman"/>
    </w:rPr>
  </w:style>
  <w:style w:type="character" w:customStyle="1" w:styleId="WW8Num12z0">
    <w:name w:val="WW8Num12z0"/>
    <w:rPr>
      <w:rFonts w:ascii="Times New Roman" w:hAnsi="Times New Roman" w:cs="Times New Roman"/>
    </w:rPr>
  </w:style>
  <w:style w:type="character" w:customStyle="1" w:styleId="WW8Num13z0">
    <w:name w:val="WW8Num13z0"/>
    <w:rPr>
      <w:rFonts w:ascii="Wingdings" w:hAnsi="Wingdings" w:cs="Wingdings"/>
    </w:rPr>
  </w:style>
  <w:style w:type="character" w:customStyle="1" w:styleId="WW8Num14z0">
    <w:name w:val="WW8Num14z0"/>
    <w:rPr>
      <w:rFonts w:ascii="Times New Roman" w:eastAsia="標楷體" w:hAnsi="Times New Roman" w:cs="Times New Roman"/>
      <w:b/>
      <w:sz w:val="20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細明體" w:eastAsia="細明體" w:hAnsi="細明體" w:cs="Times New Roman"/>
      <w:color w:val="FF0000"/>
      <w:sz w:val="20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  <w:rPr>
      <w:rFonts w:ascii="Times New Roman" w:eastAsia="標楷體" w:hAnsi="Times New Roman" w:cs="Times New Roman"/>
      <w:sz w:val="20"/>
    </w:rPr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7z0">
    <w:name w:val="WW8Num17z0"/>
  </w:style>
  <w:style w:type="character" w:customStyle="1" w:styleId="WW8Num18z0">
    <w:name w:val="WW8Num18z0"/>
    <w:rPr>
      <w:rFonts w:cs="Times New Roman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cs="Times New Roman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ascii="Wingdings" w:hAnsi="Wingdings" w:cs="Wingdings"/>
    </w:rPr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ascii="Times New Roman" w:eastAsia="標楷體" w:hAnsi="Times New Roman" w:cs="Times New Roman"/>
      <w:b/>
      <w:sz w:val="20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Times New Roman" w:hAnsi="Times New Roman" w:cs="Times New Roman"/>
    </w:rPr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  <w:rPr>
      <w:rFonts w:ascii="Times New Roman" w:hAnsi="Times New Roman" w:cs="Times New Roman"/>
    </w:rPr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Times New Roman" w:eastAsia="標楷體" w:hAnsi="Times New Roman" w:cs="Times New Roman"/>
      <w:sz w:val="20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</w:style>
  <w:style w:type="character" w:customStyle="1" w:styleId="WW8Num28z1">
    <w:name w:val="WW8Num28z1"/>
    <w:rPr>
      <w:rFonts w:ascii="Times New Roman" w:eastAsia="標楷體" w:hAnsi="Times New Roman" w:cs="Times New Roman"/>
      <w:sz w:val="20"/>
    </w:rPr>
  </w:style>
  <w:style w:type="character" w:customStyle="1" w:styleId="WW8Num28z2">
    <w:name w:val="WW8Num28z2"/>
  </w:style>
  <w:style w:type="character" w:customStyle="1" w:styleId="WW8Num28z3">
    <w:name w:val="WW8Num28z3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29z0">
    <w:name w:val="WW8Num29z0"/>
    <w:rPr>
      <w:rFonts w:ascii="Times New Roman" w:hAnsi="Times New Roman" w:cs="Times New Roman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styleId="a5">
    <w:name w:val="page number"/>
    <w:basedOn w:val="a2"/>
  </w:style>
  <w:style w:type="paragraph" w:styleId="a6">
    <w:name w:val="Title"/>
    <w:basedOn w:val="a1"/>
    <w:next w:val="a7"/>
    <w:qFormat/>
    <w:pPr>
      <w:spacing w:before="240" w:after="60"/>
      <w:jc w:val="center"/>
    </w:pPr>
    <w:rPr>
      <w:rFonts w:ascii="Arial" w:eastAsia="新細明體" w:hAnsi="Arial" w:cs="Arial"/>
      <w:b/>
      <w:bCs/>
      <w:sz w:val="32"/>
      <w:szCs w:val="32"/>
    </w:rPr>
  </w:style>
  <w:style w:type="paragraph" w:styleId="a7">
    <w:name w:val="Body Text"/>
    <w:basedOn w:val="a1"/>
    <w:pPr>
      <w:spacing w:after="120"/>
    </w:pPr>
  </w:style>
  <w:style w:type="paragraph" w:styleId="a8">
    <w:name w:val="List"/>
    <w:basedOn w:val="a1"/>
    <w:pPr>
      <w:ind w:left="100" w:hanging="200"/>
    </w:pPr>
  </w:style>
  <w:style w:type="paragraph" w:styleId="a9">
    <w:name w:val="caption"/>
    <w:basedOn w:val="a1"/>
    <w:next w:val="a1"/>
    <w:qFormat/>
    <w:rPr>
      <w:sz w:val="20"/>
    </w:rPr>
  </w:style>
  <w:style w:type="paragraph" w:customStyle="1" w:styleId="aa">
    <w:name w:val="目錄"/>
    <w:basedOn w:val="a1"/>
    <w:pPr>
      <w:suppressLineNumbers/>
    </w:pPr>
    <w:rPr>
      <w:rFonts w:cs="Mangal"/>
    </w:rPr>
  </w:style>
  <w:style w:type="paragraph" w:styleId="ab">
    <w:name w:val="Body Text Indent"/>
    <w:basedOn w:val="a1"/>
    <w:pPr>
      <w:ind w:firstLine="480"/>
    </w:pPr>
    <w:rPr>
      <w:rFonts w:ascii="Times New Roman" w:hAnsi="Times New Roman"/>
      <w:sz w:val="28"/>
    </w:rPr>
  </w:style>
  <w:style w:type="paragraph" w:styleId="ac">
    <w:name w:val="annotation text"/>
    <w:basedOn w:val="a1"/>
  </w:style>
  <w:style w:type="paragraph" w:styleId="ad">
    <w:name w:val="annotation subject"/>
    <w:basedOn w:val="ac"/>
    <w:next w:val="ac"/>
    <w:rPr>
      <w:b/>
      <w:bCs/>
    </w:rPr>
  </w:style>
  <w:style w:type="paragraph" w:styleId="22">
    <w:name w:val="Body Text 2"/>
    <w:basedOn w:val="a1"/>
    <w:pPr>
      <w:spacing w:after="120" w:line="480" w:lineRule="auto"/>
    </w:pPr>
  </w:style>
  <w:style w:type="paragraph" w:styleId="32">
    <w:name w:val="Body Text 3"/>
    <w:basedOn w:val="a1"/>
    <w:pPr>
      <w:spacing w:after="120"/>
    </w:pPr>
    <w:rPr>
      <w:sz w:val="16"/>
      <w:szCs w:val="16"/>
    </w:rPr>
  </w:style>
  <w:style w:type="paragraph" w:customStyle="1" w:styleId="WW-">
    <w:name w:val="WW-內文縮排"/>
    <w:basedOn w:val="a1"/>
    <w:pPr>
      <w:ind w:left="480"/>
    </w:pPr>
  </w:style>
  <w:style w:type="paragraph" w:styleId="80">
    <w:name w:val="index 8"/>
    <w:basedOn w:val="a1"/>
    <w:next w:val="a1"/>
    <w:pPr>
      <w:ind w:left="1400"/>
    </w:pPr>
  </w:style>
  <w:style w:type="paragraph" w:styleId="60">
    <w:name w:val="index 6"/>
    <w:basedOn w:val="a1"/>
    <w:next w:val="a1"/>
    <w:pPr>
      <w:ind w:left="1000"/>
    </w:pPr>
  </w:style>
  <w:style w:type="paragraph" w:styleId="ae">
    <w:name w:val="footer"/>
    <w:basedOn w:val="a1"/>
    <w:pPr>
      <w:tabs>
        <w:tab w:val="center" w:pos="4153"/>
        <w:tab w:val="right" w:pos="8306"/>
      </w:tabs>
    </w:pPr>
    <w:rPr>
      <w:sz w:val="20"/>
    </w:rPr>
  </w:style>
  <w:style w:type="paragraph" w:styleId="af">
    <w:name w:val="endnote text"/>
    <w:basedOn w:val="a1"/>
    <w:pPr>
      <w:snapToGrid w:val="0"/>
    </w:pPr>
  </w:style>
  <w:style w:type="paragraph" w:styleId="af0">
    <w:name w:val="E-mail Signature"/>
    <w:basedOn w:val="a1"/>
  </w:style>
  <w:style w:type="paragraph" w:styleId="40">
    <w:name w:val="List Bullet 4"/>
    <w:basedOn w:val="a1"/>
    <w:pPr>
      <w:numPr>
        <w:numId w:val="6"/>
      </w:numPr>
      <w:tabs>
        <w:tab w:val="left" w:pos="1801"/>
      </w:tabs>
    </w:pPr>
  </w:style>
  <w:style w:type="paragraph" w:styleId="41">
    <w:name w:val="List Number 4"/>
    <w:basedOn w:val="a1"/>
    <w:pPr>
      <w:numPr>
        <w:numId w:val="10"/>
      </w:numPr>
      <w:tabs>
        <w:tab w:val="left" w:pos="1801"/>
      </w:tabs>
    </w:pPr>
  </w:style>
  <w:style w:type="paragraph" w:styleId="af1">
    <w:name w:val="Block Text"/>
    <w:basedOn w:val="a1"/>
    <w:pPr>
      <w:spacing w:after="120"/>
      <w:ind w:left="1440" w:right="1440"/>
    </w:pPr>
  </w:style>
  <w:style w:type="paragraph" w:styleId="af2">
    <w:name w:val="Balloon Text"/>
    <w:basedOn w:val="a1"/>
    <w:rPr>
      <w:rFonts w:ascii="Arial" w:eastAsia="新細明體" w:hAnsi="Arial" w:cs="Arial"/>
      <w:sz w:val="18"/>
      <w:szCs w:val="18"/>
    </w:rPr>
  </w:style>
  <w:style w:type="paragraph" w:styleId="HTML">
    <w:name w:val="HTML Address"/>
    <w:basedOn w:val="a1"/>
    <w:rPr>
      <w:i/>
      <w:iCs/>
    </w:rPr>
  </w:style>
  <w:style w:type="paragraph" w:styleId="23">
    <w:name w:val="Body Text First Indent 2"/>
    <w:basedOn w:val="ab"/>
    <w:pPr>
      <w:spacing w:after="120"/>
      <w:ind w:left="480" w:firstLine="210"/>
    </w:pPr>
    <w:rPr>
      <w:rFonts w:ascii="細明體" w:hAnsi="細明體" w:cs="細明體"/>
      <w:sz w:val="24"/>
    </w:rPr>
  </w:style>
  <w:style w:type="paragraph" w:styleId="af3">
    <w:name w:val="Body Text First Indent"/>
    <w:basedOn w:val="a7"/>
    <w:pPr>
      <w:ind w:firstLine="210"/>
    </w:pPr>
  </w:style>
  <w:style w:type="paragraph" w:styleId="33">
    <w:name w:val="Body Text Indent 3"/>
    <w:basedOn w:val="a1"/>
    <w:pPr>
      <w:spacing w:after="120"/>
      <w:ind w:left="480"/>
    </w:pPr>
    <w:rPr>
      <w:sz w:val="16"/>
      <w:szCs w:val="16"/>
    </w:rPr>
  </w:style>
  <w:style w:type="paragraph" w:styleId="af4">
    <w:name w:val="header"/>
    <w:basedOn w:val="a1"/>
    <w:link w:val="af5"/>
    <w:pPr>
      <w:tabs>
        <w:tab w:val="center" w:pos="4153"/>
        <w:tab w:val="right" w:pos="8306"/>
      </w:tabs>
    </w:pPr>
    <w:rPr>
      <w:sz w:val="20"/>
    </w:rPr>
  </w:style>
  <w:style w:type="paragraph" w:styleId="24">
    <w:name w:val="Body Text Indent 2"/>
    <w:basedOn w:val="a1"/>
    <w:pPr>
      <w:ind w:left="480"/>
    </w:pPr>
    <w:rPr>
      <w:rFonts w:ascii="Times New Roman" w:hAnsi="Times New Roman"/>
      <w:sz w:val="28"/>
    </w:rPr>
  </w:style>
  <w:style w:type="paragraph" w:styleId="10">
    <w:name w:val="index 1"/>
    <w:basedOn w:val="a1"/>
    <w:next w:val="a1"/>
  </w:style>
  <w:style w:type="paragraph" w:styleId="af6">
    <w:name w:val="Closing"/>
    <w:basedOn w:val="a1"/>
    <w:pPr>
      <w:ind w:left="100"/>
    </w:pPr>
  </w:style>
  <w:style w:type="paragraph" w:styleId="52">
    <w:name w:val="List Continue 5"/>
    <w:basedOn w:val="a1"/>
    <w:pPr>
      <w:spacing w:after="120"/>
      <w:ind w:left="2400"/>
    </w:pPr>
  </w:style>
  <w:style w:type="paragraph" w:styleId="af7">
    <w:name w:val="envelope return"/>
    <w:basedOn w:val="a1"/>
    <w:pPr>
      <w:snapToGrid w:val="0"/>
    </w:pPr>
    <w:rPr>
      <w:rFonts w:ascii="Arial" w:hAnsi="Arial" w:cs="Arial"/>
    </w:rPr>
  </w:style>
  <w:style w:type="paragraph" w:styleId="af8">
    <w:name w:val="Date"/>
    <w:basedOn w:val="a1"/>
    <w:next w:val="a1"/>
    <w:pPr>
      <w:jc w:val="right"/>
    </w:pPr>
  </w:style>
  <w:style w:type="paragraph" w:styleId="HTML0">
    <w:name w:val="HTML Preformatted"/>
    <w:basedOn w:val="a1"/>
    <w:rPr>
      <w:rFonts w:ascii="Courier New" w:hAnsi="Courier New" w:cs="Courier New"/>
      <w:sz w:val="20"/>
    </w:rPr>
  </w:style>
  <w:style w:type="paragraph" w:styleId="34">
    <w:name w:val="List 3"/>
    <w:basedOn w:val="a1"/>
    <w:pPr>
      <w:ind w:left="100" w:hanging="200"/>
    </w:pPr>
  </w:style>
  <w:style w:type="paragraph" w:styleId="af9">
    <w:name w:val="Document Map"/>
    <w:basedOn w:val="a1"/>
    <w:pPr>
      <w:shd w:val="clear" w:color="auto" w:fill="000080"/>
    </w:pPr>
    <w:rPr>
      <w:rFonts w:ascii="Arial" w:eastAsia="新細明體" w:hAnsi="Arial" w:cs="Arial"/>
    </w:rPr>
  </w:style>
  <w:style w:type="paragraph" w:styleId="afa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kinsoku w:val="0"/>
      <w:overflowPunct w:val="0"/>
      <w:autoSpaceDE w:val="0"/>
      <w:snapToGrid w:val="0"/>
      <w:textAlignment w:val="baseline"/>
    </w:pPr>
    <w:rPr>
      <w:rFonts w:ascii="Courier New" w:hAnsi="Courier New" w:cs="Courier New"/>
      <w:sz w:val="24"/>
      <w:szCs w:val="24"/>
    </w:rPr>
  </w:style>
  <w:style w:type="paragraph" w:styleId="afb">
    <w:name w:val="envelope address"/>
    <w:basedOn w:val="a1"/>
    <w:pPr>
      <w:snapToGrid w:val="0"/>
      <w:ind w:left="100"/>
    </w:pPr>
    <w:rPr>
      <w:rFonts w:ascii="Arial" w:hAnsi="Arial" w:cs="Arial"/>
      <w:szCs w:val="24"/>
    </w:rPr>
  </w:style>
  <w:style w:type="paragraph" w:styleId="afc">
    <w:name w:val="footnote text"/>
    <w:basedOn w:val="a1"/>
    <w:pPr>
      <w:snapToGrid w:val="0"/>
    </w:pPr>
    <w:rPr>
      <w:sz w:val="20"/>
    </w:rPr>
  </w:style>
  <w:style w:type="paragraph" w:styleId="25">
    <w:name w:val="index 2"/>
    <w:basedOn w:val="a1"/>
    <w:next w:val="a1"/>
    <w:pPr>
      <w:ind w:left="200"/>
    </w:pPr>
  </w:style>
  <w:style w:type="paragraph" w:styleId="afd">
    <w:name w:val="List Continue"/>
    <w:basedOn w:val="a1"/>
    <w:pPr>
      <w:spacing w:after="120"/>
      <w:ind w:left="480"/>
    </w:pPr>
  </w:style>
  <w:style w:type="paragraph" w:styleId="35">
    <w:name w:val="index 3"/>
    <w:basedOn w:val="a1"/>
    <w:next w:val="a1"/>
    <w:pPr>
      <w:ind w:left="400"/>
    </w:pPr>
  </w:style>
  <w:style w:type="paragraph" w:styleId="42">
    <w:name w:val="index 4"/>
    <w:basedOn w:val="a1"/>
    <w:next w:val="a1"/>
    <w:pPr>
      <w:ind w:left="600"/>
    </w:pPr>
  </w:style>
  <w:style w:type="paragraph" w:styleId="53">
    <w:name w:val="index 5"/>
    <w:basedOn w:val="a1"/>
    <w:next w:val="a1"/>
    <w:pPr>
      <w:ind w:left="800"/>
    </w:pPr>
  </w:style>
  <w:style w:type="paragraph" w:styleId="70">
    <w:name w:val="index 7"/>
    <w:basedOn w:val="a1"/>
    <w:next w:val="a1"/>
    <w:pPr>
      <w:ind w:left="1200"/>
    </w:pPr>
  </w:style>
  <w:style w:type="paragraph" w:styleId="30">
    <w:name w:val="List Bullet 3"/>
    <w:basedOn w:val="a1"/>
    <w:pPr>
      <w:numPr>
        <w:numId w:val="2"/>
      </w:numPr>
      <w:tabs>
        <w:tab w:val="left" w:pos="1321"/>
      </w:tabs>
    </w:pPr>
  </w:style>
  <w:style w:type="paragraph" w:styleId="36">
    <w:name w:val="List Continue 3"/>
    <w:basedOn w:val="a1"/>
    <w:pPr>
      <w:spacing w:after="120"/>
      <w:ind w:left="1440"/>
    </w:pPr>
  </w:style>
  <w:style w:type="paragraph" w:styleId="90">
    <w:name w:val="index 9"/>
    <w:basedOn w:val="a1"/>
    <w:next w:val="a1"/>
    <w:pPr>
      <w:ind w:left="1600"/>
    </w:pPr>
  </w:style>
  <w:style w:type="paragraph" w:styleId="afe">
    <w:name w:val="index heading"/>
    <w:basedOn w:val="a1"/>
    <w:next w:val="10"/>
    <w:rPr>
      <w:rFonts w:ascii="Arial" w:hAnsi="Arial" w:cs="Arial"/>
      <w:b/>
      <w:bCs/>
    </w:rPr>
  </w:style>
  <w:style w:type="paragraph" w:styleId="50">
    <w:name w:val="List Bullet 5"/>
    <w:basedOn w:val="a1"/>
    <w:pPr>
      <w:numPr>
        <w:numId w:val="8"/>
      </w:numPr>
      <w:tabs>
        <w:tab w:val="left" w:pos="2281"/>
      </w:tabs>
    </w:pPr>
  </w:style>
  <w:style w:type="paragraph" w:styleId="26">
    <w:name w:val="List 2"/>
    <w:basedOn w:val="a1"/>
    <w:pPr>
      <w:ind w:left="100" w:hanging="200"/>
    </w:pPr>
  </w:style>
  <w:style w:type="paragraph" w:styleId="43">
    <w:name w:val="List 4"/>
    <w:basedOn w:val="a1"/>
    <w:pPr>
      <w:ind w:left="100" w:hanging="200"/>
    </w:pPr>
  </w:style>
  <w:style w:type="paragraph" w:styleId="54">
    <w:name w:val="List 5"/>
    <w:basedOn w:val="a1"/>
    <w:pPr>
      <w:ind w:left="100" w:hanging="200"/>
    </w:pPr>
  </w:style>
  <w:style w:type="paragraph" w:styleId="a0">
    <w:name w:val="List Bullet"/>
    <w:basedOn w:val="a1"/>
    <w:pPr>
      <w:numPr>
        <w:numId w:val="11"/>
      </w:numPr>
      <w:tabs>
        <w:tab w:val="left" w:pos="361"/>
      </w:tabs>
    </w:pPr>
  </w:style>
  <w:style w:type="paragraph" w:styleId="20">
    <w:name w:val="List Bullet 2"/>
    <w:basedOn w:val="a1"/>
    <w:pPr>
      <w:numPr>
        <w:numId w:val="3"/>
      </w:numPr>
      <w:tabs>
        <w:tab w:val="left" w:pos="841"/>
      </w:tabs>
    </w:pPr>
  </w:style>
  <w:style w:type="paragraph" w:styleId="27">
    <w:name w:val="List Continue 2"/>
    <w:basedOn w:val="a1"/>
    <w:pPr>
      <w:spacing w:after="120"/>
      <w:ind w:left="960"/>
    </w:pPr>
  </w:style>
  <w:style w:type="paragraph" w:styleId="44">
    <w:name w:val="List Continue 4"/>
    <w:basedOn w:val="a1"/>
    <w:pPr>
      <w:spacing w:after="120"/>
      <w:ind w:left="1920"/>
    </w:pPr>
  </w:style>
  <w:style w:type="paragraph" w:styleId="a">
    <w:name w:val="List Number"/>
    <w:basedOn w:val="a1"/>
    <w:pPr>
      <w:numPr>
        <w:numId w:val="5"/>
      </w:numPr>
      <w:tabs>
        <w:tab w:val="left" w:pos="361"/>
      </w:tabs>
    </w:pPr>
  </w:style>
  <w:style w:type="paragraph" w:styleId="21">
    <w:name w:val="List Number 2"/>
    <w:basedOn w:val="a1"/>
    <w:pPr>
      <w:numPr>
        <w:numId w:val="4"/>
      </w:numPr>
      <w:tabs>
        <w:tab w:val="left" w:pos="841"/>
      </w:tabs>
    </w:pPr>
  </w:style>
  <w:style w:type="paragraph" w:styleId="31">
    <w:name w:val="List Number 3"/>
    <w:basedOn w:val="a1"/>
    <w:pPr>
      <w:numPr>
        <w:numId w:val="7"/>
      </w:numPr>
      <w:tabs>
        <w:tab w:val="left" w:pos="1321"/>
      </w:tabs>
    </w:pPr>
  </w:style>
  <w:style w:type="paragraph" w:styleId="Web">
    <w:name w:val="Normal (Web)"/>
    <w:basedOn w:val="a1"/>
    <w:rPr>
      <w:rFonts w:ascii="Times New Roman" w:hAnsi="Times New Roman"/>
      <w:szCs w:val="24"/>
    </w:rPr>
  </w:style>
  <w:style w:type="paragraph" w:styleId="51">
    <w:name w:val="List Number 5"/>
    <w:basedOn w:val="a1"/>
    <w:pPr>
      <w:numPr>
        <w:numId w:val="9"/>
      </w:numPr>
      <w:tabs>
        <w:tab w:val="left" w:pos="2281"/>
      </w:tabs>
    </w:pPr>
  </w:style>
  <w:style w:type="paragraph" w:styleId="aff">
    <w:name w:val="Message Header"/>
    <w:basedOn w:val="a1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080" w:hanging="1080"/>
    </w:pPr>
    <w:rPr>
      <w:rFonts w:ascii="Arial" w:hAnsi="Arial" w:cs="Arial"/>
      <w:szCs w:val="24"/>
    </w:rPr>
  </w:style>
  <w:style w:type="paragraph" w:styleId="aff0">
    <w:name w:val="Note Heading"/>
    <w:basedOn w:val="a1"/>
    <w:next w:val="a1"/>
    <w:pPr>
      <w:jc w:val="center"/>
    </w:pPr>
  </w:style>
  <w:style w:type="paragraph" w:styleId="aff1">
    <w:name w:val="Plain Text"/>
    <w:basedOn w:val="a1"/>
    <w:rPr>
      <w:rFonts w:cs="Courier New"/>
      <w:szCs w:val="24"/>
    </w:rPr>
  </w:style>
  <w:style w:type="paragraph" w:styleId="aff2">
    <w:name w:val="Salutation"/>
    <w:basedOn w:val="a1"/>
    <w:next w:val="a1"/>
  </w:style>
  <w:style w:type="paragraph" w:styleId="aff3">
    <w:name w:val="Signature"/>
    <w:basedOn w:val="a1"/>
    <w:pPr>
      <w:ind w:left="100"/>
    </w:pPr>
  </w:style>
  <w:style w:type="paragraph" w:styleId="aff4">
    <w:name w:val="Subtitle"/>
    <w:basedOn w:val="a1"/>
    <w:next w:val="a7"/>
    <w:qFormat/>
    <w:pPr>
      <w:spacing w:after="60"/>
      <w:jc w:val="center"/>
    </w:pPr>
    <w:rPr>
      <w:rFonts w:ascii="Arial" w:eastAsia="新細明體" w:hAnsi="Arial" w:cs="Arial"/>
      <w:i/>
      <w:iCs/>
      <w:szCs w:val="24"/>
    </w:rPr>
  </w:style>
  <w:style w:type="paragraph" w:styleId="aff5">
    <w:name w:val="table of authorities"/>
    <w:basedOn w:val="a1"/>
    <w:next w:val="a1"/>
    <w:pPr>
      <w:ind w:left="480"/>
    </w:pPr>
  </w:style>
  <w:style w:type="paragraph" w:styleId="aff6">
    <w:name w:val="table of figures"/>
    <w:basedOn w:val="a1"/>
    <w:next w:val="a1"/>
    <w:pPr>
      <w:ind w:hanging="200"/>
    </w:pPr>
  </w:style>
  <w:style w:type="paragraph" w:styleId="91">
    <w:name w:val="toc 9"/>
    <w:basedOn w:val="a1"/>
    <w:next w:val="a1"/>
    <w:pPr>
      <w:ind w:left="3840"/>
    </w:pPr>
  </w:style>
  <w:style w:type="paragraph" w:styleId="aff7">
    <w:name w:val="toa heading"/>
    <w:basedOn w:val="a1"/>
    <w:next w:val="a1"/>
    <w:pPr>
      <w:spacing w:before="120"/>
    </w:pPr>
    <w:rPr>
      <w:rFonts w:ascii="Arial" w:eastAsia="新細明體" w:hAnsi="Arial" w:cs="Arial"/>
      <w:szCs w:val="24"/>
    </w:rPr>
  </w:style>
  <w:style w:type="paragraph" w:styleId="11">
    <w:name w:val="toc 1"/>
    <w:basedOn w:val="a1"/>
    <w:next w:val="a1"/>
    <w:uiPriority w:val="39"/>
  </w:style>
  <w:style w:type="paragraph" w:styleId="45">
    <w:name w:val="toc 4"/>
    <w:basedOn w:val="a1"/>
    <w:next w:val="a1"/>
    <w:pPr>
      <w:ind w:left="1440"/>
    </w:pPr>
  </w:style>
  <w:style w:type="paragraph" w:styleId="28">
    <w:name w:val="toc 2"/>
    <w:basedOn w:val="a1"/>
    <w:next w:val="a1"/>
    <w:uiPriority w:val="39"/>
    <w:pPr>
      <w:ind w:left="480"/>
    </w:pPr>
  </w:style>
  <w:style w:type="paragraph" w:styleId="37">
    <w:name w:val="toc 3"/>
    <w:basedOn w:val="a1"/>
    <w:next w:val="a1"/>
    <w:uiPriority w:val="39"/>
    <w:pPr>
      <w:ind w:left="960"/>
    </w:pPr>
  </w:style>
  <w:style w:type="paragraph" w:styleId="55">
    <w:name w:val="toc 5"/>
    <w:basedOn w:val="a1"/>
    <w:next w:val="a1"/>
    <w:pPr>
      <w:ind w:left="1920"/>
    </w:pPr>
  </w:style>
  <w:style w:type="paragraph" w:styleId="61">
    <w:name w:val="toc 6"/>
    <w:basedOn w:val="a1"/>
    <w:next w:val="a1"/>
    <w:pPr>
      <w:ind w:left="2400"/>
    </w:pPr>
  </w:style>
  <w:style w:type="paragraph" w:styleId="71">
    <w:name w:val="toc 7"/>
    <w:basedOn w:val="a1"/>
    <w:next w:val="a1"/>
    <w:pPr>
      <w:ind w:left="2880"/>
    </w:pPr>
  </w:style>
  <w:style w:type="paragraph" w:styleId="81">
    <w:name w:val="toc 8"/>
    <w:basedOn w:val="a1"/>
    <w:next w:val="a1"/>
    <w:pPr>
      <w:ind w:left="3360"/>
    </w:pPr>
  </w:style>
  <w:style w:type="paragraph" w:customStyle="1" w:styleId="aff8">
    <w:name w:val="表格內容"/>
    <w:basedOn w:val="a1"/>
    <w:pPr>
      <w:suppressLineNumbers/>
    </w:pPr>
  </w:style>
  <w:style w:type="paragraph" w:customStyle="1" w:styleId="aff9">
    <w:name w:val="表格標題"/>
    <w:basedOn w:val="aff8"/>
    <w:pPr>
      <w:jc w:val="center"/>
    </w:pPr>
    <w:rPr>
      <w:b/>
      <w:bCs/>
    </w:rPr>
  </w:style>
  <w:style w:type="paragraph" w:customStyle="1" w:styleId="affa">
    <w:name w:val="框架內容"/>
    <w:basedOn w:val="a1"/>
  </w:style>
  <w:style w:type="character" w:styleId="affb">
    <w:name w:val="Hyperlink"/>
    <w:uiPriority w:val="99"/>
    <w:unhideWhenUsed/>
    <w:rsid w:val="0071269F"/>
    <w:rPr>
      <w:color w:val="0000FF"/>
      <w:u w:val="single"/>
    </w:rPr>
  </w:style>
  <w:style w:type="character" w:customStyle="1" w:styleId="af5">
    <w:name w:val="頁首 字元"/>
    <w:link w:val="af4"/>
    <w:rsid w:val="00216895"/>
    <w:rPr>
      <w:rFonts w:ascii="細明體" w:eastAsia="細明體" w:hAnsi="細明體"/>
    </w:rPr>
  </w:style>
  <w:style w:type="paragraph" w:styleId="affc">
    <w:name w:val="List Paragraph"/>
    <w:basedOn w:val="a1"/>
    <w:uiPriority w:val="34"/>
    <w:qFormat/>
    <w:rsid w:val="00B82BBA"/>
    <w:pPr>
      <w:ind w:leftChars="200" w:left="480"/>
    </w:pPr>
  </w:style>
  <w:style w:type="character" w:styleId="affd">
    <w:name w:val="Placeholder Text"/>
    <w:basedOn w:val="a2"/>
    <w:uiPriority w:val="99"/>
    <w:semiHidden/>
    <w:rsid w:val="0003124E"/>
    <w:rPr>
      <w:color w:val="808080"/>
    </w:rPr>
  </w:style>
  <w:style w:type="table" w:styleId="affe">
    <w:name w:val="Table Grid"/>
    <w:basedOn w:val="a3"/>
    <w:rsid w:val="003216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9">
    <w:name w:val="Table Classic 2"/>
    <w:basedOn w:val="a3"/>
    <w:rsid w:val="00954B2C"/>
    <w:pPr>
      <w:widowControl w:val="0"/>
      <w:suppressAutoHyphens/>
      <w:overflowPunct w:val="0"/>
      <w:autoSpaceDE w:val="0"/>
      <w:spacing w:line="36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3"/>
    <w:rsid w:val="00954B2C"/>
    <w:pPr>
      <w:widowControl w:val="0"/>
      <w:suppressAutoHyphens/>
      <w:overflowPunct w:val="0"/>
      <w:autoSpaceDE w:val="0"/>
      <w:spacing w:line="36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3"/>
    <w:rsid w:val="00954B2C"/>
    <w:pPr>
      <w:widowControl w:val="0"/>
      <w:suppressAutoHyphens/>
      <w:overflowPunct w:val="0"/>
      <w:autoSpaceDE w:val="0"/>
      <w:spacing w:line="36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3"/>
    <w:rsid w:val="00954B2C"/>
    <w:pPr>
      <w:widowControl w:val="0"/>
      <w:suppressAutoHyphens/>
      <w:overflowPunct w:val="0"/>
      <w:autoSpaceDE w:val="0"/>
      <w:spacing w:line="36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91549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ff">
    <w:name w:val="TOC Heading"/>
    <w:basedOn w:val="1"/>
    <w:next w:val="a1"/>
    <w:uiPriority w:val="39"/>
    <w:unhideWhenUsed/>
    <w:qFormat/>
    <w:rsid w:val="00793DD9"/>
    <w:pPr>
      <w:keepLines/>
      <w:widowControl/>
      <w:numPr>
        <w:numId w:val="0"/>
      </w:numPr>
      <w:suppressAutoHyphens w:val="0"/>
      <w:overflowPunct/>
      <w:autoSpaceDE/>
      <w:spacing w:before="240" w:line="259" w:lineRule="auto"/>
      <w:ind w:right="0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8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7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C75322-B72E-4CE5-BAF8-A5AAFAE4E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11350</TotalTime>
  <Pages>43</Pages>
  <Words>14619</Words>
  <Characters>83329</Characters>
  <Application>Microsoft Office Word</Application>
  <DocSecurity>0</DocSecurity>
  <Lines>694</Lines>
  <Paragraphs>195</Paragraphs>
  <ScaleCrop>false</ScaleCrop>
  <Company>CMT</Company>
  <LinksUpToDate>false</LinksUpToDate>
  <CharactersWithSpaces>97753</CharactersWithSpaces>
  <SharedDoc>false</SharedDoc>
  <HLinks>
    <vt:vector size="6" baseType="variant">
      <vt:variant>
        <vt:i4>6946822</vt:i4>
      </vt:variant>
      <vt:variant>
        <vt:i4>4282</vt:i4>
      </vt:variant>
      <vt:variant>
        <vt:i4>1026</vt:i4>
      </vt:variant>
      <vt:variant>
        <vt:i4>1</vt:i4>
      </vt:variant>
      <vt:variant>
        <vt:lpwstr>cid:image003.png@01D22B8A.B1128D70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4-3.Acoustic noise</dc:title>
  <dc:creator>Samuel Kuo</dc:creator>
  <cp:lastModifiedBy>林武彥</cp:lastModifiedBy>
  <cp:revision>75</cp:revision>
  <cp:lastPrinted>2020-03-02T04:00:00Z</cp:lastPrinted>
  <dcterms:created xsi:type="dcterms:W3CDTF">2023-08-10T06:54:00Z</dcterms:created>
  <dcterms:modified xsi:type="dcterms:W3CDTF">2025-08-13T03:01:00Z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1033-8.1.0.3385</vt:lpwstr>
  </property>
  <property fmtid="{D5CDD505-2E9C-101B-9397-08002B2CF9AE}" pid="3" name="_AdHocReviewCycleID">
    <vt:r8>2093968678</vt:r8>
  </property>
  <property fmtid="{D5CDD505-2E9C-101B-9397-08002B2CF9AE}" pid="4" name="_AuthorEmail">
    <vt:lpwstr>feng@clevo.com.tw</vt:lpwstr>
  </property>
  <property fmtid="{D5CDD505-2E9C-101B-9397-08002B2CF9AE}" pid="5" name="_AuthorEmailDisplayName">
    <vt:lpwstr>陳仕峰 (Feng)</vt:lpwstr>
  </property>
  <property fmtid="{D5CDD505-2E9C-101B-9397-08002B2CF9AE}" pid="6" name="_EmailSubject">
    <vt:lpwstr>PX-791 REPORT (PDA)</vt:lpwstr>
  </property>
</Properties>
</file>