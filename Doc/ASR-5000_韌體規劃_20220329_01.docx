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7A09A7" w:rsidRPr="001E72F1" w:rsidRDefault="007A09A7">
      <w:pPr>
        <w:rPr>
          <w:rFonts w:ascii="Times New Roman" w:eastAsia="標楷體" w:hAnsi="Times New Roman"/>
          <w:b/>
        </w:rPr>
      </w:pPr>
      <w:r w:rsidRPr="001E72F1">
        <w:rPr>
          <w:rFonts w:ascii="Times New Roman" w:eastAsia="標楷體" w:hAnsi="Times New Roman"/>
          <w:b/>
        </w:rPr>
        <w:t>Revision History</w:t>
      </w:r>
      <w:r w:rsidR="00183C7B">
        <w:rPr>
          <w:rFonts w:ascii="Times New Roman" w:eastAsia="標楷體" w:hAnsi="Times New Roman"/>
          <w:b/>
        </w:rPr>
        <w:t>：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1728"/>
        <w:gridCol w:w="1080"/>
        <w:gridCol w:w="7400"/>
      </w:tblGrid>
      <w:tr w:rsidR="007A09A7" w:rsidRPr="001E72F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7A09A7" w:rsidRPr="001E72F1" w:rsidRDefault="007A09A7">
            <w:pPr>
              <w:jc w:val="center"/>
              <w:rPr>
                <w:rFonts w:ascii="Times New Roman" w:eastAsia="標楷體" w:hAnsi="Times New Roman"/>
                <w:b/>
              </w:rPr>
            </w:pPr>
            <w:r w:rsidRPr="001E72F1">
              <w:rPr>
                <w:rFonts w:ascii="Times New Roman" w:eastAsia="標楷體" w:hAnsi="Times New Roman"/>
                <w:b/>
              </w:rPr>
              <w:t>Date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7A09A7" w:rsidRPr="001E72F1" w:rsidRDefault="007A09A7">
            <w:pPr>
              <w:jc w:val="center"/>
              <w:rPr>
                <w:rFonts w:ascii="Times New Roman" w:eastAsia="標楷體" w:hAnsi="Times New Roman"/>
                <w:b/>
              </w:rPr>
            </w:pPr>
            <w:r w:rsidRPr="001E72F1">
              <w:rPr>
                <w:rFonts w:ascii="Times New Roman" w:eastAsia="標楷體" w:hAnsi="Times New Roman"/>
                <w:b/>
              </w:rPr>
              <w:t>Version</w:t>
            </w:r>
          </w:p>
        </w:tc>
        <w:tc>
          <w:tcPr>
            <w:tcW w:w="7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A09A7" w:rsidRPr="001E72F1" w:rsidRDefault="007A09A7">
            <w:pPr>
              <w:jc w:val="center"/>
              <w:rPr>
                <w:rFonts w:ascii="Times New Roman" w:eastAsia="標楷體" w:hAnsi="Times New Roman"/>
              </w:rPr>
            </w:pPr>
            <w:r w:rsidRPr="001E72F1">
              <w:rPr>
                <w:rFonts w:ascii="Times New Roman" w:eastAsia="標楷體" w:hAnsi="Times New Roman"/>
                <w:b/>
              </w:rPr>
              <w:t>Revision</w:t>
            </w:r>
          </w:p>
        </w:tc>
      </w:tr>
      <w:tr w:rsidR="007A09A7" w:rsidRPr="001E72F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7A09A7" w:rsidRPr="00D7584B" w:rsidRDefault="00AE689C" w:rsidP="00916CF3">
            <w:pPr>
              <w:jc w:val="center"/>
              <w:rPr>
                <w:rFonts w:ascii="Times New Roman" w:eastAsia="標楷體" w:hAnsi="Times New Roman"/>
                <w:b/>
                <w:sz w:val="20"/>
              </w:rPr>
            </w:pPr>
            <w:r w:rsidRPr="00D7584B">
              <w:rPr>
                <w:rFonts w:ascii="Times New Roman" w:eastAsia="標楷體" w:hAnsi="Times New Roman" w:hint="eastAsia"/>
                <w:b/>
                <w:sz w:val="20"/>
              </w:rPr>
              <w:t>20210</w:t>
            </w:r>
            <w:r w:rsidR="00943C56" w:rsidRPr="00D7584B">
              <w:rPr>
                <w:rFonts w:ascii="Times New Roman" w:eastAsia="標楷體" w:hAnsi="Times New Roman"/>
                <w:b/>
                <w:sz w:val="20"/>
              </w:rPr>
              <w:t>7</w:t>
            </w:r>
            <w:r w:rsidR="00943C56" w:rsidRPr="00D7584B">
              <w:rPr>
                <w:rFonts w:ascii="Times New Roman" w:eastAsia="標楷體" w:hAnsi="Times New Roman" w:hint="eastAsia"/>
                <w:b/>
                <w:sz w:val="20"/>
              </w:rPr>
              <w:t>20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7A09A7" w:rsidRPr="00D7584B" w:rsidRDefault="005C6372">
            <w:pPr>
              <w:jc w:val="center"/>
              <w:rPr>
                <w:rFonts w:ascii="Times New Roman" w:eastAsia="標楷體" w:hAnsi="Times New Roman"/>
                <w:b/>
                <w:sz w:val="20"/>
              </w:rPr>
            </w:pPr>
            <w:r w:rsidRPr="00D7584B">
              <w:rPr>
                <w:rFonts w:ascii="Times New Roman" w:eastAsia="標楷體" w:hAnsi="Times New Roman"/>
                <w:b/>
                <w:sz w:val="20"/>
              </w:rPr>
              <w:t>0x00</w:t>
            </w:r>
          </w:p>
        </w:tc>
        <w:tc>
          <w:tcPr>
            <w:tcW w:w="7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A09A7" w:rsidRPr="00D7584B" w:rsidRDefault="005C6372">
            <w:pPr>
              <w:rPr>
                <w:rFonts w:ascii="Times New Roman" w:eastAsia="標楷體" w:hAnsi="Times New Roman"/>
                <w:b/>
                <w:sz w:val="20"/>
              </w:rPr>
            </w:pPr>
            <w:r w:rsidRPr="00D7584B">
              <w:rPr>
                <w:rFonts w:ascii="Times New Roman" w:eastAsia="標楷體" w:hAnsi="Times New Roman"/>
                <w:b/>
                <w:sz w:val="20"/>
              </w:rPr>
              <w:t>1.</w:t>
            </w:r>
            <w:r w:rsidRPr="00D7584B">
              <w:rPr>
                <w:rFonts w:ascii="Times New Roman" w:eastAsia="標楷體" w:hAnsi="Times New Roman"/>
                <w:b/>
                <w:sz w:val="20"/>
              </w:rPr>
              <w:t>初版。</w:t>
            </w:r>
          </w:p>
        </w:tc>
      </w:tr>
      <w:tr w:rsidR="003A3473" w:rsidRPr="001E72F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A3473" w:rsidRPr="001E72F1" w:rsidRDefault="003A3473" w:rsidP="003A3473">
            <w:pPr>
              <w:jc w:val="center"/>
              <w:rPr>
                <w:rFonts w:ascii="Times New Roman" w:eastAsia="標楷體" w:hAnsi="Times New Roman"/>
                <w:b/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A3473" w:rsidRPr="001E72F1" w:rsidRDefault="003A3473" w:rsidP="003A3473">
            <w:pPr>
              <w:jc w:val="center"/>
              <w:rPr>
                <w:rFonts w:ascii="Times New Roman" w:eastAsia="標楷體" w:hAnsi="Times New Roman"/>
                <w:b/>
                <w:sz w:val="20"/>
              </w:rPr>
            </w:pPr>
          </w:p>
        </w:tc>
        <w:tc>
          <w:tcPr>
            <w:tcW w:w="7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A3473" w:rsidRPr="001E72F1" w:rsidRDefault="003A3473" w:rsidP="003A3473">
            <w:pPr>
              <w:rPr>
                <w:rFonts w:ascii="Times New Roman" w:eastAsia="標楷體" w:hAnsi="Times New Roman"/>
                <w:b/>
                <w:sz w:val="20"/>
              </w:rPr>
            </w:pPr>
          </w:p>
        </w:tc>
      </w:tr>
      <w:tr w:rsidR="003A3473" w:rsidRPr="001E72F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A3473" w:rsidRPr="00637F3F" w:rsidRDefault="003A3473" w:rsidP="003A3473">
            <w:pPr>
              <w:jc w:val="center"/>
              <w:rPr>
                <w:rFonts w:ascii="Times New Roman" w:eastAsia="標楷體" w:hAnsi="Times New Roman"/>
                <w:b/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A3473" w:rsidRPr="00637F3F" w:rsidRDefault="003A3473" w:rsidP="003A3473">
            <w:pPr>
              <w:jc w:val="center"/>
              <w:rPr>
                <w:rFonts w:ascii="Times New Roman" w:eastAsia="標楷體" w:hAnsi="Times New Roman"/>
                <w:b/>
                <w:sz w:val="20"/>
              </w:rPr>
            </w:pPr>
          </w:p>
        </w:tc>
        <w:tc>
          <w:tcPr>
            <w:tcW w:w="7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A3473" w:rsidRPr="001E72F1" w:rsidRDefault="003A3473" w:rsidP="003A3473">
            <w:pPr>
              <w:rPr>
                <w:rFonts w:ascii="Times New Roman" w:eastAsia="標楷體" w:hAnsi="Times New Roman"/>
                <w:b/>
                <w:sz w:val="20"/>
              </w:rPr>
            </w:pPr>
          </w:p>
        </w:tc>
      </w:tr>
      <w:tr w:rsidR="003A3473" w:rsidRPr="001E72F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A3473" w:rsidRPr="00425DBF" w:rsidRDefault="003A3473" w:rsidP="003A3473">
            <w:pPr>
              <w:jc w:val="center"/>
              <w:rPr>
                <w:rFonts w:ascii="Times New Roman" w:eastAsia="標楷體" w:hAnsi="Times New Roman"/>
                <w:b/>
                <w:color w:val="000000" w:themeColor="text1"/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A3473" w:rsidRPr="00425DBF" w:rsidRDefault="003A3473" w:rsidP="003A3473">
            <w:pPr>
              <w:jc w:val="center"/>
              <w:rPr>
                <w:rFonts w:ascii="Times New Roman" w:eastAsia="標楷體" w:hAnsi="Times New Roman"/>
                <w:b/>
                <w:color w:val="000000" w:themeColor="text1"/>
                <w:sz w:val="20"/>
              </w:rPr>
            </w:pPr>
          </w:p>
        </w:tc>
        <w:tc>
          <w:tcPr>
            <w:tcW w:w="7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A3473" w:rsidRPr="001E72F1" w:rsidRDefault="003A3473" w:rsidP="003A3473">
            <w:pPr>
              <w:rPr>
                <w:rFonts w:ascii="Times New Roman" w:eastAsia="標楷體" w:hAnsi="Times New Roman"/>
                <w:b/>
                <w:sz w:val="20"/>
              </w:rPr>
            </w:pPr>
          </w:p>
        </w:tc>
      </w:tr>
      <w:tr w:rsidR="003A3473" w:rsidRPr="001E72F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A3473" w:rsidRPr="00BB0C5C" w:rsidRDefault="003A3473" w:rsidP="003A3473">
            <w:pPr>
              <w:jc w:val="center"/>
              <w:rPr>
                <w:rFonts w:ascii="Times New Roman" w:eastAsia="標楷體" w:hAnsi="Times New Roman"/>
                <w:b/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A3473" w:rsidRPr="00BB0C5C" w:rsidRDefault="003A3473" w:rsidP="003A3473">
            <w:pPr>
              <w:jc w:val="center"/>
              <w:rPr>
                <w:rFonts w:ascii="Times New Roman" w:eastAsia="標楷體" w:hAnsi="Times New Roman"/>
                <w:b/>
                <w:sz w:val="20"/>
              </w:rPr>
            </w:pPr>
          </w:p>
        </w:tc>
        <w:tc>
          <w:tcPr>
            <w:tcW w:w="7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A3473" w:rsidRPr="001E72F1" w:rsidRDefault="003A3473" w:rsidP="003A3473">
            <w:pPr>
              <w:rPr>
                <w:rFonts w:ascii="Times New Roman" w:eastAsia="標楷體" w:hAnsi="Times New Roman"/>
                <w:b/>
                <w:sz w:val="20"/>
              </w:rPr>
            </w:pPr>
          </w:p>
        </w:tc>
      </w:tr>
      <w:tr w:rsidR="003A3473" w:rsidRPr="001E72F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A3473" w:rsidRPr="00456CDF" w:rsidRDefault="003A3473" w:rsidP="003A3473">
            <w:pPr>
              <w:jc w:val="center"/>
              <w:rPr>
                <w:rFonts w:ascii="Times New Roman" w:eastAsia="標楷體" w:hAnsi="Times New Roman"/>
                <w:b/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A3473" w:rsidRPr="00456CDF" w:rsidRDefault="003A3473" w:rsidP="003A3473">
            <w:pPr>
              <w:jc w:val="center"/>
              <w:rPr>
                <w:rFonts w:ascii="Times New Roman" w:eastAsia="標楷體" w:hAnsi="Times New Roman"/>
                <w:b/>
                <w:sz w:val="20"/>
              </w:rPr>
            </w:pPr>
          </w:p>
        </w:tc>
        <w:tc>
          <w:tcPr>
            <w:tcW w:w="7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A3473" w:rsidRPr="001E72F1" w:rsidRDefault="003A3473" w:rsidP="003A3473">
            <w:pPr>
              <w:rPr>
                <w:rFonts w:ascii="Times New Roman" w:eastAsia="標楷體" w:hAnsi="Times New Roman"/>
                <w:b/>
                <w:sz w:val="20"/>
              </w:rPr>
            </w:pPr>
          </w:p>
        </w:tc>
      </w:tr>
      <w:tr w:rsidR="003A3473" w:rsidRPr="001E72F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A3473" w:rsidRPr="001E72F1" w:rsidRDefault="003A3473" w:rsidP="003A3473">
            <w:pPr>
              <w:jc w:val="center"/>
              <w:rPr>
                <w:rFonts w:ascii="Times New Roman" w:eastAsia="標楷體" w:hAnsi="Times New Roman"/>
                <w:b/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A3473" w:rsidRPr="001E72F1" w:rsidRDefault="003A3473" w:rsidP="003A3473">
            <w:pPr>
              <w:jc w:val="center"/>
              <w:rPr>
                <w:rFonts w:ascii="Times New Roman" w:eastAsia="標楷體" w:hAnsi="Times New Roman"/>
                <w:b/>
                <w:sz w:val="20"/>
              </w:rPr>
            </w:pPr>
          </w:p>
        </w:tc>
        <w:tc>
          <w:tcPr>
            <w:tcW w:w="7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A3473" w:rsidRPr="001E72F1" w:rsidRDefault="003A3473" w:rsidP="003A3473">
            <w:pPr>
              <w:rPr>
                <w:rFonts w:ascii="Times New Roman" w:eastAsia="標楷體" w:hAnsi="Times New Roman"/>
                <w:b/>
                <w:sz w:val="20"/>
              </w:rPr>
            </w:pPr>
          </w:p>
        </w:tc>
      </w:tr>
      <w:tr w:rsidR="00456CDF" w:rsidRPr="001E72F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56CDF" w:rsidRPr="00456CDF" w:rsidRDefault="00456CDF">
            <w:pPr>
              <w:jc w:val="center"/>
              <w:rPr>
                <w:rFonts w:ascii="Times New Roman" w:eastAsia="標楷體" w:hAnsi="Times New Roman"/>
                <w:b/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56CDF" w:rsidRPr="001E72F1" w:rsidRDefault="00456CDF">
            <w:pPr>
              <w:jc w:val="center"/>
              <w:rPr>
                <w:rFonts w:ascii="Times New Roman" w:eastAsia="標楷體" w:hAnsi="Times New Roman"/>
                <w:b/>
                <w:sz w:val="20"/>
              </w:rPr>
            </w:pPr>
          </w:p>
        </w:tc>
        <w:tc>
          <w:tcPr>
            <w:tcW w:w="7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56CDF" w:rsidRPr="001E72F1" w:rsidRDefault="00456CDF">
            <w:pPr>
              <w:rPr>
                <w:rFonts w:ascii="Times New Roman" w:eastAsia="標楷體" w:hAnsi="Times New Roman"/>
                <w:b/>
                <w:sz w:val="20"/>
              </w:rPr>
            </w:pPr>
          </w:p>
        </w:tc>
      </w:tr>
    </w:tbl>
    <w:p w:rsidR="007A09A7" w:rsidRPr="001E72F1" w:rsidRDefault="007A09A7">
      <w:pPr>
        <w:jc w:val="right"/>
        <w:rPr>
          <w:rFonts w:ascii="Times New Roman" w:eastAsia="標楷體" w:hAnsi="Times New Roman"/>
          <w:sz w:val="20"/>
        </w:rPr>
      </w:pPr>
      <w:proofErr w:type="gramStart"/>
      <w:r w:rsidRPr="001E72F1">
        <w:rPr>
          <w:rFonts w:ascii="Times New Roman" w:eastAsia="標楷體" w:hAnsi="Times New Roman"/>
          <w:sz w:val="16"/>
          <w:szCs w:val="16"/>
        </w:rPr>
        <w:t>註</w:t>
      </w:r>
      <w:proofErr w:type="gramEnd"/>
      <w:r w:rsidR="00183C7B">
        <w:rPr>
          <w:rFonts w:ascii="Times New Roman" w:eastAsia="標楷體" w:hAnsi="Times New Roman"/>
          <w:sz w:val="16"/>
          <w:szCs w:val="16"/>
        </w:rPr>
        <w:t>：</w:t>
      </w:r>
      <w:r w:rsidRPr="001E72F1">
        <w:rPr>
          <w:rFonts w:ascii="Times New Roman" w:eastAsia="標楷體" w:hAnsi="Times New Roman"/>
          <w:sz w:val="16"/>
          <w:szCs w:val="16"/>
        </w:rPr>
        <w:t>文中</w:t>
      </w:r>
      <w:r w:rsidRPr="001E72F1">
        <w:rPr>
          <w:rFonts w:ascii="Times New Roman" w:eastAsia="標楷體" w:hAnsi="Times New Roman"/>
          <w:color w:val="FF0000"/>
          <w:sz w:val="16"/>
          <w:szCs w:val="16"/>
        </w:rPr>
        <w:t>紅色字體</w:t>
      </w:r>
      <w:r w:rsidRPr="001E72F1">
        <w:rPr>
          <w:rFonts w:ascii="Times New Roman" w:eastAsia="標楷體" w:hAnsi="Times New Roman"/>
          <w:sz w:val="16"/>
          <w:szCs w:val="16"/>
        </w:rPr>
        <w:t>為最新增加或修改。</w:t>
      </w:r>
    </w:p>
    <w:p w:rsidR="007A09A7" w:rsidRPr="001E72F1" w:rsidRDefault="007A09A7">
      <w:pPr>
        <w:jc w:val="right"/>
        <w:rPr>
          <w:rFonts w:ascii="Times New Roman" w:eastAsia="標楷體" w:hAnsi="Times New Roman"/>
          <w:sz w:val="20"/>
        </w:rPr>
      </w:pPr>
    </w:p>
    <w:p w:rsidR="00943C56" w:rsidRDefault="00943C56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943C56" w:rsidRDefault="00943C56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943C56" w:rsidRDefault="00943C56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943C56" w:rsidRDefault="00943C56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943C56" w:rsidRDefault="00943C56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943C56" w:rsidRDefault="00943C56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943C56" w:rsidRDefault="00943C56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943C56" w:rsidRDefault="00943C56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943C56" w:rsidRDefault="00943C56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943C56" w:rsidRDefault="00943C56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943C56" w:rsidRDefault="00943C56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943C56" w:rsidRDefault="00943C56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943C56" w:rsidRDefault="00943C56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943C56" w:rsidRDefault="00943C56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/>
          <w:sz w:val="20"/>
        </w:rPr>
        <w:br w:type="page"/>
      </w:r>
    </w:p>
    <w:p w:rsidR="00943C56" w:rsidRPr="00384DCE" w:rsidRDefault="00384DCE" w:rsidP="00384DCE">
      <w:pPr>
        <w:pStyle w:val="1"/>
        <w:rPr>
          <w:rFonts w:ascii="標楷體" w:eastAsia="標楷體" w:hAnsi="標楷體"/>
        </w:rPr>
      </w:pPr>
      <w:r w:rsidRPr="00384DCE">
        <w:rPr>
          <w:rFonts w:ascii="標楷體" w:eastAsia="標楷體" w:hAnsi="標楷體" w:hint="eastAsia"/>
        </w:rPr>
        <w:lastRenderedPageBreak/>
        <w:t>一、接腳功能規劃</w:t>
      </w:r>
    </w:p>
    <w:p w:rsidR="00943C56" w:rsidRDefault="00943C56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943C56" w:rsidRDefault="00FD7B7D" w:rsidP="00C36DCF">
      <w:pPr>
        <w:pStyle w:val="affc"/>
        <w:widowControl/>
        <w:numPr>
          <w:ilvl w:val="0"/>
          <w:numId w:val="12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S</w:t>
      </w:r>
      <w:r>
        <w:rPr>
          <w:rFonts w:ascii="Times New Roman" w:eastAsia="標楷體" w:hAnsi="Times New Roman"/>
          <w:sz w:val="20"/>
        </w:rPr>
        <w:t>DRAM</w:t>
      </w:r>
      <w:r w:rsidR="00C41897">
        <w:rPr>
          <w:rFonts w:ascii="Times New Roman" w:eastAsia="標楷體" w:hAnsi="Times New Roman" w:hint="eastAsia"/>
          <w:sz w:val="20"/>
        </w:rPr>
        <w:t>控制</w:t>
      </w:r>
    </w:p>
    <w:p w:rsidR="00E132FC" w:rsidRDefault="00AD667D" w:rsidP="00C76F63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/>
          <w:sz w:val="20"/>
        </w:rPr>
        <w:t>F28377S</w:t>
      </w:r>
      <w:r>
        <w:rPr>
          <w:rFonts w:ascii="Times New Roman" w:eastAsia="標楷體" w:hAnsi="Times New Roman" w:hint="eastAsia"/>
          <w:sz w:val="20"/>
        </w:rPr>
        <w:t>使用</w:t>
      </w:r>
      <w:r>
        <w:rPr>
          <w:rFonts w:ascii="Times New Roman" w:eastAsia="標楷體" w:hAnsi="Times New Roman" w:hint="eastAsia"/>
          <w:sz w:val="20"/>
        </w:rPr>
        <w:t>EMIF1</w:t>
      </w:r>
      <w:r>
        <w:rPr>
          <w:rFonts w:ascii="Times New Roman" w:eastAsia="標楷體" w:hAnsi="Times New Roman" w:hint="eastAsia"/>
          <w:sz w:val="20"/>
        </w:rPr>
        <w:t>介面控制</w:t>
      </w:r>
      <w:bookmarkStart w:id="0" w:name="OLE_LINK5"/>
      <w:bookmarkStart w:id="1" w:name="OLE_LINK6"/>
      <w:r w:rsidR="00C76F63">
        <w:rPr>
          <w:rFonts w:ascii="Times New Roman" w:eastAsia="標楷體" w:hAnsi="Times New Roman" w:hint="eastAsia"/>
          <w:sz w:val="20"/>
        </w:rPr>
        <w:t>一顆</w:t>
      </w:r>
      <w:r>
        <w:rPr>
          <w:rFonts w:ascii="Times New Roman" w:eastAsia="標楷體" w:hAnsi="Times New Roman" w:hint="eastAsia"/>
          <w:sz w:val="20"/>
        </w:rPr>
        <w:t>SDRAM</w:t>
      </w:r>
      <w:bookmarkEnd w:id="0"/>
      <w:bookmarkEnd w:id="1"/>
    </w:p>
    <w:p w:rsidR="00C76F63" w:rsidRDefault="00C76F63" w:rsidP="00C76F63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（</w:t>
      </w:r>
      <w:r>
        <w:rPr>
          <w:rFonts w:ascii="Times New Roman" w:eastAsia="標楷體" w:hAnsi="Times New Roman" w:hint="eastAsia"/>
          <w:sz w:val="20"/>
        </w:rPr>
        <w:t>EMIF</w:t>
      </w:r>
      <w:r>
        <w:rPr>
          <w:rFonts w:ascii="Times New Roman" w:eastAsia="標楷體" w:hAnsi="Times New Roman" w:hint="eastAsia"/>
          <w:sz w:val="20"/>
        </w:rPr>
        <w:t>也同時控制</w:t>
      </w:r>
      <w:r>
        <w:rPr>
          <w:rFonts w:ascii="Times New Roman" w:eastAsia="標楷體" w:hAnsi="Times New Roman" w:hint="eastAsia"/>
          <w:sz w:val="20"/>
        </w:rPr>
        <w:t>E</w:t>
      </w:r>
      <w:r>
        <w:rPr>
          <w:rFonts w:ascii="Times New Roman" w:eastAsia="標楷體" w:hAnsi="Times New Roman"/>
          <w:sz w:val="20"/>
        </w:rPr>
        <w:t>XTIO_IN</w:t>
      </w:r>
      <w:r>
        <w:rPr>
          <w:rFonts w:ascii="Times New Roman" w:eastAsia="標楷體" w:hAnsi="Times New Roman" w:hint="eastAsia"/>
          <w:sz w:val="20"/>
        </w:rPr>
        <w:t>及</w:t>
      </w:r>
      <w:r>
        <w:rPr>
          <w:rFonts w:ascii="Times New Roman" w:eastAsia="標楷體" w:hAnsi="Times New Roman" w:hint="eastAsia"/>
          <w:sz w:val="20"/>
        </w:rPr>
        <w:t>E</w:t>
      </w:r>
      <w:r>
        <w:rPr>
          <w:rFonts w:ascii="Times New Roman" w:eastAsia="標楷體" w:hAnsi="Times New Roman"/>
          <w:sz w:val="20"/>
        </w:rPr>
        <w:t>XTIO_OUT</w:t>
      </w:r>
      <w:r>
        <w:rPr>
          <w:rFonts w:ascii="Times New Roman" w:eastAsia="標楷體" w:hAnsi="Times New Roman" w:hint="eastAsia"/>
          <w:sz w:val="20"/>
        </w:rPr>
        <w:t>，以</w:t>
      </w:r>
      <w:r>
        <w:rPr>
          <w:rFonts w:ascii="Times New Roman" w:eastAsia="標楷體" w:hAnsi="Times New Roman" w:hint="eastAsia"/>
          <w:sz w:val="20"/>
        </w:rPr>
        <w:t>CS0</w:t>
      </w:r>
      <w:r>
        <w:rPr>
          <w:rFonts w:ascii="Times New Roman" w:eastAsia="標楷體" w:hAnsi="Times New Roman" w:hint="eastAsia"/>
          <w:sz w:val="20"/>
        </w:rPr>
        <w:t>及</w:t>
      </w:r>
      <w:r>
        <w:rPr>
          <w:rFonts w:ascii="Times New Roman" w:eastAsia="標楷體" w:hAnsi="Times New Roman" w:hint="eastAsia"/>
          <w:sz w:val="20"/>
        </w:rPr>
        <w:t>CS2</w:t>
      </w:r>
      <w:r>
        <w:rPr>
          <w:rFonts w:ascii="Times New Roman" w:eastAsia="標楷體" w:hAnsi="Times New Roman" w:hint="eastAsia"/>
          <w:sz w:val="20"/>
        </w:rPr>
        <w:t>區分不同裝置）</w:t>
      </w:r>
    </w:p>
    <w:p w:rsidR="00C76F63" w:rsidRDefault="00C76F63" w:rsidP="00AD667D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選用的</w:t>
      </w:r>
      <w:r>
        <w:rPr>
          <w:rFonts w:ascii="Times New Roman" w:eastAsia="標楷體" w:hAnsi="Times New Roman" w:hint="eastAsia"/>
          <w:sz w:val="20"/>
        </w:rPr>
        <w:t>SDRAM</w:t>
      </w:r>
      <w:r>
        <w:rPr>
          <w:rFonts w:ascii="Times New Roman" w:eastAsia="標楷體" w:hAnsi="Times New Roman" w:hint="eastAsia"/>
          <w:sz w:val="20"/>
        </w:rPr>
        <w:t>型號為</w:t>
      </w:r>
      <w:r w:rsidRPr="0040236F">
        <w:rPr>
          <w:rFonts w:ascii="Times New Roman" w:eastAsia="標楷體" w:hAnsi="Times New Roman"/>
          <w:sz w:val="20"/>
        </w:rPr>
        <w:t>IS42S16160G-7TL</w:t>
      </w:r>
    </w:p>
    <w:p w:rsidR="00C76F63" w:rsidRDefault="009828D2" w:rsidP="00C76F63">
      <w:pPr>
        <w:pStyle w:val="affc"/>
        <w:widowControl/>
        <w:numPr>
          <w:ilvl w:val="0"/>
          <w:numId w:val="30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資料傳輸都在</w:t>
      </w:r>
      <w:r>
        <w:rPr>
          <w:rFonts w:ascii="Times New Roman" w:eastAsia="標楷體" w:hAnsi="Times New Roman" w:hint="eastAsia"/>
          <w:sz w:val="20"/>
        </w:rPr>
        <w:t>C</w:t>
      </w:r>
      <w:r>
        <w:rPr>
          <w:rFonts w:ascii="Times New Roman" w:eastAsia="標楷體" w:hAnsi="Times New Roman"/>
          <w:sz w:val="20"/>
        </w:rPr>
        <w:t>lock</w:t>
      </w:r>
      <w:r>
        <w:rPr>
          <w:rFonts w:ascii="Times New Roman" w:eastAsia="標楷體" w:hAnsi="Times New Roman" w:hint="eastAsia"/>
          <w:sz w:val="20"/>
        </w:rPr>
        <w:t>上緣，屬於</w:t>
      </w:r>
      <w:r w:rsidR="00C76F63">
        <w:rPr>
          <w:rFonts w:ascii="Times New Roman" w:eastAsia="標楷體" w:hAnsi="Times New Roman" w:hint="eastAsia"/>
          <w:sz w:val="20"/>
        </w:rPr>
        <w:t>Si</w:t>
      </w:r>
      <w:r w:rsidR="00C76F63">
        <w:rPr>
          <w:rFonts w:ascii="Times New Roman" w:eastAsia="標楷體" w:hAnsi="Times New Roman"/>
          <w:sz w:val="20"/>
        </w:rPr>
        <w:t>ngle Data Rate</w:t>
      </w:r>
      <w:r>
        <w:rPr>
          <w:rFonts w:ascii="Times New Roman" w:eastAsia="標楷體" w:hAnsi="Times New Roman" w:hint="eastAsia"/>
          <w:sz w:val="20"/>
        </w:rPr>
        <w:t>，</w:t>
      </w:r>
      <w:r>
        <w:rPr>
          <w:rFonts w:ascii="Times New Roman" w:eastAsia="標楷體" w:hAnsi="Times New Roman" w:hint="eastAsia"/>
          <w:sz w:val="20"/>
        </w:rPr>
        <w:t>SDR</w:t>
      </w:r>
    </w:p>
    <w:p w:rsidR="009828D2" w:rsidRDefault="009828D2" w:rsidP="009828D2">
      <w:pPr>
        <w:pStyle w:val="affc"/>
        <w:widowControl/>
        <w:suppressAutoHyphens w:val="0"/>
        <w:overflowPunct/>
        <w:autoSpaceDE/>
        <w:spacing w:line="240" w:lineRule="auto"/>
        <w:ind w:leftChars="0" w:left="72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（資料傳輸可以在</w:t>
      </w:r>
      <w:r>
        <w:rPr>
          <w:rFonts w:ascii="Times New Roman" w:eastAsia="標楷體" w:hAnsi="Times New Roman" w:hint="eastAsia"/>
          <w:sz w:val="20"/>
        </w:rPr>
        <w:t>C</w:t>
      </w:r>
      <w:r>
        <w:rPr>
          <w:rFonts w:ascii="Times New Roman" w:eastAsia="標楷體" w:hAnsi="Times New Roman"/>
          <w:sz w:val="20"/>
        </w:rPr>
        <w:t>lock</w:t>
      </w:r>
      <w:r>
        <w:rPr>
          <w:rFonts w:ascii="Times New Roman" w:eastAsia="標楷體" w:hAnsi="Times New Roman" w:hint="eastAsia"/>
          <w:sz w:val="20"/>
        </w:rPr>
        <w:t>上下緣，則屬於</w:t>
      </w:r>
      <w:r>
        <w:rPr>
          <w:rFonts w:ascii="Times New Roman" w:eastAsia="標楷體" w:hAnsi="Times New Roman" w:hint="eastAsia"/>
          <w:sz w:val="20"/>
        </w:rPr>
        <w:t>D</w:t>
      </w:r>
      <w:r>
        <w:rPr>
          <w:rFonts w:ascii="Times New Roman" w:eastAsia="標楷體" w:hAnsi="Times New Roman"/>
          <w:sz w:val="20"/>
        </w:rPr>
        <w:t>ouble Data Rate</w:t>
      </w:r>
      <w:r>
        <w:rPr>
          <w:rFonts w:ascii="Times New Roman" w:eastAsia="標楷體" w:hAnsi="Times New Roman" w:hint="eastAsia"/>
          <w:sz w:val="20"/>
        </w:rPr>
        <w:t>，</w:t>
      </w:r>
      <w:r>
        <w:rPr>
          <w:rFonts w:ascii="Times New Roman" w:eastAsia="標楷體" w:hAnsi="Times New Roman" w:hint="eastAsia"/>
          <w:sz w:val="20"/>
        </w:rPr>
        <w:t>D</w:t>
      </w:r>
      <w:r>
        <w:rPr>
          <w:rFonts w:ascii="Times New Roman" w:eastAsia="標楷體" w:hAnsi="Times New Roman"/>
          <w:sz w:val="20"/>
        </w:rPr>
        <w:t>DR</w:t>
      </w:r>
      <w:r>
        <w:rPr>
          <w:rFonts w:ascii="Times New Roman" w:eastAsia="標楷體" w:hAnsi="Times New Roman" w:hint="eastAsia"/>
          <w:sz w:val="20"/>
        </w:rPr>
        <w:t>）</w:t>
      </w:r>
    </w:p>
    <w:p w:rsidR="00FD7B7D" w:rsidRDefault="00AD667D" w:rsidP="00C76F63">
      <w:pPr>
        <w:pStyle w:val="affc"/>
        <w:widowControl/>
        <w:numPr>
          <w:ilvl w:val="0"/>
          <w:numId w:val="30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2</w:t>
      </w:r>
      <w:r>
        <w:rPr>
          <w:rFonts w:ascii="Times New Roman" w:eastAsia="標楷體" w:hAnsi="Times New Roman"/>
          <w:sz w:val="20"/>
        </w:rPr>
        <w:t>56Mbits</w:t>
      </w:r>
    </w:p>
    <w:p w:rsidR="00C76F63" w:rsidRDefault="00AD667D" w:rsidP="00C76F63">
      <w:pPr>
        <w:pStyle w:val="affc"/>
        <w:widowControl/>
        <w:numPr>
          <w:ilvl w:val="0"/>
          <w:numId w:val="30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切成</w:t>
      </w:r>
      <w:r>
        <w:rPr>
          <w:rFonts w:ascii="Times New Roman" w:eastAsia="標楷體" w:hAnsi="Times New Roman" w:hint="eastAsia"/>
          <w:sz w:val="20"/>
        </w:rPr>
        <w:t>4</w:t>
      </w:r>
      <w:r>
        <w:rPr>
          <w:rFonts w:ascii="Times New Roman" w:eastAsia="標楷體" w:hAnsi="Times New Roman" w:hint="eastAsia"/>
          <w:sz w:val="20"/>
        </w:rPr>
        <w:t>個</w:t>
      </w:r>
      <w:r w:rsidR="00FD7B7D">
        <w:rPr>
          <w:rFonts w:ascii="Times New Roman" w:eastAsia="標楷體" w:hAnsi="Times New Roman" w:hint="eastAsia"/>
          <w:sz w:val="20"/>
        </w:rPr>
        <w:t>B</w:t>
      </w:r>
      <w:r w:rsidR="00FD7B7D">
        <w:rPr>
          <w:rFonts w:ascii="Times New Roman" w:eastAsia="標楷體" w:hAnsi="Times New Roman"/>
          <w:sz w:val="20"/>
        </w:rPr>
        <w:t>ank</w:t>
      </w:r>
    </w:p>
    <w:p w:rsidR="00AD667D" w:rsidRDefault="00FD7B7D" w:rsidP="00C76F63">
      <w:pPr>
        <w:pStyle w:val="affc"/>
        <w:widowControl/>
        <w:suppressAutoHyphens w:val="0"/>
        <w:overflowPunct/>
        <w:autoSpaceDE/>
        <w:spacing w:line="240" w:lineRule="auto"/>
        <w:ind w:leftChars="0" w:left="72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每</w:t>
      </w:r>
      <w:proofErr w:type="gramStart"/>
      <w:r>
        <w:rPr>
          <w:rFonts w:ascii="Times New Roman" w:eastAsia="標楷體" w:hAnsi="Times New Roman" w:hint="eastAsia"/>
          <w:sz w:val="20"/>
        </w:rPr>
        <w:t>個</w:t>
      </w:r>
      <w:proofErr w:type="gramEnd"/>
      <w:r>
        <w:rPr>
          <w:rFonts w:ascii="Times New Roman" w:eastAsia="標楷體" w:hAnsi="Times New Roman" w:hint="eastAsia"/>
          <w:sz w:val="20"/>
        </w:rPr>
        <w:t>B</w:t>
      </w:r>
      <w:r>
        <w:rPr>
          <w:rFonts w:ascii="Times New Roman" w:eastAsia="標楷體" w:hAnsi="Times New Roman"/>
          <w:sz w:val="20"/>
        </w:rPr>
        <w:t>ank</w:t>
      </w:r>
      <w:r>
        <w:rPr>
          <w:rFonts w:ascii="Times New Roman" w:eastAsia="標楷體" w:hAnsi="Times New Roman" w:hint="eastAsia"/>
          <w:sz w:val="20"/>
        </w:rPr>
        <w:t>有</w:t>
      </w:r>
      <w:r>
        <w:rPr>
          <w:rFonts w:ascii="Times New Roman" w:eastAsia="標楷體" w:hAnsi="Times New Roman" w:hint="eastAsia"/>
          <w:sz w:val="20"/>
        </w:rPr>
        <w:t>6</w:t>
      </w:r>
      <w:r>
        <w:rPr>
          <w:rFonts w:ascii="Times New Roman" w:eastAsia="標楷體" w:hAnsi="Times New Roman"/>
          <w:sz w:val="20"/>
        </w:rPr>
        <w:t>4Mbits = 8192 x 512 x 16bits</w:t>
      </w:r>
    </w:p>
    <w:p w:rsidR="00154755" w:rsidRDefault="00154755" w:rsidP="00C76F63">
      <w:pPr>
        <w:pStyle w:val="affc"/>
        <w:widowControl/>
        <w:suppressAutoHyphens w:val="0"/>
        <w:overflowPunct/>
        <w:autoSpaceDE/>
        <w:spacing w:line="240" w:lineRule="auto"/>
        <w:ind w:leftChars="0" w:left="72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/>
          <w:sz w:val="20"/>
        </w:rPr>
        <w:t>4 x 8192 x 512 x 16 = 268435456 = 256Mbits</w:t>
      </w:r>
      <w:r w:rsidR="00AA24B7">
        <w:rPr>
          <w:rFonts w:ascii="Times New Roman" w:eastAsia="標楷體" w:hAnsi="Times New Roman" w:hint="eastAsia"/>
          <w:sz w:val="20"/>
        </w:rPr>
        <w:t xml:space="preserve"> = 4K</w:t>
      </w:r>
      <w:r w:rsidR="00AA24B7">
        <w:rPr>
          <w:rFonts w:ascii="Times New Roman" w:eastAsia="標楷體" w:hAnsi="Times New Roman"/>
          <w:sz w:val="20"/>
        </w:rPr>
        <w:t xml:space="preserve"> x 4K x 16 bits</w:t>
      </w:r>
    </w:p>
    <w:p w:rsidR="00AD667D" w:rsidRDefault="00FD7B7D" w:rsidP="00AD667D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R</w:t>
      </w:r>
      <w:r>
        <w:rPr>
          <w:rFonts w:ascii="Times New Roman" w:eastAsia="標楷體" w:hAnsi="Times New Roman"/>
          <w:sz w:val="20"/>
        </w:rPr>
        <w:t>ow</w:t>
      </w:r>
      <w:r>
        <w:rPr>
          <w:rFonts w:ascii="Times New Roman" w:eastAsia="標楷體" w:hAnsi="Times New Roman" w:hint="eastAsia"/>
          <w:sz w:val="20"/>
        </w:rPr>
        <w:t>控制：</w:t>
      </w:r>
      <w:r>
        <w:rPr>
          <w:rFonts w:ascii="Times New Roman" w:eastAsia="標楷體" w:hAnsi="Times New Roman" w:hint="eastAsia"/>
          <w:sz w:val="20"/>
        </w:rPr>
        <w:t>A</w:t>
      </w:r>
      <w:r>
        <w:rPr>
          <w:rFonts w:ascii="Times New Roman" w:eastAsia="標楷體" w:hAnsi="Times New Roman"/>
          <w:sz w:val="20"/>
        </w:rPr>
        <w:t>0~A12</w:t>
      </w:r>
    </w:p>
    <w:p w:rsidR="00FD7B7D" w:rsidRDefault="00FD7B7D" w:rsidP="00AD667D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/>
          <w:sz w:val="20"/>
        </w:rPr>
        <w:t>Col</w:t>
      </w:r>
      <w:r>
        <w:rPr>
          <w:rFonts w:ascii="Times New Roman" w:eastAsia="標楷體" w:hAnsi="Times New Roman" w:hint="eastAsia"/>
          <w:sz w:val="20"/>
        </w:rPr>
        <w:t>控制：</w:t>
      </w:r>
      <w:r>
        <w:rPr>
          <w:rFonts w:ascii="Times New Roman" w:eastAsia="標楷體" w:hAnsi="Times New Roman" w:hint="eastAsia"/>
          <w:sz w:val="20"/>
        </w:rPr>
        <w:t>A</w:t>
      </w:r>
      <w:r>
        <w:rPr>
          <w:rFonts w:ascii="Times New Roman" w:eastAsia="標楷體" w:hAnsi="Times New Roman"/>
          <w:sz w:val="20"/>
        </w:rPr>
        <w:t>0~A8</w:t>
      </w:r>
    </w:p>
    <w:p w:rsidR="00FD7B7D" w:rsidRDefault="00FD7B7D" w:rsidP="00AD667D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由</w:t>
      </w:r>
      <w:r>
        <w:rPr>
          <w:rFonts w:ascii="Times New Roman" w:eastAsia="標楷體" w:hAnsi="Times New Roman" w:hint="eastAsia"/>
          <w:sz w:val="20"/>
        </w:rPr>
        <w:t>CAS</w:t>
      </w:r>
      <w:r>
        <w:rPr>
          <w:rFonts w:ascii="Times New Roman" w:eastAsia="標楷體" w:hAnsi="Times New Roman" w:hint="eastAsia"/>
          <w:sz w:val="20"/>
        </w:rPr>
        <w:t>跟</w:t>
      </w:r>
      <w:r>
        <w:rPr>
          <w:rFonts w:ascii="Times New Roman" w:eastAsia="標楷體" w:hAnsi="Times New Roman" w:hint="eastAsia"/>
          <w:sz w:val="20"/>
        </w:rPr>
        <w:t>RAS</w:t>
      </w:r>
      <w:r>
        <w:rPr>
          <w:rFonts w:ascii="Times New Roman" w:eastAsia="標楷體" w:hAnsi="Times New Roman" w:hint="eastAsia"/>
          <w:sz w:val="20"/>
        </w:rPr>
        <w:t>訊號選擇</w:t>
      </w:r>
    </w:p>
    <w:p w:rsidR="00AD667D" w:rsidRDefault="00AD667D" w:rsidP="00AD667D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AD667D" w:rsidRDefault="000476AC" w:rsidP="00C36DCF">
      <w:pPr>
        <w:pStyle w:val="affc"/>
        <w:widowControl/>
        <w:numPr>
          <w:ilvl w:val="0"/>
          <w:numId w:val="12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bookmarkStart w:id="2" w:name="OLE_LINK31"/>
      <w:bookmarkStart w:id="3" w:name="OLE_LINK32"/>
      <w:r>
        <w:rPr>
          <w:rFonts w:ascii="Times New Roman" w:eastAsia="標楷體" w:hAnsi="Times New Roman" w:hint="eastAsia"/>
          <w:sz w:val="20"/>
        </w:rPr>
        <w:t>7</w:t>
      </w:r>
      <w:r>
        <w:rPr>
          <w:rFonts w:ascii="Times New Roman" w:eastAsia="標楷體" w:hAnsi="Times New Roman"/>
          <w:sz w:val="20"/>
        </w:rPr>
        <w:t>4HC4094</w:t>
      </w:r>
      <w:r>
        <w:rPr>
          <w:rFonts w:ascii="Times New Roman" w:eastAsia="標楷體" w:hAnsi="Times New Roman" w:hint="eastAsia"/>
          <w:sz w:val="20"/>
        </w:rPr>
        <w:t>對應</w:t>
      </w:r>
      <w:r w:rsidR="00C41897">
        <w:rPr>
          <w:rFonts w:ascii="Times New Roman" w:eastAsia="標楷體" w:hAnsi="Times New Roman" w:hint="eastAsia"/>
          <w:sz w:val="20"/>
        </w:rPr>
        <w:t>輸出</w:t>
      </w:r>
      <w:r w:rsidR="00C41897">
        <w:rPr>
          <w:rFonts w:ascii="Times New Roman" w:eastAsia="標楷體" w:hAnsi="Times New Roman" w:hint="eastAsia"/>
          <w:sz w:val="20"/>
        </w:rPr>
        <w:t>IO</w:t>
      </w:r>
      <w:r w:rsidR="00C41897">
        <w:rPr>
          <w:rFonts w:ascii="Times New Roman" w:eastAsia="標楷體" w:hAnsi="Times New Roman" w:hint="eastAsia"/>
          <w:sz w:val="20"/>
        </w:rPr>
        <w:t>、</w:t>
      </w:r>
      <w:r w:rsidR="00C41897">
        <w:rPr>
          <w:rFonts w:ascii="Times New Roman" w:eastAsia="標楷體" w:hAnsi="Times New Roman" w:hint="eastAsia"/>
          <w:sz w:val="20"/>
        </w:rPr>
        <w:t>A</w:t>
      </w:r>
      <w:r w:rsidR="00C41897">
        <w:rPr>
          <w:rFonts w:ascii="Times New Roman" w:eastAsia="標楷體" w:hAnsi="Times New Roman"/>
          <w:sz w:val="20"/>
        </w:rPr>
        <w:t xml:space="preserve">DC </w:t>
      </w:r>
      <w:r w:rsidR="00C41897">
        <w:rPr>
          <w:rFonts w:ascii="Times New Roman" w:eastAsia="標楷體" w:hAnsi="Times New Roman" w:hint="eastAsia"/>
          <w:sz w:val="20"/>
        </w:rPr>
        <w:t>ADS8353</w:t>
      </w:r>
      <w:r w:rsidR="00C41897">
        <w:rPr>
          <w:rFonts w:ascii="Times New Roman" w:eastAsia="標楷體" w:hAnsi="Times New Roman" w:hint="eastAsia"/>
          <w:sz w:val="20"/>
        </w:rPr>
        <w:t>以及</w:t>
      </w:r>
      <w:r w:rsidR="00C41897">
        <w:rPr>
          <w:rFonts w:ascii="Times New Roman" w:eastAsia="標楷體" w:hAnsi="Times New Roman"/>
          <w:sz w:val="20"/>
        </w:rPr>
        <w:t>DAC AD5543</w:t>
      </w:r>
      <w:r w:rsidR="00C41897">
        <w:rPr>
          <w:rFonts w:ascii="Times New Roman" w:eastAsia="標楷體" w:hAnsi="Times New Roman" w:hint="eastAsia"/>
          <w:sz w:val="20"/>
        </w:rPr>
        <w:t>控制</w:t>
      </w:r>
      <w:r>
        <w:rPr>
          <w:rFonts w:ascii="Times New Roman" w:eastAsia="標楷體" w:hAnsi="Times New Roman" w:hint="eastAsia"/>
          <w:sz w:val="20"/>
        </w:rPr>
        <w:t>時序</w:t>
      </w:r>
      <w:bookmarkEnd w:id="2"/>
      <w:bookmarkEnd w:id="3"/>
    </w:p>
    <w:p w:rsidR="00FD7B7D" w:rsidRDefault="00CB6FA1" w:rsidP="00FD7B7D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/>
          <w:sz w:val="20"/>
        </w:rPr>
        <w:t>F28377S</w:t>
      </w:r>
      <w:r>
        <w:rPr>
          <w:rFonts w:ascii="Times New Roman" w:eastAsia="標楷體" w:hAnsi="Times New Roman" w:hint="eastAsia"/>
          <w:sz w:val="20"/>
        </w:rPr>
        <w:t>接腳</w:t>
      </w:r>
      <w:bookmarkStart w:id="4" w:name="OLE_LINK7"/>
      <w:bookmarkStart w:id="5" w:name="OLE_LINK8"/>
      <w:r w:rsidR="00A37161">
        <w:rPr>
          <w:rFonts w:ascii="Times New Roman" w:eastAsia="標楷體" w:hAnsi="Times New Roman"/>
          <w:sz w:val="20"/>
        </w:rPr>
        <w:t>VREFCS</w:t>
      </w:r>
      <w:r w:rsidR="00A37161">
        <w:rPr>
          <w:rFonts w:ascii="Times New Roman" w:eastAsia="標楷體" w:hAnsi="Times New Roman" w:hint="eastAsia"/>
          <w:sz w:val="20"/>
        </w:rPr>
        <w:t>、</w:t>
      </w:r>
      <w:r w:rsidR="00A37161" w:rsidRPr="00A37161">
        <w:rPr>
          <w:rFonts w:ascii="Times New Roman" w:eastAsia="標楷體" w:hAnsi="Times New Roman"/>
          <w:sz w:val="20"/>
        </w:rPr>
        <w:t>VREFCLK</w:t>
      </w:r>
      <w:r w:rsidR="00A37161">
        <w:rPr>
          <w:rFonts w:ascii="Times New Roman" w:eastAsia="標楷體" w:hAnsi="Times New Roman" w:hint="eastAsia"/>
          <w:sz w:val="20"/>
        </w:rPr>
        <w:t>、</w:t>
      </w:r>
      <w:r w:rsidR="00A37161" w:rsidRPr="00A37161">
        <w:rPr>
          <w:rFonts w:ascii="Times New Roman" w:eastAsia="標楷體" w:hAnsi="Times New Roman"/>
          <w:sz w:val="20"/>
        </w:rPr>
        <w:t>VREFSDI</w:t>
      </w:r>
      <w:r w:rsidR="00A37161">
        <w:rPr>
          <w:rFonts w:ascii="Times New Roman" w:eastAsia="標楷體" w:hAnsi="Times New Roman" w:hint="eastAsia"/>
          <w:sz w:val="20"/>
        </w:rPr>
        <w:t>、</w:t>
      </w:r>
      <w:r w:rsidR="00A37161" w:rsidRPr="00A37161">
        <w:rPr>
          <w:rFonts w:ascii="Times New Roman" w:eastAsia="標楷體" w:hAnsi="Times New Roman"/>
          <w:sz w:val="20"/>
        </w:rPr>
        <w:t>ADSDO</w:t>
      </w:r>
      <w:bookmarkEnd w:id="4"/>
      <w:bookmarkEnd w:id="5"/>
    </w:p>
    <w:p w:rsidR="006B7CB0" w:rsidRDefault="006B7CB0" w:rsidP="00257FC4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F28377S</w:t>
      </w:r>
      <w:r>
        <w:rPr>
          <w:rFonts w:ascii="Times New Roman" w:eastAsia="標楷體" w:hAnsi="Times New Roman" w:hint="eastAsia"/>
          <w:sz w:val="20"/>
        </w:rPr>
        <w:t>利用這</w:t>
      </w:r>
      <w:r>
        <w:rPr>
          <w:rFonts w:ascii="Times New Roman" w:eastAsia="標楷體" w:hAnsi="Times New Roman" w:hint="eastAsia"/>
          <w:sz w:val="20"/>
        </w:rPr>
        <w:t>4</w:t>
      </w:r>
      <w:r>
        <w:rPr>
          <w:rFonts w:ascii="Times New Roman" w:eastAsia="標楷體" w:hAnsi="Times New Roman" w:hint="eastAsia"/>
          <w:sz w:val="20"/>
        </w:rPr>
        <w:t>個接腳，</w:t>
      </w:r>
      <w:bookmarkStart w:id="6" w:name="OLE_LINK9"/>
      <w:bookmarkStart w:id="7" w:name="OLE_LINK10"/>
      <w:r>
        <w:rPr>
          <w:rFonts w:ascii="Times New Roman" w:eastAsia="標楷體" w:hAnsi="Times New Roman" w:hint="eastAsia"/>
          <w:sz w:val="20"/>
        </w:rPr>
        <w:t>透過</w:t>
      </w:r>
      <w:r>
        <w:rPr>
          <w:rFonts w:ascii="Times New Roman" w:eastAsia="標楷體" w:hAnsi="Times New Roman" w:hint="eastAsia"/>
          <w:sz w:val="20"/>
        </w:rPr>
        <w:t>7</w:t>
      </w:r>
      <w:r>
        <w:rPr>
          <w:rFonts w:ascii="Times New Roman" w:eastAsia="標楷體" w:hAnsi="Times New Roman"/>
          <w:sz w:val="20"/>
        </w:rPr>
        <w:t>4HC409</w:t>
      </w:r>
      <w:r>
        <w:rPr>
          <w:rFonts w:ascii="Times New Roman" w:eastAsia="標楷體" w:hAnsi="Times New Roman" w:hint="eastAsia"/>
          <w:sz w:val="20"/>
        </w:rPr>
        <w:t>4</w:t>
      </w:r>
      <w:r>
        <w:rPr>
          <w:rFonts w:ascii="Times New Roman" w:eastAsia="標楷體" w:hAnsi="Times New Roman" w:hint="eastAsia"/>
          <w:sz w:val="20"/>
        </w:rPr>
        <w:t>來控制輸出</w:t>
      </w:r>
      <w:r>
        <w:rPr>
          <w:rFonts w:ascii="Times New Roman" w:eastAsia="標楷體" w:hAnsi="Times New Roman" w:hint="eastAsia"/>
          <w:sz w:val="20"/>
        </w:rPr>
        <w:t>IO</w:t>
      </w:r>
      <w:r>
        <w:rPr>
          <w:rFonts w:ascii="Times New Roman" w:eastAsia="標楷體" w:hAnsi="Times New Roman" w:hint="eastAsia"/>
          <w:sz w:val="20"/>
        </w:rPr>
        <w:t>、</w:t>
      </w:r>
      <w:r>
        <w:rPr>
          <w:rFonts w:ascii="Times New Roman" w:eastAsia="標楷體" w:hAnsi="Times New Roman" w:hint="eastAsia"/>
          <w:sz w:val="20"/>
        </w:rPr>
        <w:t>ADC</w:t>
      </w:r>
      <w:r>
        <w:rPr>
          <w:rFonts w:ascii="Times New Roman" w:eastAsia="標楷體" w:hAnsi="Times New Roman" w:hint="eastAsia"/>
          <w:sz w:val="20"/>
        </w:rPr>
        <w:t>及</w:t>
      </w:r>
      <w:r>
        <w:rPr>
          <w:rFonts w:ascii="Times New Roman" w:eastAsia="標楷體" w:hAnsi="Times New Roman" w:hint="eastAsia"/>
          <w:sz w:val="20"/>
        </w:rPr>
        <w:t>DAC</w:t>
      </w:r>
      <w:bookmarkEnd w:id="6"/>
      <w:bookmarkEnd w:id="7"/>
    </w:p>
    <w:p w:rsidR="00B756CD" w:rsidRDefault="00B756CD" w:rsidP="00257FC4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F28377S</w:t>
      </w:r>
      <w:r>
        <w:rPr>
          <w:rFonts w:ascii="Times New Roman" w:eastAsia="標楷體" w:hAnsi="Times New Roman" w:hint="eastAsia"/>
          <w:sz w:val="20"/>
        </w:rPr>
        <w:t>定義</w:t>
      </w:r>
      <w:r>
        <w:rPr>
          <w:rFonts w:ascii="Times New Roman" w:eastAsia="標楷體" w:hAnsi="Times New Roman"/>
          <w:sz w:val="20"/>
        </w:rPr>
        <w:t>VREFCS</w:t>
      </w:r>
      <w:r>
        <w:rPr>
          <w:rFonts w:ascii="Times New Roman" w:eastAsia="標楷體" w:hAnsi="Times New Roman" w:hint="eastAsia"/>
          <w:sz w:val="20"/>
        </w:rPr>
        <w:t>、</w:t>
      </w:r>
      <w:r w:rsidRPr="00A37161">
        <w:rPr>
          <w:rFonts w:ascii="Times New Roman" w:eastAsia="標楷體" w:hAnsi="Times New Roman"/>
          <w:sz w:val="20"/>
        </w:rPr>
        <w:t>VREFCLK</w:t>
      </w:r>
      <w:r>
        <w:rPr>
          <w:rFonts w:ascii="Times New Roman" w:eastAsia="標楷體" w:hAnsi="Times New Roman" w:hint="eastAsia"/>
          <w:sz w:val="20"/>
        </w:rPr>
        <w:t>、</w:t>
      </w:r>
      <w:r w:rsidRPr="00A37161">
        <w:rPr>
          <w:rFonts w:ascii="Times New Roman" w:eastAsia="標楷體" w:hAnsi="Times New Roman"/>
          <w:sz w:val="20"/>
        </w:rPr>
        <w:t>VREFSDI</w:t>
      </w:r>
      <w:r>
        <w:rPr>
          <w:rFonts w:ascii="Times New Roman" w:eastAsia="標楷體" w:hAnsi="Times New Roman" w:hint="eastAsia"/>
          <w:sz w:val="20"/>
        </w:rPr>
        <w:t>、</w:t>
      </w:r>
      <w:r w:rsidRPr="00A37161">
        <w:rPr>
          <w:rFonts w:ascii="Times New Roman" w:eastAsia="標楷體" w:hAnsi="Times New Roman"/>
          <w:sz w:val="20"/>
        </w:rPr>
        <w:t>ADSDO</w:t>
      </w:r>
      <w:r>
        <w:rPr>
          <w:rFonts w:ascii="Times New Roman" w:eastAsia="標楷體" w:hAnsi="Times New Roman" w:hint="eastAsia"/>
          <w:sz w:val="20"/>
        </w:rPr>
        <w:t>為</w:t>
      </w:r>
      <w:r>
        <w:rPr>
          <w:rFonts w:ascii="Times New Roman" w:eastAsia="標楷體" w:hAnsi="Times New Roman" w:hint="eastAsia"/>
          <w:sz w:val="20"/>
        </w:rPr>
        <w:t>SPI A</w:t>
      </w:r>
      <w:r w:rsidR="00DF7B25">
        <w:rPr>
          <w:rFonts w:ascii="Times New Roman" w:eastAsia="標楷體" w:hAnsi="Times New Roman" w:hint="eastAsia"/>
          <w:sz w:val="20"/>
        </w:rPr>
        <w:t>，</w:t>
      </w:r>
      <w:r w:rsidR="00DF7B25">
        <w:rPr>
          <w:rFonts w:ascii="Times New Roman" w:eastAsia="標楷體" w:hAnsi="Times New Roman" w:hint="eastAsia"/>
          <w:sz w:val="20"/>
        </w:rPr>
        <w:t>SPI</w:t>
      </w:r>
      <w:r w:rsidR="00DF7B25">
        <w:rPr>
          <w:rFonts w:ascii="Times New Roman" w:eastAsia="標楷體" w:hAnsi="Times New Roman" w:hint="eastAsia"/>
          <w:sz w:val="20"/>
        </w:rPr>
        <w:t>資料</w:t>
      </w:r>
      <w:r w:rsidR="00DF7B25">
        <w:rPr>
          <w:rFonts w:ascii="Times New Roman" w:eastAsia="標楷體" w:hAnsi="Times New Roman" w:hint="eastAsia"/>
          <w:sz w:val="20"/>
        </w:rPr>
        <w:t>1</w:t>
      </w:r>
      <w:r w:rsidR="00DF7B25">
        <w:rPr>
          <w:rFonts w:ascii="Times New Roman" w:eastAsia="標楷體" w:hAnsi="Times New Roman"/>
          <w:sz w:val="20"/>
        </w:rPr>
        <w:t>6bit</w:t>
      </w:r>
      <w:r w:rsidR="001E4EA7">
        <w:rPr>
          <w:rFonts w:ascii="Times New Roman" w:eastAsia="標楷體" w:hAnsi="Times New Roman" w:hint="eastAsia"/>
          <w:sz w:val="20"/>
        </w:rPr>
        <w:t>，傳送接收使用</w:t>
      </w:r>
      <w:r w:rsidR="001E4EA7">
        <w:rPr>
          <w:rFonts w:ascii="Times New Roman" w:eastAsia="標楷體" w:hAnsi="Times New Roman" w:hint="eastAsia"/>
          <w:sz w:val="20"/>
        </w:rPr>
        <w:t>B</w:t>
      </w:r>
      <w:r w:rsidR="001E4EA7">
        <w:rPr>
          <w:rFonts w:ascii="Times New Roman" w:eastAsia="標楷體" w:hAnsi="Times New Roman"/>
          <w:sz w:val="20"/>
        </w:rPr>
        <w:t>uffer</w:t>
      </w:r>
    </w:p>
    <w:p w:rsidR="00DF7B25" w:rsidRDefault="00DF7B25" w:rsidP="00257FC4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B756CD" w:rsidRDefault="00B756CD" w:rsidP="00B756CD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7</w:t>
      </w:r>
      <w:r>
        <w:rPr>
          <w:rFonts w:ascii="Times New Roman" w:eastAsia="標楷體" w:hAnsi="Times New Roman"/>
          <w:sz w:val="20"/>
        </w:rPr>
        <w:t>4HC4094</w:t>
      </w:r>
      <w:r>
        <w:rPr>
          <w:rFonts w:ascii="Times New Roman" w:eastAsia="標楷體" w:hAnsi="Times New Roman" w:hint="eastAsia"/>
          <w:sz w:val="20"/>
        </w:rPr>
        <w:t>功能主要是</w:t>
      </w:r>
    </w:p>
    <w:p w:rsidR="00B756CD" w:rsidRDefault="00B756CD" w:rsidP="00B756CD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串列資料轉並列輸出；</w:t>
      </w:r>
    </w:p>
    <w:p w:rsidR="00B756CD" w:rsidRDefault="00B756CD" w:rsidP="00B756CD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當</w:t>
      </w:r>
      <w:r>
        <w:rPr>
          <w:rFonts w:ascii="Times New Roman" w:eastAsia="標楷體" w:hAnsi="Times New Roman" w:hint="eastAsia"/>
          <w:sz w:val="20"/>
        </w:rPr>
        <w:t>STR</w:t>
      </w:r>
      <w:r>
        <w:rPr>
          <w:rFonts w:ascii="Times New Roman" w:eastAsia="標楷體" w:hAnsi="Times New Roman" w:hint="eastAsia"/>
          <w:sz w:val="20"/>
        </w:rPr>
        <w:t>為</w:t>
      </w:r>
      <w:r>
        <w:rPr>
          <w:rFonts w:ascii="Times New Roman" w:eastAsia="標楷體" w:hAnsi="Times New Roman" w:hint="eastAsia"/>
          <w:sz w:val="20"/>
        </w:rPr>
        <w:t>L</w:t>
      </w:r>
      <w:r>
        <w:rPr>
          <w:rFonts w:ascii="Times New Roman" w:eastAsia="標楷體" w:hAnsi="Times New Roman"/>
          <w:sz w:val="20"/>
        </w:rPr>
        <w:t>ow</w:t>
      </w:r>
      <w:r>
        <w:rPr>
          <w:rFonts w:ascii="Times New Roman" w:eastAsia="標楷體" w:hAnsi="Times New Roman" w:hint="eastAsia"/>
          <w:sz w:val="20"/>
        </w:rPr>
        <w:t>時輸入</w:t>
      </w:r>
      <w:r>
        <w:rPr>
          <w:rFonts w:ascii="Times New Roman" w:eastAsia="標楷體" w:hAnsi="Times New Roman" w:hint="eastAsia"/>
          <w:sz w:val="20"/>
        </w:rPr>
        <w:t>C</w:t>
      </w:r>
      <w:r>
        <w:rPr>
          <w:rFonts w:ascii="Times New Roman" w:eastAsia="標楷體" w:hAnsi="Times New Roman"/>
          <w:sz w:val="20"/>
        </w:rPr>
        <w:t>lock</w:t>
      </w:r>
      <w:r>
        <w:rPr>
          <w:rFonts w:ascii="Times New Roman" w:eastAsia="標楷體" w:hAnsi="Times New Roman" w:hint="eastAsia"/>
          <w:sz w:val="20"/>
        </w:rPr>
        <w:t>及串列資料，</w:t>
      </w:r>
      <w:r>
        <w:rPr>
          <w:rFonts w:ascii="Times New Roman" w:eastAsia="標楷體" w:hAnsi="Times New Roman" w:hint="eastAsia"/>
          <w:sz w:val="20"/>
        </w:rPr>
        <w:t>S</w:t>
      </w:r>
      <w:r>
        <w:rPr>
          <w:rFonts w:ascii="Times New Roman" w:eastAsia="標楷體" w:hAnsi="Times New Roman"/>
          <w:sz w:val="20"/>
        </w:rPr>
        <w:t>TR</w:t>
      </w:r>
      <w:r>
        <w:rPr>
          <w:rFonts w:ascii="Times New Roman" w:eastAsia="標楷體" w:hAnsi="Times New Roman" w:hint="eastAsia"/>
          <w:sz w:val="20"/>
        </w:rPr>
        <w:t>為</w:t>
      </w:r>
      <w:r>
        <w:rPr>
          <w:rFonts w:ascii="Times New Roman" w:eastAsia="標楷體" w:hAnsi="Times New Roman" w:hint="eastAsia"/>
          <w:sz w:val="20"/>
        </w:rPr>
        <w:t>H</w:t>
      </w:r>
      <w:r>
        <w:rPr>
          <w:rFonts w:ascii="Times New Roman" w:eastAsia="標楷體" w:hAnsi="Times New Roman"/>
          <w:sz w:val="20"/>
        </w:rPr>
        <w:t>igh</w:t>
      </w:r>
      <w:r>
        <w:rPr>
          <w:rFonts w:ascii="Times New Roman" w:eastAsia="標楷體" w:hAnsi="Times New Roman" w:hint="eastAsia"/>
          <w:sz w:val="20"/>
        </w:rPr>
        <w:t>時把對應的並列資料</w:t>
      </w:r>
      <w:proofErr w:type="gramStart"/>
      <w:r>
        <w:rPr>
          <w:rFonts w:ascii="Times New Roman" w:eastAsia="標楷體" w:hAnsi="Times New Roman" w:hint="eastAsia"/>
          <w:sz w:val="20"/>
        </w:rPr>
        <w:t>栓</w:t>
      </w:r>
      <w:proofErr w:type="gramEnd"/>
      <w:r>
        <w:rPr>
          <w:rFonts w:ascii="Times New Roman" w:eastAsia="標楷體" w:hAnsi="Times New Roman" w:hint="eastAsia"/>
          <w:sz w:val="20"/>
        </w:rPr>
        <w:t>鎖輸出；</w:t>
      </w:r>
    </w:p>
    <w:p w:rsidR="00B756CD" w:rsidRDefault="00B756CD" w:rsidP="00B756CD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QS</w:t>
      </w:r>
      <w:r>
        <w:rPr>
          <w:rFonts w:ascii="Times New Roman" w:eastAsia="標楷體" w:hAnsi="Times New Roman" w:hint="eastAsia"/>
          <w:sz w:val="20"/>
        </w:rPr>
        <w:t>及</w:t>
      </w:r>
      <w:r>
        <w:rPr>
          <w:rFonts w:ascii="Times New Roman" w:eastAsia="標楷體" w:hAnsi="Times New Roman" w:hint="eastAsia"/>
          <w:sz w:val="20"/>
        </w:rPr>
        <w:t>Q</w:t>
      </w:r>
      <w:r>
        <w:rPr>
          <w:rFonts w:ascii="Times New Roman" w:eastAsia="標楷體" w:hAnsi="Times New Roman"/>
          <w:sz w:val="20"/>
        </w:rPr>
        <w:t>S</w:t>
      </w:r>
      <w:proofErr w:type="gramStart"/>
      <w:r>
        <w:rPr>
          <w:rFonts w:ascii="Times New Roman" w:eastAsia="標楷體" w:hAnsi="Times New Roman"/>
          <w:sz w:val="20"/>
        </w:rPr>
        <w:t>’</w:t>
      </w:r>
      <w:proofErr w:type="gramEnd"/>
      <w:r>
        <w:rPr>
          <w:rFonts w:ascii="Times New Roman" w:eastAsia="標楷體" w:hAnsi="Times New Roman" w:hint="eastAsia"/>
          <w:sz w:val="20"/>
        </w:rPr>
        <w:t>輸出是用來串接下一個</w:t>
      </w:r>
      <w:r>
        <w:rPr>
          <w:rFonts w:ascii="Times New Roman" w:eastAsia="標楷體" w:hAnsi="Times New Roman" w:hint="eastAsia"/>
          <w:sz w:val="20"/>
        </w:rPr>
        <w:t>7</w:t>
      </w:r>
      <w:r>
        <w:rPr>
          <w:rFonts w:ascii="Times New Roman" w:eastAsia="標楷體" w:hAnsi="Times New Roman"/>
          <w:sz w:val="20"/>
        </w:rPr>
        <w:t>4HC</w:t>
      </w:r>
      <w:r>
        <w:rPr>
          <w:rFonts w:ascii="Times New Roman" w:eastAsia="標楷體" w:hAnsi="Times New Roman" w:hint="eastAsia"/>
          <w:sz w:val="20"/>
        </w:rPr>
        <w:t>4094</w:t>
      </w:r>
      <w:r>
        <w:rPr>
          <w:rFonts w:ascii="Times New Roman" w:eastAsia="標楷體" w:hAnsi="Times New Roman" w:hint="eastAsia"/>
          <w:sz w:val="20"/>
        </w:rPr>
        <w:t>，不管</w:t>
      </w:r>
      <w:r>
        <w:rPr>
          <w:rFonts w:ascii="Times New Roman" w:eastAsia="標楷體" w:hAnsi="Times New Roman" w:hint="eastAsia"/>
          <w:sz w:val="20"/>
        </w:rPr>
        <w:t xml:space="preserve">STR </w:t>
      </w:r>
      <w:r>
        <w:rPr>
          <w:rFonts w:ascii="Times New Roman" w:eastAsia="標楷體" w:hAnsi="Times New Roman"/>
          <w:sz w:val="20"/>
        </w:rPr>
        <w:t>High</w:t>
      </w:r>
      <w:r>
        <w:rPr>
          <w:rFonts w:ascii="Times New Roman" w:eastAsia="標楷體" w:hAnsi="Times New Roman" w:hint="eastAsia"/>
          <w:sz w:val="20"/>
        </w:rPr>
        <w:t>或</w:t>
      </w:r>
      <w:r>
        <w:rPr>
          <w:rFonts w:ascii="Times New Roman" w:eastAsia="標楷體" w:hAnsi="Times New Roman" w:hint="eastAsia"/>
          <w:sz w:val="20"/>
        </w:rPr>
        <w:t>L</w:t>
      </w:r>
      <w:r>
        <w:rPr>
          <w:rFonts w:ascii="Times New Roman" w:eastAsia="標楷體" w:hAnsi="Times New Roman"/>
          <w:sz w:val="20"/>
        </w:rPr>
        <w:t>ow</w:t>
      </w:r>
      <w:r>
        <w:rPr>
          <w:rFonts w:ascii="Times New Roman" w:eastAsia="標楷體" w:hAnsi="Times New Roman" w:hint="eastAsia"/>
          <w:sz w:val="20"/>
        </w:rPr>
        <w:t>，只要有</w:t>
      </w:r>
      <w:r>
        <w:rPr>
          <w:rFonts w:ascii="Times New Roman" w:eastAsia="標楷體" w:hAnsi="Times New Roman" w:hint="eastAsia"/>
          <w:sz w:val="20"/>
        </w:rPr>
        <w:t>C</w:t>
      </w:r>
      <w:r>
        <w:rPr>
          <w:rFonts w:ascii="Times New Roman" w:eastAsia="標楷體" w:hAnsi="Times New Roman"/>
          <w:sz w:val="20"/>
        </w:rPr>
        <w:t>lock</w:t>
      </w:r>
      <w:r>
        <w:rPr>
          <w:rFonts w:ascii="Times New Roman" w:eastAsia="標楷體" w:hAnsi="Times New Roman" w:hint="eastAsia"/>
          <w:sz w:val="20"/>
        </w:rPr>
        <w:t>就會把串列資料位移出去</w:t>
      </w:r>
    </w:p>
    <w:p w:rsidR="00DF7B25" w:rsidRPr="00DF7B25" w:rsidRDefault="00DF7B25" w:rsidP="00257FC4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FE35C5" w:rsidRDefault="006B7CB0" w:rsidP="00257FC4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ADS8353</w:t>
      </w:r>
      <w:r w:rsidR="00FE35C5">
        <w:rPr>
          <w:rFonts w:ascii="Times New Roman" w:eastAsia="標楷體" w:hAnsi="Times New Roman" w:hint="eastAsia"/>
          <w:sz w:val="20"/>
        </w:rPr>
        <w:t>是</w:t>
      </w:r>
      <w:r w:rsidR="00FE35C5">
        <w:rPr>
          <w:rFonts w:ascii="Times New Roman" w:eastAsia="標楷體" w:hAnsi="Times New Roman" w:hint="eastAsia"/>
          <w:sz w:val="20"/>
        </w:rPr>
        <w:t>1</w:t>
      </w:r>
      <w:r w:rsidR="00FE35C5">
        <w:rPr>
          <w:rFonts w:ascii="Times New Roman" w:eastAsia="標楷體" w:hAnsi="Times New Roman"/>
          <w:sz w:val="20"/>
        </w:rPr>
        <w:t>6bit ADC</w:t>
      </w:r>
    </w:p>
    <w:p w:rsidR="00365A48" w:rsidRDefault="008F0CAB" w:rsidP="00257FC4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C</w:t>
      </w:r>
      <w:r>
        <w:rPr>
          <w:rFonts w:ascii="Times New Roman" w:eastAsia="標楷體" w:hAnsi="Times New Roman"/>
          <w:sz w:val="20"/>
        </w:rPr>
        <w:t>S</w:t>
      </w:r>
      <w:r>
        <w:rPr>
          <w:rFonts w:ascii="Times New Roman" w:eastAsia="標楷體" w:hAnsi="Times New Roman" w:hint="eastAsia"/>
          <w:sz w:val="20"/>
        </w:rPr>
        <w:t>為</w:t>
      </w:r>
      <w:r>
        <w:rPr>
          <w:rFonts w:ascii="Times New Roman" w:eastAsia="標楷體" w:hAnsi="Times New Roman" w:hint="eastAsia"/>
          <w:sz w:val="20"/>
        </w:rPr>
        <w:t>Lo</w:t>
      </w:r>
      <w:r>
        <w:rPr>
          <w:rFonts w:ascii="Times New Roman" w:eastAsia="標楷體" w:hAnsi="Times New Roman"/>
          <w:sz w:val="20"/>
        </w:rPr>
        <w:t>w</w:t>
      </w:r>
      <w:r>
        <w:rPr>
          <w:rFonts w:ascii="Times New Roman" w:eastAsia="標楷體" w:hAnsi="Times New Roman" w:hint="eastAsia"/>
          <w:sz w:val="20"/>
        </w:rPr>
        <w:t>時動作；</w:t>
      </w:r>
    </w:p>
    <w:p w:rsidR="00FE35C5" w:rsidRDefault="00FE35C5" w:rsidP="00257FC4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在此電路要對</w:t>
      </w:r>
      <w:r>
        <w:rPr>
          <w:rFonts w:ascii="Times New Roman" w:eastAsia="標楷體" w:hAnsi="Times New Roman" w:hint="eastAsia"/>
          <w:sz w:val="20"/>
        </w:rPr>
        <w:t>ADS8353</w:t>
      </w:r>
      <w:r>
        <w:rPr>
          <w:rFonts w:ascii="Times New Roman" w:eastAsia="標楷體" w:hAnsi="Times New Roman" w:hint="eastAsia"/>
          <w:sz w:val="20"/>
        </w:rPr>
        <w:t>寫入，需要先設定輸出</w:t>
      </w:r>
      <w:r>
        <w:rPr>
          <w:rFonts w:ascii="Times New Roman" w:eastAsia="標楷體" w:hAnsi="Times New Roman" w:hint="eastAsia"/>
          <w:sz w:val="20"/>
        </w:rPr>
        <w:t>IO</w:t>
      </w:r>
      <w:r>
        <w:rPr>
          <w:rFonts w:ascii="Times New Roman" w:eastAsia="標楷體" w:hAnsi="Times New Roman"/>
          <w:sz w:val="20"/>
        </w:rPr>
        <w:t xml:space="preserve"> “ADCTRL5”</w:t>
      </w:r>
      <w:r>
        <w:rPr>
          <w:rFonts w:ascii="Times New Roman" w:eastAsia="標楷體" w:hAnsi="Times New Roman" w:hint="eastAsia"/>
          <w:sz w:val="20"/>
        </w:rPr>
        <w:t>為</w:t>
      </w:r>
      <w:r>
        <w:rPr>
          <w:rFonts w:ascii="Times New Roman" w:eastAsia="標楷體" w:hAnsi="Times New Roman" w:hint="eastAsia"/>
          <w:sz w:val="20"/>
        </w:rPr>
        <w:t>H</w:t>
      </w:r>
      <w:r>
        <w:rPr>
          <w:rFonts w:ascii="Times New Roman" w:eastAsia="標楷體" w:hAnsi="Times New Roman"/>
          <w:sz w:val="20"/>
        </w:rPr>
        <w:t>igh</w:t>
      </w:r>
      <w:r>
        <w:rPr>
          <w:rFonts w:ascii="Times New Roman" w:eastAsia="標楷體" w:hAnsi="Times New Roman" w:hint="eastAsia"/>
          <w:sz w:val="20"/>
        </w:rPr>
        <w:t>，才能讓</w:t>
      </w:r>
      <w:r>
        <w:rPr>
          <w:rFonts w:ascii="Times New Roman" w:eastAsia="標楷體" w:hAnsi="Times New Roman" w:hint="eastAsia"/>
          <w:sz w:val="20"/>
        </w:rPr>
        <w:t>AD_SDI</w:t>
      </w:r>
      <w:r>
        <w:rPr>
          <w:rFonts w:ascii="Times New Roman" w:eastAsia="標楷體" w:hAnsi="Times New Roman" w:hint="eastAsia"/>
          <w:sz w:val="20"/>
        </w:rPr>
        <w:t>有效；</w:t>
      </w:r>
    </w:p>
    <w:p w:rsidR="006B7CB0" w:rsidRDefault="00FE35C5" w:rsidP="00257FC4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/>
          <w:sz w:val="20"/>
        </w:rPr>
        <w:t>ADS8353</w:t>
      </w:r>
      <w:r>
        <w:rPr>
          <w:rFonts w:ascii="Times New Roman" w:eastAsia="標楷體" w:hAnsi="Times New Roman" w:hint="eastAsia"/>
          <w:sz w:val="20"/>
        </w:rPr>
        <w:t>電路規劃只使用一組</w:t>
      </w:r>
      <w:r>
        <w:rPr>
          <w:rFonts w:ascii="Times New Roman" w:eastAsia="標楷體" w:hAnsi="Times New Roman" w:hint="eastAsia"/>
          <w:sz w:val="20"/>
        </w:rPr>
        <w:t>SPI</w:t>
      </w:r>
      <w:r>
        <w:rPr>
          <w:rFonts w:ascii="Times New Roman" w:eastAsia="標楷體" w:hAnsi="Times New Roman" w:hint="eastAsia"/>
          <w:sz w:val="20"/>
        </w:rPr>
        <w:t>通道</w:t>
      </w:r>
      <w:r>
        <w:rPr>
          <w:rFonts w:ascii="Times New Roman" w:eastAsia="標楷體" w:hAnsi="Times New Roman" w:hint="eastAsia"/>
          <w:sz w:val="20"/>
        </w:rPr>
        <w:t>A</w:t>
      </w:r>
      <w:r>
        <w:rPr>
          <w:rFonts w:ascii="Times New Roman" w:eastAsia="標楷體" w:hAnsi="Times New Roman"/>
          <w:sz w:val="20"/>
        </w:rPr>
        <w:t>SDO</w:t>
      </w:r>
      <w:r>
        <w:rPr>
          <w:rFonts w:ascii="Times New Roman" w:eastAsia="標楷體" w:hAnsi="Times New Roman" w:hint="eastAsia"/>
          <w:sz w:val="20"/>
        </w:rPr>
        <w:t>，所以在初始化時需要設定</w:t>
      </w:r>
      <w:r>
        <w:rPr>
          <w:rFonts w:ascii="Times New Roman" w:eastAsia="標楷體" w:hAnsi="Times New Roman" w:hint="eastAsia"/>
          <w:sz w:val="20"/>
        </w:rPr>
        <w:t>A</w:t>
      </w:r>
      <w:r>
        <w:rPr>
          <w:rFonts w:ascii="Times New Roman" w:eastAsia="標楷體" w:hAnsi="Times New Roman"/>
          <w:sz w:val="20"/>
        </w:rPr>
        <w:t>DS8353</w:t>
      </w:r>
      <w:r>
        <w:rPr>
          <w:rFonts w:ascii="Times New Roman" w:eastAsia="標楷體" w:hAnsi="Times New Roman" w:hint="eastAsia"/>
          <w:sz w:val="20"/>
        </w:rPr>
        <w:t>內部</w:t>
      </w:r>
      <w:r>
        <w:rPr>
          <w:rFonts w:ascii="Times New Roman" w:eastAsia="標楷體" w:hAnsi="Times New Roman" w:hint="eastAsia"/>
          <w:sz w:val="20"/>
        </w:rPr>
        <w:t>CFR</w:t>
      </w:r>
      <w:r>
        <w:rPr>
          <w:rFonts w:ascii="Times New Roman" w:eastAsia="標楷體" w:hAnsi="Times New Roman" w:hint="eastAsia"/>
          <w:sz w:val="20"/>
        </w:rPr>
        <w:t>暫存器，寫入</w:t>
      </w:r>
      <w:r>
        <w:rPr>
          <w:rFonts w:ascii="Times New Roman" w:eastAsia="標楷體" w:hAnsi="Times New Roman" w:hint="eastAsia"/>
          <w:sz w:val="20"/>
        </w:rPr>
        <w:t>0</w:t>
      </w:r>
      <w:r>
        <w:rPr>
          <w:rFonts w:ascii="Times New Roman" w:eastAsia="標楷體" w:hAnsi="Times New Roman"/>
          <w:sz w:val="20"/>
        </w:rPr>
        <w:t>x</w:t>
      </w:r>
      <w:r>
        <w:rPr>
          <w:rFonts w:ascii="Times New Roman" w:eastAsia="標楷體" w:hAnsi="Times New Roman" w:hint="eastAsia"/>
          <w:sz w:val="20"/>
        </w:rPr>
        <w:t>8</w:t>
      </w:r>
      <w:r>
        <w:rPr>
          <w:rFonts w:ascii="Times New Roman" w:eastAsia="標楷體" w:hAnsi="Times New Roman"/>
          <w:sz w:val="20"/>
        </w:rPr>
        <w:t>400</w:t>
      </w:r>
      <w:r>
        <w:rPr>
          <w:rFonts w:ascii="Times New Roman" w:eastAsia="標楷體" w:hAnsi="Times New Roman" w:hint="eastAsia"/>
          <w:sz w:val="20"/>
        </w:rPr>
        <w:t>設定成</w:t>
      </w:r>
      <w:bookmarkStart w:id="8" w:name="OLE_LINK33"/>
      <w:bookmarkStart w:id="9" w:name="OLE_LINK34"/>
      <w:proofErr w:type="gramStart"/>
      <w:r>
        <w:rPr>
          <w:rFonts w:ascii="Times New Roman" w:eastAsia="標楷體" w:hAnsi="Times New Roman"/>
          <w:sz w:val="20"/>
        </w:rPr>
        <w:t>”</w:t>
      </w:r>
      <w:proofErr w:type="gramEnd"/>
      <w:r w:rsidRPr="00DF05DF">
        <w:rPr>
          <w:rFonts w:ascii="Times New Roman" w:eastAsia="標楷體" w:hAnsi="Times New Roman"/>
          <w:sz w:val="20"/>
        </w:rPr>
        <w:t>32-CLK, single-SDO mode</w:t>
      </w:r>
      <w:proofErr w:type="gramStart"/>
      <w:r>
        <w:rPr>
          <w:rFonts w:ascii="Times New Roman" w:eastAsia="標楷體" w:hAnsi="Times New Roman"/>
          <w:sz w:val="20"/>
        </w:rPr>
        <w:t>”</w:t>
      </w:r>
      <w:bookmarkEnd w:id="8"/>
      <w:bookmarkEnd w:id="9"/>
      <w:proofErr w:type="gramEnd"/>
      <w:r w:rsidR="00365A48">
        <w:rPr>
          <w:rFonts w:ascii="Times New Roman" w:eastAsia="標楷體" w:hAnsi="Times New Roman" w:hint="eastAsia"/>
          <w:sz w:val="20"/>
        </w:rPr>
        <w:t>；</w:t>
      </w:r>
    </w:p>
    <w:p w:rsidR="00FE35C5" w:rsidRDefault="00FE35C5" w:rsidP="00257FC4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抓取</w:t>
      </w:r>
      <w:r>
        <w:rPr>
          <w:rFonts w:ascii="Times New Roman" w:eastAsia="標楷體" w:hAnsi="Times New Roman" w:hint="eastAsia"/>
          <w:sz w:val="20"/>
        </w:rPr>
        <w:t>A</w:t>
      </w:r>
      <w:r>
        <w:rPr>
          <w:rFonts w:ascii="Times New Roman" w:eastAsia="標楷體" w:hAnsi="Times New Roman"/>
          <w:sz w:val="20"/>
        </w:rPr>
        <w:t>DS8353</w:t>
      </w:r>
      <w:r>
        <w:rPr>
          <w:rFonts w:ascii="Times New Roman" w:eastAsia="標楷體" w:hAnsi="Times New Roman" w:hint="eastAsia"/>
          <w:sz w:val="20"/>
        </w:rPr>
        <w:t>的</w:t>
      </w:r>
      <w:r>
        <w:rPr>
          <w:rFonts w:ascii="Times New Roman" w:eastAsia="標楷體" w:hAnsi="Times New Roman" w:hint="eastAsia"/>
          <w:sz w:val="20"/>
        </w:rPr>
        <w:t>AD</w:t>
      </w:r>
      <w:r>
        <w:rPr>
          <w:rFonts w:ascii="Times New Roman" w:eastAsia="標楷體" w:hAnsi="Times New Roman" w:hint="eastAsia"/>
          <w:sz w:val="20"/>
        </w:rPr>
        <w:t>數值，需要傳送</w:t>
      </w:r>
      <w:r>
        <w:rPr>
          <w:rFonts w:ascii="Times New Roman" w:eastAsia="標楷體" w:hAnsi="Times New Roman" w:hint="eastAsia"/>
          <w:sz w:val="20"/>
        </w:rPr>
        <w:t>48</w:t>
      </w:r>
      <w:r>
        <w:rPr>
          <w:rFonts w:ascii="Times New Roman" w:eastAsia="標楷體" w:hAnsi="Times New Roman"/>
          <w:sz w:val="20"/>
        </w:rPr>
        <w:t>bit</w:t>
      </w:r>
      <w:r>
        <w:rPr>
          <w:rFonts w:ascii="Times New Roman" w:eastAsia="標楷體" w:hAnsi="Times New Roman" w:hint="eastAsia"/>
          <w:sz w:val="20"/>
        </w:rPr>
        <w:t>的</w:t>
      </w:r>
      <w:r>
        <w:rPr>
          <w:rFonts w:ascii="Times New Roman" w:eastAsia="標楷體" w:hAnsi="Times New Roman" w:hint="eastAsia"/>
          <w:sz w:val="20"/>
        </w:rPr>
        <w:t>C</w:t>
      </w:r>
      <w:r>
        <w:rPr>
          <w:rFonts w:ascii="Times New Roman" w:eastAsia="標楷體" w:hAnsi="Times New Roman"/>
          <w:sz w:val="20"/>
        </w:rPr>
        <w:t>lock</w:t>
      </w:r>
      <w:r>
        <w:rPr>
          <w:rFonts w:ascii="Times New Roman" w:eastAsia="標楷體" w:hAnsi="Times New Roman" w:hint="eastAsia"/>
          <w:sz w:val="20"/>
        </w:rPr>
        <w:t>，前面</w:t>
      </w:r>
      <w:r>
        <w:rPr>
          <w:rFonts w:ascii="Times New Roman" w:eastAsia="標楷體" w:hAnsi="Times New Roman" w:hint="eastAsia"/>
          <w:sz w:val="20"/>
        </w:rPr>
        <w:t>1</w:t>
      </w:r>
      <w:r>
        <w:rPr>
          <w:rFonts w:ascii="Times New Roman" w:eastAsia="標楷體" w:hAnsi="Times New Roman"/>
          <w:sz w:val="20"/>
        </w:rPr>
        <w:t>6bit</w:t>
      </w:r>
      <w:r>
        <w:rPr>
          <w:rFonts w:ascii="Times New Roman" w:eastAsia="標楷體" w:hAnsi="Times New Roman" w:hint="eastAsia"/>
          <w:sz w:val="20"/>
        </w:rPr>
        <w:t xml:space="preserve"> </w:t>
      </w:r>
      <w:r>
        <w:rPr>
          <w:rFonts w:ascii="Times New Roman" w:eastAsia="標楷體" w:hAnsi="Times New Roman"/>
          <w:sz w:val="20"/>
        </w:rPr>
        <w:t>Clock</w:t>
      </w:r>
      <w:r>
        <w:rPr>
          <w:rFonts w:ascii="Times New Roman" w:eastAsia="標楷體" w:hAnsi="Times New Roman" w:hint="eastAsia"/>
          <w:sz w:val="20"/>
        </w:rPr>
        <w:t>為觸發</w:t>
      </w:r>
      <w:r>
        <w:rPr>
          <w:rFonts w:ascii="Times New Roman" w:eastAsia="標楷體" w:hAnsi="Times New Roman" w:hint="eastAsia"/>
          <w:sz w:val="20"/>
        </w:rPr>
        <w:t>A</w:t>
      </w:r>
      <w:r>
        <w:rPr>
          <w:rFonts w:ascii="Times New Roman" w:eastAsia="標楷體" w:hAnsi="Times New Roman"/>
          <w:sz w:val="20"/>
        </w:rPr>
        <w:t>DS8353</w:t>
      </w:r>
      <w:r>
        <w:rPr>
          <w:rFonts w:ascii="Times New Roman" w:eastAsia="標楷體" w:hAnsi="Times New Roman" w:hint="eastAsia"/>
          <w:sz w:val="20"/>
        </w:rPr>
        <w:t>進行</w:t>
      </w:r>
      <w:r>
        <w:rPr>
          <w:rFonts w:ascii="Times New Roman" w:eastAsia="標楷體" w:hAnsi="Times New Roman" w:hint="eastAsia"/>
          <w:sz w:val="20"/>
        </w:rPr>
        <w:t>AD</w:t>
      </w:r>
      <w:r>
        <w:rPr>
          <w:rFonts w:ascii="Times New Roman" w:eastAsia="標楷體" w:hAnsi="Times New Roman" w:hint="eastAsia"/>
          <w:sz w:val="20"/>
        </w:rPr>
        <w:t>轉換，接下來的</w:t>
      </w:r>
      <w:r>
        <w:rPr>
          <w:rFonts w:ascii="Times New Roman" w:eastAsia="標楷體" w:hAnsi="Times New Roman" w:hint="eastAsia"/>
          <w:sz w:val="20"/>
        </w:rPr>
        <w:t>16</w:t>
      </w:r>
      <w:r>
        <w:rPr>
          <w:rFonts w:ascii="Times New Roman" w:eastAsia="標楷體" w:hAnsi="Times New Roman"/>
          <w:sz w:val="20"/>
        </w:rPr>
        <w:t>bit Clock</w:t>
      </w:r>
      <w:r>
        <w:rPr>
          <w:rFonts w:ascii="Times New Roman" w:eastAsia="標楷體" w:hAnsi="Times New Roman" w:hint="eastAsia"/>
          <w:sz w:val="20"/>
        </w:rPr>
        <w:t>對應通道</w:t>
      </w:r>
      <w:r>
        <w:rPr>
          <w:rFonts w:ascii="Times New Roman" w:eastAsia="標楷體" w:hAnsi="Times New Roman" w:hint="eastAsia"/>
          <w:sz w:val="20"/>
        </w:rPr>
        <w:t>A</w:t>
      </w:r>
      <w:r>
        <w:rPr>
          <w:rFonts w:ascii="Times New Roman" w:eastAsia="標楷體" w:hAnsi="Times New Roman" w:hint="eastAsia"/>
          <w:sz w:val="20"/>
        </w:rPr>
        <w:t>的</w:t>
      </w:r>
      <w:r>
        <w:rPr>
          <w:rFonts w:ascii="Times New Roman" w:eastAsia="標楷體" w:hAnsi="Times New Roman" w:hint="eastAsia"/>
          <w:sz w:val="20"/>
        </w:rPr>
        <w:t>AD</w:t>
      </w:r>
      <w:r>
        <w:rPr>
          <w:rFonts w:ascii="Times New Roman" w:eastAsia="標楷體" w:hAnsi="Times New Roman" w:hint="eastAsia"/>
          <w:sz w:val="20"/>
        </w:rPr>
        <w:t>值，最後是通道</w:t>
      </w:r>
      <w:r>
        <w:rPr>
          <w:rFonts w:ascii="Times New Roman" w:eastAsia="標楷體" w:hAnsi="Times New Roman" w:hint="eastAsia"/>
          <w:sz w:val="20"/>
        </w:rPr>
        <w:t>B</w:t>
      </w:r>
      <w:r>
        <w:rPr>
          <w:rFonts w:ascii="Times New Roman" w:eastAsia="標楷體" w:hAnsi="Times New Roman" w:hint="eastAsia"/>
          <w:sz w:val="20"/>
        </w:rPr>
        <w:t>的</w:t>
      </w:r>
      <w:r>
        <w:rPr>
          <w:rFonts w:ascii="Times New Roman" w:eastAsia="標楷體" w:hAnsi="Times New Roman" w:hint="eastAsia"/>
          <w:sz w:val="20"/>
        </w:rPr>
        <w:t>AD</w:t>
      </w:r>
      <w:r>
        <w:rPr>
          <w:rFonts w:ascii="Times New Roman" w:eastAsia="標楷體" w:hAnsi="Times New Roman" w:hint="eastAsia"/>
          <w:sz w:val="20"/>
        </w:rPr>
        <w:t>值；</w:t>
      </w:r>
    </w:p>
    <w:p w:rsidR="006B7CB0" w:rsidRPr="00FE35C5" w:rsidRDefault="006B7CB0" w:rsidP="00257FC4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6B7CB0" w:rsidRDefault="00365A48" w:rsidP="00257FC4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AD5543</w:t>
      </w:r>
      <w:r>
        <w:rPr>
          <w:rFonts w:ascii="Times New Roman" w:eastAsia="標楷體" w:hAnsi="Times New Roman" w:hint="eastAsia"/>
          <w:sz w:val="20"/>
        </w:rPr>
        <w:t>是</w:t>
      </w:r>
      <w:r>
        <w:rPr>
          <w:rFonts w:ascii="Times New Roman" w:eastAsia="標楷體" w:hAnsi="Times New Roman" w:hint="eastAsia"/>
          <w:sz w:val="20"/>
        </w:rPr>
        <w:t>1</w:t>
      </w:r>
      <w:r>
        <w:rPr>
          <w:rFonts w:ascii="Times New Roman" w:eastAsia="標楷體" w:hAnsi="Times New Roman"/>
          <w:sz w:val="20"/>
        </w:rPr>
        <w:t>6bit DAC</w:t>
      </w:r>
    </w:p>
    <w:p w:rsidR="008F0CAB" w:rsidRDefault="008F0CAB" w:rsidP="008F0CAB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C</w:t>
      </w:r>
      <w:r>
        <w:rPr>
          <w:rFonts w:ascii="Times New Roman" w:eastAsia="標楷體" w:hAnsi="Times New Roman"/>
          <w:sz w:val="20"/>
        </w:rPr>
        <w:t>S</w:t>
      </w:r>
      <w:r>
        <w:rPr>
          <w:rFonts w:ascii="Times New Roman" w:eastAsia="標楷體" w:hAnsi="Times New Roman" w:hint="eastAsia"/>
          <w:sz w:val="20"/>
        </w:rPr>
        <w:t>為</w:t>
      </w:r>
      <w:r>
        <w:rPr>
          <w:rFonts w:ascii="Times New Roman" w:eastAsia="標楷體" w:hAnsi="Times New Roman" w:hint="eastAsia"/>
          <w:sz w:val="20"/>
        </w:rPr>
        <w:t>Lo</w:t>
      </w:r>
      <w:r>
        <w:rPr>
          <w:rFonts w:ascii="Times New Roman" w:eastAsia="標楷體" w:hAnsi="Times New Roman"/>
          <w:sz w:val="20"/>
        </w:rPr>
        <w:t>w</w:t>
      </w:r>
      <w:r>
        <w:rPr>
          <w:rFonts w:ascii="Times New Roman" w:eastAsia="標楷體" w:hAnsi="Times New Roman" w:hint="eastAsia"/>
          <w:sz w:val="20"/>
        </w:rPr>
        <w:t>時動作；</w:t>
      </w:r>
    </w:p>
    <w:p w:rsidR="006B7CB0" w:rsidRDefault="00FE0837" w:rsidP="00257FC4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V</w:t>
      </w:r>
      <w:r>
        <w:rPr>
          <w:rFonts w:ascii="Times New Roman" w:eastAsia="標楷體" w:hAnsi="Times New Roman"/>
          <w:sz w:val="20"/>
        </w:rPr>
        <w:t>REF_SDI</w:t>
      </w:r>
      <w:r>
        <w:rPr>
          <w:rFonts w:ascii="Times New Roman" w:eastAsia="標楷體" w:hAnsi="Times New Roman" w:hint="eastAsia"/>
          <w:sz w:val="20"/>
        </w:rPr>
        <w:t>及</w:t>
      </w:r>
      <w:r>
        <w:rPr>
          <w:rFonts w:ascii="Times New Roman" w:eastAsia="標楷體" w:hAnsi="Times New Roman" w:hint="eastAsia"/>
          <w:sz w:val="20"/>
        </w:rPr>
        <w:t>W</w:t>
      </w:r>
      <w:r>
        <w:rPr>
          <w:rFonts w:ascii="Times New Roman" w:eastAsia="標楷體" w:hAnsi="Times New Roman"/>
          <w:sz w:val="20"/>
        </w:rPr>
        <w:t>AVE_SDI</w:t>
      </w:r>
      <w:r>
        <w:rPr>
          <w:rFonts w:ascii="Times New Roman" w:eastAsia="標楷體" w:hAnsi="Times New Roman" w:hint="eastAsia"/>
          <w:sz w:val="20"/>
        </w:rPr>
        <w:t>對應到二顆</w:t>
      </w:r>
      <w:r>
        <w:rPr>
          <w:rFonts w:ascii="Times New Roman" w:eastAsia="標楷體" w:hAnsi="Times New Roman" w:hint="eastAsia"/>
          <w:sz w:val="20"/>
        </w:rPr>
        <w:t>DAC</w:t>
      </w:r>
      <w:r>
        <w:rPr>
          <w:rFonts w:ascii="Times New Roman" w:eastAsia="標楷體" w:hAnsi="Times New Roman" w:hint="eastAsia"/>
          <w:sz w:val="20"/>
        </w:rPr>
        <w:t>；</w:t>
      </w:r>
    </w:p>
    <w:p w:rsidR="006B7CB0" w:rsidRDefault="006B6BCE" w:rsidP="00257FC4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二顆</w:t>
      </w:r>
      <w:r>
        <w:rPr>
          <w:rFonts w:ascii="Times New Roman" w:eastAsia="標楷體" w:hAnsi="Times New Roman" w:hint="eastAsia"/>
          <w:sz w:val="20"/>
        </w:rPr>
        <w:t>DAC</w:t>
      </w:r>
      <w:r>
        <w:rPr>
          <w:rFonts w:ascii="Times New Roman" w:eastAsia="標楷體" w:hAnsi="Times New Roman" w:hint="eastAsia"/>
          <w:sz w:val="20"/>
        </w:rPr>
        <w:t>初始設定都為</w:t>
      </w:r>
      <w:r>
        <w:rPr>
          <w:rFonts w:ascii="Times New Roman" w:eastAsia="標楷體" w:hAnsi="Times New Roman" w:hint="eastAsia"/>
          <w:sz w:val="20"/>
        </w:rPr>
        <w:t>0</w:t>
      </w:r>
    </w:p>
    <w:p w:rsidR="006B6BCE" w:rsidRDefault="006B6BCE" w:rsidP="00257FC4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DF7B25" w:rsidRDefault="00DF7B25" w:rsidP="00DF7B25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規劃</w:t>
      </w:r>
      <w:r>
        <w:rPr>
          <w:rFonts w:ascii="Times New Roman" w:eastAsia="標楷體" w:hAnsi="Times New Roman" w:hint="eastAsia"/>
          <w:sz w:val="20"/>
        </w:rPr>
        <w:t>F28377S</w:t>
      </w:r>
      <w:r>
        <w:rPr>
          <w:rFonts w:ascii="Times New Roman" w:eastAsia="標楷體" w:hAnsi="Times New Roman" w:hint="eastAsia"/>
          <w:sz w:val="20"/>
        </w:rPr>
        <w:t>每次傳送</w:t>
      </w:r>
      <w:r>
        <w:rPr>
          <w:rFonts w:ascii="Times New Roman" w:eastAsia="標楷體" w:hAnsi="Times New Roman" w:hint="eastAsia"/>
          <w:sz w:val="20"/>
        </w:rPr>
        <w:t>SPI</w:t>
      </w:r>
      <w:r>
        <w:rPr>
          <w:rFonts w:ascii="Times New Roman" w:eastAsia="標楷體" w:hAnsi="Times New Roman" w:hint="eastAsia"/>
          <w:sz w:val="20"/>
        </w:rPr>
        <w:t>資料以</w:t>
      </w:r>
      <w:r>
        <w:rPr>
          <w:rFonts w:ascii="Times New Roman" w:eastAsia="標楷體" w:hAnsi="Times New Roman" w:hint="eastAsia"/>
          <w:sz w:val="20"/>
        </w:rPr>
        <w:t>48b</w:t>
      </w:r>
      <w:r>
        <w:rPr>
          <w:rFonts w:ascii="Times New Roman" w:eastAsia="標楷體" w:hAnsi="Times New Roman"/>
          <w:sz w:val="20"/>
        </w:rPr>
        <w:t>it</w:t>
      </w:r>
      <w:r>
        <w:rPr>
          <w:rFonts w:ascii="Times New Roman" w:eastAsia="標楷體" w:hAnsi="Times New Roman" w:hint="eastAsia"/>
          <w:sz w:val="20"/>
        </w:rPr>
        <w:t>為單位，也就是</w:t>
      </w:r>
      <w:r>
        <w:rPr>
          <w:rFonts w:ascii="Times New Roman" w:eastAsia="標楷體" w:hAnsi="Times New Roman" w:hint="eastAsia"/>
          <w:sz w:val="20"/>
        </w:rPr>
        <w:t>1</w:t>
      </w:r>
      <w:r>
        <w:rPr>
          <w:rFonts w:ascii="Times New Roman" w:eastAsia="標楷體" w:hAnsi="Times New Roman"/>
          <w:sz w:val="20"/>
        </w:rPr>
        <w:t>6bit</w:t>
      </w:r>
      <w:r>
        <w:rPr>
          <w:rFonts w:ascii="Times New Roman" w:eastAsia="標楷體" w:hAnsi="Times New Roman" w:hint="eastAsia"/>
          <w:sz w:val="20"/>
        </w:rPr>
        <w:t>傳送三次；</w:t>
      </w:r>
    </w:p>
    <w:p w:rsidR="00DF7B25" w:rsidRDefault="00DF7B25" w:rsidP="00DF7B25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第一筆</w:t>
      </w:r>
      <w:r>
        <w:rPr>
          <w:rFonts w:ascii="Times New Roman" w:eastAsia="標楷體" w:hAnsi="Times New Roman" w:hint="eastAsia"/>
          <w:sz w:val="20"/>
        </w:rPr>
        <w:t>1</w:t>
      </w:r>
      <w:r>
        <w:rPr>
          <w:rFonts w:ascii="Times New Roman" w:eastAsia="標楷體" w:hAnsi="Times New Roman"/>
          <w:sz w:val="20"/>
        </w:rPr>
        <w:t>6bit</w:t>
      </w:r>
      <w:r>
        <w:rPr>
          <w:rFonts w:ascii="Times New Roman" w:eastAsia="標楷體" w:hAnsi="Times New Roman" w:hint="eastAsia"/>
          <w:sz w:val="20"/>
        </w:rPr>
        <w:t>對應</w:t>
      </w:r>
      <w:r>
        <w:rPr>
          <w:rFonts w:ascii="Times New Roman" w:eastAsia="標楷體" w:hAnsi="Times New Roman"/>
          <w:sz w:val="20"/>
        </w:rPr>
        <w:t>WAVE_SDI</w:t>
      </w:r>
      <w:r>
        <w:rPr>
          <w:rFonts w:ascii="Times New Roman" w:eastAsia="標楷體" w:hAnsi="Times New Roman" w:hint="eastAsia"/>
          <w:sz w:val="20"/>
        </w:rPr>
        <w:t>，</w:t>
      </w:r>
      <w:r>
        <w:rPr>
          <w:rFonts w:ascii="Times New Roman" w:eastAsia="標楷體" w:hAnsi="Times New Roman" w:hint="eastAsia"/>
          <w:sz w:val="20"/>
        </w:rPr>
        <w:t>W</w:t>
      </w:r>
      <w:r>
        <w:rPr>
          <w:rFonts w:ascii="Times New Roman" w:eastAsia="標楷體" w:hAnsi="Times New Roman"/>
          <w:sz w:val="20"/>
        </w:rPr>
        <w:t>AVE DAC</w:t>
      </w:r>
      <w:r>
        <w:rPr>
          <w:rFonts w:ascii="Times New Roman" w:eastAsia="標楷體" w:hAnsi="Times New Roman" w:hint="eastAsia"/>
          <w:sz w:val="20"/>
        </w:rPr>
        <w:t>的</w:t>
      </w:r>
      <w:r>
        <w:rPr>
          <w:rFonts w:ascii="Times New Roman" w:eastAsia="標楷體" w:hAnsi="Times New Roman" w:hint="eastAsia"/>
          <w:sz w:val="20"/>
        </w:rPr>
        <w:t>D</w:t>
      </w:r>
      <w:r>
        <w:rPr>
          <w:rFonts w:ascii="Times New Roman" w:eastAsia="標楷體" w:hAnsi="Times New Roman"/>
          <w:sz w:val="20"/>
        </w:rPr>
        <w:t>A</w:t>
      </w:r>
      <w:r>
        <w:rPr>
          <w:rFonts w:ascii="Times New Roman" w:eastAsia="標楷體" w:hAnsi="Times New Roman" w:hint="eastAsia"/>
          <w:sz w:val="20"/>
        </w:rPr>
        <w:t>設定值；</w:t>
      </w:r>
    </w:p>
    <w:p w:rsidR="00DF7B25" w:rsidRDefault="00DF7B25" w:rsidP="00DF7B25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第二筆</w:t>
      </w:r>
      <w:r>
        <w:rPr>
          <w:rFonts w:ascii="Times New Roman" w:eastAsia="標楷體" w:hAnsi="Times New Roman" w:hint="eastAsia"/>
          <w:sz w:val="20"/>
        </w:rPr>
        <w:t>1</w:t>
      </w:r>
      <w:r>
        <w:rPr>
          <w:rFonts w:ascii="Times New Roman" w:eastAsia="標楷體" w:hAnsi="Times New Roman"/>
          <w:sz w:val="20"/>
        </w:rPr>
        <w:t>6bit</w:t>
      </w:r>
      <w:r>
        <w:rPr>
          <w:rFonts w:ascii="Times New Roman" w:eastAsia="標楷體" w:hAnsi="Times New Roman" w:hint="eastAsia"/>
          <w:sz w:val="20"/>
        </w:rPr>
        <w:t>對應</w:t>
      </w:r>
      <w:r>
        <w:rPr>
          <w:rFonts w:ascii="Times New Roman" w:eastAsia="標楷體" w:hAnsi="Times New Roman" w:hint="eastAsia"/>
          <w:sz w:val="20"/>
        </w:rPr>
        <w:t>VREF</w:t>
      </w:r>
      <w:r>
        <w:rPr>
          <w:rFonts w:ascii="Times New Roman" w:eastAsia="標楷體" w:hAnsi="Times New Roman"/>
          <w:sz w:val="20"/>
        </w:rPr>
        <w:t>_SDI</w:t>
      </w:r>
      <w:r>
        <w:rPr>
          <w:rFonts w:ascii="Times New Roman" w:eastAsia="標楷體" w:hAnsi="Times New Roman" w:hint="eastAsia"/>
          <w:sz w:val="20"/>
        </w:rPr>
        <w:t>，</w:t>
      </w:r>
      <w:r>
        <w:rPr>
          <w:rFonts w:ascii="Times New Roman" w:eastAsia="標楷體" w:hAnsi="Times New Roman" w:hint="eastAsia"/>
          <w:sz w:val="20"/>
        </w:rPr>
        <w:t>VREF</w:t>
      </w:r>
      <w:r>
        <w:rPr>
          <w:rFonts w:ascii="Times New Roman" w:eastAsia="標楷體" w:hAnsi="Times New Roman"/>
          <w:sz w:val="20"/>
        </w:rPr>
        <w:t xml:space="preserve"> DAC</w:t>
      </w:r>
      <w:r>
        <w:rPr>
          <w:rFonts w:ascii="Times New Roman" w:eastAsia="標楷體" w:hAnsi="Times New Roman" w:hint="eastAsia"/>
          <w:sz w:val="20"/>
        </w:rPr>
        <w:t>的</w:t>
      </w:r>
      <w:r>
        <w:rPr>
          <w:rFonts w:ascii="Times New Roman" w:eastAsia="標楷體" w:hAnsi="Times New Roman" w:hint="eastAsia"/>
          <w:sz w:val="20"/>
        </w:rPr>
        <w:t>D</w:t>
      </w:r>
      <w:r>
        <w:rPr>
          <w:rFonts w:ascii="Times New Roman" w:eastAsia="標楷體" w:hAnsi="Times New Roman"/>
          <w:sz w:val="20"/>
        </w:rPr>
        <w:t>A</w:t>
      </w:r>
      <w:r>
        <w:rPr>
          <w:rFonts w:ascii="Times New Roman" w:eastAsia="標楷體" w:hAnsi="Times New Roman" w:hint="eastAsia"/>
          <w:sz w:val="20"/>
        </w:rPr>
        <w:t>設定值；</w:t>
      </w:r>
    </w:p>
    <w:p w:rsidR="00DF7B25" w:rsidRDefault="00DF7B25" w:rsidP="00DF7B25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第三筆</w:t>
      </w:r>
      <w:r>
        <w:rPr>
          <w:rFonts w:ascii="Times New Roman" w:eastAsia="標楷體" w:hAnsi="Times New Roman" w:hint="eastAsia"/>
          <w:sz w:val="20"/>
        </w:rPr>
        <w:t>16</w:t>
      </w:r>
      <w:r>
        <w:rPr>
          <w:rFonts w:ascii="Times New Roman" w:eastAsia="標楷體" w:hAnsi="Times New Roman"/>
          <w:sz w:val="20"/>
        </w:rPr>
        <w:t>bit</w:t>
      </w:r>
      <w:r>
        <w:rPr>
          <w:rFonts w:ascii="Times New Roman" w:eastAsia="標楷體" w:hAnsi="Times New Roman" w:hint="eastAsia"/>
          <w:sz w:val="20"/>
        </w:rPr>
        <w:t>對應輸出</w:t>
      </w:r>
      <w:r>
        <w:rPr>
          <w:rFonts w:ascii="Times New Roman" w:eastAsia="標楷體" w:hAnsi="Times New Roman" w:hint="eastAsia"/>
          <w:sz w:val="20"/>
        </w:rPr>
        <w:t>IO</w:t>
      </w:r>
      <w:r>
        <w:rPr>
          <w:rFonts w:ascii="Times New Roman" w:eastAsia="標楷體" w:hAnsi="Times New Roman" w:hint="eastAsia"/>
          <w:sz w:val="20"/>
        </w:rPr>
        <w:t>的設定值；</w:t>
      </w:r>
    </w:p>
    <w:p w:rsidR="001E4EA7" w:rsidRPr="00DF7B25" w:rsidRDefault="001E4EA7" w:rsidP="00DF7B25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接收</w:t>
      </w:r>
      <w:r>
        <w:rPr>
          <w:rFonts w:ascii="Times New Roman" w:eastAsia="標楷體" w:hAnsi="Times New Roman" w:hint="eastAsia"/>
          <w:sz w:val="20"/>
        </w:rPr>
        <w:t>SPI</w:t>
      </w:r>
      <w:r>
        <w:rPr>
          <w:rFonts w:ascii="Times New Roman" w:eastAsia="標楷體" w:hAnsi="Times New Roman" w:hint="eastAsia"/>
          <w:sz w:val="20"/>
        </w:rPr>
        <w:t>資料同樣以</w:t>
      </w:r>
      <w:r>
        <w:rPr>
          <w:rFonts w:ascii="Times New Roman" w:eastAsia="標楷體" w:hAnsi="Times New Roman" w:hint="eastAsia"/>
          <w:sz w:val="20"/>
        </w:rPr>
        <w:t>48b</w:t>
      </w:r>
      <w:r>
        <w:rPr>
          <w:rFonts w:ascii="Times New Roman" w:eastAsia="標楷體" w:hAnsi="Times New Roman"/>
          <w:sz w:val="20"/>
        </w:rPr>
        <w:t>it</w:t>
      </w:r>
      <w:r>
        <w:rPr>
          <w:rFonts w:ascii="Times New Roman" w:eastAsia="標楷體" w:hAnsi="Times New Roman" w:hint="eastAsia"/>
          <w:sz w:val="20"/>
        </w:rPr>
        <w:t>為單位，也就是</w:t>
      </w:r>
      <w:r>
        <w:rPr>
          <w:rFonts w:ascii="Times New Roman" w:eastAsia="標楷體" w:hAnsi="Times New Roman" w:hint="eastAsia"/>
          <w:sz w:val="20"/>
        </w:rPr>
        <w:t>1</w:t>
      </w:r>
      <w:r>
        <w:rPr>
          <w:rFonts w:ascii="Times New Roman" w:eastAsia="標楷體" w:hAnsi="Times New Roman"/>
          <w:sz w:val="20"/>
        </w:rPr>
        <w:t>6bit</w:t>
      </w:r>
      <w:r>
        <w:rPr>
          <w:rFonts w:ascii="Times New Roman" w:eastAsia="標楷體" w:hAnsi="Times New Roman" w:hint="eastAsia"/>
          <w:sz w:val="20"/>
        </w:rPr>
        <w:t>接收三次；</w:t>
      </w:r>
    </w:p>
    <w:p w:rsidR="001E4EA7" w:rsidRDefault="001E4EA7" w:rsidP="001E4EA7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第一筆</w:t>
      </w:r>
      <w:r>
        <w:rPr>
          <w:rFonts w:ascii="Times New Roman" w:eastAsia="標楷體" w:hAnsi="Times New Roman" w:hint="eastAsia"/>
          <w:sz w:val="20"/>
        </w:rPr>
        <w:t>1</w:t>
      </w:r>
      <w:r>
        <w:rPr>
          <w:rFonts w:ascii="Times New Roman" w:eastAsia="標楷體" w:hAnsi="Times New Roman"/>
          <w:sz w:val="20"/>
        </w:rPr>
        <w:t>6bit</w:t>
      </w:r>
      <w:r>
        <w:rPr>
          <w:rFonts w:ascii="Times New Roman" w:eastAsia="標楷體" w:hAnsi="Times New Roman" w:hint="eastAsia"/>
          <w:sz w:val="20"/>
        </w:rPr>
        <w:t>是</w:t>
      </w:r>
      <w:r>
        <w:rPr>
          <w:rFonts w:ascii="Times New Roman" w:eastAsia="標楷體" w:hAnsi="Times New Roman" w:hint="eastAsia"/>
          <w:sz w:val="20"/>
        </w:rPr>
        <w:t>ADS8353</w:t>
      </w:r>
      <w:r>
        <w:rPr>
          <w:rFonts w:ascii="Times New Roman" w:eastAsia="標楷體" w:hAnsi="Times New Roman" w:hint="eastAsia"/>
          <w:sz w:val="20"/>
        </w:rPr>
        <w:t>進行轉換回傳的無效資料；</w:t>
      </w:r>
    </w:p>
    <w:p w:rsidR="001E4EA7" w:rsidRDefault="001E4EA7" w:rsidP="001E4EA7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第二筆</w:t>
      </w:r>
      <w:r>
        <w:rPr>
          <w:rFonts w:ascii="Times New Roman" w:eastAsia="標楷體" w:hAnsi="Times New Roman" w:hint="eastAsia"/>
          <w:sz w:val="20"/>
        </w:rPr>
        <w:t>1</w:t>
      </w:r>
      <w:r>
        <w:rPr>
          <w:rFonts w:ascii="Times New Roman" w:eastAsia="標楷體" w:hAnsi="Times New Roman"/>
          <w:sz w:val="20"/>
        </w:rPr>
        <w:t>6bit</w:t>
      </w:r>
      <w:r>
        <w:rPr>
          <w:rFonts w:ascii="Times New Roman" w:eastAsia="標楷體" w:hAnsi="Times New Roman" w:hint="eastAsia"/>
          <w:sz w:val="20"/>
        </w:rPr>
        <w:t>對應輸出電壓量測</w:t>
      </w:r>
      <w:r>
        <w:rPr>
          <w:rFonts w:ascii="Times New Roman" w:eastAsia="標楷體" w:hAnsi="Times New Roman" w:hint="eastAsia"/>
          <w:sz w:val="20"/>
        </w:rPr>
        <w:t>AD</w:t>
      </w:r>
      <w:r>
        <w:rPr>
          <w:rFonts w:ascii="Times New Roman" w:eastAsia="標楷體" w:hAnsi="Times New Roman" w:hint="eastAsia"/>
          <w:sz w:val="20"/>
        </w:rPr>
        <w:t>值；</w:t>
      </w:r>
    </w:p>
    <w:p w:rsidR="001E4EA7" w:rsidRDefault="001E4EA7" w:rsidP="001E4EA7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第三筆</w:t>
      </w:r>
      <w:r>
        <w:rPr>
          <w:rFonts w:ascii="Times New Roman" w:eastAsia="標楷體" w:hAnsi="Times New Roman" w:hint="eastAsia"/>
          <w:sz w:val="20"/>
        </w:rPr>
        <w:t>16</w:t>
      </w:r>
      <w:r>
        <w:rPr>
          <w:rFonts w:ascii="Times New Roman" w:eastAsia="標楷體" w:hAnsi="Times New Roman"/>
          <w:sz w:val="20"/>
        </w:rPr>
        <w:t>bit</w:t>
      </w:r>
      <w:r>
        <w:rPr>
          <w:rFonts w:ascii="Times New Roman" w:eastAsia="標楷體" w:hAnsi="Times New Roman" w:hint="eastAsia"/>
          <w:sz w:val="20"/>
        </w:rPr>
        <w:t>對應輸出電流量測</w:t>
      </w:r>
      <w:r>
        <w:rPr>
          <w:rFonts w:ascii="Times New Roman" w:eastAsia="標楷體" w:hAnsi="Times New Roman" w:hint="eastAsia"/>
          <w:sz w:val="20"/>
        </w:rPr>
        <w:t>AD</w:t>
      </w:r>
      <w:r>
        <w:rPr>
          <w:rFonts w:ascii="Times New Roman" w:eastAsia="標楷體" w:hAnsi="Times New Roman" w:hint="eastAsia"/>
          <w:sz w:val="20"/>
        </w:rPr>
        <w:t>值；</w:t>
      </w:r>
    </w:p>
    <w:p w:rsidR="001E4EA7" w:rsidRDefault="001E4EA7" w:rsidP="00257FC4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B756CD" w:rsidRPr="009B1328" w:rsidRDefault="00B756CD" w:rsidP="00B756CD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 w:rsidRPr="009B1328">
        <w:rPr>
          <w:rFonts w:ascii="Times New Roman" w:eastAsia="標楷體" w:hAnsi="Times New Roman" w:hint="eastAsia"/>
          <w:sz w:val="20"/>
        </w:rPr>
        <w:t>初始</w:t>
      </w:r>
      <w:r w:rsidR="00DF7B25" w:rsidRPr="009B1328">
        <w:rPr>
          <w:rFonts w:ascii="Times New Roman" w:eastAsia="標楷體" w:hAnsi="Times New Roman" w:hint="eastAsia"/>
          <w:sz w:val="20"/>
        </w:rPr>
        <w:t>設定</w:t>
      </w:r>
      <w:r w:rsidR="00DF7B25" w:rsidRPr="009B1328">
        <w:rPr>
          <w:rFonts w:ascii="Times New Roman" w:eastAsia="標楷體" w:hAnsi="Times New Roman"/>
          <w:sz w:val="20"/>
        </w:rPr>
        <w:t>ADS8353</w:t>
      </w:r>
      <w:r w:rsidRPr="009B1328">
        <w:rPr>
          <w:rFonts w:ascii="Times New Roman" w:eastAsia="標楷體" w:hAnsi="Times New Roman" w:hint="eastAsia"/>
          <w:sz w:val="20"/>
        </w:rPr>
        <w:t>：</w:t>
      </w:r>
    </w:p>
    <w:p w:rsidR="00B756CD" w:rsidRPr="009B1328" w:rsidRDefault="00B756CD" w:rsidP="00C36DCF">
      <w:pPr>
        <w:pStyle w:val="affc"/>
        <w:widowControl/>
        <w:numPr>
          <w:ilvl w:val="0"/>
          <w:numId w:val="13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 w:rsidRPr="009B1328">
        <w:rPr>
          <w:rFonts w:ascii="Times New Roman" w:eastAsia="標楷體" w:hAnsi="Times New Roman" w:hint="eastAsia"/>
          <w:sz w:val="20"/>
        </w:rPr>
        <w:t>SPI</w:t>
      </w:r>
      <w:r w:rsidR="00DF7B25" w:rsidRPr="009B1328">
        <w:rPr>
          <w:rFonts w:ascii="Times New Roman" w:eastAsia="標楷體" w:hAnsi="Times New Roman" w:hint="eastAsia"/>
          <w:sz w:val="20"/>
        </w:rPr>
        <w:t>依次</w:t>
      </w:r>
      <w:r w:rsidRPr="009B1328">
        <w:rPr>
          <w:rFonts w:ascii="Times New Roman" w:eastAsia="標楷體" w:hAnsi="Times New Roman" w:hint="eastAsia"/>
          <w:sz w:val="20"/>
        </w:rPr>
        <w:t>傳送：</w:t>
      </w:r>
      <w:r w:rsidRPr="009B1328">
        <w:rPr>
          <w:rFonts w:ascii="Times New Roman" w:eastAsia="標楷體" w:hAnsi="Times New Roman" w:hint="eastAsia"/>
          <w:sz w:val="20"/>
        </w:rPr>
        <w:t>0</w:t>
      </w:r>
      <w:r w:rsidRPr="009B1328">
        <w:rPr>
          <w:rFonts w:ascii="Times New Roman" w:eastAsia="標楷體" w:hAnsi="Times New Roman"/>
          <w:sz w:val="20"/>
        </w:rPr>
        <w:t>x0000</w:t>
      </w:r>
      <w:r w:rsidR="00DF7B25" w:rsidRPr="009B1328">
        <w:rPr>
          <w:rFonts w:ascii="Times New Roman" w:eastAsia="標楷體" w:hAnsi="Times New Roman" w:hint="eastAsia"/>
          <w:sz w:val="20"/>
        </w:rPr>
        <w:t xml:space="preserve"> (WAVE_SDI)</w:t>
      </w:r>
      <w:r w:rsidR="00DF7B25" w:rsidRPr="009B1328">
        <w:rPr>
          <w:rFonts w:ascii="Times New Roman" w:eastAsia="標楷體" w:hAnsi="Times New Roman" w:hint="eastAsia"/>
          <w:sz w:val="20"/>
        </w:rPr>
        <w:t>、</w:t>
      </w:r>
      <w:r w:rsidRPr="009B1328">
        <w:rPr>
          <w:rFonts w:ascii="Times New Roman" w:eastAsia="標楷體" w:hAnsi="Times New Roman" w:hint="eastAsia"/>
          <w:sz w:val="20"/>
        </w:rPr>
        <w:t>0</w:t>
      </w:r>
      <w:r w:rsidRPr="009B1328">
        <w:rPr>
          <w:rFonts w:ascii="Times New Roman" w:eastAsia="標楷體" w:hAnsi="Times New Roman"/>
          <w:sz w:val="20"/>
        </w:rPr>
        <w:t>x0000</w:t>
      </w:r>
      <w:r w:rsidR="00DF7B25" w:rsidRPr="009B1328">
        <w:rPr>
          <w:rFonts w:ascii="Times New Roman" w:eastAsia="標楷體" w:hAnsi="Times New Roman" w:hint="eastAsia"/>
          <w:sz w:val="20"/>
        </w:rPr>
        <w:t xml:space="preserve"> (</w:t>
      </w:r>
      <w:r w:rsidR="00DF7B25" w:rsidRPr="009B1328">
        <w:rPr>
          <w:rFonts w:ascii="Times New Roman" w:eastAsia="標楷體" w:hAnsi="Times New Roman"/>
          <w:sz w:val="20"/>
        </w:rPr>
        <w:t>VREF_SDI</w:t>
      </w:r>
      <w:r w:rsidR="00DF7B25" w:rsidRPr="009B1328">
        <w:rPr>
          <w:rFonts w:ascii="Times New Roman" w:eastAsia="標楷體" w:hAnsi="Times New Roman" w:hint="eastAsia"/>
          <w:sz w:val="20"/>
        </w:rPr>
        <w:t>)</w:t>
      </w:r>
      <w:r w:rsidRPr="009B1328">
        <w:rPr>
          <w:rFonts w:ascii="Times New Roman" w:eastAsia="標楷體" w:hAnsi="Times New Roman" w:hint="eastAsia"/>
          <w:sz w:val="20"/>
        </w:rPr>
        <w:t>、</w:t>
      </w:r>
      <w:r w:rsidRPr="009B1328">
        <w:rPr>
          <w:rFonts w:ascii="Times New Roman" w:eastAsia="標楷體" w:hAnsi="Times New Roman" w:hint="eastAsia"/>
          <w:sz w:val="20"/>
        </w:rPr>
        <w:t>0</w:t>
      </w:r>
      <w:r w:rsidRPr="009B1328">
        <w:rPr>
          <w:rFonts w:ascii="Times New Roman" w:eastAsia="標楷體" w:hAnsi="Times New Roman"/>
          <w:sz w:val="20"/>
        </w:rPr>
        <w:t>x0010</w:t>
      </w:r>
      <w:r w:rsidR="00DF7B25" w:rsidRPr="009B1328">
        <w:rPr>
          <w:rFonts w:ascii="Times New Roman" w:eastAsia="標楷體" w:hAnsi="Times New Roman"/>
          <w:sz w:val="20"/>
        </w:rPr>
        <w:t xml:space="preserve"> (</w:t>
      </w:r>
      <w:r w:rsidR="00DF7B25" w:rsidRPr="009B1328">
        <w:rPr>
          <w:rFonts w:ascii="Times New Roman" w:eastAsia="標楷體" w:hAnsi="Times New Roman" w:hint="eastAsia"/>
          <w:sz w:val="20"/>
        </w:rPr>
        <w:t>輸出</w:t>
      </w:r>
      <w:r w:rsidR="00DF7B25" w:rsidRPr="009B1328">
        <w:rPr>
          <w:rFonts w:ascii="Times New Roman" w:eastAsia="標楷體" w:hAnsi="Times New Roman" w:hint="eastAsia"/>
          <w:sz w:val="20"/>
        </w:rPr>
        <w:t>IO</w:t>
      </w:r>
      <w:r w:rsidR="00DF7B25" w:rsidRPr="009B1328">
        <w:rPr>
          <w:rFonts w:ascii="Times New Roman" w:eastAsia="標楷體" w:hAnsi="Times New Roman"/>
          <w:sz w:val="20"/>
        </w:rPr>
        <w:t>)</w:t>
      </w:r>
    </w:p>
    <w:p w:rsidR="001E4EA7" w:rsidRPr="009B1328" w:rsidRDefault="001E4EA7" w:rsidP="001E4EA7">
      <w:pPr>
        <w:pStyle w:val="affc"/>
        <w:widowControl/>
        <w:suppressAutoHyphens w:val="0"/>
        <w:overflowPunct/>
        <w:autoSpaceDE/>
        <w:spacing w:line="240" w:lineRule="auto"/>
        <w:ind w:leftChars="0" w:left="720"/>
        <w:textAlignment w:val="auto"/>
        <w:rPr>
          <w:rFonts w:ascii="Times New Roman" w:eastAsia="標楷體" w:hAnsi="Times New Roman"/>
          <w:sz w:val="20"/>
        </w:rPr>
      </w:pPr>
      <w:r w:rsidRPr="009B1328">
        <w:rPr>
          <w:rFonts w:ascii="Times New Roman" w:eastAsia="標楷體" w:hAnsi="Times New Roman" w:hint="eastAsia"/>
          <w:sz w:val="20"/>
        </w:rPr>
        <w:t>設定輸出</w:t>
      </w:r>
      <w:r w:rsidRPr="009B1328">
        <w:rPr>
          <w:rFonts w:ascii="Times New Roman" w:eastAsia="標楷體" w:hAnsi="Times New Roman" w:hint="eastAsia"/>
          <w:sz w:val="20"/>
        </w:rPr>
        <w:t xml:space="preserve">IO </w:t>
      </w:r>
      <w:r w:rsidRPr="009B1328">
        <w:rPr>
          <w:rFonts w:ascii="Times New Roman" w:eastAsia="標楷體" w:hAnsi="Times New Roman"/>
          <w:sz w:val="20"/>
        </w:rPr>
        <w:t>“</w:t>
      </w:r>
      <w:r w:rsidRPr="009B1328">
        <w:rPr>
          <w:rFonts w:ascii="Times New Roman" w:eastAsia="標楷體" w:hAnsi="Times New Roman" w:hint="eastAsia"/>
          <w:sz w:val="20"/>
        </w:rPr>
        <w:t>ADCTRL5</w:t>
      </w:r>
      <w:r w:rsidRPr="009B1328">
        <w:rPr>
          <w:rFonts w:ascii="Times New Roman" w:eastAsia="標楷體" w:hAnsi="Times New Roman"/>
          <w:sz w:val="20"/>
        </w:rPr>
        <w:t>”</w:t>
      </w:r>
      <w:r w:rsidRPr="009B1328">
        <w:rPr>
          <w:rFonts w:ascii="Times New Roman" w:eastAsia="標楷體" w:hAnsi="Times New Roman" w:hint="eastAsia"/>
          <w:sz w:val="20"/>
        </w:rPr>
        <w:t>為</w:t>
      </w:r>
      <w:r w:rsidRPr="009B1328">
        <w:rPr>
          <w:rFonts w:ascii="Times New Roman" w:eastAsia="標楷體" w:hAnsi="Times New Roman" w:hint="eastAsia"/>
          <w:sz w:val="20"/>
        </w:rPr>
        <w:t>H</w:t>
      </w:r>
      <w:r w:rsidRPr="009B1328">
        <w:rPr>
          <w:rFonts w:ascii="Times New Roman" w:eastAsia="標楷體" w:hAnsi="Times New Roman"/>
          <w:sz w:val="20"/>
        </w:rPr>
        <w:t>igh</w:t>
      </w:r>
    </w:p>
    <w:p w:rsidR="001E4EA7" w:rsidRPr="009B1328" w:rsidRDefault="00DF7B25" w:rsidP="00C36DCF">
      <w:pPr>
        <w:pStyle w:val="affc"/>
        <w:widowControl/>
        <w:numPr>
          <w:ilvl w:val="0"/>
          <w:numId w:val="13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 w:rsidRPr="009B1328">
        <w:rPr>
          <w:rFonts w:ascii="Times New Roman" w:eastAsia="標楷體" w:hAnsi="Times New Roman" w:hint="eastAsia"/>
          <w:sz w:val="20"/>
        </w:rPr>
        <w:t>De</w:t>
      </w:r>
      <w:r w:rsidRPr="009B1328">
        <w:rPr>
          <w:rFonts w:ascii="Times New Roman" w:eastAsia="標楷體" w:hAnsi="Times New Roman"/>
          <w:sz w:val="20"/>
        </w:rPr>
        <w:t>lay 1</w:t>
      </w:r>
      <w:r w:rsidR="00DA6B95">
        <w:rPr>
          <w:rFonts w:ascii="Times New Roman" w:eastAsia="標楷體" w:hAnsi="Times New Roman" w:hint="eastAsia"/>
          <w:sz w:val="20"/>
        </w:rPr>
        <w:t>00</w:t>
      </w:r>
      <w:r w:rsidR="00DA6B95">
        <w:rPr>
          <w:rFonts w:ascii="Times New Roman" w:eastAsia="標楷體" w:hAnsi="Times New Roman"/>
          <w:sz w:val="20"/>
        </w:rPr>
        <w:t>n</w:t>
      </w:r>
      <w:r w:rsidRPr="009B1328">
        <w:rPr>
          <w:rFonts w:ascii="Times New Roman" w:eastAsia="標楷體" w:hAnsi="Times New Roman"/>
          <w:sz w:val="20"/>
        </w:rPr>
        <w:t>s</w:t>
      </w:r>
    </w:p>
    <w:p w:rsidR="00B756CD" w:rsidRPr="009B1328" w:rsidRDefault="00DF7B25" w:rsidP="001E4EA7">
      <w:pPr>
        <w:pStyle w:val="affc"/>
        <w:widowControl/>
        <w:suppressAutoHyphens w:val="0"/>
        <w:overflowPunct/>
        <w:autoSpaceDE/>
        <w:spacing w:line="240" w:lineRule="auto"/>
        <w:ind w:leftChars="0" w:left="720"/>
        <w:textAlignment w:val="auto"/>
        <w:rPr>
          <w:rFonts w:ascii="Times New Roman" w:eastAsia="標楷體" w:hAnsi="Times New Roman"/>
          <w:sz w:val="20"/>
        </w:rPr>
      </w:pPr>
      <w:r w:rsidRPr="009B1328">
        <w:rPr>
          <w:rFonts w:ascii="Times New Roman" w:eastAsia="標楷體" w:hAnsi="Times New Roman" w:hint="eastAsia"/>
          <w:sz w:val="20"/>
        </w:rPr>
        <w:t>讓</w:t>
      </w:r>
      <w:r w:rsidRPr="009B1328">
        <w:rPr>
          <w:rFonts w:ascii="Times New Roman" w:eastAsia="標楷體" w:hAnsi="Times New Roman" w:hint="eastAsia"/>
          <w:sz w:val="20"/>
        </w:rPr>
        <w:t>74HC4094</w:t>
      </w:r>
      <w:r w:rsidRPr="009B1328">
        <w:rPr>
          <w:rFonts w:ascii="Times New Roman" w:eastAsia="標楷體" w:hAnsi="Times New Roman" w:hint="eastAsia"/>
          <w:sz w:val="20"/>
        </w:rPr>
        <w:t>改變輸出</w:t>
      </w:r>
    </w:p>
    <w:p w:rsidR="00DF7B25" w:rsidRPr="00D7584B" w:rsidRDefault="00DF7B25" w:rsidP="00C36DCF">
      <w:pPr>
        <w:pStyle w:val="affc"/>
        <w:widowControl/>
        <w:numPr>
          <w:ilvl w:val="0"/>
          <w:numId w:val="13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 w:rsidRPr="00D7584B">
        <w:rPr>
          <w:rFonts w:ascii="Times New Roman" w:eastAsia="標楷體" w:hAnsi="Times New Roman" w:hint="eastAsia"/>
          <w:sz w:val="20"/>
        </w:rPr>
        <w:t>SPI</w:t>
      </w:r>
      <w:r w:rsidRPr="00D7584B">
        <w:rPr>
          <w:rFonts w:ascii="Times New Roman" w:eastAsia="標楷體" w:hAnsi="Times New Roman" w:hint="eastAsia"/>
          <w:sz w:val="20"/>
        </w:rPr>
        <w:t>傳送：</w:t>
      </w:r>
      <w:r w:rsidRPr="00D7584B">
        <w:rPr>
          <w:rFonts w:ascii="Times New Roman" w:eastAsia="標楷體" w:hAnsi="Times New Roman" w:hint="eastAsia"/>
          <w:sz w:val="20"/>
        </w:rPr>
        <w:t>0</w:t>
      </w:r>
      <w:r w:rsidRPr="00D7584B">
        <w:rPr>
          <w:rFonts w:ascii="Times New Roman" w:eastAsia="標楷體" w:hAnsi="Times New Roman"/>
          <w:sz w:val="20"/>
        </w:rPr>
        <w:t>x</w:t>
      </w:r>
      <w:r w:rsidR="0031025B" w:rsidRPr="00D7584B">
        <w:rPr>
          <w:rFonts w:ascii="Times New Roman" w:eastAsia="標楷體" w:hAnsi="Times New Roman"/>
          <w:sz w:val="20"/>
        </w:rPr>
        <w:t>84</w:t>
      </w:r>
      <w:r w:rsidRPr="00D7584B">
        <w:rPr>
          <w:rFonts w:ascii="Times New Roman" w:eastAsia="標楷體" w:hAnsi="Times New Roman"/>
          <w:sz w:val="20"/>
        </w:rPr>
        <w:t>00</w:t>
      </w:r>
      <w:r w:rsidRPr="00D7584B">
        <w:rPr>
          <w:rFonts w:ascii="Times New Roman" w:eastAsia="標楷體" w:hAnsi="Times New Roman" w:hint="eastAsia"/>
          <w:sz w:val="20"/>
        </w:rPr>
        <w:t xml:space="preserve"> (</w:t>
      </w:r>
      <w:r w:rsidR="0031025B" w:rsidRPr="00D7584B">
        <w:rPr>
          <w:rFonts w:ascii="Times New Roman" w:eastAsia="標楷體" w:hAnsi="Times New Roman"/>
          <w:sz w:val="20"/>
        </w:rPr>
        <w:t>AD</w:t>
      </w:r>
      <w:r w:rsidRPr="00D7584B">
        <w:rPr>
          <w:rFonts w:ascii="Times New Roman" w:eastAsia="標楷體" w:hAnsi="Times New Roman" w:hint="eastAsia"/>
          <w:sz w:val="20"/>
        </w:rPr>
        <w:t>_SDI)</w:t>
      </w:r>
    </w:p>
    <w:p w:rsidR="001E4EA7" w:rsidRPr="00D7584B" w:rsidRDefault="001E4EA7" w:rsidP="001E4EA7">
      <w:pPr>
        <w:pStyle w:val="affc"/>
        <w:widowControl/>
        <w:suppressAutoHyphens w:val="0"/>
        <w:overflowPunct/>
        <w:autoSpaceDE/>
        <w:spacing w:line="240" w:lineRule="auto"/>
        <w:ind w:leftChars="0" w:left="720"/>
        <w:textAlignment w:val="auto"/>
        <w:rPr>
          <w:rFonts w:ascii="Times New Roman" w:eastAsia="標楷體" w:hAnsi="Times New Roman"/>
          <w:sz w:val="20"/>
        </w:rPr>
      </w:pPr>
      <w:r w:rsidRPr="00D7584B">
        <w:rPr>
          <w:rFonts w:ascii="Times New Roman" w:eastAsia="標楷體" w:hAnsi="Times New Roman" w:hint="eastAsia"/>
          <w:sz w:val="20"/>
        </w:rPr>
        <w:t>設定</w:t>
      </w:r>
      <w:r w:rsidRPr="00D7584B">
        <w:rPr>
          <w:rFonts w:ascii="Times New Roman" w:eastAsia="標楷體" w:hAnsi="Times New Roman"/>
          <w:sz w:val="20"/>
        </w:rPr>
        <w:t>ADS8353</w:t>
      </w:r>
      <w:r w:rsidRPr="00D7584B">
        <w:rPr>
          <w:rFonts w:ascii="Times New Roman" w:eastAsia="標楷體" w:hAnsi="Times New Roman" w:hint="eastAsia"/>
          <w:sz w:val="20"/>
        </w:rPr>
        <w:t>為</w:t>
      </w:r>
      <w:proofErr w:type="gramStart"/>
      <w:r w:rsidRPr="00D7584B">
        <w:rPr>
          <w:rFonts w:ascii="Times New Roman" w:eastAsia="標楷體" w:hAnsi="Times New Roman"/>
          <w:sz w:val="20"/>
        </w:rPr>
        <w:t>”</w:t>
      </w:r>
      <w:proofErr w:type="gramEnd"/>
      <w:r w:rsidRPr="00D7584B">
        <w:rPr>
          <w:rFonts w:ascii="Times New Roman" w:eastAsia="標楷體" w:hAnsi="Times New Roman"/>
          <w:sz w:val="20"/>
        </w:rPr>
        <w:t>32-CLK, single-SDO mode</w:t>
      </w:r>
      <w:proofErr w:type="gramStart"/>
      <w:r w:rsidRPr="00D7584B">
        <w:rPr>
          <w:rFonts w:ascii="Times New Roman" w:eastAsia="標楷體" w:hAnsi="Times New Roman"/>
          <w:sz w:val="20"/>
        </w:rPr>
        <w:t>”</w:t>
      </w:r>
      <w:proofErr w:type="gramEnd"/>
    </w:p>
    <w:p w:rsidR="0031025B" w:rsidRPr="00D7584B" w:rsidRDefault="0031025B" w:rsidP="00C36DCF">
      <w:pPr>
        <w:pStyle w:val="affc"/>
        <w:widowControl/>
        <w:numPr>
          <w:ilvl w:val="0"/>
          <w:numId w:val="13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 w:rsidRPr="00D7584B">
        <w:rPr>
          <w:rFonts w:ascii="Times New Roman" w:eastAsia="標楷體" w:hAnsi="Times New Roman" w:hint="eastAsia"/>
          <w:sz w:val="20"/>
        </w:rPr>
        <w:lastRenderedPageBreak/>
        <w:t>De</w:t>
      </w:r>
      <w:r w:rsidRPr="00D7584B">
        <w:rPr>
          <w:rFonts w:ascii="Times New Roman" w:eastAsia="標楷體" w:hAnsi="Times New Roman"/>
          <w:sz w:val="20"/>
        </w:rPr>
        <w:t>lay 1</w:t>
      </w:r>
      <w:r w:rsidRPr="00D7584B">
        <w:rPr>
          <w:rFonts w:ascii="Times New Roman" w:eastAsia="標楷體" w:hAnsi="Times New Roman" w:hint="eastAsia"/>
          <w:sz w:val="20"/>
        </w:rPr>
        <w:t>00</w:t>
      </w:r>
      <w:r w:rsidRPr="00D7584B">
        <w:rPr>
          <w:rFonts w:ascii="Times New Roman" w:eastAsia="標楷體" w:hAnsi="Times New Roman"/>
          <w:sz w:val="20"/>
        </w:rPr>
        <w:t>ns</w:t>
      </w:r>
    </w:p>
    <w:p w:rsidR="0031025B" w:rsidRPr="00D7584B" w:rsidRDefault="0031025B" w:rsidP="0031025B">
      <w:pPr>
        <w:pStyle w:val="affc"/>
        <w:widowControl/>
        <w:suppressAutoHyphens w:val="0"/>
        <w:overflowPunct/>
        <w:autoSpaceDE/>
        <w:spacing w:line="240" w:lineRule="auto"/>
        <w:ind w:leftChars="0" w:left="720"/>
        <w:textAlignment w:val="auto"/>
        <w:rPr>
          <w:rFonts w:ascii="Times New Roman" w:eastAsia="標楷體" w:hAnsi="Times New Roman"/>
          <w:sz w:val="20"/>
        </w:rPr>
      </w:pPr>
      <w:r w:rsidRPr="00D7584B">
        <w:rPr>
          <w:rFonts w:ascii="Times New Roman" w:eastAsia="標楷體" w:hAnsi="Times New Roman" w:hint="eastAsia"/>
          <w:sz w:val="20"/>
        </w:rPr>
        <w:t>讓</w:t>
      </w:r>
      <w:r w:rsidRPr="00D7584B">
        <w:rPr>
          <w:rFonts w:ascii="Times New Roman" w:eastAsia="標楷體" w:hAnsi="Times New Roman" w:hint="eastAsia"/>
          <w:sz w:val="20"/>
        </w:rPr>
        <w:t>SPI</w:t>
      </w:r>
      <w:r w:rsidRPr="00D7584B">
        <w:rPr>
          <w:rFonts w:ascii="Times New Roman" w:eastAsia="標楷體" w:hAnsi="Times New Roman" w:hint="eastAsia"/>
          <w:sz w:val="20"/>
        </w:rPr>
        <w:t>命令傳送進</w:t>
      </w:r>
      <w:r w:rsidRPr="00D7584B">
        <w:rPr>
          <w:rFonts w:ascii="Times New Roman" w:eastAsia="標楷體" w:hAnsi="Times New Roman" w:hint="eastAsia"/>
          <w:sz w:val="20"/>
        </w:rPr>
        <w:t>A</w:t>
      </w:r>
      <w:r w:rsidRPr="00D7584B">
        <w:rPr>
          <w:rFonts w:ascii="Times New Roman" w:eastAsia="標楷體" w:hAnsi="Times New Roman"/>
          <w:sz w:val="20"/>
        </w:rPr>
        <w:t>DS8353</w:t>
      </w:r>
      <w:r w:rsidRPr="00D7584B">
        <w:rPr>
          <w:rFonts w:ascii="Times New Roman" w:eastAsia="標楷體" w:hAnsi="Times New Roman" w:hint="eastAsia"/>
          <w:sz w:val="20"/>
        </w:rPr>
        <w:t>有效</w:t>
      </w:r>
    </w:p>
    <w:p w:rsidR="001E4EA7" w:rsidRPr="009B1328" w:rsidRDefault="001E4EA7" w:rsidP="00C36DCF">
      <w:pPr>
        <w:pStyle w:val="affc"/>
        <w:widowControl/>
        <w:numPr>
          <w:ilvl w:val="0"/>
          <w:numId w:val="13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 w:rsidRPr="009B1328">
        <w:rPr>
          <w:rFonts w:ascii="Times New Roman" w:eastAsia="標楷體" w:hAnsi="Times New Roman" w:hint="eastAsia"/>
          <w:sz w:val="20"/>
        </w:rPr>
        <w:t>SPI</w:t>
      </w:r>
      <w:r w:rsidRPr="009B1328">
        <w:rPr>
          <w:rFonts w:ascii="Times New Roman" w:eastAsia="標楷體" w:hAnsi="Times New Roman" w:hint="eastAsia"/>
          <w:sz w:val="20"/>
        </w:rPr>
        <w:t>依次傳送：</w:t>
      </w:r>
      <w:r w:rsidRPr="009B1328">
        <w:rPr>
          <w:rFonts w:ascii="Times New Roman" w:eastAsia="標楷體" w:hAnsi="Times New Roman" w:hint="eastAsia"/>
          <w:sz w:val="20"/>
        </w:rPr>
        <w:t>0</w:t>
      </w:r>
      <w:r w:rsidRPr="009B1328">
        <w:rPr>
          <w:rFonts w:ascii="Times New Roman" w:eastAsia="標楷體" w:hAnsi="Times New Roman"/>
          <w:sz w:val="20"/>
        </w:rPr>
        <w:t>x0000</w:t>
      </w:r>
      <w:r w:rsidRPr="009B1328">
        <w:rPr>
          <w:rFonts w:ascii="Times New Roman" w:eastAsia="標楷體" w:hAnsi="Times New Roman" w:hint="eastAsia"/>
          <w:sz w:val="20"/>
        </w:rPr>
        <w:t xml:space="preserve"> (WAVE_SDI)</w:t>
      </w:r>
      <w:r w:rsidRPr="009B1328">
        <w:rPr>
          <w:rFonts w:ascii="Times New Roman" w:eastAsia="標楷體" w:hAnsi="Times New Roman" w:hint="eastAsia"/>
          <w:sz w:val="20"/>
        </w:rPr>
        <w:t>、</w:t>
      </w:r>
      <w:r w:rsidRPr="009B1328">
        <w:rPr>
          <w:rFonts w:ascii="Times New Roman" w:eastAsia="標楷體" w:hAnsi="Times New Roman" w:hint="eastAsia"/>
          <w:sz w:val="20"/>
        </w:rPr>
        <w:t>0</w:t>
      </w:r>
      <w:r w:rsidRPr="009B1328">
        <w:rPr>
          <w:rFonts w:ascii="Times New Roman" w:eastAsia="標楷體" w:hAnsi="Times New Roman"/>
          <w:sz w:val="20"/>
        </w:rPr>
        <w:t>x0000</w:t>
      </w:r>
      <w:r w:rsidRPr="009B1328">
        <w:rPr>
          <w:rFonts w:ascii="Times New Roman" w:eastAsia="標楷體" w:hAnsi="Times New Roman" w:hint="eastAsia"/>
          <w:sz w:val="20"/>
        </w:rPr>
        <w:t xml:space="preserve"> (</w:t>
      </w:r>
      <w:r w:rsidRPr="009B1328">
        <w:rPr>
          <w:rFonts w:ascii="Times New Roman" w:eastAsia="標楷體" w:hAnsi="Times New Roman"/>
          <w:sz w:val="20"/>
        </w:rPr>
        <w:t>VREF_SDI</w:t>
      </w:r>
      <w:r w:rsidRPr="009B1328">
        <w:rPr>
          <w:rFonts w:ascii="Times New Roman" w:eastAsia="標楷體" w:hAnsi="Times New Roman" w:hint="eastAsia"/>
          <w:sz w:val="20"/>
        </w:rPr>
        <w:t>)</w:t>
      </w:r>
      <w:r w:rsidRPr="009B1328">
        <w:rPr>
          <w:rFonts w:ascii="Times New Roman" w:eastAsia="標楷體" w:hAnsi="Times New Roman" w:hint="eastAsia"/>
          <w:sz w:val="20"/>
        </w:rPr>
        <w:t>、</w:t>
      </w:r>
      <w:r w:rsidRPr="009B1328">
        <w:rPr>
          <w:rFonts w:ascii="Times New Roman" w:eastAsia="標楷體" w:hAnsi="Times New Roman" w:hint="eastAsia"/>
          <w:sz w:val="20"/>
        </w:rPr>
        <w:t>0</w:t>
      </w:r>
      <w:r w:rsidRPr="009B1328">
        <w:rPr>
          <w:rFonts w:ascii="Times New Roman" w:eastAsia="標楷體" w:hAnsi="Times New Roman"/>
          <w:sz w:val="20"/>
        </w:rPr>
        <w:t>x00</w:t>
      </w:r>
      <w:r w:rsidRPr="009B1328">
        <w:rPr>
          <w:rFonts w:ascii="Times New Roman" w:eastAsia="標楷體" w:hAnsi="Times New Roman" w:hint="eastAsia"/>
          <w:sz w:val="20"/>
        </w:rPr>
        <w:t>0</w:t>
      </w:r>
      <w:r w:rsidRPr="009B1328">
        <w:rPr>
          <w:rFonts w:ascii="Times New Roman" w:eastAsia="標楷體" w:hAnsi="Times New Roman"/>
          <w:sz w:val="20"/>
        </w:rPr>
        <w:t>0 (</w:t>
      </w:r>
      <w:r w:rsidRPr="009B1328">
        <w:rPr>
          <w:rFonts w:ascii="Times New Roman" w:eastAsia="標楷體" w:hAnsi="Times New Roman" w:hint="eastAsia"/>
          <w:sz w:val="20"/>
        </w:rPr>
        <w:t>輸出</w:t>
      </w:r>
      <w:r w:rsidRPr="009B1328">
        <w:rPr>
          <w:rFonts w:ascii="Times New Roman" w:eastAsia="標楷體" w:hAnsi="Times New Roman" w:hint="eastAsia"/>
          <w:sz w:val="20"/>
        </w:rPr>
        <w:t>IO</w:t>
      </w:r>
      <w:r w:rsidRPr="009B1328">
        <w:rPr>
          <w:rFonts w:ascii="Times New Roman" w:eastAsia="標楷體" w:hAnsi="Times New Roman"/>
          <w:sz w:val="20"/>
        </w:rPr>
        <w:t>)</w:t>
      </w:r>
    </w:p>
    <w:p w:rsidR="001E4EA7" w:rsidRPr="009B1328" w:rsidRDefault="001E4EA7" w:rsidP="001E4EA7">
      <w:pPr>
        <w:pStyle w:val="affc"/>
        <w:widowControl/>
        <w:suppressAutoHyphens w:val="0"/>
        <w:overflowPunct/>
        <w:autoSpaceDE/>
        <w:spacing w:line="240" w:lineRule="auto"/>
        <w:ind w:leftChars="0" w:left="720"/>
        <w:textAlignment w:val="auto"/>
        <w:rPr>
          <w:rFonts w:ascii="Times New Roman" w:eastAsia="標楷體" w:hAnsi="Times New Roman"/>
          <w:sz w:val="20"/>
        </w:rPr>
      </w:pPr>
      <w:r w:rsidRPr="009B1328">
        <w:rPr>
          <w:rFonts w:ascii="Times New Roman" w:eastAsia="標楷體" w:hAnsi="Times New Roman" w:hint="eastAsia"/>
          <w:sz w:val="20"/>
        </w:rPr>
        <w:t>設定輸出</w:t>
      </w:r>
      <w:r w:rsidRPr="009B1328">
        <w:rPr>
          <w:rFonts w:ascii="Times New Roman" w:eastAsia="標楷體" w:hAnsi="Times New Roman" w:hint="eastAsia"/>
          <w:sz w:val="20"/>
        </w:rPr>
        <w:t xml:space="preserve">IO </w:t>
      </w:r>
      <w:r w:rsidRPr="009B1328">
        <w:rPr>
          <w:rFonts w:ascii="Times New Roman" w:eastAsia="標楷體" w:hAnsi="Times New Roman"/>
          <w:sz w:val="20"/>
        </w:rPr>
        <w:t>“</w:t>
      </w:r>
      <w:r w:rsidRPr="009B1328">
        <w:rPr>
          <w:rFonts w:ascii="Times New Roman" w:eastAsia="標楷體" w:hAnsi="Times New Roman" w:hint="eastAsia"/>
          <w:sz w:val="20"/>
        </w:rPr>
        <w:t>ADCTRL5</w:t>
      </w:r>
      <w:r w:rsidRPr="009B1328">
        <w:rPr>
          <w:rFonts w:ascii="Times New Roman" w:eastAsia="標楷體" w:hAnsi="Times New Roman"/>
          <w:sz w:val="20"/>
        </w:rPr>
        <w:t>”</w:t>
      </w:r>
      <w:r w:rsidRPr="009B1328">
        <w:rPr>
          <w:rFonts w:ascii="Times New Roman" w:eastAsia="標楷體" w:hAnsi="Times New Roman" w:hint="eastAsia"/>
          <w:sz w:val="20"/>
        </w:rPr>
        <w:t>為</w:t>
      </w:r>
      <w:r w:rsidRPr="009B1328">
        <w:rPr>
          <w:rFonts w:ascii="Times New Roman" w:eastAsia="標楷體" w:hAnsi="Times New Roman" w:hint="eastAsia"/>
          <w:sz w:val="20"/>
        </w:rPr>
        <w:t>L</w:t>
      </w:r>
      <w:r w:rsidRPr="009B1328">
        <w:rPr>
          <w:rFonts w:ascii="Times New Roman" w:eastAsia="標楷體" w:hAnsi="Times New Roman"/>
          <w:sz w:val="20"/>
        </w:rPr>
        <w:t>ow</w:t>
      </w:r>
    </w:p>
    <w:p w:rsidR="00301B66" w:rsidRDefault="00301B66" w:rsidP="00FD7B7D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301B66" w:rsidRDefault="00301B66" w:rsidP="00FD7B7D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C56423" w:rsidRDefault="00C56423" w:rsidP="00FD7B7D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50040D" w:rsidRDefault="0050040D" w:rsidP="00C36DCF">
      <w:pPr>
        <w:pStyle w:val="affc"/>
        <w:widowControl/>
        <w:numPr>
          <w:ilvl w:val="0"/>
          <w:numId w:val="12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輸出</w:t>
      </w:r>
      <w:r>
        <w:rPr>
          <w:rFonts w:ascii="Times New Roman" w:eastAsia="標楷體" w:hAnsi="Times New Roman" w:hint="eastAsia"/>
          <w:sz w:val="20"/>
        </w:rPr>
        <w:t>IO</w:t>
      </w:r>
      <w:r>
        <w:rPr>
          <w:rFonts w:ascii="Times New Roman" w:eastAsia="標楷體" w:hAnsi="Times New Roman" w:hint="eastAsia"/>
          <w:sz w:val="20"/>
        </w:rPr>
        <w:t>控制</w:t>
      </w:r>
    </w:p>
    <w:p w:rsidR="0050040D" w:rsidRDefault="0050040D" w:rsidP="0050040D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tbl>
      <w:tblPr>
        <w:tblStyle w:val="affe"/>
        <w:tblW w:w="0" w:type="auto"/>
        <w:tblInd w:w="360" w:type="dxa"/>
        <w:tblLook w:val="04A0" w:firstRow="1" w:lastRow="0" w:firstColumn="1" w:lastColumn="0" w:noHBand="0" w:noVBand="1"/>
      </w:tblPr>
      <w:tblGrid>
        <w:gridCol w:w="1478"/>
        <w:gridCol w:w="5312"/>
        <w:gridCol w:w="3386"/>
      </w:tblGrid>
      <w:tr w:rsidR="0050040D" w:rsidTr="00E65D25">
        <w:tc>
          <w:tcPr>
            <w:tcW w:w="1478" w:type="dxa"/>
          </w:tcPr>
          <w:p w:rsidR="0050040D" w:rsidRDefault="0050040D" w:rsidP="0050040D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名稱</w:t>
            </w:r>
          </w:p>
        </w:tc>
        <w:tc>
          <w:tcPr>
            <w:tcW w:w="5312" w:type="dxa"/>
          </w:tcPr>
          <w:p w:rsidR="0050040D" w:rsidRDefault="0050040D" w:rsidP="0050040D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動作說明</w:t>
            </w:r>
          </w:p>
        </w:tc>
        <w:tc>
          <w:tcPr>
            <w:tcW w:w="3386" w:type="dxa"/>
          </w:tcPr>
          <w:p w:rsidR="0050040D" w:rsidRDefault="0050040D" w:rsidP="0050040D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備註</w:t>
            </w:r>
          </w:p>
        </w:tc>
      </w:tr>
      <w:tr w:rsidR="0050040D" w:rsidTr="00E65D25">
        <w:tc>
          <w:tcPr>
            <w:tcW w:w="1478" w:type="dxa"/>
          </w:tcPr>
          <w:p w:rsidR="0050040D" w:rsidRDefault="0050040D" w:rsidP="0050040D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OUT-</w:t>
            </w:r>
            <w:r>
              <w:rPr>
                <w:rFonts w:ascii="Times New Roman" w:eastAsia="標楷體" w:hAnsi="Times New Roman"/>
                <w:sz w:val="20"/>
              </w:rPr>
              <w:t>ON</w:t>
            </w:r>
          </w:p>
        </w:tc>
        <w:tc>
          <w:tcPr>
            <w:tcW w:w="5312" w:type="dxa"/>
          </w:tcPr>
          <w:p w:rsidR="0050040D" w:rsidRDefault="0050040D" w:rsidP="0050040D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H</w:t>
            </w:r>
            <w:r>
              <w:rPr>
                <w:rFonts w:ascii="Times New Roman" w:eastAsia="標楷體" w:hAnsi="Times New Roman"/>
                <w:sz w:val="20"/>
              </w:rPr>
              <w:t>igh</w:t>
            </w:r>
            <w:r>
              <w:rPr>
                <w:rFonts w:ascii="Times New Roman" w:eastAsia="標楷體" w:hAnsi="Times New Roman" w:hint="eastAsia"/>
                <w:sz w:val="20"/>
              </w:rPr>
              <w:t>：</w:t>
            </w:r>
            <w:r w:rsidR="00E65D25">
              <w:rPr>
                <w:rFonts w:ascii="Times New Roman" w:eastAsia="標楷體" w:hAnsi="Times New Roman" w:hint="eastAsia"/>
                <w:sz w:val="20"/>
              </w:rPr>
              <w:t>使</w:t>
            </w:r>
            <w:r w:rsidR="00E65D25">
              <w:rPr>
                <w:rFonts w:ascii="Times New Roman" w:eastAsia="標楷體" w:hAnsi="Times New Roman" w:hint="eastAsia"/>
                <w:sz w:val="20"/>
              </w:rPr>
              <w:t>K</w:t>
            </w:r>
            <w:r w:rsidR="00E65D25">
              <w:rPr>
                <w:rFonts w:ascii="Times New Roman" w:eastAsia="標楷體" w:hAnsi="Times New Roman"/>
                <w:sz w:val="20"/>
              </w:rPr>
              <w:t>301</w:t>
            </w:r>
            <w:r w:rsidR="00E65D25">
              <w:rPr>
                <w:rFonts w:ascii="Times New Roman" w:eastAsia="標楷體" w:hAnsi="Times New Roman" w:hint="eastAsia"/>
                <w:sz w:val="20"/>
              </w:rPr>
              <w:t>導通，</w:t>
            </w:r>
            <w:r w:rsidR="00E65D25">
              <w:rPr>
                <w:rFonts w:ascii="Times New Roman" w:eastAsia="標楷體" w:hAnsi="Times New Roman" w:hint="eastAsia"/>
                <w:sz w:val="20"/>
              </w:rPr>
              <w:t>J</w:t>
            </w:r>
            <w:r w:rsidR="00E65D25">
              <w:rPr>
                <w:rFonts w:ascii="Times New Roman" w:eastAsia="標楷體" w:hAnsi="Times New Roman"/>
                <w:sz w:val="20"/>
              </w:rPr>
              <w:t>305</w:t>
            </w:r>
            <w:r w:rsidR="009134CA">
              <w:rPr>
                <w:rFonts w:ascii="Times New Roman" w:eastAsia="標楷體" w:hAnsi="Times New Roman" w:hint="eastAsia"/>
                <w:sz w:val="20"/>
              </w:rPr>
              <w:t>有輸出</w:t>
            </w:r>
          </w:p>
          <w:p w:rsidR="00A343BA" w:rsidRDefault="00E65D25" w:rsidP="00A343BA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L</w:t>
            </w:r>
            <w:r>
              <w:rPr>
                <w:rFonts w:ascii="Times New Roman" w:eastAsia="標楷體" w:hAnsi="Times New Roman"/>
                <w:sz w:val="20"/>
              </w:rPr>
              <w:t>ow</w:t>
            </w:r>
            <w:r w:rsidR="00A343BA">
              <w:rPr>
                <w:rFonts w:ascii="Times New Roman" w:eastAsia="標楷體" w:hAnsi="Times New Roman" w:hint="eastAsia"/>
                <w:sz w:val="20"/>
              </w:rPr>
              <w:t>（初始值）</w:t>
            </w:r>
            <w:r>
              <w:rPr>
                <w:rFonts w:ascii="Times New Roman" w:eastAsia="標楷體" w:hAnsi="Times New Roman" w:hint="eastAsia"/>
                <w:sz w:val="20"/>
              </w:rPr>
              <w:t>：使</w:t>
            </w:r>
            <w:r>
              <w:rPr>
                <w:rFonts w:ascii="Times New Roman" w:eastAsia="標楷體" w:hAnsi="Times New Roman" w:hint="eastAsia"/>
                <w:sz w:val="20"/>
              </w:rPr>
              <w:t>K301</w:t>
            </w:r>
            <w:r>
              <w:rPr>
                <w:rFonts w:ascii="Times New Roman" w:eastAsia="標楷體" w:hAnsi="Times New Roman" w:hint="eastAsia"/>
                <w:sz w:val="20"/>
              </w:rPr>
              <w:t>開路，</w:t>
            </w:r>
            <w:r w:rsidR="009134CA">
              <w:rPr>
                <w:rFonts w:ascii="Times New Roman" w:eastAsia="標楷體" w:hAnsi="Times New Roman" w:hint="eastAsia"/>
                <w:sz w:val="20"/>
              </w:rPr>
              <w:t>J</w:t>
            </w:r>
            <w:r w:rsidR="009134CA">
              <w:rPr>
                <w:rFonts w:ascii="Times New Roman" w:eastAsia="標楷體" w:hAnsi="Times New Roman"/>
                <w:sz w:val="20"/>
              </w:rPr>
              <w:t>305</w:t>
            </w:r>
            <w:r w:rsidR="009134CA">
              <w:rPr>
                <w:rFonts w:ascii="Times New Roman" w:eastAsia="標楷體" w:hAnsi="Times New Roman" w:hint="eastAsia"/>
                <w:sz w:val="20"/>
              </w:rPr>
              <w:t>無輸出</w:t>
            </w:r>
          </w:p>
        </w:tc>
        <w:tc>
          <w:tcPr>
            <w:tcW w:w="3386" w:type="dxa"/>
          </w:tcPr>
          <w:p w:rsidR="0050040D" w:rsidRPr="00D7584B" w:rsidRDefault="00074A8C" w:rsidP="0050040D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D7584B">
              <w:rPr>
                <w:rFonts w:ascii="Times New Roman" w:eastAsia="標楷體" w:hAnsi="Times New Roman"/>
                <w:b/>
                <w:sz w:val="20"/>
              </w:rPr>
              <w:t>科藝客戶</w:t>
            </w:r>
            <w:r w:rsidRPr="00D7584B">
              <w:rPr>
                <w:rFonts w:ascii="Times New Roman" w:eastAsia="標楷體" w:hAnsi="Times New Roman" w:hint="eastAsia"/>
                <w:b/>
                <w:sz w:val="20"/>
              </w:rPr>
              <w:t>i</w:t>
            </w:r>
            <w:r w:rsidRPr="00D7584B">
              <w:rPr>
                <w:rFonts w:ascii="Times New Roman" w:eastAsia="標楷體" w:hAnsi="Times New Roman"/>
                <w:b/>
                <w:sz w:val="20"/>
              </w:rPr>
              <w:t>ssue</w:t>
            </w:r>
            <w:r w:rsidRPr="00D7584B">
              <w:rPr>
                <w:rFonts w:ascii="Times New Roman" w:eastAsia="標楷體" w:hAnsi="Times New Roman"/>
                <w:b/>
                <w:sz w:val="20"/>
              </w:rPr>
              <w:t>，如有逆向電流則先輸出與之相反電壓將其能量消耗</w:t>
            </w:r>
            <w:r w:rsidRPr="00D7584B">
              <w:rPr>
                <w:rFonts w:ascii="Times New Roman" w:eastAsia="標楷體" w:hAnsi="Times New Roman"/>
                <w:b/>
                <w:sz w:val="20"/>
              </w:rPr>
              <w:t>(</w:t>
            </w:r>
            <w:r w:rsidRPr="00D7584B">
              <w:rPr>
                <w:rFonts w:ascii="Times New Roman" w:eastAsia="標楷體" w:hAnsi="Times New Roman"/>
                <w:b/>
                <w:sz w:val="20"/>
              </w:rPr>
              <w:t>目前設定</w:t>
            </w:r>
            <w:r w:rsidRPr="00D7584B">
              <w:rPr>
                <w:rFonts w:ascii="Times New Roman" w:eastAsia="標楷體" w:hAnsi="Times New Roman"/>
                <w:b/>
                <w:sz w:val="20"/>
              </w:rPr>
              <w:t>20mS)</w:t>
            </w:r>
            <w:r w:rsidRPr="00D7584B">
              <w:rPr>
                <w:rFonts w:ascii="Times New Roman" w:eastAsia="標楷體" w:hAnsi="Times New Roman"/>
                <w:b/>
                <w:sz w:val="20"/>
              </w:rPr>
              <w:t>，等電流降至</w:t>
            </w:r>
            <w:r w:rsidRPr="00D7584B">
              <w:rPr>
                <w:rFonts w:ascii="Times New Roman" w:eastAsia="標楷體" w:hAnsi="Times New Roman"/>
                <w:b/>
                <w:sz w:val="20"/>
              </w:rPr>
              <w:t>0A</w:t>
            </w:r>
            <w:r w:rsidRPr="00D7584B">
              <w:rPr>
                <w:rFonts w:ascii="Times New Roman" w:eastAsia="標楷體" w:hAnsi="Times New Roman"/>
                <w:b/>
                <w:sz w:val="20"/>
              </w:rPr>
              <w:t>再將電壓拉至</w:t>
            </w:r>
            <w:r w:rsidRPr="00D7584B">
              <w:rPr>
                <w:rFonts w:ascii="Times New Roman" w:eastAsia="標楷體" w:hAnsi="Times New Roman"/>
                <w:b/>
                <w:sz w:val="20"/>
              </w:rPr>
              <w:t>0V(</w:t>
            </w:r>
            <w:r w:rsidRPr="00D7584B">
              <w:rPr>
                <w:rFonts w:ascii="Times New Roman" w:eastAsia="標楷體" w:hAnsi="Times New Roman"/>
                <w:b/>
                <w:sz w:val="20"/>
              </w:rPr>
              <w:t>目前設定</w:t>
            </w:r>
            <w:r w:rsidRPr="00D7584B">
              <w:rPr>
                <w:rFonts w:ascii="Times New Roman" w:eastAsia="標楷體" w:hAnsi="Times New Roman"/>
                <w:b/>
                <w:sz w:val="20"/>
              </w:rPr>
              <w:t>10mS)</w:t>
            </w:r>
            <w:r w:rsidRPr="00D7584B">
              <w:rPr>
                <w:rFonts w:ascii="Times New Roman" w:eastAsia="標楷體" w:hAnsi="Times New Roman"/>
                <w:b/>
                <w:sz w:val="20"/>
              </w:rPr>
              <w:t>，前兩項耗時約</w:t>
            </w:r>
            <w:r w:rsidRPr="00D7584B">
              <w:rPr>
                <w:rFonts w:ascii="Times New Roman" w:eastAsia="標楷體" w:hAnsi="Times New Roman"/>
                <w:b/>
                <w:sz w:val="20"/>
              </w:rPr>
              <w:t>30mS</w:t>
            </w:r>
            <w:r w:rsidRPr="00D7584B">
              <w:rPr>
                <w:rFonts w:ascii="Times New Roman" w:eastAsia="標楷體" w:hAnsi="Times New Roman"/>
                <w:b/>
                <w:sz w:val="20"/>
              </w:rPr>
              <w:t>後斷開</w:t>
            </w:r>
            <w:r w:rsidRPr="00D7584B">
              <w:rPr>
                <w:rFonts w:ascii="Times New Roman" w:eastAsia="標楷體" w:hAnsi="Times New Roman"/>
                <w:b/>
                <w:sz w:val="20"/>
              </w:rPr>
              <w:t>RELAY</w:t>
            </w:r>
            <w:r w:rsidRPr="00D7584B">
              <w:rPr>
                <w:rFonts w:ascii="Times New Roman" w:eastAsia="標楷體" w:hAnsi="Times New Roman"/>
                <w:b/>
                <w:sz w:val="20"/>
              </w:rPr>
              <w:t>。</w:t>
            </w:r>
          </w:p>
        </w:tc>
      </w:tr>
      <w:tr w:rsidR="0050040D" w:rsidTr="00E65D25">
        <w:tc>
          <w:tcPr>
            <w:tcW w:w="1478" w:type="dxa"/>
          </w:tcPr>
          <w:p w:rsidR="0050040D" w:rsidRDefault="00E65D25" w:rsidP="0050040D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REMOTE</w:t>
            </w:r>
          </w:p>
        </w:tc>
        <w:tc>
          <w:tcPr>
            <w:tcW w:w="5312" w:type="dxa"/>
          </w:tcPr>
          <w:p w:rsidR="0050040D" w:rsidRDefault="00E65D25" w:rsidP="0050040D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Hi</w:t>
            </w:r>
            <w:r>
              <w:rPr>
                <w:rFonts w:ascii="Times New Roman" w:eastAsia="標楷體" w:hAnsi="Times New Roman"/>
                <w:sz w:val="20"/>
              </w:rPr>
              <w:t>gh</w:t>
            </w:r>
            <w:r>
              <w:rPr>
                <w:rFonts w:ascii="Times New Roman" w:eastAsia="標楷體" w:hAnsi="Times New Roman" w:hint="eastAsia"/>
                <w:sz w:val="20"/>
              </w:rPr>
              <w:t>：</w:t>
            </w:r>
            <w:r w:rsidR="00A343BA">
              <w:rPr>
                <w:rFonts w:ascii="Times New Roman" w:eastAsia="標楷體" w:hAnsi="Times New Roman" w:hint="eastAsia"/>
                <w:sz w:val="20"/>
              </w:rPr>
              <w:t>啟用遠端回授補償，</w:t>
            </w:r>
            <w:r>
              <w:rPr>
                <w:rFonts w:ascii="Times New Roman" w:eastAsia="標楷體" w:hAnsi="Times New Roman" w:hint="eastAsia"/>
                <w:sz w:val="20"/>
              </w:rPr>
              <w:t>使</w:t>
            </w:r>
            <w:r>
              <w:rPr>
                <w:rFonts w:ascii="Times New Roman" w:eastAsia="標楷體" w:hAnsi="Times New Roman" w:hint="eastAsia"/>
                <w:sz w:val="20"/>
              </w:rPr>
              <w:t>K302</w:t>
            </w:r>
            <w:r>
              <w:rPr>
                <w:rFonts w:ascii="Times New Roman" w:eastAsia="標楷體" w:hAnsi="Times New Roman" w:hint="eastAsia"/>
                <w:sz w:val="20"/>
              </w:rPr>
              <w:t>導通，</w:t>
            </w:r>
            <w:r>
              <w:rPr>
                <w:rFonts w:ascii="Times New Roman" w:eastAsia="標楷體" w:hAnsi="Times New Roman" w:hint="eastAsia"/>
                <w:sz w:val="20"/>
              </w:rPr>
              <w:t>L</w:t>
            </w:r>
            <w:r>
              <w:rPr>
                <w:rFonts w:ascii="Times New Roman" w:eastAsia="標楷體" w:hAnsi="Times New Roman"/>
                <w:sz w:val="20"/>
              </w:rPr>
              <w:t>M</w:t>
            </w:r>
            <w:r>
              <w:rPr>
                <w:rFonts w:ascii="Times New Roman" w:eastAsia="標楷體" w:hAnsi="Times New Roman" w:hint="eastAsia"/>
                <w:sz w:val="20"/>
              </w:rPr>
              <w:t>-NM</w:t>
            </w:r>
            <w:r>
              <w:rPr>
                <w:rFonts w:ascii="Times New Roman" w:eastAsia="標楷體" w:hAnsi="Times New Roman" w:hint="eastAsia"/>
                <w:sz w:val="20"/>
              </w:rPr>
              <w:t>端的回授電壓為</w:t>
            </w:r>
            <w:r>
              <w:rPr>
                <w:rFonts w:ascii="Times New Roman" w:eastAsia="標楷體" w:hAnsi="Times New Roman" w:hint="eastAsia"/>
                <w:sz w:val="20"/>
              </w:rPr>
              <w:t>J</w:t>
            </w:r>
            <w:r>
              <w:rPr>
                <w:rFonts w:ascii="Times New Roman" w:eastAsia="標楷體" w:hAnsi="Times New Roman"/>
                <w:sz w:val="20"/>
              </w:rPr>
              <w:t>306</w:t>
            </w:r>
          </w:p>
          <w:p w:rsidR="00E65D25" w:rsidRDefault="00E65D25" w:rsidP="0050040D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L</w:t>
            </w:r>
            <w:r>
              <w:rPr>
                <w:rFonts w:ascii="Times New Roman" w:eastAsia="標楷體" w:hAnsi="Times New Roman"/>
                <w:sz w:val="20"/>
              </w:rPr>
              <w:t>ow</w:t>
            </w:r>
            <w:r w:rsidR="00A343BA">
              <w:rPr>
                <w:rFonts w:ascii="Times New Roman" w:eastAsia="標楷體" w:hAnsi="Times New Roman" w:hint="eastAsia"/>
                <w:sz w:val="20"/>
              </w:rPr>
              <w:t>（初始值）</w:t>
            </w:r>
            <w:r>
              <w:rPr>
                <w:rFonts w:ascii="Times New Roman" w:eastAsia="標楷體" w:hAnsi="Times New Roman" w:hint="eastAsia"/>
                <w:sz w:val="20"/>
              </w:rPr>
              <w:t>：</w:t>
            </w:r>
            <w:r w:rsidR="00A343BA">
              <w:rPr>
                <w:rFonts w:ascii="Times New Roman" w:eastAsia="標楷體" w:hAnsi="Times New Roman" w:hint="eastAsia"/>
                <w:sz w:val="20"/>
              </w:rPr>
              <w:t>停用遠端回授補償，</w:t>
            </w:r>
            <w:r w:rsidR="009134CA">
              <w:rPr>
                <w:rFonts w:ascii="Times New Roman" w:eastAsia="標楷體" w:hAnsi="Times New Roman" w:hint="eastAsia"/>
                <w:sz w:val="20"/>
              </w:rPr>
              <w:t>使</w:t>
            </w:r>
            <w:r w:rsidR="009134CA">
              <w:rPr>
                <w:rFonts w:ascii="Times New Roman" w:eastAsia="標楷體" w:hAnsi="Times New Roman" w:hint="eastAsia"/>
                <w:sz w:val="20"/>
              </w:rPr>
              <w:t>K</w:t>
            </w:r>
            <w:r w:rsidR="009134CA">
              <w:rPr>
                <w:rFonts w:ascii="Times New Roman" w:eastAsia="標楷體" w:hAnsi="Times New Roman"/>
                <w:sz w:val="20"/>
              </w:rPr>
              <w:t>302</w:t>
            </w:r>
            <w:r w:rsidR="009134CA">
              <w:rPr>
                <w:rFonts w:ascii="Times New Roman" w:eastAsia="標楷體" w:hAnsi="Times New Roman" w:hint="eastAsia"/>
                <w:sz w:val="20"/>
              </w:rPr>
              <w:t>開路，</w:t>
            </w:r>
            <w:r w:rsidR="009134CA">
              <w:rPr>
                <w:rFonts w:ascii="Times New Roman" w:eastAsia="標楷體" w:hAnsi="Times New Roman" w:hint="eastAsia"/>
                <w:sz w:val="20"/>
              </w:rPr>
              <w:t>L</w:t>
            </w:r>
            <w:r w:rsidR="009134CA">
              <w:rPr>
                <w:rFonts w:ascii="Times New Roman" w:eastAsia="標楷體" w:hAnsi="Times New Roman"/>
                <w:sz w:val="20"/>
              </w:rPr>
              <w:t>M</w:t>
            </w:r>
            <w:r w:rsidR="009134CA">
              <w:rPr>
                <w:rFonts w:ascii="Times New Roman" w:eastAsia="標楷體" w:hAnsi="Times New Roman" w:hint="eastAsia"/>
                <w:sz w:val="20"/>
              </w:rPr>
              <w:t>-NM</w:t>
            </w:r>
            <w:r w:rsidR="009134CA">
              <w:rPr>
                <w:rFonts w:ascii="Times New Roman" w:eastAsia="標楷體" w:hAnsi="Times New Roman" w:hint="eastAsia"/>
                <w:sz w:val="20"/>
              </w:rPr>
              <w:t>端的回授電壓為</w:t>
            </w:r>
            <w:r w:rsidR="009134CA">
              <w:rPr>
                <w:rFonts w:ascii="Times New Roman" w:eastAsia="標楷體" w:hAnsi="Times New Roman" w:hint="eastAsia"/>
                <w:sz w:val="20"/>
              </w:rPr>
              <w:t>J305</w:t>
            </w:r>
          </w:p>
        </w:tc>
        <w:tc>
          <w:tcPr>
            <w:tcW w:w="3386" w:type="dxa"/>
          </w:tcPr>
          <w:p w:rsidR="0050040D" w:rsidRPr="00D7584B" w:rsidRDefault="0050040D" w:rsidP="0050040D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</w:p>
        </w:tc>
      </w:tr>
      <w:tr w:rsidR="0050040D" w:rsidTr="00E65D25">
        <w:tc>
          <w:tcPr>
            <w:tcW w:w="1478" w:type="dxa"/>
          </w:tcPr>
          <w:p w:rsidR="0050040D" w:rsidRDefault="009134CA" w:rsidP="0050040D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IM_HI</w:t>
            </w:r>
            <w:r>
              <w:rPr>
                <w:rFonts w:ascii="Times New Roman" w:eastAsia="標楷體" w:hAnsi="Times New Roman"/>
                <w:sz w:val="20"/>
              </w:rPr>
              <w:t>_LO</w:t>
            </w:r>
          </w:p>
        </w:tc>
        <w:tc>
          <w:tcPr>
            <w:tcW w:w="5312" w:type="dxa"/>
          </w:tcPr>
          <w:p w:rsidR="0050040D" w:rsidRDefault="009134CA" w:rsidP="0050040D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H</w:t>
            </w:r>
            <w:r>
              <w:rPr>
                <w:rFonts w:ascii="Times New Roman" w:eastAsia="標楷體" w:hAnsi="Times New Roman"/>
                <w:sz w:val="20"/>
              </w:rPr>
              <w:t>igh</w:t>
            </w:r>
            <w:r>
              <w:rPr>
                <w:rFonts w:ascii="Times New Roman" w:eastAsia="標楷體" w:hAnsi="Times New Roman" w:hint="eastAsia"/>
                <w:sz w:val="20"/>
              </w:rPr>
              <w:t>：電流量測高檔</w:t>
            </w:r>
          </w:p>
          <w:p w:rsidR="009134CA" w:rsidRDefault="009134CA" w:rsidP="0050040D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L</w:t>
            </w:r>
            <w:r>
              <w:rPr>
                <w:rFonts w:ascii="Times New Roman" w:eastAsia="標楷體" w:hAnsi="Times New Roman"/>
                <w:sz w:val="20"/>
              </w:rPr>
              <w:t>ow</w:t>
            </w:r>
            <w:r w:rsidR="00D933C8">
              <w:rPr>
                <w:rFonts w:ascii="Times New Roman" w:eastAsia="標楷體" w:hAnsi="Times New Roman" w:hint="eastAsia"/>
                <w:sz w:val="20"/>
              </w:rPr>
              <w:t>（初始值）</w:t>
            </w:r>
            <w:r>
              <w:rPr>
                <w:rFonts w:ascii="Times New Roman" w:eastAsia="標楷體" w:hAnsi="Times New Roman" w:hint="eastAsia"/>
                <w:sz w:val="20"/>
              </w:rPr>
              <w:t>：電流量測低檔</w:t>
            </w:r>
          </w:p>
        </w:tc>
        <w:tc>
          <w:tcPr>
            <w:tcW w:w="3386" w:type="dxa"/>
          </w:tcPr>
          <w:p w:rsidR="0000038A" w:rsidRPr="00D7584B" w:rsidRDefault="0000038A" w:rsidP="0000038A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D7584B">
              <w:rPr>
                <w:rFonts w:ascii="Times New Roman" w:eastAsia="標楷體" w:hAnsi="Times New Roman" w:hint="eastAsia"/>
                <w:sz w:val="20"/>
              </w:rPr>
              <w:t>切換高檔是啟用分壓電阻，讓原本量測的電流訊號範圍</w:t>
            </w:r>
            <w:r w:rsidRPr="00D7584B">
              <w:rPr>
                <w:rFonts w:ascii="Times New Roman" w:eastAsia="標楷體" w:hAnsi="Times New Roman" w:hint="eastAsia"/>
                <w:sz w:val="20"/>
              </w:rPr>
              <w:t>x</w:t>
            </w:r>
            <w:r w:rsidRPr="00D7584B">
              <w:rPr>
                <w:rFonts w:ascii="Times New Roman" w:eastAsia="標楷體" w:hAnsi="Times New Roman"/>
                <w:sz w:val="20"/>
              </w:rPr>
              <w:t>2</w:t>
            </w:r>
          </w:p>
        </w:tc>
      </w:tr>
      <w:tr w:rsidR="009134CA" w:rsidTr="009527A2">
        <w:tc>
          <w:tcPr>
            <w:tcW w:w="1478" w:type="dxa"/>
          </w:tcPr>
          <w:p w:rsidR="009134CA" w:rsidRDefault="009134CA" w:rsidP="009527A2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/>
                <w:sz w:val="20"/>
              </w:rPr>
              <w:t>V</w:t>
            </w:r>
            <w:r>
              <w:rPr>
                <w:rFonts w:ascii="Times New Roman" w:eastAsia="標楷體" w:hAnsi="Times New Roman" w:hint="eastAsia"/>
                <w:sz w:val="20"/>
              </w:rPr>
              <w:t>M_HI</w:t>
            </w:r>
            <w:r>
              <w:rPr>
                <w:rFonts w:ascii="Times New Roman" w:eastAsia="標楷體" w:hAnsi="Times New Roman"/>
                <w:sz w:val="20"/>
              </w:rPr>
              <w:t>_LO</w:t>
            </w:r>
          </w:p>
        </w:tc>
        <w:tc>
          <w:tcPr>
            <w:tcW w:w="5312" w:type="dxa"/>
          </w:tcPr>
          <w:p w:rsidR="009134CA" w:rsidRDefault="009134CA" w:rsidP="009527A2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H</w:t>
            </w:r>
            <w:r>
              <w:rPr>
                <w:rFonts w:ascii="Times New Roman" w:eastAsia="標楷體" w:hAnsi="Times New Roman"/>
                <w:sz w:val="20"/>
              </w:rPr>
              <w:t>igh</w:t>
            </w:r>
            <w:r>
              <w:rPr>
                <w:rFonts w:ascii="Times New Roman" w:eastAsia="標楷體" w:hAnsi="Times New Roman" w:hint="eastAsia"/>
                <w:sz w:val="20"/>
              </w:rPr>
              <w:t>：電壓量測高檔</w:t>
            </w:r>
          </w:p>
          <w:p w:rsidR="009134CA" w:rsidRDefault="009134CA" w:rsidP="009527A2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L</w:t>
            </w:r>
            <w:r>
              <w:rPr>
                <w:rFonts w:ascii="Times New Roman" w:eastAsia="標楷體" w:hAnsi="Times New Roman"/>
                <w:sz w:val="20"/>
              </w:rPr>
              <w:t>ow</w:t>
            </w:r>
            <w:r w:rsidR="00D933C8">
              <w:rPr>
                <w:rFonts w:ascii="Times New Roman" w:eastAsia="標楷體" w:hAnsi="Times New Roman" w:hint="eastAsia"/>
                <w:sz w:val="20"/>
              </w:rPr>
              <w:t>（初始值）</w:t>
            </w:r>
            <w:r>
              <w:rPr>
                <w:rFonts w:ascii="Times New Roman" w:eastAsia="標楷體" w:hAnsi="Times New Roman" w:hint="eastAsia"/>
                <w:sz w:val="20"/>
              </w:rPr>
              <w:t>：電壓量測低檔</w:t>
            </w:r>
          </w:p>
        </w:tc>
        <w:tc>
          <w:tcPr>
            <w:tcW w:w="3386" w:type="dxa"/>
          </w:tcPr>
          <w:p w:rsidR="00EC4A3F" w:rsidRPr="00D7584B" w:rsidRDefault="0000038A" w:rsidP="00505C11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D7584B">
              <w:rPr>
                <w:rFonts w:ascii="Times New Roman" w:eastAsia="標楷體" w:hAnsi="Times New Roman" w:hint="eastAsia"/>
                <w:sz w:val="20"/>
              </w:rPr>
              <w:t>切換高檔是啟用分壓電阻，讓原本量測的電壓訊號範圍</w:t>
            </w:r>
            <w:r w:rsidRPr="00D7584B">
              <w:rPr>
                <w:rFonts w:ascii="Times New Roman" w:eastAsia="標楷體" w:hAnsi="Times New Roman" w:hint="eastAsia"/>
                <w:sz w:val="20"/>
              </w:rPr>
              <w:t>x</w:t>
            </w:r>
            <w:r w:rsidRPr="00D7584B">
              <w:rPr>
                <w:rFonts w:ascii="Times New Roman" w:eastAsia="標楷體" w:hAnsi="Times New Roman"/>
                <w:sz w:val="20"/>
              </w:rPr>
              <w:t>2</w:t>
            </w:r>
          </w:p>
        </w:tc>
      </w:tr>
      <w:tr w:rsidR="0050040D" w:rsidTr="00E65D25">
        <w:tc>
          <w:tcPr>
            <w:tcW w:w="1478" w:type="dxa"/>
          </w:tcPr>
          <w:p w:rsidR="0050040D" w:rsidRDefault="00320415" w:rsidP="0050040D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ADCTRL5</w:t>
            </w:r>
          </w:p>
        </w:tc>
        <w:tc>
          <w:tcPr>
            <w:tcW w:w="5312" w:type="dxa"/>
          </w:tcPr>
          <w:p w:rsidR="0050040D" w:rsidRDefault="00320415" w:rsidP="0050040D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H</w:t>
            </w:r>
            <w:r>
              <w:rPr>
                <w:rFonts w:ascii="Times New Roman" w:eastAsia="標楷體" w:hAnsi="Times New Roman"/>
                <w:sz w:val="20"/>
              </w:rPr>
              <w:t>igh</w:t>
            </w:r>
            <w:r>
              <w:rPr>
                <w:rFonts w:ascii="Times New Roman" w:eastAsia="標楷體" w:hAnsi="Times New Roman" w:hint="eastAsia"/>
                <w:sz w:val="20"/>
              </w:rPr>
              <w:t>：使</w:t>
            </w:r>
            <w:r>
              <w:rPr>
                <w:rFonts w:ascii="Times New Roman" w:eastAsia="標楷體" w:hAnsi="Times New Roman"/>
                <w:sz w:val="20"/>
              </w:rPr>
              <w:t>ADS8353</w:t>
            </w:r>
            <w:r>
              <w:rPr>
                <w:rFonts w:ascii="Times New Roman" w:eastAsia="標楷體" w:hAnsi="Times New Roman" w:hint="eastAsia"/>
                <w:sz w:val="20"/>
              </w:rPr>
              <w:t>寫入有效</w:t>
            </w:r>
          </w:p>
          <w:p w:rsidR="00320415" w:rsidRDefault="00320415" w:rsidP="0050040D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L</w:t>
            </w:r>
            <w:r>
              <w:rPr>
                <w:rFonts w:ascii="Times New Roman" w:eastAsia="標楷體" w:hAnsi="Times New Roman"/>
                <w:sz w:val="20"/>
              </w:rPr>
              <w:t>ow</w:t>
            </w:r>
            <w:r w:rsidR="00282529">
              <w:rPr>
                <w:rFonts w:ascii="Times New Roman" w:eastAsia="標楷體" w:hAnsi="Times New Roman" w:hint="eastAsia"/>
                <w:sz w:val="20"/>
              </w:rPr>
              <w:t>（初始值）</w:t>
            </w:r>
            <w:r>
              <w:rPr>
                <w:rFonts w:ascii="Times New Roman" w:eastAsia="標楷體" w:hAnsi="Times New Roman" w:hint="eastAsia"/>
                <w:sz w:val="20"/>
              </w:rPr>
              <w:t>：使</w:t>
            </w:r>
            <w:r>
              <w:rPr>
                <w:rFonts w:ascii="Times New Roman" w:eastAsia="標楷體" w:hAnsi="Times New Roman"/>
                <w:sz w:val="20"/>
              </w:rPr>
              <w:t>ADS8353</w:t>
            </w:r>
            <w:r>
              <w:rPr>
                <w:rFonts w:ascii="Times New Roman" w:eastAsia="標楷體" w:hAnsi="Times New Roman" w:hint="eastAsia"/>
                <w:sz w:val="20"/>
              </w:rPr>
              <w:t>寫入無效</w:t>
            </w:r>
          </w:p>
        </w:tc>
        <w:tc>
          <w:tcPr>
            <w:tcW w:w="3386" w:type="dxa"/>
          </w:tcPr>
          <w:p w:rsidR="0050040D" w:rsidRDefault="0050040D" w:rsidP="0050040D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</w:p>
        </w:tc>
      </w:tr>
      <w:tr w:rsidR="009134CA" w:rsidTr="00E65D25">
        <w:tc>
          <w:tcPr>
            <w:tcW w:w="1478" w:type="dxa"/>
          </w:tcPr>
          <w:p w:rsidR="007B70A3" w:rsidRDefault="00320415" w:rsidP="0050040D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PFC</w:t>
            </w:r>
            <w:r>
              <w:rPr>
                <w:rFonts w:ascii="Times New Roman" w:eastAsia="標楷體" w:hAnsi="Times New Roman"/>
                <w:sz w:val="20"/>
              </w:rPr>
              <w:t>-ON</w:t>
            </w:r>
          </w:p>
          <w:p w:rsidR="009134CA" w:rsidRDefault="007B70A3" w:rsidP="0050040D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(*</w:t>
            </w:r>
            <w:proofErr w:type="gramStart"/>
            <w:r>
              <w:rPr>
                <w:rFonts w:ascii="Times New Roman" w:eastAsia="標楷體" w:hAnsi="Times New Roman" w:hint="eastAsia"/>
                <w:sz w:val="20"/>
              </w:rPr>
              <w:t>註</w:t>
            </w:r>
            <w:proofErr w:type="gramEnd"/>
            <w:r>
              <w:rPr>
                <w:rFonts w:ascii="Times New Roman" w:eastAsia="標楷體" w:hAnsi="Times New Roman" w:hint="eastAsia"/>
                <w:sz w:val="20"/>
              </w:rPr>
              <w:t>)</w:t>
            </w:r>
          </w:p>
        </w:tc>
        <w:tc>
          <w:tcPr>
            <w:tcW w:w="5312" w:type="dxa"/>
          </w:tcPr>
          <w:p w:rsidR="00320415" w:rsidRDefault="00320415" w:rsidP="00320415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H</w:t>
            </w:r>
            <w:r>
              <w:rPr>
                <w:rFonts w:ascii="Times New Roman" w:eastAsia="標楷體" w:hAnsi="Times New Roman"/>
                <w:sz w:val="20"/>
              </w:rPr>
              <w:t>igh</w:t>
            </w:r>
            <w:r>
              <w:rPr>
                <w:rFonts w:ascii="Times New Roman" w:eastAsia="標楷體" w:hAnsi="Times New Roman" w:hint="eastAsia"/>
                <w:sz w:val="20"/>
              </w:rPr>
              <w:t>：使</w:t>
            </w:r>
            <w:r>
              <w:rPr>
                <w:rFonts w:ascii="Times New Roman" w:eastAsia="標楷體" w:hAnsi="Times New Roman" w:hint="eastAsia"/>
                <w:sz w:val="20"/>
              </w:rPr>
              <w:t>K</w:t>
            </w:r>
            <w:r>
              <w:rPr>
                <w:rFonts w:ascii="Times New Roman" w:eastAsia="標楷體" w:hAnsi="Times New Roman"/>
                <w:sz w:val="20"/>
              </w:rPr>
              <w:t>101</w:t>
            </w:r>
            <w:r>
              <w:rPr>
                <w:rFonts w:ascii="Times New Roman" w:eastAsia="標楷體" w:hAnsi="Times New Roman" w:hint="eastAsia"/>
                <w:sz w:val="20"/>
              </w:rPr>
              <w:t>導通，</w:t>
            </w:r>
            <w:r w:rsidR="004F68D9">
              <w:rPr>
                <w:rFonts w:ascii="Times New Roman" w:eastAsia="標楷體" w:hAnsi="Times New Roman" w:hint="eastAsia"/>
                <w:sz w:val="20"/>
              </w:rPr>
              <w:t>A</w:t>
            </w:r>
            <w:r w:rsidR="004F68D9">
              <w:rPr>
                <w:rFonts w:ascii="Times New Roman" w:eastAsia="標楷體" w:hAnsi="Times New Roman"/>
                <w:sz w:val="20"/>
              </w:rPr>
              <w:t>C</w:t>
            </w:r>
            <w:r w:rsidR="004F68D9">
              <w:rPr>
                <w:rFonts w:ascii="Times New Roman" w:eastAsia="標楷體" w:hAnsi="Times New Roman" w:hint="eastAsia"/>
                <w:sz w:val="20"/>
              </w:rPr>
              <w:t>輸入直接進入</w:t>
            </w:r>
            <w:r w:rsidR="004F68D9">
              <w:rPr>
                <w:rFonts w:ascii="Times New Roman" w:eastAsia="標楷體" w:hAnsi="Times New Roman" w:hint="eastAsia"/>
                <w:sz w:val="20"/>
              </w:rPr>
              <w:t>PFC</w:t>
            </w:r>
          </w:p>
          <w:p w:rsidR="009134CA" w:rsidRDefault="00320415" w:rsidP="00843C5E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L</w:t>
            </w:r>
            <w:r>
              <w:rPr>
                <w:rFonts w:ascii="Times New Roman" w:eastAsia="標楷體" w:hAnsi="Times New Roman"/>
                <w:sz w:val="20"/>
              </w:rPr>
              <w:t>ow</w:t>
            </w:r>
            <w:r w:rsidR="00282529">
              <w:rPr>
                <w:rFonts w:ascii="Times New Roman" w:eastAsia="標楷體" w:hAnsi="Times New Roman" w:hint="eastAsia"/>
                <w:sz w:val="20"/>
              </w:rPr>
              <w:t>（初始值）</w:t>
            </w:r>
            <w:r>
              <w:rPr>
                <w:rFonts w:ascii="Times New Roman" w:eastAsia="標楷體" w:hAnsi="Times New Roman" w:hint="eastAsia"/>
                <w:sz w:val="20"/>
              </w:rPr>
              <w:t>：使</w:t>
            </w:r>
            <w:r>
              <w:rPr>
                <w:rFonts w:ascii="Times New Roman" w:eastAsia="標楷體" w:hAnsi="Times New Roman" w:hint="eastAsia"/>
                <w:sz w:val="20"/>
              </w:rPr>
              <w:t>K</w:t>
            </w:r>
            <w:r>
              <w:rPr>
                <w:rFonts w:ascii="Times New Roman" w:eastAsia="標楷體" w:hAnsi="Times New Roman"/>
                <w:sz w:val="20"/>
              </w:rPr>
              <w:t>1</w:t>
            </w:r>
            <w:r>
              <w:rPr>
                <w:rFonts w:ascii="Times New Roman" w:eastAsia="標楷體" w:hAnsi="Times New Roman" w:hint="eastAsia"/>
                <w:sz w:val="20"/>
              </w:rPr>
              <w:t>01</w:t>
            </w:r>
            <w:r>
              <w:rPr>
                <w:rFonts w:ascii="Times New Roman" w:eastAsia="標楷體" w:hAnsi="Times New Roman" w:hint="eastAsia"/>
                <w:sz w:val="20"/>
              </w:rPr>
              <w:t>開路，</w:t>
            </w:r>
            <w:r w:rsidR="004F68D9">
              <w:rPr>
                <w:rFonts w:ascii="Times New Roman" w:eastAsia="標楷體" w:hAnsi="Times New Roman" w:hint="eastAsia"/>
                <w:sz w:val="20"/>
              </w:rPr>
              <w:t>AC</w:t>
            </w:r>
            <w:r w:rsidR="004F68D9">
              <w:rPr>
                <w:rFonts w:ascii="Times New Roman" w:eastAsia="標楷體" w:hAnsi="Times New Roman" w:hint="eastAsia"/>
                <w:sz w:val="20"/>
              </w:rPr>
              <w:t>輸入只透過</w:t>
            </w:r>
            <w:r w:rsidR="004F68D9">
              <w:rPr>
                <w:rFonts w:ascii="Times New Roman" w:eastAsia="標楷體" w:hAnsi="Times New Roman" w:hint="eastAsia"/>
                <w:sz w:val="20"/>
              </w:rPr>
              <w:t>T</w:t>
            </w:r>
            <w:r w:rsidR="004F68D9">
              <w:rPr>
                <w:rFonts w:ascii="Times New Roman" w:eastAsia="標楷體" w:hAnsi="Times New Roman"/>
                <w:sz w:val="20"/>
              </w:rPr>
              <w:t>H101</w:t>
            </w:r>
            <w:r w:rsidR="004F68D9">
              <w:rPr>
                <w:rFonts w:ascii="Times New Roman" w:eastAsia="標楷體" w:hAnsi="Times New Roman" w:hint="eastAsia"/>
                <w:sz w:val="20"/>
              </w:rPr>
              <w:t>進入</w:t>
            </w:r>
            <w:r w:rsidR="004F68D9">
              <w:rPr>
                <w:rFonts w:ascii="Times New Roman" w:eastAsia="標楷體" w:hAnsi="Times New Roman" w:hint="eastAsia"/>
                <w:sz w:val="20"/>
              </w:rPr>
              <w:t>PFC</w:t>
            </w:r>
          </w:p>
        </w:tc>
        <w:tc>
          <w:tcPr>
            <w:tcW w:w="3386" w:type="dxa"/>
          </w:tcPr>
          <w:p w:rsidR="009134CA" w:rsidRDefault="004F68D9" w:rsidP="0050040D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bookmarkStart w:id="10" w:name="OLE_LINK1"/>
            <w:bookmarkStart w:id="11" w:name="OLE_LINK2"/>
            <w:r>
              <w:rPr>
                <w:rFonts w:ascii="Times New Roman" w:eastAsia="標楷體" w:hAnsi="Times New Roman" w:hint="eastAsia"/>
                <w:sz w:val="20"/>
              </w:rPr>
              <w:t>TH101</w:t>
            </w:r>
            <w:r>
              <w:rPr>
                <w:rFonts w:ascii="Times New Roman" w:eastAsia="標楷體" w:hAnsi="Times New Roman" w:hint="eastAsia"/>
                <w:sz w:val="20"/>
              </w:rPr>
              <w:t>是正溫度係數熱敏電阻，當溫度上升超過</w:t>
            </w:r>
            <w:proofErr w:type="gramStart"/>
            <w:r>
              <w:rPr>
                <w:rFonts w:ascii="Times New Roman" w:eastAsia="標楷體" w:hAnsi="Times New Roman" w:hint="eastAsia"/>
                <w:sz w:val="20"/>
              </w:rPr>
              <w:t>120</w:t>
            </w:r>
            <w:r>
              <w:rPr>
                <w:rFonts w:ascii="Times New Roman" w:eastAsia="標楷體" w:hAnsi="Times New Roman" w:hint="eastAsia"/>
                <w:sz w:val="20"/>
              </w:rPr>
              <w:t>度阻值直線</w:t>
            </w:r>
            <w:proofErr w:type="gramEnd"/>
            <w:r>
              <w:rPr>
                <w:rFonts w:ascii="Times New Roman" w:eastAsia="標楷體" w:hAnsi="Times New Roman" w:hint="eastAsia"/>
                <w:sz w:val="20"/>
              </w:rPr>
              <w:t>上升接近開路</w:t>
            </w:r>
            <w:bookmarkEnd w:id="10"/>
            <w:bookmarkEnd w:id="11"/>
          </w:p>
        </w:tc>
      </w:tr>
      <w:tr w:rsidR="009134CA" w:rsidTr="00E65D25">
        <w:tc>
          <w:tcPr>
            <w:tcW w:w="1478" w:type="dxa"/>
          </w:tcPr>
          <w:p w:rsidR="007B70A3" w:rsidRDefault="004F68D9" w:rsidP="0050040D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D</w:t>
            </w:r>
            <w:r>
              <w:rPr>
                <w:rFonts w:ascii="Times New Roman" w:eastAsia="標楷體" w:hAnsi="Times New Roman"/>
                <w:sz w:val="20"/>
              </w:rPr>
              <w:t>CDC-ON</w:t>
            </w:r>
          </w:p>
          <w:p w:rsidR="009134CA" w:rsidRDefault="007B70A3" w:rsidP="0050040D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(*</w:t>
            </w:r>
            <w:proofErr w:type="gramStart"/>
            <w:r>
              <w:rPr>
                <w:rFonts w:ascii="Times New Roman" w:eastAsia="標楷體" w:hAnsi="Times New Roman" w:hint="eastAsia"/>
                <w:sz w:val="20"/>
              </w:rPr>
              <w:t>註</w:t>
            </w:r>
            <w:proofErr w:type="gramEnd"/>
            <w:r>
              <w:rPr>
                <w:rFonts w:ascii="Times New Roman" w:eastAsia="標楷體" w:hAnsi="Times New Roman" w:hint="eastAsia"/>
                <w:sz w:val="20"/>
              </w:rPr>
              <w:t>)</w:t>
            </w:r>
          </w:p>
        </w:tc>
        <w:tc>
          <w:tcPr>
            <w:tcW w:w="5312" w:type="dxa"/>
          </w:tcPr>
          <w:p w:rsidR="004F68D9" w:rsidRDefault="004F68D9" w:rsidP="004F68D9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H</w:t>
            </w:r>
            <w:r>
              <w:rPr>
                <w:rFonts w:ascii="Times New Roman" w:eastAsia="標楷體" w:hAnsi="Times New Roman"/>
                <w:sz w:val="20"/>
              </w:rPr>
              <w:t>igh</w:t>
            </w:r>
            <w:r>
              <w:rPr>
                <w:rFonts w:ascii="Times New Roman" w:eastAsia="標楷體" w:hAnsi="Times New Roman" w:hint="eastAsia"/>
                <w:sz w:val="20"/>
              </w:rPr>
              <w:t>：</w:t>
            </w:r>
            <w:r w:rsidR="00CE7344">
              <w:rPr>
                <w:rFonts w:ascii="Times New Roman" w:eastAsia="標楷體" w:hAnsi="Times New Roman" w:hint="eastAsia"/>
                <w:sz w:val="20"/>
              </w:rPr>
              <w:t>使</w:t>
            </w:r>
            <w:r w:rsidR="00CE7344">
              <w:rPr>
                <w:rFonts w:ascii="Times New Roman" w:eastAsia="標楷體" w:hAnsi="Times New Roman" w:hint="eastAsia"/>
                <w:sz w:val="20"/>
              </w:rPr>
              <w:t>D</w:t>
            </w:r>
            <w:r w:rsidR="00CE7344">
              <w:rPr>
                <w:rFonts w:ascii="Times New Roman" w:eastAsia="標楷體" w:hAnsi="Times New Roman"/>
                <w:sz w:val="20"/>
              </w:rPr>
              <w:t>CSS1</w:t>
            </w:r>
            <w:r w:rsidR="00CE7344">
              <w:rPr>
                <w:rFonts w:ascii="Times New Roman" w:eastAsia="標楷體" w:hAnsi="Times New Roman" w:hint="eastAsia"/>
                <w:sz w:val="20"/>
              </w:rPr>
              <w:t>開路</w:t>
            </w:r>
          </w:p>
          <w:p w:rsidR="009134CA" w:rsidRDefault="004F68D9" w:rsidP="005D7C3E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L</w:t>
            </w:r>
            <w:r>
              <w:rPr>
                <w:rFonts w:ascii="Times New Roman" w:eastAsia="標楷體" w:hAnsi="Times New Roman"/>
                <w:sz w:val="20"/>
              </w:rPr>
              <w:t>ow</w:t>
            </w:r>
            <w:r w:rsidR="00282529">
              <w:rPr>
                <w:rFonts w:ascii="Times New Roman" w:eastAsia="標楷體" w:hAnsi="Times New Roman" w:hint="eastAsia"/>
                <w:sz w:val="20"/>
              </w:rPr>
              <w:t>（初始值）</w:t>
            </w:r>
            <w:r>
              <w:rPr>
                <w:rFonts w:ascii="Times New Roman" w:eastAsia="標楷體" w:hAnsi="Times New Roman" w:hint="eastAsia"/>
                <w:sz w:val="20"/>
              </w:rPr>
              <w:t>：</w:t>
            </w:r>
            <w:r w:rsidR="005D7C3E">
              <w:rPr>
                <w:rFonts w:ascii="Times New Roman" w:eastAsia="標楷體" w:hAnsi="Times New Roman" w:hint="eastAsia"/>
                <w:sz w:val="20"/>
              </w:rPr>
              <w:t>使</w:t>
            </w:r>
            <w:r w:rsidR="005D7C3E">
              <w:rPr>
                <w:rFonts w:ascii="Times New Roman" w:eastAsia="標楷體" w:hAnsi="Times New Roman" w:hint="eastAsia"/>
                <w:sz w:val="20"/>
              </w:rPr>
              <w:t>D</w:t>
            </w:r>
            <w:r w:rsidR="005D7C3E">
              <w:rPr>
                <w:rFonts w:ascii="Times New Roman" w:eastAsia="標楷體" w:hAnsi="Times New Roman"/>
                <w:sz w:val="20"/>
              </w:rPr>
              <w:t>CSS1</w:t>
            </w:r>
            <w:r w:rsidR="005D7C3E">
              <w:rPr>
                <w:rFonts w:ascii="Times New Roman" w:eastAsia="標楷體" w:hAnsi="Times New Roman" w:hint="eastAsia"/>
                <w:sz w:val="20"/>
              </w:rPr>
              <w:t>接地，</w:t>
            </w:r>
            <w:r w:rsidR="005D7C3E">
              <w:rPr>
                <w:rFonts w:ascii="Times New Roman" w:eastAsia="標楷體" w:hAnsi="Times New Roman" w:hint="eastAsia"/>
                <w:sz w:val="20"/>
              </w:rPr>
              <w:t>U</w:t>
            </w:r>
            <w:r w:rsidR="005D7C3E">
              <w:rPr>
                <w:rFonts w:ascii="Times New Roman" w:eastAsia="標楷體" w:hAnsi="Times New Roman"/>
                <w:sz w:val="20"/>
              </w:rPr>
              <w:t>CC2895</w:t>
            </w:r>
            <w:r w:rsidR="005D7C3E">
              <w:rPr>
                <w:rFonts w:ascii="Times New Roman" w:eastAsia="標楷體" w:hAnsi="Times New Roman" w:hint="eastAsia"/>
                <w:sz w:val="20"/>
              </w:rPr>
              <w:t>進入</w:t>
            </w:r>
            <w:r w:rsidR="005D7C3E">
              <w:rPr>
                <w:rFonts w:ascii="Times New Roman" w:eastAsia="標楷體" w:hAnsi="Times New Roman" w:hint="eastAsia"/>
                <w:sz w:val="20"/>
              </w:rPr>
              <w:t>D</w:t>
            </w:r>
            <w:r w:rsidR="005D7C3E">
              <w:rPr>
                <w:rFonts w:ascii="Times New Roman" w:eastAsia="標楷體" w:hAnsi="Times New Roman"/>
                <w:sz w:val="20"/>
              </w:rPr>
              <w:t>isable Mode</w:t>
            </w:r>
            <w:r w:rsidR="005D7C3E">
              <w:rPr>
                <w:rFonts w:ascii="Times New Roman" w:eastAsia="標楷體" w:hAnsi="Times New Roman" w:hint="eastAsia"/>
                <w:sz w:val="20"/>
              </w:rPr>
              <w:t>，關閉</w:t>
            </w:r>
            <w:r w:rsidR="005D7C3E">
              <w:rPr>
                <w:rFonts w:ascii="Times New Roman" w:eastAsia="標楷體" w:hAnsi="Times New Roman" w:hint="eastAsia"/>
                <w:sz w:val="20"/>
              </w:rPr>
              <w:t>PWM</w:t>
            </w:r>
            <w:r w:rsidR="005D7C3E">
              <w:rPr>
                <w:rFonts w:ascii="Times New Roman" w:eastAsia="標楷體" w:hAnsi="Times New Roman" w:hint="eastAsia"/>
                <w:sz w:val="20"/>
              </w:rPr>
              <w:t>輸出</w:t>
            </w:r>
          </w:p>
        </w:tc>
        <w:tc>
          <w:tcPr>
            <w:tcW w:w="3386" w:type="dxa"/>
          </w:tcPr>
          <w:p w:rsidR="009134CA" w:rsidRDefault="009134CA" w:rsidP="0050040D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</w:p>
        </w:tc>
      </w:tr>
      <w:tr w:rsidR="00320415" w:rsidTr="00E65D25">
        <w:tc>
          <w:tcPr>
            <w:tcW w:w="1478" w:type="dxa"/>
          </w:tcPr>
          <w:p w:rsidR="007B70A3" w:rsidRDefault="0050063D" w:rsidP="0050040D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DCAC</w:t>
            </w:r>
            <w:r w:rsidR="009527A2">
              <w:rPr>
                <w:rFonts w:ascii="Times New Roman" w:eastAsia="標楷體" w:hAnsi="Times New Roman" w:hint="eastAsia"/>
                <w:sz w:val="20"/>
              </w:rPr>
              <w:t>_</w:t>
            </w:r>
            <w:r>
              <w:rPr>
                <w:rFonts w:ascii="Times New Roman" w:eastAsia="標楷體" w:hAnsi="Times New Roman" w:hint="eastAsia"/>
                <w:sz w:val="20"/>
              </w:rPr>
              <w:t>ENA</w:t>
            </w:r>
          </w:p>
          <w:p w:rsidR="00320415" w:rsidRDefault="007B70A3" w:rsidP="0050040D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(*</w:t>
            </w:r>
            <w:proofErr w:type="gramStart"/>
            <w:r>
              <w:rPr>
                <w:rFonts w:ascii="Times New Roman" w:eastAsia="標楷體" w:hAnsi="Times New Roman" w:hint="eastAsia"/>
                <w:sz w:val="20"/>
              </w:rPr>
              <w:t>註</w:t>
            </w:r>
            <w:proofErr w:type="gramEnd"/>
            <w:r>
              <w:rPr>
                <w:rFonts w:ascii="Times New Roman" w:eastAsia="標楷體" w:hAnsi="Times New Roman" w:hint="eastAsia"/>
                <w:sz w:val="20"/>
              </w:rPr>
              <w:t>)</w:t>
            </w:r>
          </w:p>
        </w:tc>
        <w:tc>
          <w:tcPr>
            <w:tcW w:w="5312" w:type="dxa"/>
          </w:tcPr>
          <w:p w:rsidR="0050063D" w:rsidRDefault="0050063D" w:rsidP="0050063D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H</w:t>
            </w:r>
            <w:r>
              <w:rPr>
                <w:rFonts w:ascii="Times New Roman" w:eastAsia="標楷體" w:hAnsi="Times New Roman"/>
                <w:sz w:val="20"/>
              </w:rPr>
              <w:t>igh</w:t>
            </w:r>
            <w:r>
              <w:rPr>
                <w:rFonts w:ascii="Times New Roman" w:eastAsia="標楷體" w:hAnsi="Times New Roman" w:hint="eastAsia"/>
                <w:sz w:val="20"/>
              </w:rPr>
              <w:t>：使</w:t>
            </w:r>
            <w:r>
              <w:rPr>
                <w:rFonts w:ascii="Times New Roman" w:eastAsia="標楷體" w:hAnsi="Times New Roman" w:hint="eastAsia"/>
                <w:sz w:val="20"/>
              </w:rPr>
              <w:t>D</w:t>
            </w:r>
            <w:r>
              <w:rPr>
                <w:rFonts w:ascii="Times New Roman" w:eastAsia="標楷體" w:hAnsi="Times New Roman"/>
                <w:sz w:val="20"/>
              </w:rPr>
              <w:t>CAC</w:t>
            </w:r>
            <w:r>
              <w:rPr>
                <w:rFonts w:ascii="Times New Roman" w:eastAsia="標楷體" w:hAnsi="Times New Roman" w:hint="eastAsia"/>
                <w:sz w:val="20"/>
              </w:rPr>
              <w:t>的</w:t>
            </w:r>
            <w:r>
              <w:rPr>
                <w:rFonts w:ascii="Times New Roman" w:eastAsia="標楷體" w:hAnsi="Times New Roman" w:hint="eastAsia"/>
                <w:sz w:val="20"/>
              </w:rPr>
              <w:t>P</w:t>
            </w:r>
            <w:r>
              <w:rPr>
                <w:rFonts w:ascii="Times New Roman" w:eastAsia="標楷體" w:hAnsi="Times New Roman"/>
                <w:sz w:val="20"/>
              </w:rPr>
              <w:t>WMA</w:t>
            </w:r>
            <w:r>
              <w:rPr>
                <w:rFonts w:ascii="Times New Roman" w:eastAsia="標楷體" w:hAnsi="Times New Roman" w:hint="eastAsia"/>
                <w:sz w:val="20"/>
              </w:rPr>
              <w:t>及</w:t>
            </w:r>
            <w:r>
              <w:rPr>
                <w:rFonts w:ascii="Times New Roman" w:eastAsia="標楷體" w:hAnsi="Times New Roman" w:hint="eastAsia"/>
                <w:sz w:val="20"/>
              </w:rPr>
              <w:t>PWMB</w:t>
            </w:r>
            <w:r w:rsidR="00E87039">
              <w:rPr>
                <w:rFonts w:ascii="Times New Roman" w:eastAsia="標楷體" w:hAnsi="Times New Roman" w:hint="eastAsia"/>
                <w:sz w:val="20"/>
              </w:rPr>
              <w:t>正常輸出</w:t>
            </w:r>
          </w:p>
          <w:p w:rsidR="00320415" w:rsidRDefault="0050063D" w:rsidP="00E87039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L</w:t>
            </w:r>
            <w:r>
              <w:rPr>
                <w:rFonts w:ascii="Times New Roman" w:eastAsia="標楷體" w:hAnsi="Times New Roman"/>
                <w:sz w:val="20"/>
              </w:rPr>
              <w:t>ow</w:t>
            </w:r>
            <w:r w:rsidR="00282529">
              <w:rPr>
                <w:rFonts w:ascii="Times New Roman" w:eastAsia="標楷體" w:hAnsi="Times New Roman" w:hint="eastAsia"/>
                <w:sz w:val="20"/>
              </w:rPr>
              <w:t>（初始值）</w:t>
            </w:r>
            <w:r>
              <w:rPr>
                <w:rFonts w:ascii="Times New Roman" w:eastAsia="標楷體" w:hAnsi="Times New Roman" w:hint="eastAsia"/>
                <w:sz w:val="20"/>
              </w:rPr>
              <w:t>：使</w:t>
            </w:r>
            <w:r>
              <w:rPr>
                <w:rFonts w:ascii="Times New Roman" w:eastAsia="標楷體" w:hAnsi="Times New Roman" w:hint="eastAsia"/>
                <w:sz w:val="20"/>
              </w:rPr>
              <w:t>D</w:t>
            </w:r>
            <w:r>
              <w:rPr>
                <w:rFonts w:ascii="Times New Roman" w:eastAsia="標楷體" w:hAnsi="Times New Roman"/>
                <w:sz w:val="20"/>
              </w:rPr>
              <w:t>CAC</w:t>
            </w:r>
            <w:r>
              <w:rPr>
                <w:rFonts w:ascii="Times New Roman" w:eastAsia="標楷體" w:hAnsi="Times New Roman" w:hint="eastAsia"/>
                <w:sz w:val="20"/>
              </w:rPr>
              <w:t>的</w:t>
            </w:r>
            <w:r>
              <w:rPr>
                <w:rFonts w:ascii="Times New Roman" w:eastAsia="標楷體" w:hAnsi="Times New Roman" w:hint="eastAsia"/>
                <w:sz w:val="20"/>
              </w:rPr>
              <w:t>P</w:t>
            </w:r>
            <w:r>
              <w:rPr>
                <w:rFonts w:ascii="Times New Roman" w:eastAsia="標楷體" w:hAnsi="Times New Roman"/>
                <w:sz w:val="20"/>
              </w:rPr>
              <w:t>WMA</w:t>
            </w:r>
            <w:r>
              <w:rPr>
                <w:rFonts w:ascii="Times New Roman" w:eastAsia="標楷體" w:hAnsi="Times New Roman" w:hint="eastAsia"/>
                <w:sz w:val="20"/>
              </w:rPr>
              <w:t>及</w:t>
            </w:r>
            <w:r>
              <w:rPr>
                <w:rFonts w:ascii="Times New Roman" w:eastAsia="標楷體" w:hAnsi="Times New Roman" w:hint="eastAsia"/>
                <w:sz w:val="20"/>
              </w:rPr>
              <w:t>PWMB</w:t>
            </w:r>
            <w:r w:rsidR="00E87039">
              <w:rPr>
                <w:rFonts w:ascii="Times New Roman" w:eastAsia="標楷體" w:hAnsi="Times New Roman" w:hint="eastAsia"/>
                <w:sz w:val="20"/>
              </w:rPr>
              <w:t>關閉</w:t>
            </w:r>
            <w:r>
              <w:rPr>
                <w:rFonts w:ascii="Times New Roman" w:eastAsia="標楷體" w:hAnsi="Times New Roman" w:hint="eastAsia"/>
                <w:sz w:val="20"/>
              </w:rPr>
              <w:t>輸出</w:t>
            </w:r>
          </w:p>
        </w:tc>
        <w:tc>
          <w:tcPr>
            <w:tcW w:w="3386" w:type="dxa"/>
          </w:tcPr>
          <w:p w:rsidR="00320415" w:rsidRDefault="00320415" w:rsidP="0050040D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</w:p>
        </w:tc>
      </w:tr>
      <w:tr w:rsidR="00320415" w:rsidTr="00E65D25">
        <w:tc>
          <w:tcPr>
            <w:tcW w:w="1478" w:type="dxa"/>
          </w:tcPr>
          <w:p w:rsidR="00320415" w:rsidRDefault="009527A2" w:rsidP="0050040D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AC-</w:t>
            </w:r>
            <w:r>
              <w:rPr>
                <w:rFonts w:ascii="Times New Roman" w:eastAsia="標楷體" w:hAnsi="Times New Roman"/>
                <w:sz w:val="20"/>
              </w:rPr>
              <w:t>OCPA</w:t>
            </w:r>
          </w:p>
        </w:tc>
        <w:tc>
          <w:tcPr>
            <w:tcW w:w="5312" w:type="dxa"/>
          </w:tcPr>
          <w:p w:rsidR="009527A2" w:rsidRDefault="009527A2" w:rsidP="009527A2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H</w:t>
            </w:r>
            <w:r>
              <w:rPr>
                <w:rFonts w:ascii="Times New Roman" w:eastAsia="標楷體" w:hAnsi="Times New Roman"/>
                <w:sz w:val="20"/>
              </w:rPr>
              <w:t>igh</w:t>
            </w:r>
            <w:r>
              <w:rPr>
                <w:rFonts w:ascii="Times New Roman" w:eastAsia="標楷體" w:hAnsi="Times New Roman" w:hint="eastAsia"/>
                <w:sz w:val="20"/>
              </w:rPr>
              <w:t>：</w:t>
            </w:r>
            <w:r w:rsidR="00E87039">
              <w:rPr>
                <w:rFonts w:ascii="Times New Roman" w:eastAsia="標楷體" w:hAnsi="Times New Roman" w:hint="eastAsia"/>
                <w:sz w:val="20"/>
              </w:rPr>
              <w:t>使</w:t>
            </w:r>
            <w:r w:rsidR="00E87039">
              <w:rPr>
                <w:rFonts w:ascii="Times New Roman" w:eastAsia="標楷體" w:hAnsi="Times New Roman" w:hint="eastAsia"/>
                <w:sz w:val="20"/>
              </w:rPr>
              <w:t>D</w:t>
            </w:r>
            <w:r w:rsidR="00E87039">
              <w:rPr>
                <w:rFonts w:ascii="Times New Roman" w:eastAsia="標楷體" w:hAnsi="Times New Roman"/>
                <w:sz w:val="20"/>
              </w:rPr>
              <w:t>river</w:t>
            </w:r>
            <w:r w:rsidR="00E87039">
              <w:rPr>
                <w:rFonts w:ascii="Times New Roman" w:eastAsia="標楷體" w:hAnsi="Times New Roman" w:hint="eastAsia"/>
                <w:sz w:val="20"/>
              </w:rPr>
              <w:t>板</w:t>
            </w:r>
            <w:r w:rsidR="00E87039">
              <w:rPr>
                <w:rFonts w:ascii="Times New Roman" w:eastAsia="標楷體" w:hAnsi="Times New Roman" w:hint="eastAsia"/>
                <w:sz w:val="20"/>
              </w:rPr>
              <w:t>U</w:t>
            </w:r>
            <w:r w:rsidR="00E87039">
              <w:rPr>
                <w:rFonts w:ascii="Times New Roman" w:eastAsia="標楷體" w:hAnsi="Times New Roman"/>
                <w:sz w:val="20"/>
              </w:rPr>
              <w:t>CC21540</w:t>
            </w:r>
            <w:r w:rsidR="00E87039">
              <w:rPr>
                <w:rFonts w:ascii="Times New Roman" w:eastAsia="標楷體" w:hAnsi="Times New Roman" w:hint="eastAsia"/>
                <w:sz w:val="20"/>
              </w:rPr>
              <w:t>關閉輸出</w:t>
            </w:r>
          </w:p>
          <w:p w:rsidR="00320415" w:rsidRDefault="009527A2" w:rsidP="00505C11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L</w:t>
            </w:r>
            <w:r>
              <w:rPr>
                <w:rFonts w:ascii="Times New Roman" w:eastAsia="標楷體" w:hAnsi="Times New Roman"/>
                <w:sz w:val="20"/>
              </w:rPr>
              <w:t>ow</w:t>
            </w:r>
            <w:r w:rsidR="00282529">
              <w:rPr>
                <w:rFonts w:ascii="Times New Roman" w:eastAsia="標楷體" w:hAnsi="Times New Roman" w:hint="eastAsia"/>
                <w:sz w:val="20"/>
              </w:rPr>
              <w:t>（初始值）</w:t>
            </w:r>
            <w:r>
              <w:rPr>
                <w:rFonts w:ascii="Times New Roman" w:eastAsia="標楷體" w:hAnsi="Times New Roman" w:hint="eastAsia"/>
                <w:sz w:val="20"/>
              </w:rPr>
              <w:t>：</w:t>
            </w:r>
            <w:r w:rsidR="00E87039">
              <w:rPr>
                <w:rFonts w:ascii="Times New Roman" w:eastAsia="標楷體" w:hAnsi="Times New Roman" w:hint="eastAsia"/>
                <w:sz w:val="20"/>
              </w:rPr>
              <w:t>使</w:t>
            </w:r>
            <w:r w:rsidR="00E87039">
              <w:rPr>
                <w:rFonts w:ascii="Times New Roman" w:eastAsia="標楷體" w:hAnsi="Times New Roman" w:hint="eastAsia"/>
                <w:sz w:val="20"/>
              </w:rPr>
              <w:t>D</w:t>
            </w:r>
            <w:r w:rsidR="00E87039">
              <w:rPr>
                <w:rFonts w:ascii="Times New Roman" w:eastAsia="標楷體" w:hAnsi="Times New Roman"/>
                <w:sz w:val="20"/>
              </w:rPr>
              <w:t>river</w:t>
            </w:r>
            <w:r w:rsidR="00E87039">
              <w:rPr>
                <w:rFonts w:ascii="Times New Roman" w:eastAsia="標楷體" w:hAnsi="Times New Roman" w:hint="eastAsia"/>
                <w:sz w:val="20"/>
              </w:rPr>
              <w:t>板</w:t>
            </w:r>
            <w:r w:rsidR="00E87039">
              <w:rPr>
                <w:rFonts w:ascii="Times New Roman" w:eastAsia="標楷體" w:hAnsi="Times New Roman" w:hint="eastAsia"/>
                <w:sz w:val="20"/>
              </w:rPr>
              <w:t>U</w:t>
            </w:r>
            <w:r w:rsidR="00E87039">
              <w:rPr>
                <w:rFonts w:ascii="Times New Roman" w:eastAsia="標楷體" w:hAnsi="Times New Roman"/>
                <w:sz w:val="20"/>
              </w:rPr>
              <w:t>CC21540</w:t>
            </w:r>
            <w:r w:rsidR="00E87039">
              <w:rPr>
                <w:rFonts w:ascii="Times New Roman" w:eastAsia="標楷體" w:hAnsi="Times New Roman" w:hint="eastAsia"/>
                <w:sz w:val="20"/>
              </w:rPr>
              <w:t>可以正常輸出</w:t>
            </w:r>
          </w:p>
        </w:tc>
        <w:tc>
          <w:tcPr>
            <w:tcW w:w="3386" w:type="dxa"/>
          </w:tcPr>
          <w:p w:rsidR="00E87039" w:rsidRDefault="00505C11" w:rsidP="00E87039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接到</w:t>
            </w:r>
            <w:r>
              <w:rPr>
                <w:rFonts w:ascii="Times New Roman" w:eastAsia="標楷體" w:hAnsi="Times New Roman" w:hint="eastAsia"/>
                <w:sz w:val="20"/>
              </w:rPr>
              <w:t>J</w:t>
            </w:r>
            <w:r>
              <w:rPr>
                <w:rFonts w:ascii="Times New Roman" w:eastAsia="標楷體" w:hAnsi="Times New Roman"/>
                <w:sz w:val="20"/>
              </w:rPr>
              <w:t>302</w:t>
            </w:r>
            <w:r>
              <w:rPr>
                <w:rFonts w:ascii="Times New Roman" w:eastAsia="標楷體" w:hAnsi="Times New Roman" w:hint="eastAsia"/>
                <w:sz w:val="20"/>
              </w:rPr>
              <w:t>及</w:t>
            </w:r>
            <w:r>
              <w:rPr>
                <w:rFonts w:ascii="Times New Roman" w:eastAsia="標楷體" w:hAnsi="Times New Roman" w:hint="eastAsia"/>
                <w:sz w:val="20"/>
              </w:rPr>
              <w:t>J</w:t>
            </w:r>
            <w:r>
              <w:rPr>
                <w:rFonts w:ascii="Times New Roman" w:eastAsia="標楷體" w:hAnsi="Times New Roman"/>
                <w:sz w:val="20"/>
              </w:rPr>
              <w:t>304</w:t>
            </w:r>
            <w:r>
              <w:rPr>
                <w:rFonts w:ascii="Times New Roman" w:eastAsia="標楷體" w:hAnsi="Times New Roman" w:hint="eastAsia"/>
                <w:sz w:val="20"/>
              </w:rPr>
              <w:t>的</w:t>
            </w:r>
            <w:r>
              <w:rPr>
                <w:rFonts w:ascii="Times New Roman" w:eastAsia="標楷體" w:hAnsi="Times New Roman" w:hint="eastAsia"/>
                <w:sz w:val="20"/>
              </w:rPr>
              <w:t>p</w:t>
            </w:r>
            <w:r>
              <w:rPr>
                <w:rFonts w:ascii="Times New Roman" w:eastAsia="標楷體" w:hAnsi="Times New Roman"/>
                <w:sz w:val="20"/>
              </w:rPr>
              <w:t>in1</w:t>
            </w:r>
            <w:r w:rsidR="00E87039">
              <w:rPr>
                <w:rFonts w:ascii="Times New Roman" w:eastAsia="標楷體" w:hAnsi="Times New Roman" w:hint="eastAsia"/>
                <w:sz w:val="20"/>
              </w:rPr>
              <w:t>，對應</w:t>
            </w:r>
            <w:r w:rsidR="00E87039">
              <w:rPr>
                <w:rFonts w:ascii="Times New Roman" w:eastAsia="標楷體" w:hAnsi="Times New Roman" w:hint="eastAsia"/>
                <w:sz w:val="20"/>
              </w:rPr>
              <w:t>D</w:t>
            </w:r>
            <w:r w:rsidR="00E87039">
              <w:rPr>
                <w:rFonts w:ascii="Times New Roman" w:eastAsia="標楷體" w:hAnsi="Times New Roman"/>
                <w:sz w:val="20"/>
              </w:rPr>
              <w:t>river</w:t>
            </w:r>
            <w:r w:rsidR="00E87039">
              <w:rPr>
                <w:rFonts w:ascii="Times New Roman" w:eastAsia="標楷體" w:hAnsi="Times New Roman" w:hint="eastAsia"/>
                <w:sz w:val="20"/>
              </w:rPr>
              <w:t>板</w:t>
            </w:r>
            <w:r w:rsidR="00E87039">
              <w:rPr>
                <w:rFonts w:ascii="Times New Roman" w:eastAsia="標楷體" w:hAnsi="Times New Roman" w:hint="eastAsia"/>
                <w:sz w:val="20"/>
              </w:rPr>
              <w:t xml:space="preserve">UCC21540 </w:t>
            </w:r>
            <w:r w:rsidR="00E87039">
              <w:rPr>
                <w:rFonts w:ascii="Times New Roman" w:eastAsia="標楷體" w:hAnsi="Times New Roman"/>
                <w:sz w:val="20"/>
              </w:rPr>
              <w:t xml:space="preserve">pin-5 </w:t>
            </w:r>
            <w:r w:rsidR="00E87039">
              <w:rPr>
                <w:rFonts w:ascii="Times New Roman" w:eastAsia="標楷體" w:hAnsi="Times New Roman" w:hint="eastAsia"/>
                <w:sz w:val="20"/>
              </w:rPr>
              <w:t>DIS</w:t>
            </w:r>
            <w:r w:rsidR="00E87039">
              <w:rPr>
                <w:rFonts w:ascii="Times New Roman" w:eastAsia="標楷體" w:hAnsi="Times New Roman" w:hint="eastAsia"/>
                <w:sz w:val="20"/>
              </w:rPr>
              <w:t>腳位</w:t>
            </w:r>
          </w:p>
        </w:tc>
      </w:tr>
    </w:tbl>
    <w:p w:rsidR="0050040D" w:rsidRPr="00D7584B" w:rsidRDefault="007B70A3" w:rsidP="0050040D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 w:rsidRPr="00D7584B">
        <w:rPr>
          <w:rFonts w:ascii="Times New Roman" w:eastAsia="標楷體" w:hAnsi="Times New Roman" w:hint="eastAsia"/>
          <w:b/>
          <w:sz w:val="20"/>
        </w:rPr>
        <w:t>*</w:t>
      </w:r>
      <w:proofErr w:type="gramStart"/>
      <w:r w:rsidRPr="00D7584B">
        <w:rPr>
          <w:rFonts w:ascii="Times New Roman" w:eastAsia="標楷體" w:hAnsi="Times New Roman" w:hint="eastAsia"/>
          <w:b/>
          <w:sz w:val="20"/>
        </w:rPr>
        <w:t>註</w:t>
      </w:r>
      <w:proofErr w:type="gramEnd"/>
      <w:r w:rsidR="00074A8C" w:rsidRPr="00D7584B">
        <w:rPr>
          <w:rFonts w:ascii="Times New Roman" w:eastAsia="標楷體" w:hAnsi="Times New Roman"/>
          <w:b/>
          <w:sz w:val="20"/>
        </w:rPr>
        <w:t>：</w:t>
      </w:r>
      <w:r w:rsidR="00074A8C" w:rsidRPr="00D7584B">
        <w:rPr>
          <w:rFonts w:ascii="Times New Roman" w:eastAsia="標楷體" w:hAnsi="Times New Roman"/>
          <w:b/>
          <w:sz w:val="20"/>
        </w:rPr>
        <w:t>PFC-ON</w:t>
      </w:r>
      <w:r w:rsidR="00074A8C" w:rsidRPr="00D7584B">
        <w:rPr>
          <w:rFonts w:ascii="Times New Roman" w:eastAsia="標楷體" w:hAnsi="Times New Roman"/>
          <w:b/>
          <w:sz w:val="20"/>
        </w:rPr>
        <w:t>、</w:t>
      </w:r>
      <w:r w:rsidR="00074A8C" w:rsidRPr="00D7584B">
        <w:rPr>
          <w:rFonts w:ascii="Times New Roman" w:eastAsia="標楷體" w:hAnsi="Times New Roman"/>
          <w:b/>
          <w:sz w:val="20"/>
        </w:rPr>
        <w:t>DCDC-ON</w:t>
      </w:r>
      <w:r w:rsidR="00074A8C" w:rsidRPr="00D7584B">
        <w:rPr>
          <w:rFonts w:ascii="Times New Roman" w:eastAsia="標楷體" w:hAnsi="Times New Roman"/>
          <w:b/>
          <w:sz w:val="20"/>
        </w:rPr>
        <w:t>、</w:t>
      </w:r>
      <w:r w:rsidR="00074A8C" w:rsidRPr="00D7584B">
        <w:rPr>
          <w:rFonts w:ascii="Times New Roman" w:eastAsia="標楷體" w:hAnsi="Times New Roman"/>
          <w:b/>
          <w:sz w:val="20"/>
        </w:rPr>
        <w:t>DCAC_ENA</w:t>
      </w:r>
      <w:r w:rsidR="00074A8C" w:rsidRPr="00D7584B">
        <w:rPr>
          <w:rFonts w:ascii="Times New Roman" w:eastAsia="標楷體" w:hAnsi="Times New Roman"/>
          <w:b/>
          <w:sz w:val="20"/>
        </w:rPr>
        <w:t>有時序關係</w:t>
      </w:r>
    </w:p>
    <w:p w:rsidR="0050040D" w:rsidRDefault="0050040D" w:rsidP="0050040D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AD667D" w:rsidRDefault="000476AC" w:rsidP="00C36DCF">
      <w:pPr>
        <w:pStyle w:val="affc"/>
        <w:widowControl/>
        <w:numPr>
          <w:ilvl w:val="0"/>
          <w:numId w:val="12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ADS8353</w:t>
      </w:r>
      <w:r w:rsidR="00DE179F">
        <w:rPr>
          <w:rFonts w:ascii="Times New Roman" w:eastAsia="標楷體" w:hAnsi="Times New Roman" w:hint="eastAsia"/>
          <w:sz w:val="20"/>
        </w:rPr>
        <w:t xml:space="preserve"> </w:t>
      </w:r>
      <w:r w:rsidR="00DE179F">
        <w:rPr>
          <w:rFonts w:ascii="Times New Roman" w:eastAsia="標楷體" w:hAnsi="Times New Roman" w:hint="eastAsia"/>
          <w:sz w:val="20"/>
        </w:rPr>
        <w:t>雙通道</w:t>
      </w:r>
      <w:r w:rsidR="00DE179F">
        <w:rPr>
          <w:rFonts w:ascii="Times New Roman" w:eastAsia="標楷體" w:hAnsi="Times New Roman" w:hint="eastAsia"/>
          <w:sz w:val="20"/>
        </w:rPr>
        <w:t>16b</w:t>
      </w:r>
      <w:r w:rsidR="00DE179F">
        <w:rPr>
          <w:rFonts w:ascii="Times New Roman" w:eastAsia="標楷體" w:hAnsi="Times New Roman"/>
          <w:sz w:val="20"/>
        </w:rPr>
        <w:t>it ADC</w:t>
      </w:r>
    </w:p>
    <w:p w:rsidR="000476AC" w:rsidRDefault="000476AC" w:rsidP="000476AC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A</w:t>
      </w:r>
      <w:r>
        <w:rPr>
          <w:rFonts w:ascii="Times New Roman" w:eastAsia="標楷體" w:hAnsi="Times New Roman"/>
          <w:sz w:val="20"/>
        </w:rPr>
        <w:t>REF</w:t>
      </w:r>
      <w:r>
        <w:rPr>
          <w:rFonts w:ascii="Times New Roman" w:eastAsia="標楷體" w:hAnsi="Times New Roman" w:hint="eastAsia"/>
          <w:sz w:val="20"/>
        </w:rPr>
        <w:t>及</w:t>
      </w:r>
      <w:r>
        <w:rPr>
          <w:rFonts w:ascii="Times New Roman" w:eastAsia="標楷體" w:hAnsi="Times New Roman" w:hint="eastAsia"/>
          <w:sz w:val="20"/>
        </w:rPr>
        <w:t>B</w:t>
      </w:r>
      <w:r>
        <w:rPr>
          <w:rFonts w:ascii="Times New Roman" w:eastAsia="標楷體" w:hAnsi="Times New Roman"/>
          <w:sz w:val="20"/>
        </w:rPr>
        <w:t>REF</w:t>
      </w:r>
      <w:r>
        <w:rPr>
          <w:rFonts w:ascii="Times New Roman" w:eastAsia="標楷體" w:hAnsi="Times New Roman" w:hint="eastAsia"/>
          <w:sz w:val="20"/>
        </w:rPr>
        <w:t>都是</w:t>
      </w:r>
      <w:r>
        <w:rPr>
          <w:rFonts w:ascii="Times New Roman" w:eastAsia="標楷體" w:hAnsi="Times New Roman" w:hint="eastAsia"/>
          <w:sz w:val="20"/>
        </w:rPr>
        <w:t>5</w:t>
      </w:r>
      <w:r>
        <w:rPr>
          <w:rFonts w:ascii="Times New Roman" w:eastAsia="標楷體" w:hAnsi="Times New Roman"/>
          <w:sz w:val="20"/>
        </w:rPr>
        <w:t>V</w:t>
      </w:r>
      <w:r w:rsidR="00DE179F">
        <w:rPr>
          <w:rFonts w:ascii="Times New Roman" w:eastAsia="標楷體" w:hAnsi="Times New Roman" w:hint="eastAsia"/>
          <w:sz w:val="20"/>
        </w:rPr>
        <w:t>，所以量測範圍</w:t>
      </w:r>
      <w:r w:rsidR="00DE179F">
        <w:rPr>
          <w:rFonts w:ascii="Times New Roman" w:eastAsia="標楷體" w:hAnsi="Times New Roman" w:hint="eastAsia"/>
          <w:sz w:val="20"/>
        </w:rPr>
        <w:t>5</w:t>
      </w:r>
      <w:r w:rsidR="00DE179F">
        <w:rPr>
          <w:rFonts w:ascii="Times New Roman" w:eastAsia="標楷體" w:hAnsi="Times New Roman"/>
          <w:sz w:val="20"/>
        </w:rPr>
        <w:t>V~0V</w:t>
      </w:r>
      <w:r w:rsidR="00DE179F">
        <w:rPr>
          <w:rFonts w:ascii="Times New Roman" w:eastAsia="標楷體" w:hAnsi="Times New Roman" w:hint="eastAsia"/>
          <w:sz w:val="20"/>
        </w:rPr>
        <w:t>對應數位值</w:t>
      </w:r>
      <w:r w:rsidR="00DE179F">
        <w:rPr>
          <w:rFonts w:ascii="Times New Roman" w:eastAsia="標楷體" w:hAnsi="Times New Roman" w:hint="eastAsia"/>
          <w:sz w:val="20"/>
        </w:rPr>
        <w:t>6</w:t>
      </w:r>
      <w:r w:rsidR="00DE179F">
        <w:rPr>
          <w:rFonts w:ascii="Times New Roman" w:eastAsia="標楷體" w:hAnsi="Times New Roman"/>
          <w:sz w:val="20"/>
        </w:rPr>
        <w:t>5535</w:t>
      </w:r>
    </w:p>
    <w:p w:rsidR="00DE179F" w:rsidRDefault="00DE179F" w:rsidP="000476AC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A</w:t>
      </w:r>
      <w:r>
        <w:rPr>
          <w:rFonts w:ascii="Times New Roman" w:eastAsia="標楷體" w:hAnsi="Times New Roman" w:hint="eastAsia"/>
          <w:sz w:val="20"/>
        </w:rPr>
        <w:t>通道對應輸出電壓量測，</w:t>
      </w:r>
      <w:r>
        <w:rPr>
          <w:rFonts w:ascii="Times New Roman" w:eastAsia="標楷體" w:hAnsi="Times New Roman" w:hint="eastAsia"/>
          <w:sz w:val="20"/>
        </w:rPr>
        <w:t>B</w:t>
      </w:r>
      <w:r>
        <w:rPr>
          <w:rFonts w:ascii="Times New Roman" w:eastAsia="標楷體" w:hAnsi="Times New Roman" w:hint="eastAsia"/>
          <w:sz w:val="20"/>
        </w:rPr>
        <w:t>通道對應輸出電流量測</w:t>
      </w:r>
    </w:p>
    <w:p w:rsidR="006805BD" w:rsidRPr="006805BD" w:rsidRDefault="006805BD" w:rsidP="000476AC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每刻度對應的實際輸出可以表示為</w:t>
      </w:r>
    </w:p>
    <w:p w:rsidR="006805BD" w:rsidRDefault="000E5FAA" w:rsidP="000E5FAA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jc w:val="center"/>
        <w:textAlignment w:val="auto"/>
        <w:rPr>
          <w:rFonts w:ascii="Times New Roman" w:eastAsia="標楷體" w:hAnsi="Times New Roman"/>
          <w:sz w:val="20"/>
        </w:rPr>
      </w:pPr>
      <w:r w:rsidRPr="000E5FAA">
        <w:rPr>
          <w:rFonts w:ascii="Times New Roman" w:eastAsia="標楷體" w:hAnsi="Times New Roman"/>
          <w:noProof/>
          <w:sz w:val="20"/>
        </w:rPr>
        <w:drawing>
          <wp:inline distT="0" distB="0" distL="0" distR="0" wp14:anchorId="1F9F17A8" wp14:editId="0B0BF91D">
            <wp:extent cx="2107264" cy="446863"/>
            <wp:effectExtent l="0" t="0" r="7620" b="0"/>
            <wp:docPr id="58" name="圖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38503" cy="45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05BD" w:rsidRDefault="006805BD" w:rsidP="000476AC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0E5FAA" w:rsidRDefault="000E5FAA" w:rsidP="000476AC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例如</w:t>
      </w:r>
    </w:p>
    <w:p w:rsidR="000E5FAA" w:rsidRDefault="000E5FAA" w:rsidP="009E6ED7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 w:rsidRPr="009E6ED7">
        <w:rPr>
          <w:rFonts w:ascii="Times New Roman" w:eastAsia="標楷體" w:hAnsi="Times New Roman" w:hint="eastAsia"/>
          <w:sz w:val="20"/>
        </w:rPr>
        <w:t>設計輸出電壓的有效量測範圍</w:t>
      </w:r>
      <w:r w:rsidRPr="009E6ED7">
        <w:rPr>
          <w:rFonts w:ascii="Times New Roman" w:eastAsia="標楷體" w:hAnsi="Times New Roman" w:hint="eastAsia"/>
          <w:sz w:val="20"/>
        </w:rPr>
        <w:t>1</w:t>
      </w:r>
      <w:r w:rsidRPr="009E6ED7">
        <w:rPr>
          <w:rFonts w:ascii="Times New Roman" w:eastAsia="標楷體" w:hAnsi="Times New Roman"/>
          <w:sz w:val="20"/>
        </w:rPr>
        <w:t>1</w:t>
      </w:r>
      <w:r w:rsidRPr="009E6ED7">
        <w:rPr>
          <w:rFonts w:ascii="Times New Roman" w:eastAsia="標楷體" w:hAnsi="Times New Roman" w:hint="eastAsia"/>
          <w:sz w:val="20"/>
        </w:rPr>
        <w:t>00V ~ -1</w:t>
      </w:r>
      <w:r w:rsidRPr="009E6ED7">
        <w:rPr>
          <w:rFonts w:ascii="Times New Roman" w:eastAsia="標楷體" w:hAnsi="Times New Roman"/>
          <w:sz w:val="20"/>
        </w:rPr>
        <w:t>1</w:t>
      </w:r>
      <w:r w:rsidRPr="009E6ED7">
        <w:rPr>
          <w:rFonts w:ascii="Times New Roman" w:eastAsia="標楷體" w:hAnsi="Times New Roman" w:hint="eastAsia"/>
          <w:sz w:val="20"/>
        </w:rPr>
        <w:t>00</w:t>
      </w:r>
      <w:r w:rsidRPr="009E6ED7">
        <w:rPr>
          <w:rFonts w:ascii="Times New Roman" w:eastAsia="標楷體" w:hAnsi="Times New Roman"/>
          <w:sz w:val="20"/>
        </w:rPr>
        <w:t>V</w:t>
      </w:r>
      <w:r w:rsidRPr="009E6ED7">
        <w:rPr>
          <w:rFonts w:ascii="Times New Roman" w:eastAsia="標楷體" w:hAnsi="Times New Roman" w:hint="eastAsia"/>
          <w:sz w:val="20"/>
        </w:rPr>
        <w:t>，每刻度對應量測值</w:t>
      </w:r>
      <w:r w:rsidR="009E6ED7">
        <w:rPr>
          <w:rFonts w:ascii="Times New Roman" w:eastAsia="標楷體" w:hAnsi="Times New Roman" w:hint="eastAsia"/>
          <w:sz w:val="20"/>
        </w:rPr>
        <w:t>V_LSB</w:t>
      </w:r>
      <w:r w:rsidRPr="009E6ED7">
        <w:rPr>
          <w:rFonts w:ascii="Times New Roman" w:eastAsia="標楷體" w:hAnsi="Times New Roman" w:hint="eastAsia"/>
          <w:sz w:val="20"/>
        </w:rPr>
        <w:t>為</w:t>
      </w:r>
      <w:r w:rsidRPr="009E6ED7">
        <w:rPr>
          <w:rFonts w:ascii="Times New Roman" w:eastAsia="標楷體" w:hAnsi="Times New Roman" w:hint="eastAsia"/>
          <w:sz w:val="20"/>
        </w:rPr>
        <w:t>3</w:t>
      </w:r>
      <w:r w:rsidRPr="009E6ED7">
        <w:rPr>
          <w:rFonts w:ascii="Times New Roman" w:eastAsia="標楷體" w:hAnsi="Times New Roman"/>
          <w:sz w:val="20"/>
        </w:rPr>
        <w:t>3.57mV</w:t>
      </w:r>
    </w:p>
    <w:p w:rsidR="000E5FAA" w:rsidRDefault="000E5FAA" w:rsidP="009E6ED7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 w:rsidRPr="009E6ED7">
        <w:rPr>
          <w:rFonts w:ascii="Times New Roman" w:eastAsia="標楷體" w:hAnsi="Times New Roman" w:hint="eastAsia"/>
          <w:sz w:val="20"/>
        </w:rPr>
        <w:t>設計輸出電壓的有效量測範圍</w:t>
      </w:r>
      <w:r w:rsidRPr="009E6ED7">
        <w:rPr>
          <w:rFonts w:ascii="Times New Roman" w:eastAsia="標楷體" w:hAnsi="Times New Roman" w:hint="eastAsia"/>
          <w:sz w:val="20"/>
        </w:rPr>
        <w:t>550V ~ -550</w:t>
      </w:r>
      <w:r w:rsidRPr="009E6ED7">
        <w:rPr>
          <w:rFonts w:ascii="Times New Roman" w:eastAsia="標楷體" w:hAnsi="Times New Roman"/>
          <w:sz w:val="20"/>
        </w:rPr>
        <w:t>V</w:t>
      </w:r>
      <w:r w:rsidRPr="009E6ED7">
        <w:rPr>
          <w:rFonts w:ascii="Times New Roman" w:eastAsia="標楷體" w:hAnsi="Times New Roman" w:hint="eastAsia"/>
          <w:sz w:val="20"/>
        </w:rPr>
        <w:t>，每刻度對應量測值</w:t>
      </w:r>
      <w:r w:rsidR="009E6ED7">
        <w:rPr>
          <w:rFonts w:ascii="Times New Roman" w:eastAsia="標楷體" w:hAnsi="Times New Roman" w:hint="eastAsia"/>
          <w:sz w:val="20"/>
        </w:rPr>
        <w:t>V_LSB</w:t>
      </w:r>
      <w:r w:rsidRPr="009E6ED7">
        <w:rPr>
          <w:rFonts w:ascii="Times New Roman" w:eastAsia="標楷體" w:hAnsi="Times New Roman" w:hint="eastAsia"/>
          <w:sz w:val="20"/>
        </w:rPr>
        <w:t>為</w:t>
      </w:r>
      <w:r w:rsidRPr="009E6ED7">
        <w:rPr>
          <w:rFonts w:ascii="Times New Roman" w:eastAsia="標楷體" w:hAnsi="Times New Roman" w:hint="eastAsia"/>
          <w:sz w:val="20"/>
        </w:rPr>
        <w:t>16</w:t>
      </w:r>
      <w:r w:rsidRPr="009E6ED7">
        <w:rPr>
          <w:rFonts w:ascii="Times New Roman" w:eastAsia="標楷體" w:hAnsi="Times New Roman"/>
          <w:sz w:val="20"/>
        </w:rPr>
        <w:t>.</w:t>
      </w:r>
      <w:r w:rsidRPr="009E6ED7">
        <w:rPr>
          <w:rFonts w:ascii="Times New Roman" w:eastAsia="標楷體" w:hAnsi="Times New Roman" w:hint="eastAsia"/>
          <w:sz w:val="20"/>
        </w:rPr>
        <w:t>785</w:t>
      </w:r>
      <w:r w:rsidRPr="009E6ED7">
        <w:rPr>
          <w:rFonts w:ascii="Times New Roman" w:eastAsia="標楷體" w:hAnsi="Times New Roman"/>
          <w:sz w:val="20"/>
        </w:rPr>
        <w:t>mV</w:t>
      </w:r>
    </w:p>
    <w:p w:rsidR="000E5FAA" w:rsidRDefault="000E5FAA" w:rsidP="009E6ED7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 w:rsidRPr="009E6ED7">
        <w:rPr>
          <w:rFonts w:ascii="Times New Roman" w:eastAsia="標楷體" w:hAnsi="Times New Roman" w:hint="eastAsia"/>
          <w:sz w:val="20"/>
        </w:rPr>
        <w:t>設計輸出電流的有效量測範圍</w:t>
      </w:r>
      <w:r w:rsidRPr="009E6ED7">
        <w:rPr>
          <w:rFonts w:ascii="Times New Roman" w:eastAsia="標楷體" w:hAnsi="Times New Roman" w:hint="eastAsia"/>
          <w:sz w:val="20"/>
        </w:rPr>
        <w:t>33A ~ -33A</w:t>
      </w:r>
      <w:r w:rsidRPr="009E6ED7">
        <w:rPr>
          <w:rFonts w:ascii="Times New Roman" w:eastAsia="標楷體" w:hAnsi="Times New Roman" w:hint="eastAsia"/>
          <w:sz w:val="20"/>
        </w:rPr>
        <w:t>，每刻度對應量測值</w:t>
      </w:r>
      <w:r w:rsidR="009E6ED7">
        <w:rPr>
          <w:rFonts w:ascii="Times New Roman" w:eastAsia="標楷體" w:hAnsi="Times New Roman" w:hint="eastAsia"/>
          <w:sz w:val="20"/>
        </w:rPr>
        <w:t>I_LSB</w:t>
      </w:r>
      <w:r w:rsidRPr="009E6ED7">
        <w:rPr>
          <w:rFonts w:ascii="Times New Roman" w:eastAsia="標楷體" w:hAnsi="Times New Roman" w:hint="eastAsia"/>
          <w:sz w:val="20"/>
        </w:rPr>
        <w:t>為</w:t>
      </w:r>
      <w:r w:rsidR="009E6ED7" w:rsidRPr="009E6ED7">
        <w:rPr>
          <w:rFonts w:ascii="Times New Roman" w:eastAsia="標楷體" w:hAnsi="Times New Roman" w:hint="eastAsia"/>
          <w:sz w:val="20"/>
        </w:rPr>
        <w:t>1</w:t>
      </w:r>
      <w:r w:rsidRPr="009E6ED7">
        <w:rPr>
          <w:rFonts w:ascii="Times New Roman" w:eastAsia="標楷體" w:hAnsi="Times New Roman"/>
          <w:sz w:val="20"/>
        </w:rPr>
        <w:t>.</w:t>
      </w:r>
      <w:r w:rsidR="009E6ED7" w:rsidRPr="009E6ED7">
        <w:rPr>
          <w:rFonts w:ascii="Times New Roman" w:eastAsia="標楷體" w:hAnsi="Times New Roman" w:hint="eastAsia"/>
          <w:sz w:val="20"/>
        </w:rPr>
        <w:t>007</w:t>
      </w:r>
      <w:r w:rsidRPr="009E6ED7">
        <w:rPr>
          <w:rFonts w:ascii="Times New Roman" w:eastAsia="標楷體" w:hAnsi="Times New Roman"/>
          <w:sz w:val="20"/>
        </w:rPr>
        <w:t>m</w:t>
      </w:r>
      <w:r w:rsidR="009E6ED7" w:rsidRPr="009E6ED7">
        <w:rPr>
          <w:rFonts w:ascii="Times New Roman" w:eastAsia="標楷體" w:hAnsi="Times New Roman" w:hint="eastAsia"/>
          <w:sz w:val="20"/>
        </w:rPr>
        <w:t>A</w:t>
      </w:r>
    </w:p>
    <w:p w:rsidR="000E5FAA" w:rsidRPr="009E6ED7" w:rsidRDefault="000E5FAA" w:rsidP="009E6ED7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 w:rsidRPr="009E6ED7">
        <w:rPr>
          <w:rFonts w:ascii="Times New Roman" w:eastAsia="標楷體" w:hAnsi="Times New Roman" w:hint="eastAsia"/>
          <w:sz w:val="20"/>
        </w:rPr>
        <w:t>設計輸出電流的有效量測範圍</w:t>
      </w:r>
      <w:r w:rsidRPr="009E6ED7">
        <w:rPr>
          <w:rFonts w:ascii="Times New Roman" w:eastAsia="標楷體" w:hAnsi="Times New Roman" w:hint="eastAsia"/>
          <w:sz w:val="20"/>
        </w:rPr>
        <w:t>66A ~ -66A</w:t>
      </w:r>
      <w:r w:rsidRPr="009E6ED7">
        <w:rPr>
          <w:rFonts w:ascii="Times New Roman" w:eastAsia="標楷體" w:hAnsi="Times New Roman" w:hint="eastAsia"/>
          <w:sz w:val="20"/>
        </w:rPr>
        <w:t>，每刻度對應量測值</w:t>
      </w:r>
      <w:r w:rsidR="009E6ED7">
        <w:rPr>
          <w:rFonts w:ascii="Times New Roman" w:eastAsia="標楷體" w:hAnsi="Times New Roman" w:hint="eastAsia"/>
          <w:sz w:val="20"/>
        </w:rPr>
        <w:t>I_LSB</w:t>
      </w:r>
      <w:r w:rsidRPr="009E6ED7">
        <w:rPr>
          <w:rFonts w:ascii="Times New Roman" w:eastAsia="標楷體" w:hAnsi="Times New Roman" w:hint="eastAsia"/>
          <w:sz w:val="20"/>
        </w:rPr>
        <w:t>為</w:t>
      </w:r>
      <w:r w:rsidR="009E6ED7" w:rsidRPr="009E6ED7">
        <w:rPr>
          <w:rFonts w:ascii="Times New Roman" w:eastAsia="標楷體" w:hAnsi="Times New Roman" w:hint="eastAsia"/>
          <w:sz w:val="20"/>
        </w:rPr>
        <w:t>2</w:t>
      </w:r>
      <w:r w:rsidRPr="009E6ED7">
        <w:rPr>
          <w:rFonts w:ascii="Times New Roman" w:eastAsia="標楷體" w:hAnsi="Times New Roman"/>
          <w:sz w:val="20"/>
        </w:rPr>
        <w:t>.</w:t>
      </w:r>
      <w:r w:rsidR="009E6ED7" w:rsidRPr="009E6ED7">
        <w:rPr>
          <w:rFonts w:ascii="Times New Roman" w:eastAsia="標楷體" w:hAnsi="Times New Roman" w:hint="eastAsia"/>
          <w:sz w:val="20"/>
        </w:rPr>
        <w:t>014</w:t>
      </w:r>
      <w:r w:rsidRPr="009E6ED7">
        <w:rPr>
          <w:rFonts w:ascii="Times New Roman" w:eastAsia="標楷體" w:hAnsi="Times New Roman"/>
          <w:sz w:val="20"/>
        </w:rPr>
        <w:t>m</w:t>
      </w:r>
      <w:r w:rsidR="009E6ED7" w:rsidRPr="009E6ED7">
        <w:rPr>
          <w:rFonts w:ascii="Times New Roman" w:eastAsia="標楷體" w:hAnsi="Times New Roman" w:hint="eastAsia"/>
          <w:sz w:val="20"/>
        </w:rPr>
        <w:t>A</w:t>
      </w:r>
    </w:p>
    <w:p w:rsidR="00DE179F" w:rsidRDefault="00DE179F" w:rsidP="000476AC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D51344" w:rsidRDefault="00D51344" w:rsidP="000476AC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 w:rsidRPr="00D51344">
        <w:rPr>
          <w:rFonts w:ascii="Times New Roman" w:eastAsia="標楷體" w:hAnsi="Times New Roman"/>
          <w:noProof/>
          <w:sz w:val="20"/>
        </w:rPr>
        <w:lastRenderedPageBreak/>
        <w:drawing>
          <wp:inline distT="0" distB="0" distL="0" distR="0" wp14:anchorId="6F7715FF" wp14:editId="35615E63">
            <wp:extent cx="6346479" cy="1717509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3936" cy="1719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1344" w:rsidRDefault="00D51344" w:rsidP="000476AC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CF1937" w:rsidRDefault="00EB08A7" w:rsidP="000476AC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沿用上例，</w:t>
      </w:r>
      <w:r w:rsidR="00CF1937">
        <w:rPr>
          <w:rFonts w:ascii="Times New Roman" w:eastAsia="標楷體" w:hAnsi="Times New Roman" w:hint="eastAsia"/>
          <w:sz w:val="20"/>
        </w:rPr>
        <w:t>考慮到規格誤差</w:t>
      </w:r>
      <w:r>
        <w:rPr>
          <w:rFonts w:ascii="Times New Roman" w:eastAsia="標楷體" w:hAnsi="Times New Roman" w:hint="eastAsia"/>
          <w:sz w:val="20"/>
        </w:rPr>
        <w:t>計算影響精度如下</w:t>
      </w:r>
    </w:p>
    <w:p w:rsidR="00CF1937" w:rsidRDefault="005C58CA" w:rsidP="000476AC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 w:rsidRPr="005C58CA">
        <w:rPr>
          <w:noProof/>
        </w:rPr>
        <w:drawing>
          <wp:inline distT="0" distB="0" distL="0" distR="0">
            <wp:extent cx="6019393" cy="3378464"/>
            <wp:effectExtent l="0" t="0" r="635" b="0"/>
            <wp:docPr id="61" name="圖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2091" cy="3379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5F26" w:rsidRDefault="00615F26" w:rsidP="000476AC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CF1937" w:rsidRDefault="00CF1937" w:rsidP="000476AC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理論上</w:t>
      </w:r>
      <w:r>
        <w:rPr>
          <w:rFonts w:ascii="Times New Roman" w:eastAsia="標楷體" w:hAnsi="Times New Roman" w:hint="eastAsia"/>
          <w:sz w:val="20"/>
        </w:rPr>
        <w:t>o</w:t>
      </w:r>
      <w:r>
        <w:rPr>
          <w:rFonts w:ascii="Times New Roman" w:eastAsia="標楷體" w:hAnsi="Times New Roman"/>
          <w:sz w:val="20"/>
        </w:rPr>
        <w:t>ffset error</w:t>
      </w:r>
      <w:r>
        <w:rPr>
          <w:rFonts w:ascii="Times New Roman" w:eastAsia="標楷體" w:hAnsi="Times New Roman" w:hint="eastAsia"/>
          <w:sz w:val="20"/>
        </w:rPr>
        <w:t>及</w:t>
      </w:r>
      <w:r>
        <w:rPr>
          <w:rFonts w:ascii="Times New Roman" w:eastAsia="標楷體" w:hAnsi="Times New Roman" w:hint="eastAsia"/>
          <w:sz w:val="20"/>
        </w:rPr>
        <w:t>G</w:t>
      </w:r>
      <w:r>
        <w:rPr>
          <w:rFonts w:ascii="Times New Roman" w:eastAsia="標楷體" w:hAnsi="Times New Roman"/>
          <w:sz w:val="20"/>
        </w:rPr>
        <w:t>ain error</w:t>
      </w:r>
      <w:r>
        <w:rPr>
          <w:rFonts w:ascii="Times New Roman" w:eastAsia="標楷體" w:hAnsi="Times New Roman" w:hint="eastAsia"/>
          <w:sz w:val="20"/>
        </w:rPr>
        <w:t>可以由校正參數來抵銷</w:t>
      </w:r>
    </w:p>
    <w:p w:rsidR="009E6ED7" w:rsidRDefault="009E6ED7" w:rsidP="000476AC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9E6ED7" w:rsidRDefault="009E6ED7" w:rsidP="000476AC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0476AC" w:rsidRDefault="003351A6" w:rsidP="00C36DCF">
      <w:pPr>
        <w:pStyle w:val="affc"/>
        <w:widowControl/>
        <w:numPr>
          <w:ilvl w:val="0"/>
          <w:numId w:val="12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A</w:t>
      </w:r>
      <w:r>
        <w:rPr>
          <w:rFonts w:ascii="Times New Roman" w:eastAsia="標楷體" w:hAnsi="Times New Roman"/>
          <w:sz w:val="20"/>
        </w:rPr>
        <w:t>D5543 16bit DAC</w:t>
      </w:r>
    </w:p>
    <w:p w:rsidR="003351A6" w:rsidRDefault="004A2A52" w:rsidP="003351A6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電路上使用二顆</w:t>
      </w:r>
      <w:r>
        <w:rPr>
          <w:rFonts w:ascii="Times New Roman" w:eastAsia="標楷體" w:hAnsi="Times New Roman"/>
          <w:sz w:val="20"/>
        </w:rPr>
        <w:t>DAC</w:t>
      </w:r>
      <w:r>
        <w:rPr>
          <w:rFonts w:ascii="Times New Roman" w:eastAsia="標楷體" w:hAnsi="Times New Roman" w:hint="eastAsia"/>
          <w:sz w:val="20"/>
        </w:rPr>
        <w:t>，</w:t>
      </w:r>
      <w:r>
        <w:rPr>
          <w:rFonts w:ascii="Times New Roman" w:eastAsia="標楷體" w:hAnsi="Times New Roman" w:hint="eastAsia"/>
          <w:sz w:val="20"/>
        </w:rPr>
        <w:t>V</w:t>
      </w:r>
      <w:r>
        <w:rPr>
          <w:rFonts w:ascii="Times New Roman" w:eastAsia="標楷體" w:hAnsi="Times New Roman"/>
          <w:sz w:val="20"/>
        </w:rPr>
        <w:t>REF DAC</w:t>
      </w:r>
      <w:r>
        <w:rPr>
          <w:rFonts w:ascii="Times New Roman" w:eastAsia="標楷體" w:hAnsi="Times New Roman" w:hint="eastAsia"/>
          <w:sz w:val="20"/>
        </w:rPr>
        <w:t>及</w:t>
      </w:r>
      <w:r>
        <w:rPr>
          <w:rFonts w:ascii="Times New Roman" w:eastAsia="標楷體" w:hAnsi="Times New Roman" w:hint="eastAsia"/>
          <w:sz w:val="20"/>
        </w:rPr>
        <w:t>W</w:t>
      </w:r>
      <w:r>
        <w:rPr>
          <w:rFonts w:ascii="Times New Roman" w:eastAsia="標楷體" w:hAnsi="Times New Roman"/>
          <w:sz w:val="20"/>
        </w:rPr>
        <w:t>AVE DAC</w:t>
      </w:r>
    </w:p>
    <w:p w:rsidR="003351A6" w:rsidRDefault="004A2A52" w:rsidP="003351A6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V</w:t>
      </w:r>
      <w:r>
        <w:rPr>
          <w:rFonts w:ascii="Times New Roman" w:eastAsia="標楷體" w:hAnsi="Times New Roman"/>
          <w:sz w:val="20"/>
        </w:rPr>
        <w:t>REF DAC</w:t>
      </w:r>
      <w:r>
        <w:rPr>
          <w:rFonts w:ascii="Times New Roman" w:eastAsia="標楷體" w:hAnsi="Times New Roman" w:hint="eastAsia"/>
          <w:sz w:val="20"/>
        </w:rPr>
        <w:t>：接腳</w:t>
      </w:r>
      <w:r>
        <w:rPr>
          <w:rFonts w:ascii="Times New Roman" w:eastAsia="標楷體" w:hAnsi="Times New Roman" w:hint="eastAsia"/>
          <w:sz w:val="20"/>
        </w:rPr>
        <w:t>C</w:t>
      </w:r>
      <w:r>
        <w:rPr>
          <w:rFonts w:ascii="Times New Roman" w:eastAsia="標楷體" w:hAnsi="Times New Roman"/>
          <w:sz w:val="20"/>
        </w:rPr>
        <w:t>LK5</w:t>
      </w:r>
      <w:r>
        <w:rPr>
          <w:rFonts w:ascii="Times New Roman" w:eastAsia="標楷體" w:hAnsi="Times New Roman" w:hint="eastAsia"/>
          <w:sz w:val="20"/>
        </w:rPr>
        <w:t>、</w:t>
      </w:r>
      <w:r>
        <w:rPr>
          <w:rFonts w:ascii="Times New Roman" w:eastAsia="標楷體" w:hAnsi="Times New Roman" w:hint="eastAsia"/>
          <w:sz w:val="20"/>
        </w:rPr>
        <w:t>V</w:t>
      </w:r>
      <w:r>
        <w:rPr>
          <w:rFonts w:ascii="Times New Roman" w:eastAsia="標楷體" w:hAnsi="Times New Roman"/>
          <w:sz w:val="20"/>
        </w:rPr>
        <w:t>REF_SDI</w:t>
      </w:r>
      <w:r>
        <w:rPr>
          <w:rFonts w:ascii="Times New Roman" w:eastAsia="標楷體" w:hAnsi="Times New Roman" w:hint="eastAsia"/>
          <w:sz w:val="20"/>
        </w:rPr>
        <w:t>、</w:t>
      </w:r>
      <w:r>
        <w:rPr>
          <w:rFonts w:ascii="Times New Roman" w:eastAsia="標楷體" w:hAnsi="Times New Roman" w:hint="eastAsia"/>
          <w:sz w:val="20"/>
        </w:rPr>
        <w:t>C</w:t>
      </w:r>
      <w:r>
        <w:rPr>
          <w:rFonts w:ascii="Times New Roman" w:eastAsia="標楷體" w:hAnsi="Times New Roman"/>
          <w:sz w:val="20"/>
        </w:rPr>
        <w:t>S5</w:t>
      </w:r>
    </w:p>
    <w:p w:rsidR="004A2A52" w:rsidRDefault="004A2A52" w:rsidP="003351A6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/>
          <w:sz w:val="20"/>
        </w:rPr>
        <w:t>WAVE DAC</w:t>
      </w:r>
      <w:r>
        <w:rPr>
          <w:rFonts w:ascii="Times New Roman" w:eastAsia="標楷體" w:hAnsi="Times New Roman" w:hint="eastAsia"/>
          <w:sz w:val="20"/>
        </w:rPr>
        <w:t>：接腳</w:t>
      </w:r>
      <w:r>
        <w:rPr>
          <w:rFonts w:ascii="Times New Roman" w:eastAsia="標楷體" w:hAnsi="Times New Roman" w:hint="eastAsia"/>
          <w:sz w:val="20"/>
        </w:rPr>
        <w:t>C</w:t>
      </w:r>
      <w:r>
        <w:rPr>
          <w:rFonts w:ascii="Times New Roman" w:eastAsia="標楷體" w:hAnsi="Times New Roman"/>
          <w:sz w:val="20"/>
        </w:rPr>
        <w:t>LK5</w:t>
      </w:r>
      <w:r>
        <w:rPr>
          <w:rFonts w:ascii="Times New Roman" w:eastAsia="標楷體" w:hAnsi="Times New Roman" w:hint="eastAsia"/>
          <w:sz w:val="20"/>
        </w:rPr>
        <w:t>、</w:t>
      </w:r>
      <w:r>
        <w:rPr>
          <w:rFonts w:ascii="Times New Roman" w:eastAsia="標楷體" w:hAnsi="Times New Roman" w:hint="eastAsia"/>
          <w:sz w:val="20"/>
        </w:rPr>
        <w:t>WAVE</w:t>
      </w:r>
      <w:r>
        <w:rPr>
          <w:rFonts w:ascii="Times New Roman" w:eastAsia="標楷體" w:hAnsi="Times New Roman"/>
          <w:sz w:val="20"/>
        </w:rPr>
        <w:t>_SDI</w:t>
      </w:r>
      <w:r>
        <w:rPr>
          <w:rFonts w:ascii="Times New Roman" w:eastAsia="標楷體" w:hAnsi="Times New Roman" w:hint="eastAsia"/>
          <w:sz w:val="20"/>
        </w:rPr>
        <w:t>、</w:t>
      </w:r>
      <w:r>
        <w:rPr>
          <w:rFonts w:ascii="Times New Roman" w:eastAsia="標楷體" w:hAnsi="Times New Roman" w:hint="eastAsia"/>
          <w:sz w:val="20"/>
        </w:rPr>
        <w:t>C</w:t>
      </w:r>
      <w:r>
        <w:rPr>
          <w:rFonts w:ascii="Times New Roman" w:eastAsia="標楷體" w:hAnsi="Times New Roman"/>
          <w:sz w:val="20"/>
        </w:rPr>
        <w:t>S5</w:t>
      </w:r>
    </w:p>
    <w:p w:rsidR="001F55AC" w:rsidRDefault="001F55AC" w:rsidP="003351A6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3351A6" w:rsidRDefault="004A2A52" w:rsidP="003351A6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noProof/>
        </w:rPr>
        <w:drawing>
          <wp:inline distT="0" distB="0" distL="0" distR="0" wp14:anchorId="1BFD5C79" wp14:editId="35F2D809">
            <wp:extent cx="3330259" cy="1969128"/>
            <wp:effectExtent l="0" t="0" r="3810" b="0"/>
            <wp:docPr id="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41154" cy="197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5AC" w:rsidRDefault="001F55AC" w:rsidP="003351A6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5C58CA" w:rsidRDefault="005C58CA" w:rsidP="003351A6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5C58CA" w:rsidRDefault="005C58CA" w:rsidP="003351A6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5C58CA" w:rsidRDefault="005C58CA" w:rsidP="003351A6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 w:rsidRPr="005C58CA">
        <w:rPr>
          <w:rFonts w:ascii="Times New Roman" w:eastAsia="標楷體" w:hAnsi="Times New Roman"/>
          <w:noProof/>
          <w:sz w:val="20"/>
        </w:rPr>
        <w:drawing>
          <wp:inline distT="0" distB="0" distL="0" distR="0" wp14:anchorId="18405769" wp14:editId="38E272B2">
            <wp:extent cx="6307893" cy="2421236"/>
            <wp:effectExtent l="0" t="0" r="0" b="0"/>
            <wp:docPr id="60" name="圖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22843" cy="2426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58CA" w:rsidRDefault="005C58CA" w:rsidP="003351A6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3351A6" w:rsidRDefault="004A2A52" w:rsidP="003351A6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V</w:t>
      </w:r>
      <w:r>
        <w:rPr>
          <w:rFonts w:ascii="Times New Roman" w:eastAsia="標楷體" w:hAnsi="Times New Roman"/>
          <w:sz w:val="20"/>
        </w:rPr>
        <w:t>REF DAC</w:t>
      </w:r>
      <w:r w:rsidR="001F55AC">
        <w:rPr>
          <w:rFonts w:ascii="Times New Roman" w:eastAsia="標楷體" w:hAnsi="Times New Roman" w:hint="eastAsia"/>
          <w:sz w:val="20"/>
        </w:rPr>
        <w:t>根據電路，計算出</w:t>
      </w:r>
      <w:r>
        <w:rPr>
          <w:rFonts w:ascii="Times New Roman" w:eastAsia="標楷體" w:hAnsi="Times New Roman" w:hint="eastAsia"/>
          <w:sz w:val="20"/>
        </w:rPr>
        <w:t>DA</w:t>
      </w:r>
      <w:r w:rsidR="001F55AC">
        <w:rPr>
          <w:rFonts w:ascii="Times New Roman" w:eastAsia="標楷體" w:hAnsi="Times New Roman" w:hint="eastAsia"/>
          <w:sz w:val="20"/>
        </w:rPr>
        <w:t>值</w:t>
      </w:r>
      <w:r>
        <w:rPr>
          <w:rFonts w:ascii="Times New Roman" w:eastAsia="標楷體" w:hAnsi="Times New Roman" w:hint="eastAsia"/>
          <w:sz w:val="20"/>
        </w:rPr>
        <w:t>為</w:t>
      </w:r>
      <w:r w:rsidR="001F55AC">
        <w:rPr>
          <w:rFonts w:ascii="Times New Roman" w:eastAsia="標楷體" w:hAnsi="Times New Roman" w:hint="eastAsia"/>
          <w:sz w:val="20"/>
        </w:rPr>
        <w:t>697</w:t>
      </w:r>
      <w:r w:rsidR="001F55AC">
        <w:rPr>
          <w:rFonts w:ascii="Times New Roman" w:eastAsia="標楷體" w:hAnsi="Times New Roman" w:hint="eastAsia"/>
          <w:sz w:val="20"/>
        </w:rPr>
        <w:t>時，</w:t>
      </w:r>
      <w:r>
        <w:rPr>
          <w:rFonts w:ascii="Times New Roman" w:eastAsia="標楷體" w:hAnsi="Times New Roman" w:hint="eastAsia"/>
          <w:sz w:val="20"/>
        </w:rPr>
        <w:t>對應</w:t>
      </w:r>
      <w:r w:rsidR="001F55AC">
        <w:rPr>
          <w:rFonts w:ascii="Times New Roman" w:eastAsia="標楷體" w:hAnsi="Times New Roman" w:hint="eastAsia"/>
          <w:sz w:val="20"/>
        </w:rPr>
        <w:t>輸出</w:t>
      </w:r>
      <w:r w:rsidR="001F55AC">
        <w:rPr>
          <w:rFonts w:ascii="Times New Roman" w:eastAsia="標楷體" w:hAnsi="Times New Roman" w:hint="eastAsia"/>
          <w:sz w:val="20"/>
        </w:rPr>
        <w:t>0V</w:t>
      </w:r>
    </w:p>
    <w:p w:rsidR="001F55AC" w:rsidRDefault="001F55AC" w:rsidP="001F55AC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V</w:t>
      </w:r>
      <w:r>
        <w:rPr>
          <w:rFonts w:ascii="Times New Roman" w:eastAsia="標楷體" w:hAnsi="Times New Roman"/>
          <w:sz w:val="20"/>
        </w:rPr>
        <w:t>REF DAC</w:t>
      </w:r>
      <w:r>
        <w:rPr>
          <w:rFonts w:ascii="Times New Roman" w:eastAsia="標楷體" w:hAnsi="Times New Roman" w:hint="eastAsia"/>
          <w:sz w:val="20"/>
        </w:rPr>
        <w:t>主要是決定輸出波形最大範圍</w:t>
      </w:r>
    </w:p>
    <w:p w:rsidR="005C58CA" w:rsidRDefault="005C58CA" w:rsidP="001F55AC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例如，電壓設定最大範圍高檔及低檔分別為</w:t>
      </w:r>
      <w:r>
        <w:rPr>
          <w:rFonts w:ascii="Times New Roman" w:eastAsia="標楷體" w:hAnsi="Times New Roman" w:hint="eastAsia"/>
          <w:sz w:val="20"/>
        </w:rPr>
        <w:t>1100V</w:t>
      </w:r>
      <w:r>
        <w:rPr>
          <w:rFonts w:ascii="Times New Roman" w:eastAsia="標楷體" w:hAnsi="Times New Roman" w:hint="eastAsia"/>
          <w:sz w:val="20"/>
        </w:rPr>
        <w:t>及</w:t>
      </w:r>
      <w:r>
        <w:rPr>
          <w:rFonts w:ascii="Times New Roman" w:eastAsia="標楷體" w:hAnsi="Times New Roman" w:hint="eastAsia"/>
          <w:sz w:val="20"/>
        </w:rPr>
        <w:t>5</w:t>
      </w:r>
      <w:r>
        <w:rPr>
          <w:rFonts w:ascii="Times New Roman" w:eastAsia="標楷體" w:hAnsi="Times New Roman"/>
          <w:sz w:val="20"/>
        </w:rPr>
        <w:t>50V</w:t>
      </w:r>
      <w:r>
        <w:rPr>
          <w:rFonts w:ascii="Times New Roman" w:eastAsia="標楷體" w:hAnsi="Times New Roman" w:hint="eastAsia"/>
          <w:sz w:val="20"/>
        </w:rPr>
        <w:t>分別對應</w:t>
      </w:r>
      <w:r>
        <w:rPr>
          <w:rFonts w:ascii="Times New Roman" w:eastAsia="標楷體" w:hAnsi="Times New Roman" w:hint="eastAsia"/>
          <w:sz w:val="20"/>
        </w:rPr>
        <w:t>6</w:t>
      </w:r>
      <w:r>
        <w:rPr>
          <w:rFonts w:ascii="Times New Roman" w:eastAsia="標楷體" w:hAnsi="Times New Roman"/>
          <w:sz w:val="20"/>
        </w:rPr>
        <w:t>97~65535</w:t>
      </w:r>
      <w:r>
        <w:rPr>
          <w:rFonts w:ascii="Times New Roman" w:eastAsia="標楷體" w:hAnsi="Times New Roman" w:hint="eastAsia"/>
          <w:sz w:val="20"/>
        </w:rPr>
        <w:t>，可以估算出精度如下</w:t>
      </w:r>
    </w:p>
    <w:p w:rsidR="005C58CA" w:rsidRDefault="005C58CA" w:rsidP="001F55AC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 w:rsidRPr="005C58CA">
        <w:rPr>
          <w:noProof/>
        </w:rPr>
        <w:drawing>
          <wp:inline distT="0" distB="0" distL="0" distR="0">
            <wp:extent cx="2728531" cy="2623865"/>
            <wp:effectExtent l="0" t="0" r="0" b="5080"/>
            <wp:docPr id="63" name="圖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6294" cy="263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58CA" w:rsidRDefault="005C58CA" w:rsidP="001F55AC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1F55AC" w:rsidRDefault="003C2025" w:rsidP="001F55AC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V</w:t>
      </w:r>
      <w:r>
        <w:rPr>
          <w:rFonts w:ascii="Times New Roman" w:eastAsia="標楷體" w:hAnsi="Times New Roman"/>
          <w:sz w:val="20"/>
        </w:rPr>
        <w:t>REF DAC</w:t>
      </w:r>
      <w:r>
        <w:rPr>
          <w:rFonts w:ascii="Times New Roman" w:eastAsia="標楷體" w:hAnsi="Times New Roman" w:hint="eastAsia"/>
          <w:sz w:val="20"/>
        </w:rPr>
        <w:t>電路的輸出電壓</w:t>
      </w:r>
      <w:r>
        <w:rPr>
          <w:rFonts w:ascii="Times New Roman" w:eastAsia="標楷體" w:hAnsi="Times New Roman" w:hint="eastAsia"/>
          <w:sz w:val="20"/>
        </w:rPr>
        <w:t>V</w:t>
      </w:r>
      <w:r>
        <w:rPr>
          <w:rFonts w:ascii="Times New Roman" w:eastAsia="標楷體" w:hAnsi="Times New Roman"/>
          <w:sz w:val="20"/>
        </w:rPr>
        <w:t>ref</w:t>
      </w:r>
      <w:r>
        <w:rPr>
          <w:rFonts w:ascii="Times New Roman" w:eastAsia="標楷體" w:hAnsi="Times New Roman" w:hint="eastAsia"/>
          <w:sz w:val="20"/>
        </w:rPr>
        <w:t>傳到下一級</w:t>
      </w:r>
      <w:r>
        <w:rPr>
          <w:rFonts w:ascii="Times New Roman" w:eastAsia="標楷體" w:hAnsi="Times New Roman" w:hint="eastAsia"/>
          <w:sz w:val="20"/>
        </w:rPr>
        <w:t>W</w:t>
      </w:r>
      <w:r>
        <w:rPr>
          <w:rFonts w:ascii="Times New Roman" w:eastAsia="標楷體" w:hAnsi="Times New Roman"/>
          <w:sz w:val="20"/>
        </w:rPr>
        <w:t>AVE DAC</w:t>
      </w:r>
      <w:r>
        <w:rPr>
          <w:rFonts w:ascii="Times New Roman" w:eastAsia="標楷體" w:hAnsi="Times New Roman" w:hint="eastAsia"/>
          <w:sz w:val="20"/>
        </w:rPr>
        <w:t>電路當作參考電壓使用；也就是</w:t>
      </w:r>
      <w:r w:rsidR="001F55AC">
        <w:rPr>
          <w:rFonts w:ascii="Times New Roman" w:eastAsia="標楷體" w:hAnsi="Times New Roman" w:hint="eastAsia"/>
          <w:sz w:val="20"/>
        </w:rPr>
        <w:t>W</w:t>
      </w:r>
      <w:r w:rsidR="001F55AC">
        <w:rPr>
          <w:rFonts w:ascii="Times New Roman" w:eastAsia="標楷體" w:hAnsi="Times New Roman"/>
          <w:sz w:val="20"/>
        </w:rPr>
        <w:t>AVE DAC</w:t>
      </w:r>
      <w:r w:rsidR="001F55AC">
        <w:rPr>
          <w:rFonts w:ascii="Times New Roman" w:eastAsia="標楷體" w:hAnsi="Times New Roman" w:hint="eastAsia"/>
          <w:sz w:val="20"/>
        </w:rPr>
        <w:t xml:space="preserve"> DA</w:t>
      </w:r>
      <w:r w:rsidR="001F55AC">
        <w:rPr>
          <w:rFonts w:ascii="Times New Roman" w:eastAsia="標楷體" w:hAnsi="Times New Roman" w:hint="eastAsia"/>
          <w:sz w:val="20"/>
        </w:rPr>
        <w:t>值</w:t>
      </w:r>
      <w:r w:rsidR="001F55AC">
        <w:rPr>
          <w:rFonts w:ascii="Times New Roman" w:eastAsia="標楷體" w:hAnsi="Times New Roman" w:hint="eastAsia"/>
          <w:sz w:val="20"/>
        </w:rPr>
        <w:t>0</w:t>
      </w:r>
      <w:r w:rsidR="001F55AC">
        <w:rPr>
          <w:rFonts w:ascii="Times New Roman" w:eastAsia="標楷體" w:hAnsi="Times New Roman"/>
          <w:sz w:val="20"/>
        </w:rPr>
        <w:t>~65535</w:t>
      </w:r>
      <w:r w:rsidR="001F55AC">
        <w:rPr>
          <w:rFonts w:ascii="Times New Roman" w:eastAsia="標楷體" w:hAnsi="Times New Roman" w:hint="eastAsia"/>
          <w:sz w:val="20"/>
        </w:rPr>
        <w:t>對應</w:t>
      </w:r>
      <w:r w:rsidR="001F55AC">
        <w:rPr>
          <w:rFonts w:ascii="Times New Roman" w:eastAsia="標楷體" w:hAnsi="Times New Roman"/>
          <w:sz w:val="20"/>
        </w:rPr>
        <w:t>-Vref ~ Vref</w:t>
      </w:r>
    </w:p>
    <w:p w:rsidR="001F55AC" w:rsidRDefault="001F55AC" w:rsidP="001F55AC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例如：</w:t>
      </w:r>
      <w:r>
        <w:rPr>
          <w:rFonts w:ascii="Times New Roman" w:eastAsia="標楷體" w:hAnsi="Times New Roman" w:hint="eastAsia"/>
          <w:sz w:val="20"/>
        </w:rPr>
        <w:t>VREF DAC</w:t>
      </w:r>
      <w:r w:rsidR="003C2025">
        <w:rPr>
          <w:rFonts w:ascii="Times New Roman" w:eastAsia="標楷體" w:hAnsi="Times New Roman" w:hint="eastAsia"/>
          <w:sz w:val="20"/>
        </w:rPr>
        <w:t>輸出</w:t>
      </w:r>
      <w:r w:rsidR="003C2025">
        <w:rPr>
          <w:rFonts w:ascii="Times New Roman" w:eastAsia="標楷體" w:hAnsi="Times New Roman" w:hint="eastAsia"/>
          <w:sz w:val="20"/>
        </w:rPr>
        <w:t>8V</w:t>
      </w:r>
      <w:r>
        <w:rPr>
          <w:rFonts w:ascii="Times New Roman" w:eastAsia="標楷體" w:hAnsi="Times New Roman" w:hint="eastAsia"/>
          <w:sz w:val="20"/>
        </w:rPr>
        <w:t>，則</w:t>
      </w:r>
      <w:r>
        <w:rPr>
          <w:rFonts w:ascii="Times New Roman" w:eastAsia="標楷體" w:hAnsi="Times New Roman" w:hint="eastAsia"/>
          <w:sz w:val="20"/>
        </w:rPr>
        <w:t>WAVE DAC</w:t>
      </w:r>
      <w:r>
        <w:rPr>
          <w:rFonts w:ascii="Times New Roman" w:eastAsia="標楷體" w:hAnsi="Times New Roman" w:hint="eastAsia"/>
          <w:sz w:val="20"/>
        </w:rPr>
        <w:t>可以輸出的最大電壓範圍</w:t>
      </w:r>
      <w:r>
        <w:rPr>
          <w:rFonts w:ascii="Times New Roman" w:eastAsia="標楷體" w:hAnsi="Times New Roman" w:hint="eastAsia"/>
          <w:sz w:val="20"/>
        </w:rPr>
        <w:t>-</w:t>
      </w:r>
      <w:r w:rsidR="003C2025">
        <w:rPr>
          <w:rFonts w:ascii="Times New Roman" w:eastAsia="標楷體" w:hAnsi="Times New Roman" w:hint="eastAsia"/>
          <w:sz w:val="20"/>
        </w:rPr>
        <w:t>8</w:t>
      </w:r>
      <w:r>
        <w:rPr>
          <w:rFonts w:ascii="Times New Roman" w:eastAsia="標楷體" w:hAnsi="Times New Roman" w:hint="eastAsia"/>
          <w:sz w:val="20"/>
        </w:rPr>
        <w:t xml:space="preserve">V ~ </w:t>
      </w:r>
      <w:r w:rsidR="003C2025">
        <w:rPr>
          <w:rFonts w:ascii="Times New Roman" w:eastAsia="標楷體" w:hAnsi="Times New Roman" w:hint="eastAsia"/>
          <w:sz w:val="20"/>
        </w:rPr>
        <w:t>8</w:t>
      </w:r>
      <w:r>
        <w:rPr>
          <w:rFonts w:ascii="Times New Roman" w:eastAsia="標楷體" w:hAnsi="Times New Roman" w:hint="eastAsia"/>
          <w:sz w:val="20"/>
        </w:rPr>
        <w:t>V</w:t>
      </w:r>
    </w:p>
    <w:p w:rsidR="001F55AC" w:rsidRDefault="001F55AC" w:rsidP="003351A6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384DCE" w:rsidRPr="000476AC" w:rsidRDefault="004F3B3A" w:rsidP="00C36DCF">
      <w:pPr>
        <w:pStyle w:val="affc"/>
        <w:widowControl/>
        <w:numPr>
          <w:ilvl w:val="0"/>
          <w:numId w:val="12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bookmarkStart w:id="12" w:name="OLE_LINK29"/>
      <w:bookmarkStart w:id="13" w:name="OLE_LINK30"/>
      <w:r>
        <w:rPr>
          <w:rFonts w:ascii="Times New Roman" w:eastAsia="標楷體" w:hAnsi="Times New Roman" w:hint="eastAsia"/>
          <w:sz w:val="20"/>
        </w:rPr>
        <w:t>產生</w:t>
      </w:r>
      <w:r w:rsidR="00A928CE">
        <w:rPr>
          <w:rFonts w:ascii="Times New Roman" w:eastAsia="標楷體" w:hAnsi="Times New Roman" w:hint="eastAsia"/>
          <w:sz w:val="20"/>
        </w:rPr>
        <w:t>SPWM</w:t>
      </w:r>
      <w:r>
        <w:rPr>
          <w:rFonts w:ascii="Times New Roman" w:eastAsia="標楷體" w:hAnsi="Times New Roman" w:hint="eastAsia"/>
          <w:sz w:val="20"/>
        </w:rPr>
        <w:t>二組三角波的二組</w:t>
      </w:r>
      <w:r>
        <w:rPr>
          <w:rFonts w:ascii="Times New Roman" w:eastAsia="標楷體" w:hAnsi="Times New Roman" w:hint="eastAsia"/>
          <w:sz w:val="20"/>
        </w:rPr>
        <w:t>PWM</w:t>
      </w:r>
      <w:r w:rsidR="00A928CE">
        <w:rPr>
          <w:rFonts w:ascii="Times New Roman" w:eastAsia="標楷體" w:hAnsi="Times New Roman" w:hint="eastAsia"/>
          <w:sz w:val="20"/>
        </w:rPr>
        <w:t>控制</w:t>
      </w:r>
      <w:bookmarkEnd w:id="12"/>
      <w:bookmarkEnd w:id="13"/>
    </w:p>
    <w:p w:rsidR="004F3B3A" w:rsidRDefault="00A928CE" w:rsidP="004F3B3A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/>
          <w:sz w:val="20"/>
        </w:rPr>
        <w:t>CLK0</w:t>
      </w:r>
      <w:r>
        <w:rPr>
          <w:rFonts w:ascii="Times New Roman" w:eastAsia="標楷體" w:hAnsi="Times New Roman" w:hint="eastAsia"/>
          <w:sz w:val="20"/>
        </w:rPr>
        <w:t>對應</w:t>
      </w:r>
      <w:r>
        <w:rPr>
          <w:rFonts w:ascii="Times New Roman" w:eastAsia="標楷體" w:hAnsi="Times New Roman" w:hint="eastAsia"/>
          <w:sz w:val="20"/>
        </w:rPr>
        <w:t>G</w:t>
      </w:r>
      <w:r>
        <w:rPr>
          <w:rFonts w:ascii="Times New Roman" w:eastAsia="標楷體" w:hAnsi="Times New Roman"/>
          <w:sz w:val="20"/>
        </w:rPr>
        <w:t>PIO13/</w:t>
      </w:r>
      <w:r w:rsidRPr="00CB6FA1">
        <w:rPr>
          <w:rFonts w:ascii="Times New Roman" w:eastAsia="標楷體" w:hAnsi="Times New Roman" w:hint="eastAsia"/>
          <w:sz w:val="20"/>
        </w:rPr>
        <w:t>EPWM7B</w:t>
      </w:r>
    </w:p>
    <w:p w:rsidR="00A928CE" w:rsidRDefault="00A928CE" w:rsidP="004F3B3A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C</w:t>
      </w:r>
      <w:r>
        <w:rPr>
          <w:rFonts w:ascii="Times New Roman" w:eastAsia="標楷體" w:hAnsi="Times New Roman"/>
          <w:sz w:val="20"/>
        </w:rPr>
        <w:t>LK180</w:t>
      </w:r>
      <w:r>
        <w:rPr>
          <w:rFonts w:ascii="Times New Roman" w:eastAsia="標楷體" w:hAnsi="Times New Roman" w:hint="eastAsia"/>
          <w:sz w:val="20"/>
        </w:rPr>
        <w:t>對應</w:t>
      </w:r>
      <w:r>
        <w:rPr>
          <w:rFonts w:ascii="Times New Roman" w:eastAsia="標楷體" w:hAnsi="Times New Roman" w:hint="eastAsia"/>
          <w:sz w:val="20"/>
        </w:rPr>
        <w:t>G</w:t>
      </w:r>
      <w:r>
        <w:rPr>
          <w:rFonts w:ascii="Times New Roman" w:eastAsia="標楷體" w:hAnsi="Times New Roman"/>
          <w:sz w:val="20"/>
        </w:rPr>
        <w:t>PIO15/</w:t>
      </w:r>
      <w:r w:rsidRPr="00A928CE">
        <w:rPr>
          <w:rFonts w:ascii="Times New Roman" w:eastAsia="標楷體" w:hAnsi="Times New Roman" w:hint="eastAsia"/>
          <w:sz w:val="20"/>
        </w:rPr>
        <w:t xml:space="preserve"> </w:t>
      </w:r>
      <w:r w:rsidRPr="00CB6FA1">
        <w:rPr>
          <w:rFonts w:ascii="Times New Roman" w:eastAsia="標楷體" w:hAnsi="Times New Roman" w:hint="eastAsia"/>
          <w:sz w:val="20"/>
        </w:rPr>
        <w:t>EPWM8B</w:t>
      </w:r>
    </w:p>
    <w:p w:rsidR="00A928CE" w:rsidRDefault="004375B1" w:rsidP="004F3B3A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PWM</w:t>
      </w:r>
      <w:r>
        <w:rPr>
          <w:rFonts w:ascii="Times New Roman" w:eastAsia="標楷體" w:hAnsi="Times New Roman" w:hint="eastAsia"/>
          <w:sz w:val="20"/>
        </w:rPr>
        <w:t>頻率</w:t>
      </w:r>
      <w:r>
        <w:rPr>
          <w:rFonts w:ascii="Times New Roman" w:eastAsia="標楷體" w:hAnsi="Times New Roman" w:hint="eastAsia"/>
          <w:sz w:val="20"/>
        </w:rPr>
        <w:t>1</w:t>
      </w:r>
      <w:r>
        <w:rPr>
          <w:rFonts w:ascii="Times New Roman" w:eastAsia="標楷體" w:hAnsi="Times New Roman"/>
          <w:sz w:val="20"/>
        </w:rPr>
        <w:t>00kHz</w:t>
      </w:r>
      <w:r>
        <w:rPr>
          <w:rFonts w:ascii="Times New Roman" w:eastAsia="標楷體" w:hAnsi="Times New Roman" w:hint="eastAsia"/>
          <w:sz w:val="20"/>
        </w:rPr>
        <w:t>，</w:t>
      </w:r>
      <w:r>
        <w:rPr>
          <w:rFonts w:ascii="Times New Roman" w:eastAsia="標楷體" w:hAnsi="Times New Roman" w:hint="eastAsia"/>
          <w:sz w:val="20"/>
        </w:rPr>
        <w:t>Du</w:t>
      </w:r>
      <w:r>
        <w:rPr>
          <w:rFonts w:ascii="Times New Roman" w:eastAsia="標楷體" w:hAnsi="Times New Roman"/>
          <w:sz w:val="20"/>
        </w:rPr>
        <w:t>ty</w:t>
      </w:r>
      <w:r w:rsidR="00DF4A60">
        <w:rPr>
          <w:rFonts w:ascii="Times New Roman" w:eastAsia="標楷體" w:hAnsi="Times New Roman" w:hint="eastAsia"/>
          <w:sz w:val="20"/>
        </w:rPr>
        <w:t>固定</w:t>
      </w:r>
      <w:r>
        <w:rPr>
          <w:rFonts w:ascii="Times New Roman" w:eastAsia="標楷體" w:hAnsi="Times New Roman"/>
          <w:sz w:val="20"/>
        </w:rPr>
        <w:t>50%</w:t>
      </w:r>
      <w:r w:rsidR="00DF4A60">
        <w:rPr>
          <w:rFonts w:ascii="Times New Roman" w:eastAsia="標楷體" w:hAnsi="Times New Roman" w:hint="eastAsia"/>
          <w:sz w:val="20"/>
        </w:rPr>
        <w:t>，</w:t>
      </w:r>
      <w:r w:rsidR="00DF4A60">
        <w:rPr>
          <w:rFonts w:ascii="Times New Roman" w:eastAsia="標楷體" w:hAnsi="Times New Roman" w:hint="eastAsia"/>
          <w:sz w:val="20"/>
        </w:rPr>
        <w:t>CLK0</w:t>
      </w:r>
      <w:r w:rsidR="00DF4A60">
        <w:rPr>
          <w:rFonts w:ascii="Times New Roman" w:eastAsia="標楷體" w:hAnsi="Times New Roman" w:hint="eastAsia"/>
          <w:sz w:val="20"/>
        </w:rPr>
        <w:t>與</w:t>
      </w:r>
      <w:r w:rsidR="00DF4A60">
        <w:rPr>
          <w:rFonts w:ascii="Times New Roman" w:eastAsia="標楷體" w:hAnsi="Times New Roman" w:hint="eastAsia"/>
          <w:sz w:val="20"/>
        </w:rPr>
        <w:t>C</w:t>
      </w:r>
      <w:r w:rsidR="00DF4A60">
        <w:rPr>
          <w:rFonts w:ascii="Times New Roman" w:eastAsia="標楷體" w:hAnsi="Times New Roman"/>
          <w:sz w:val="20"/>
        </w:rPr>
        <w:t>LK180</w:t>
      </w:r>
      <w:r w:rsidR="00DF4A60">
        <w:rPr>
          <w:rFonts w:ascii="Times New Roman" w:eastAsia="標楷體" w:hAnsi="Times New Roman" w:hint="eastAsia"/>
          <w:sz w:val="20"/>
        </w:rPr>
        <w:t>相位相差</w:t>
      </w:r>
      <w:r w:rsidR="00DF4A60">
        <w:rPr>
          <w:rFonts w:ascii="Times New Roman" w:eastAsia="標楷體" w:hAnsi="Times New Roman" w:hint="eastAsia"/>
          <w:sz w:val="20"/>
        </w:rPr>
        <w:t>180</w:t>
      </w:r>
      <w:r w:rsidR="00DF4A60">
        <w:rPr>
          <w:rFonts w:ascii="Times New Roman" w:eastAsia="標楷體" w:hAnsi="Times New Roman" w:hint="eastAsia"/>
          <w:sz w:val="20"/>
        </w:rPr>
        <w:t>度</w:t>
      </w:r>
    </w:p>
    <w:p w:rsidR="001152BF" w:rsidRDefault="001152BF" w:rsidP="004F3B3A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C</w:t>
      </w:r>
      <w:r>
        <w:rPr>
          <w:rFonts w:ascii="Times New Roman" w:eastAsia="標楷體" w:hAnsi="Times New Roman"/>
          <w:sz w:val="20"/>
        </w:rPr>
        <w:t>LK0</w:t>
      </w:r>
      <w:r>
        <w:rPr>
          <w:rFonts w:ascii="Times New Roman" w:eastAsia="標楷體" w:hAnsi="Times New Roman" w:hint="eastAsia"/>
          <w:sz w:val="20"/>
        </w:rPr>
        <w:t>初始</w:t>
      </w:r>
      <w:r>
        <w:rPr>
          <w:rFonts w:ascii="Times New Roman" w:eastAsia="標楷體" w:hAnsi="Times New Roman" w:hint="eastAsia"/>
          <w:sz w:val="20"/>
        </w:rPr>
        <w:t>L</w:t>
      </w:r>
      <w:r>
        <w:rPr>
          <w:rFonts w:ascii="Times New Roman" w:eastAsia="標楷體" w:hAnsi="Times New Roman"/>
          <w:sz w:val="20"/>
        </w:rPr>
        <w:t xml:space="preserve"> -&gt; H -&gt; L …</w:t>
      </w:r>
    </w:p>
    <w:p w:rsidR="001152BF" w:rsidRDefault="001152BF" w:rsidP="004F3B3A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/>
          <w:sz w:val="20"/>
        </w:rPr>
        <w:t>CLK180</w:t>
      </w:r>
      <w:r>
        <w:rPr>
          <w:rFonts w:ascii="Times New Roman" w:eastAsia="標楷體" w:hAnsi="Times New Roman" w:hint="eastAsia"/>
          <w:sz w:val="20"/>
        </w:rPr>
        <w:t>初始</w:t>
      </w:r>
      <w:r>
        <w:rPr>
          <w:rFonts w:ascii="Times New Roman" w:eastAsia="標楷體" w:hAnsi="Times New Roman" w:hint="eastAsia"/>
          <w:sz w:val="20"/>
        </w:rPr>
        <w:t>H</w:t>
      </w:r>
      <w:r>
        <w:rPr>
          <w:rFonts w:ascii="Times New Roman" w:eastAsia="標楷體" w:hAnsi="Times New Roman"/>
          <w:sz w:val="20"/>
        </w:rPr>
        <w:t xml:space="preserve"> -&gt; L -&gt; H …</w:t>
      </w:r>
    </w:p>
    <w:p w:rsidR="001152BF" w:rsidRDefault="001152BF" w:rsidP="004F3B3A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1152BF" w:rsidRPr="001152BF" w:rsidRDefault="001152BF" w:rsidP="001152BF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*</w:t>
      </w:r>
      <w:proofErr w:type="gramStart"/>
      <w:r>
        <w:rPr>
          <w:rFonts w:ascii="Times New Roman" w:eastAsia="標楷體" w:hAnsi="Times New Roman" w:hint="eastAsia"/>
          <w:sz w:val="20"/>
        </w:rPr>
        <w:t>註</w:t>
      </w:r>
      <w:proofErr w:type="gramEnd"/>
      <w:r>
        <w:rPr>
          <w:rFonts w:ascii="Times New Roman" w:eastAsia="標楷體" w:hAnsi="Times New Roman" w:hint="eastAsia"/>
          <w:sz w:val="20"/>
        </w:rPr>
        <w:t>：</w:t>
      </w:r>
      <w:r w:rsidRPr="001152BF">
        <w:rPr>
          <w:rFonts w:ascii="Times New Roman" w:eastAsia="標楷體" w:hAnsi="Times New Roman" w:hint="eastAsia"/>
          <w:sz w:val="20"/>
        </w:rPr>
        <w:t>參考</w:t>
      </w:r>
      <w:r w:rsidRPr="001152BF">
        <w:rPr>
          <w:rFonts w:ascii="Times New Roman" w:eastAsia="標楷體" w:hAnsi="Times New Roman" w:hint="eastAsia"/>
          <w:sz w:val="20"/>
        </w:rPr>
        <w:t>A</w:t>
      </w:r>
      <w:r w:rsidRPr="001152BF">
        <w:rPr>
          <w:rFonts w:ascii="Times New Roman" w:eastAsia="標楷體" w:hAnsi="Times New Roman"/>
          <w:sz w:val="20"/>
        </w:rPr>
        <w:t>SR-2000</w:t>
      </w:r>
      <w:r>
        <w:rPr>
          <w:rFonts w:ascii="Times New Roman" w:eastAsia="標楷體" w:hAnsi="Times New Roman" w:hint="eastAsia"/>
          <w:sz w:val="20"/>
        </w:rPr>
        <w:t>設定</w:t>
      </w:r>
    </w:p>
    <w:p w:rsidR="001152BF" w:rsidRDefault="001152BF" w:rsidP="004F3B3A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A928CE" w:rsidRDefault="001152BF" w:rsidP="00C36DCF">
      <w:pPr>
        <w:pStyle w:val="affc"/>
        <w:widowControl/>
        <w:numPr>
          <w:ilvl w:val="0"/>
          <w:numId w:val="12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風扇控制</w:t>
      </w:r>
    </w:p>
    <w:p w:rsidR="001152BF" w:rsidRDefault="001152BF" w:rsidP="004F3B3A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bookmarkStart w:id="14" w:name="OLE_LINK35"/>
      <w:bookmarkStart w:id="15" w:name="OLE_LINK36"/>
      <w:r>
        <w:rPr>
          <w:rFonts w:ascii="Times New Roman" w:eastAsia="標楷體" w:hAnsi="Times New Roman" w:hint="eastAsia"/>
          <w:sz w:val="20"/>
        </w:rPr>
        <w:t>FAN</w:t>
      </w:r>
      <w:r>
        <w:rPr>
          <w:rFonts w:ascii="Times New Roman" w:eastAsia="標楷體" w:hAnsi="Times New Roman"/>
          <w:sz w:val="20"/>
        </w:rPr>
        <w:t>CTRL</w:t>
      </w:r>
      <w:r>
        <w:rPr>
          <w:rFonts w:ascii="Times New Roman" w:eastAsia="標楷體" w:hAnsi="Times New Roman" w:hint="eastAsia"/>
          <w:sz w:val="20"/>
        </w:rPr>
        <w:t>對應</w:t>
      </w:r>
      <w:r>
        <w:rPr>
          <w:rFonts w:ascii="Times New Roman" w:eastAsia="標楷體" w:hAnsi="Times New Roman" w:hint="eastAsia"/>
          <w:sz w:val="20"/>
        </w:rPr>
        <w:t>G</w:t>
      </w:r>
      <w:r>
        <w:rPr>
          <w:rFonts w:ascii="Times New Roman" w:eastAsia="標楷體" w:hAnsi="Times New Roman"/>
          <w:sz w:val="20"/>
        </w:rPr>
        <w:t>PIO9</w:t>
      </w:r>
      <w:r>
        <w:rPr>
          <w:rFonts w:ascii="Times New Roman" w:eastAsia="標楷體" w:hAnsi="Times New Roman" w:hint="eastAsia"/>
          <w:sz w:val="20"/>
        </w:rPr>
        <w:t>/</w:t>
      </w:r>
      <w:r>
        <w:rPr>
          <w:rFonts w:ascii="Times New Roman" w:eastAsia="標楷體" w:hAnsi="Times New Roman"/>
          <w:sz w:val="20"/>
        </w:rPr>
        <w:t>EPWM5B</w:t>
      </w:r>
    </w:p>
    <w:p w:rsidR="001152BF" w:rsidRDefault="00DF4A60" w:rsidP="004F3B3A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PWM</w:t>
      </w:r>
      <w:r>
        <w:rPr>
          <w:rFonts w:ascii="Times New Roman" w:eastAsia="標楷體" w:hAnsi="Times New Roman" w:hint="eastAsia"/>
          <w:sz w:val="20"/>
        </w:rPr>
        <w:t>頻率</w:t>
      </w:r>
      <w:r>
        <w:rPr>
          <w:rFonts w:ascii="Times New Roman" w:eastAsia="標楷體" w:hAnsi="Times New Roman" w:hint="eastAsia"/>
          <w:sz w:val="20"/>
        </w:rPr>
        <w:t>25</w:t>
      </w:r>
      <w:r>
        <w:rPr>
          <w:rFonts w:ascii="Times New Roman" w:eastAsia="標楷體" w:hAnsi="Times New Roman"/>
          <w:sz w:val="20"/>
        </w:rPr>
        <w:t>kHz</w:t>
      </w:r>
      <w:r>
        <w:rPr>
          <w:rFonts w:ascii="Times New Roman" w:eastAsia="標楷體" w:hAnsi="Times New Roman" w:hint="eastAsia"/>
          <w:sz w:val="20"/>
        </w:rPr>
        <w:t>，</w:t>
      </w:r>
      <w:r>
        <w:rPr>
          <w:rFonts w:ascii="Times New Roman" w:eastAsia="標楷體" w:hAnsi="Times New Roman" w:hint="eastAsia"/>
          <w:sz w:val="20"/>
        </w:rPr>
        <w:t>Du</w:t>
      </w:r>
      <w:r>
        <w:rPr>
          <w:rFonts w:ascii="Times New Roman" w:eastAsia="標楷體" w:hAnsi="Times New Roman"/>
          <w:sz w:val="20"/>
        </w:rPr>
        <w:t xml:space="preserve">ty </w:t>
      </w:r>
      <w:r>
        <w:rPr>
          <w:rFonts w:ascii="Times New Roman" w:eastAsia="標楷體" w:hAnsi="Times New Roman" w:hint="eastAsia"/>
          <w:sz w:val="20"/>
        </w:rPr>
        <w:t>可調範圍</w:t>
      </w:r>
      <w:r>
        <w:rPr>
          <w:rFonts w:ascii="Times New Roman" w:eastAsia="標楷體" w:hAnsi="Times New Roman" w:hint="eastAsia"/>
          <w:sz w:val="20"/>
        </w:rPr>
        <w:t>3</w:t>
      </w:r>
      <w:r>
        <w:rPr>
          <w:rFonts w:ascii="Times New Roman" w:eastAsia="標楷體" w:hAnsi="Times New Roman"/>
          <w:sz w:val="20"/>
        </w:rPr>
        <w:t>0% ~ 100%</w:t>
      </w:r>
    </w:p>
    <w:p w:rsidR="001152BF" w:rsidRPr="00D7584B" w:rsidRDefault="00737B2D" w:rsidP="00737B2D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 w:rsidRPr="00D7584B">
        <w:rPr>
          <w:rFonts w:ascii="Times New Roman" w:eastAsia="標楷體" w:hAnsi="Times New Roman" w:hint="eastAsia"/>
          <w:b/>
          <w:sz w:val="20"/>
        </w:rPr>
        <w:t>Duty</w:t>
      </w:r>
      <w:r w:rsidRPr="00D7584B">
        <w:rPr>
          <w:rFonts w:ascii="Times New Roman" w:eastAsia="標楷體" w:hAnsi="Times New Roman" w:hint="eastAsia"/>
          <w:b/>
          <w:sz w:val="20"/>
        </w:rPr>
        <w:t>控制範圍依據量測電流來決定；待機及</w:t>
      </w:r>
      <w:r w:rsidRPr="00D7584B">
        <w:rPr>
          <w:rFonts w:ascii="Times New Roman" w:eastAsia="標楷體" w:hAnsi="Times New Roman" w:hint="eastAsia"/>
          <w:b/>
          <w:sz w:val="20"/>
        </w:rPr>
        <w:t>output on</w:t>
      </w:r>
      <w:r w:rsidRPr="00D7584B">
        <w:rPr>
          <w:rFonts w:ascii="Times New Roman" w:eastAsia="標楷體" w:hAnsi="Times New Roman" w:hint="eastAsia"/>
          <w:b/>
          <w:sz w:val="20"/>
        </w:rPr>
        <w:t>且無負載條件下，維持最小</w:t>
      </w:r>
      <w:r w:rsidRPr="00D7584B">
        <w:rPr>
          <w:rFonts w:ascii="Times New Roman" w:eastAsia="標楷體" w:hAnsi="Times New Roman" w:hint="eastAsia"/>
          <w:b/>
          <w:sz w:val="20"/>
        </w:rPr>
        <w:t>Duty</w:t>
      </w:r>
      <w:r w:rsidR="008167F2" w:rsidRPr="00D7584B">
        <w:rPr>
          <w:rFonts w:ascii="Times New Roman" w:eastAsia="標楷體" w:hAnsi="Times New Roman" w:hint="eastAsia"/>
          <w:b/>
          <w:sz w:val="20"/>
        </w:rPr>
        <w:t>（</w:t>
      </w:r>
      <w:r w:rsidRPr="00D7584B">
        <w:rPr>
          <w:rFonts w:ascii="Times New Roman" w:eastAsia="標楷體" w:hAnsi="Times New Roman" w:hint="eastAsia"/>
          <w:b/>
          <w:sz w:val="20"/>
        </w:rPr>
        <w:t>目前暫定</w:t>
      </w:r>
      <w:r w:rsidRPr="00D7584B">
        <w:rPr>
          <w:rFonts w:ascii="Times New Roman" w:eastAsia="標楷體" w:hAnsi="Times New Roman" w:hint="eastAsia"/>
          <w:b/>
          <w:sz w:val="20"/>
        </w:rPr>
        <w:t>30%</w:t>
      </w:r>
      <w:r w:rsidR="008167F2" w:rsidRPr="00D7584B">
        <w:rPr>
          <w:rFonts w:ascii="Times New Roman" w:eastAsia="標楷體" w:hAnsi="Times New Roman" w:hint="eastAsia"/>
          <w:b/>
          <w:sz w:val="20"/>
        </w:rPr>
        <w:t>）</w:t>
      </w:r>
      <w:r w:rsidRPr="00D7584B">
        <w:rPr>
          <w:rFonts w:ascii="Times New Roman" w:eastAsia="標楷體" w:hAnsi="Times New Roman" w:hint="eastAsia"/>
          <w:b/>
          <w:sz w:val="20"/>
        </w:rPr>
        <w:t>之後依據電流比例增加</w:t>
      </w:r>
      <w:r w:rsidRPr="00D7584B">
        <w:rPr>
          <w:rFonts w:ascii="Times New Roman" w:eastAsia="標楷體" w:hAnsi="Times New Roman" w:hint="eastAsia"/>
          <w:b/>
          <w:sz w:val="20"/>
        </w:rPr>
        <w:t>Duty</w:t>
      </w:r>
    </w:p>
    <w:p w:rsidR="00737B2D" w:rsidRDefault="005625D6" w:rsidP="004F3B3A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風扇轉速</w:t>
      </w:r>
      <w:r>
        <w:rPr>
          <w:rFonts w:ascii="Times New Roman" w:eastAsia="標楷體" w:hAnsi="Times New Roman" w:hint="eastAsia"/>
          <w:sz w:val="20"/>
        </w:rPr>
        <w:t>D</w:t>
      </w:r>
      <w:r>
        <w:rPr>
          <w:rFonts w:ascii="Times New Roman" w:eastAsia="標楷體" w:hAnsi="Times New Roman"/>
          <w:sz w:val="20"/>
        </w:rPr>
        <w:t>uty</w:t>
      </w:r>
      <w:r>
        <w:rPr>
          <w:rFonts w:ascii="Times New Roman" w:eastAsia="標楷體" w:hAnsi="Times New Roman" w:hint="eastAsia"/>
          <w:sz w:val="20"/>
        </w:rPr>
        <w:t>初始設定</w:t>
      </w:r>
      <w:r>
        <w:rPr>
          <w:rFonts w:ascii="Times New Roman" w:eastAsia="標楷體" w:hAnsi="Times New Roman" w:hint="eastAsia"/>
          <w:sz w:val="20"/>
        </w:rPr>
        <w:t>3</w:t>
      </w:r>
      <w:r>
        <w:rPr>
          <w:rFonts w:ascii="Times New Roman" w:eastAsia="標楷體" w:hAnsi="Times New Roman"/>
          <w:sz w:val="20"/>
        </w:rPr>
        <w:t>0%</w:t>
      </w:r>
    </w:p>
    <w:bookmarkEnd w:id="14"/>
    <w:bookmarkEnd w:id="15"/>
    <w:p w:rsidR="005625D6" w:rsidRPr="00D7584B" w:rsidRDefault="005625D6" w:rsidP="004F3B3A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1152BF" w:rsidRPr="00D7584B" w:rsidRDefault="001152BF" w:rsidP="001152BF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 w:rsidRPr="00D7584B">
        <w:rPr>
          <w:rFonts w:ascii="Times New Roman" w:eastAsia="標楷體" w:hAnsi="Times New Roman" w:hint="eastAsia"/>
          <w:sz w:val="20"/>
        </w:rPr>
        <w:t>*</w:t>
      </w:r>
      <w:proofErr w:type="gramStart"/>
      <w:r w:rsidRPr="00D7584B">
        <w:rPr>
          <w:rFonts w:ascii="Times New Roman" w:eastAsia="標楷體" w:hAnsi="Times New Roman" w:hint="eastAsia"/>
          <w:sz w:val="20"/>
        </w:rPr>
        <w:t>註</w:t>
      </w:r>
      <w:proofErr w:type="gramEnd"/>
      <w:r w:rsidRPr="00D7584B">
        <w:rPr>
          <w:rFonts w:ascii="Times New Roman" w:eastAsia="標楷體" w:hAnsi="Times New Roman" w:hint="eastAsia"/>
          <w:sz w:val="20"/>
        </w:rPr>
        <w:t>：參考</w:t>
      </w:r>
      <w:r w:rsidRPr="00D7584B">
        <w:rPr>
          <w:rFonts w:ascii="Times New Roman" w:eastAsia="標楷體" w:hAnsi="Times New Roman" w:hint="eastAsia"/>
          <w:sz w:val="20"/>
        </w:rPr>
        <w:t>A</w:t>
      </w:r>
      <w:r w:rsidRPr="00D7584B">
        <w:rPr>
          <w:rFonts w:ascii="Times New Roman" w:eastAsia="標楷體" w:hAnsi="Times New Roman"/>
          <w:sz w:val="20"/>
        </w:rPr>
        <w:t>SR-2000</w:t>
      </w:r>
      <w:r w:rsidRPr="00D7584B">
        <w:rPr>
          <w:rFonts w:ascii="Times New Roman" w:eastAsia="標楷體" w:hAnsi="Times New Roman" w:hint="eastAsia"/>
          <w:sz w:val="20"/>
        </w:rPr>
        <w:t>設定</w:t>
      </w:r>
    </w:p>
    <w:p w:rsidR="001152BF" w:rsidRPr="00D7584B" w:rsidRDefault="001152BF" w:rsidP="004F3B3A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396F87" w:rsidRPr="00D7584B" w:rsidRDefault="004523A7" w:rsidP="00C36DCF">
      <w:pPr>
        <w:pStyle w:val="affc"/>
        <w:widowControl/>
        <w:numPr>
          <w:ilvl w:val="0"/>
          <w:numId w:val="12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bookmarkStart w:id="16" w:name="OLE_LINK13"/>
      <w:bookmarkStart w:id="17" w:name="OLE_LINK14"/>
      <w:r w:rsidRPr="00D7584B">
        <w:rPr>
          <w:rFonts w:ascii="Times New Roman" w:eastAsia="標楷體" w:hAnsi="Times New Roman" w:hint="eastAsia"/>
          <w:sz w:val="20"/>
        </w:rPr>
        <w:t>74HC4094</w:t>
      </w:r>
      <w:r w:rsidRPr="00D7584B">
        <w:rPr>
          <w:rFonts w:ascii="Times New Roman" w:eastAsia="標楷體" w:hAnsi="Times New Roman" w:hint="eastAsia"/>
          <w:sz w:val="20"/>
        </w:rPr>
        <w:t>對應</w:t>
      </w:r>
      <w:r w:rsidR="00396F87" w:rsidRPr="00D7584B">
        <w:rPr>
          <w:rFonts w:ascii="Times New Roman" w:eastAsia="標楷體" w:hAnsi="Times New Roman" w:hint="eastAsia"/>
          <w:sz w:val="20"/>
        </w:rPr>
        <w:t>輸入</w:t>
      </w:r>
      <w:r w:rsidR="00396F87" w:rsidRPr="00D7584B">
        <w:rPr>
          <w:rFonts w:ascii="Times New Roman" w:eastAsia="標楷體" w:hAnsi="Times New Roman" w:hint="eastAsia"/>
          <w:sz w:val="20"/>
        </w:rPr>
        <w:t>IO</w:t>
      </w:r>
      <w:r w:rsidR="00BD1B2F" w:rsidRPr="00D7584B">
        <w:rPr>
          <w:rFonts w:ascii="Times New Roman" w:eastAsia="標楷體" w:hAnsi="Times New Roman"/>
          <w:sz w:val="20"/>
        </w:rPr>
        <w:t xml:space="preserve"> </w:t>
      </w:r>
      <w:bookmarkStart w:id="18" w:name="OLE_LINK3"/>
      <w:bookmarkStart w:id="19" w:name="OLE_LINK4"/>
      <w:r w:rsidR="00BD1B2F" w:rsidRPr="00D7584B">
        <w:rPr>
          <w:rFonts w:ascii="Times New Roman" w:eastAsia="標楷體" w:hAnsi="Times New Roman"/>
          <w:sz w:val="20"/>
        </w:rPr>
        <w:t>74HCT165</w:t>
      </w:r>
      <w:r w:rsidR="00396F87" w:rsidRPr="00D7584B">
        <w:rPr>
          <w:rFonts w:ascii="Times New Roman" w:eastAsia="標楷體" w:hAnsi="Times New Roman" w:hint="eastAsia"/>
          <w:sz w:val="20"/>
        </w:rPr>
        <w:t>、</w:t>
      </w:r>
      <w:r w:rsidR="00396F87" w:rsidRPr="00D7584B">
        <w:rPr>
          <w:rFonts w:ascii="Times New Roman" w:eastAsia="標楷體" w:hAnsi="Times New Roman" w:hint="eastAsia"/>
          <w:sz w:val="20"/>
        </w:rPr>
        <w:t>EEPROM 93C86</w:t>
      </w:r>
      <w:r w:rsidR="00396F87" w:rsidRPr="00D7584B">
        <w:rPr>
          <w:rFonts w:ascii="Times New Roman" w:eastAsia="標楷體" w:hAnsi="Times New Roman" w:hint="eastAsia"/>
          <w:sz w:val="20"/>
        </w:rPr>
        <w:t>、</w:t>
      </w:r>
      <w:r w:rsidR="00396F87" w:rsidRPr="00D7584B">
        <w:rPr>
          <w:rFonts w:ascii="Times New Roman" w:eastAsia="標楷體" w:hAnsi="Times New Roman" w:hint="eastAsia"/>
          <w:sz w:val="20"/>
        </w:rPr>
        <w:t>DAC DAC7612</w:t>
      </w:r>
      <w:r w:rsidRPr="00D7584B">
        <w:rPr>
          <w:rFonts w:ascii="Times New Roman" w:eastAsia="標楷體" w:hAnsi="Times New Roman" w:hint="eastAsia"/>
          <w:sz w:val="20"/>
        </w:rPr>
        <w:t>以及</w:t>
      </w:r>
      <w:r w:rsidR="00396F87" w:rsidRPr="00D7584B">
        <w:rPr>
          <w:rFonts w:ascii="Times New Roman" w:eastAsia="標楷體" w:hAnsi="Times New Roman" w:hint="eastAsia"/>
          <w:sz w:val="20"/>
        </w:rPr>
        <w:t>ADC MCP3301</w:t>
      </w:r>
      <w:r w:rsidRPr="00D7584B">
        <w:rPr>
          <w:rFonts w:ascii="Times New Roman" w:eastAsia="標楷體" w:hAnsi="Times New Roman" w:hint="eastAsia"/>
          <w:sz w:val="20"/>
        </w:rPr>
        <w:t>控制時序</w:t>
      </w:r>
      <w:bookmarkEnd w:id="18"/>
      <w:bookmarkEnd w:id="19"/>
    </w:p>
    <w:p w:rsidR="0098077A" w:rsidRPr="00D7584B" w:rsidRDefault="0098077A" w:rsidP="00B230D5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 w:rsidRPr="00D7584B">
        <w:rPr>
          <w:rFonts w:ascii="Times New Roman" w:eastAsia="標楷體" w:hAnsi="Times New Roman"/>
          <w:sz w:val="20"/>
        </w:rPr>
        <w:t>F28377S</w:t>
      </w:r>
      <w:r w:rsidRPr="00D7584B">
        <w:rPr>
          <w:rFonts w:ascii="Times New Roman" w:eastAsia="標楷體" w:hAnsi="Times New Roman" w:hint="eastAsia"/>
          <w:sz w:val="20"/>
        </w:rPr>
        <w:t>定義</w:t>
      </w:r>
      <w:r w:rsidRPr="00D7584B">
        <w:rPr>
          <w:rFonts w:ascii="Times New Roman" w:eastAsia="標楷體" w:hAnsi="Times New Roman" w:hint="eastAsia"/>
          <w:sz w:val="20"/>
        </w:rPr>
        <w:t>C</w:t>
      </w:r>
      <w:r w:rsidRPr="00D7584B">
        <w:rPr>
          <w:rFonts w:ascii="Times New Roman" w:eastAsia="標楷體" w:hAnsi="Times New Roman"/>
          <w:sz w:val="20"/>
        </w:rPr>
        <w:t>TRLCS</w:t>
      </w:r>
      <w:r w:rsidRPr="00D7584B">
        <w:rPr>
          <w:rFonts w:ascii="Times New Roman" w:eastAsia="標楷體" w:hAnsi="Times New Roman" w:hint="eastAsia"/>
          <w:sz w:val="20"/>
        </w:rPr>
        <w:t>、</w:t>
      </w:r>
      <w:r w:rsidRPr="00D7584B">
        <w:rPr>
          <w:rFonts w:ascii="Times New Roman" w:eastAsia="標楷體" w:hAnsi="Times New Roman" w:hint="eastAsia"/>
          <w:sz w:val="20"/>
        </w:rPr>
        <w:t>C</w:t>
      </w:r>
      <w:r w:rsidRPr="00D7584B">
        <w:rPr>
          <w:rFonts w:ascii="Times New Roman" w:eastAsia="標楷體" w:hAnsi="Times New Roman"/>
          <w:sz w:val="20"/>
        </w:rPr>
        <w:t>TRLCLK</w:t>
      </w:r>
      <w:r w:rsidRPr="00D7584B">
        <w:rPr>
          <w:rFonts w:ascii="Times New Roman" w:eastAsia="標楷體" w:hAnsi="Times New Roman" w:hint="eastAsia"/>
          <w:sz w:val="20"/>
        </w:rPr>
        <w:t>以及</w:t>
      </w:r>
      <w:r w:rsidRPr="00D7584B">
        <w:rPr>
          <w:rFonts w:ascii="Times New Roman" w:eastAsia="標楷體" w:hAnsi="Times New Roman" w:hint="eastAsia"/>
          <w:sz w:val="20"/>
        </w:rPr>
        <w:t>C</w:t>
      </w:r>
      <w:r w:rsidRPr="00D7584B">
        <w:rPr>
          <w:rFonts w:ascii="Times New Roman" w:eastAsia="標楷體" w:hAnsi="Times New Roman"/>
          <w:sz w:val="20"/>
        </w:rPr>
        <w:t>TRLSDI</w:t>
      </w:r>
      <w:r w:rsidRPr="00D7584B">
        <w:rPr>
          <w:rFonts w:ascii="Times New Roman" w:eastAsia="標楷體" w:hAnsi="Times New Roman" w:hint="eastAsia"/>
          <w:sz w:val="20"/>
        </w:rPr>
        <w:t>為</w:t>
      </w:r>
      <w:r w:rsidRPr="00D7584B">
        <w:rPr>
          <w:rFonts w:ascii="Times New Roman" w:eastAsia="標楷體" w:hAnsi="Times New Roman" w:hint="eastAsia"/>
          <w:sz w:val="20"/>
        </w:rPr>
        <w:t>GPIO</w:t>
      </w:r>
      <w:r w:rsidRPr="00D7584B">
        <w:rPr>
          <w:rFonts w:ascii="Times New Roman" w:eastAsia="標楷體" w:hAnsi="Times New Roman" w:hint="eastAsia"/>
          <w:sz w:val="20"/>
        </w:rPr>
        <w:t>輸出，</w:t>
      </w:r>
      <w:r w:rsidRPr="00D7584B">
        <w:rPr>
          <w:rFonts w:ascii="Times New Roman" w:eastAsia="標楷體" w:hAnsi="Times New Roman"/>
          <w:sz w:val="20"/>
        </w:rPr>
        <w:t>CTRL_SDO</w:t>
      </w:r>
      <w:r w:rsidRPr="00D7584B">
        <w:rPr>
          <w:rFonts w:ascii="Times New Roman" w:eastAsia="標楷體" w:hAnsi="Times New Roman" w:hint="eastAsia"/>
          <w:sz w:val="20"/>
        </w:rPr>
        <w:t>為</w:t>
      </w:r>
      <w:r w:rsidRPr="00D7584B">
        <w:rPr>
          <w:rFonts w:ascii="Times New Roman" w:eastAsia="標楷體" w:hAnsi="Times New Roman" w:hint="eastAsia"/>
          <w:sz w:val="20"/>
        </w:rPr>
        <w:t>GPIO</w:t>
      </w:r>
      <w:r w:rsidRPr="00D7584B">
        <w:rPr>
          <w:rFonts w:ascii="Times New Roman" w:eastAsia="標楷體" w:hAnsi="Times New Roman" w:hint="eastAsia"/>
          <w:sz w:val="20"/>
        </w:rPr>
        <w:t>輸入</w:t>
      </w:r>
    </w:p>
    <w:p w:rsidR="00C4176C" w:rsidRPr="00D7584B" w:rsidRDefault="00C4176C" w:rsidP="00C4176C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bookmarkStart w:id="20" w:name="OLE_LINK11"/>
      <w:bookmarkStart w:id="21" w:name="OLE_LINK12"/>
      <w:r w:rsidRPr="00D7584B">
        <w:rPr>
          <w:rFonts w:ascii="Times New Roman" w:eastAsia="標楷體" w:hAnsi="Times New Roman" w:hint="eastAsia"/>
          <w:sz w:val="20"/>
        </w:rPr>
        <w:t>F28377S</w:t>
      </w:r>
      <w:r w:rsidRPr="00D7584B">
        <w:rPr>
          <w:rFonts w:ascii="Times New Roman" w:eastAsia="標楷體" w:hAnsi="Times New Roman" w:hint="eastAsia"/>
          <w:sz w:val="20"/>
        </w:rPr>
        <w:t>利用這</w:t>
      </w:r>
      <w:r w:rsidRPr="00D7584B">
        <w:rPr>
          <w:rFonts w:ascii="Times New Roman" w:eastAsia="標楷體" w:hAnsi="Times New Roman" w:hint="eastAsia"/>
          <w:sz w:val="20"/>
        </w:rPr>
        <w:t>4</w:t>
      </w:r>
      <w:r w:rsidRPr="00D7584B">
        <w:rPr>
          <w:rFonts w:ascii="Times New Roman" w:eastAsia="標楷體" w:hAnsi="Times New Roman" w:hint="eastAsia"/>
          <w:sz w:val="20"/>
        </w:rPr>
        <w:t>個接腳，透過</w:t>
      </w:r>
      <w:r w:rsidRPr="00D7584B">
        <w:rPr>
          <w:rFonts w:ascii="Times New Roman" w:eastAsia="標楷體" w:hAnsi="Times New Roman" w:hint="eastAsia"/>
          <w:sz w:val="20"/>
        </w:rPr>
        <w:t>7</w:t>
      </w:r>
      <w:r w:rsidRPr="00D7584B">
        <w:rPr>
          <w:rFonts w:ascii="Times New Roman" w:eastAsia="標楷體" w:hAnsi="Times New Roman"/>
          <w:sz w:val="20"/>
        </w:rPr>
        <w:t>4HC409</w:t>
      </w:r>
      <w:r w:rsidRPr="00D7584B">
        <w:rPr>
          <w:rFonts w:ascii="Times New Roman" w:eastAsia="標楷體" w:hAnsi="Times New Roman" w:hint="eastAsia"/>
          <w:sz w:val="20"/>
        </w:rPr>
        <w:t>4</w:t>
      </w:r>
      <w:r w:rsidRPr="00D7584B">
        <w:rPr>
          <w:rFonts w:ascii="Times New Roman" w:eastAsia="標楷體" w:hAnsi="Times New Roman" w:hint="eastAsia"/>
          <w:sz w:val="20"/>
        </w:rPr>
        <w:t>來控制</w:t>
      </w:r>
      <w:r w:rsidRPr="00D7584B">
        <w:rPr>
          <w:rFonts w:ascii="Times New Roman" w:eastAsia="標楷體" w:hAnsi="Times New Roman" w:hint="eastAsia"/>
          <w:sz w:val="20"/>
        </w:rPr>
        <w:t>EEPROM</w:t>
      </w:r>
      <w:r w:rsidRPr="00D7584B">
        <w:rPr>
          <w:rFonts w:ascii="Times New Roman" w:eastAsia="標楷體" w:hAnsi="Times New Roman" w:hint="eastAsia"/>
          <w:sz w:val="20"/>
        </w:rPr>
        <w:t>、</w:t>
      </w:r>
      <w:r w:rsidRPr="00D7584B">
        <w:rPr>
          <w:rFonts w:ascii="Times New Roman" w:eastAsia="標楷體" w:hAnsi="Times New Roman" w:hint="eastAsia"/>
          <w:sz w:val="20"/>
        </w:rPr>
        <w:t>DAC</w:t>
      </w:r>
      <w:r w:rsidRPr="00D7584B">
        <w:rPr>
          <w:rFonts w:ascii="Times New Roman" w:eastAsia="標楷體" w:hAnsi="Times New Roman" w:hint="eastAsia"/>
          <w:sz w:val="20"/>
        </w:rPr>
        <w:t>、</w:t>
      </w:r>
      <w:r w:rsidRPr="00D7584B">
        <w:rPr>
          <w:rFonts w:ascii="Times New Roman" w:eastAsia="標楷體" w:hAnsi="Times New Roman" w:hint="eastAsia"/>
          <w:sz w:val="20"/>
        </w:rPr>
        <w:t>ADC</w:t>
      </w:r>
      <w:r w:rsidRPr="00D7584B">
        <w:rPr>
          <w:rFonts w:ascii="Times New Roman" w:eastAsia="標楷體" w:hAnsi="Times New Roman" w:hint="eastAsia"/>
          <w:sz w:val="20"/>
        </w:rPr>
        <w:t>以及更新輸入</w:t>
      </w:r>
      <w:r w:rsidRPr="00D7584B">
        <w:rPr>
          <w:rFonts w:ascii="Times New Roman" w:eastAsia="標楷體" w:hAnsi="Times New Roman" w:hint="eastAsia"/>
          <w:sz w:val="20"/>
        </w:rPr>
        <w:t>IO</w:t>
      </w:r>
      <w:r w:rsidRPr="00D7584B">
        <w:rPr>
          <w:rFonts w:ascii="Times New Roman" w:eastAsia="標楷體" w:hAnsi="Times New Roman" w:hint="eastAsia"/>
          <w:sz w:val="20"/>
        </w:rPr>
        <w:t>狀態</w:t>
      </w:r>
      <w:bookmarkEnd w:id="20"/>
      <w:bookmarkEnd w:id="21"/>
    </w:p>
    <w:p w:rsidR="00C4176C" w:rsidRPr="00D7584B" w:rsidRDefault="0098077A" w:rsidP="0037403B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 w:rsidRPr="00D7584B">
        <w:rPr>
          <w:rFonts w:ascii="Times New Roman" w:eastAsia="標楷體" w:hAnsi="Times New Roman" w:hint="eastAsia"/>
          <w:sz w:val="20"/>
        </w:rPr>
        <w:t>F</w:t>
      </w:r>
      <w:r w:rsidRPr="00D7584B">
        <w:rPr>
          <w:rFonts w:ascii="Times New Roman" w:eastAsia="標楷體" w:hAnsi="Times New Roman"/>
          <w:sz w:val="20"/>
        </w:rPr>
        <w:t>28377S</w:t>
      </w:r>
      <w:r w:rsidRPr="00D7584B">
        <w:rPr>
          <w:rFonts w:ascii="Times New Roman" w:eastAsia="標楷體" w:hAnsi="Times New Roman" w:hint="eastAsia"/>
          <w:sz w:val="20"/>
        </w:rPr>
        <w:t>定義</w:t>
      </w:r>
      <w:r w:rsidRPr="00D7584B">
        <w:rPr>
          <w:rFonts w:ascii="Times New Roman" w:eastAsia="標楷體" w:hAnsi="Times New Roman" w:hint="eastAsia"/>
          <w:sz w:val="20"/>
        </w:rPr>
        <w:t>E</w:t>
      </w:r>
      <w:r w:rsidRPr="00D7584B">
        <w:rPr>
          <w:rFonts w:ascii="Times New Roman" w:eastAsia="標楷體" w:hAnsi="Times New Roman"/>
          <w:sz w:val="20"/>
        </w:rPr>
        <w:t>RR</w:t>
      </w:r>
      <w:r w:rsidRPr="00D7584B">
        <w:rPr>
          <w:rFonts w:ascii="Times New Roman" w:eastAsia="標楷體" w:hAnsi="Times New Roman" w:hint="eastAsia"/>
          <w:sz w:val="20"/>
        </w:rPr>
        <w:t>為</w:t>
      </w:r>
      <w:r w:rsidRPr="00D7584B">
        <w:rPr>
          <w:rFonts w:ascii="Times New Roman" w:eastAsia="標楷體" w:hAnsi="Times New Roman" w:hint="eastAsia"/>
          <w:sz w:val="20"/>
        </w:rPr>
        <w:t>G</w:t>
      </w:r>
      <w:r w:rsidRPr="00D7584B">
        <w:rPr>
          <w:rFonts w:ascii="Times New Roman" w:eastAsia="標楷體" w:hAnsi="Times New Roman"/>
          <w:sz w:val="20"/>
        </w:rPr>
        <w:t>PIO</w:t>
      </w:r>
      <w:r w:rsidRPr="00D7584B">
        <w:rPr>
          <w:rFonts w:ascii="Times New Roman" w:eastAsia="標楷體" w:hAnsi="Times New Roman" w:hint="eastAsia"/>
          <w:sz w:val="20"/>
        </w:rPr>
        <w:t>輸入</w:t>
      </w:r>
      <w:bookmarkEnd w:id="16"/>
      <w:bookmarkEnd w:id="17"/>
    </w:p>
    <w:p w:rsidR="00701815" w:rsidRPr="00D7584B" w:rsidRDefault="00701815" w:rsidP="0037403B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163791" w:rsidRPr="00D7584B" w:rsidRDefault="00163791" w:rsidP="0037403B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 w:rsidRPr="00D7584B">
        <w:rPr>
          <w:rFonts w:ascii="Times New Roman" w:eastAsia="標楷體" w:hAnsi="Times New Roman" w:hint="eastAsia"/>
          <w:sz w:val="20"/>
        </w:rPr>
        <w:t>電路上利用</w:t>
      </w:r>
      <w:r w:rsidRPr="00D7584B">
        <w:rPr>
          <w:rFonts w:ascii="Times New Roman" w:eastAsia="標楷體" w:hAnsi="Times New Roman" w:hint="eastAsia"/>
          <w:sz w:val="20"/>
        </w:rPr>
        <w:t>C</w:t>
      </w:r>
      <w:r w:rsidRPr="00D7584B">
        <w:rPr>
          <w:rFonts w:ascii="Times New Roman" w:eastAsia="標楷體" w:hAnsi="Times New Roman"/>
          <w:sz w:val="20"/>
        </w:rPr>
        <w:t>TRLCS</w:t>
      </w:r>
      <w:r w:rsidRPr="00D7584B">
        <w:rPr>
          <w:rFonts w:ascii="Times New Roman" w:eastAsia="標楷體" w:hAnsi="Times New Roman" w:hint="eastAsia"/>
          <w:sz w:val="20"/>
        </w:rPr>
        <w:t>時序來</w:t>
      </w:r>
      <w:r w:rsidR="00731EC5" w:rsidRPr="00D7584B">
        <w:rPr>
          <w:rFonts w:ascii="Times New Roman" w:eastAsia="標楷體" w:hAnsi="Times New Roman" w:hint="eastAsia"/>
          <w:sz w:val="20"/>
        </w:rPr>
        <w:t>區分</w:t>
      </w:r>
      <w:r w:rsidR="007B3C31" w:rsidRPr="00D7584B">
        <w:rPr>
          <w:rFonts w:ascii="Times New Roman" w:eastAsia="標楷體" w:hAnsi="Times New Roman" w:hint="eastAsia"/>
          <w:sz w:val="20"/>
        </w:rPr>
        <w:t>設定</w:t>
      </w:r>
      <w:r w:rsidR="007B3C31" w:rsidRPr="00D7584B">
        <w:rPr>
          <w:rFonts w:ascii="Times New Roman" w:eastAsia="標楷體" w:hAnsi="Times New Roman" w:hint="eastAsia"/>
          <w:sz w:val="20"/>
        </w:rPr>
        <w:t>7</w:t>
      </w:r>
      <w:r w:rsidR="007B3C31" w:rsidRPr="00D7584B">
        <w:rPr>
          <w:rFonts w:ascii="Times New Roman" w:eastAsia="標楷體" w:hAnsi="Times New Roman"/>
          <w:sz w:val="20"/>
        </w:rPr>
        <w:t>4HC4094</w:t>
      </w:r>
      <w:r w:rsidR="007B3C31" w:rsidRPr="00D7584B">
        <w:rPr>
          <w:rFonts w:ascii="Times New Roman" w:eastAsia="標楷體" w:hAnsi="Times New Roman" w:hint="eastAsia"/>
          <w:sz w:val="20"/>
        </w:rPr>
        <w:t>以及控制其他</w:t>
      </w:r>
      <w:r w:rsidR="007B3C31" w:rsidRPr="00D7584B">
        <w:rPr>
          <w:rFonts w:ascii="Times New Roman" w:eastAsia="標楷體" w:hAnsi="Times New Roman" w:hint="eastAsia"/>
          <w:sz w:val="20"/>
        </w:rPr>
        <w:t>IC</w:t>
      </w:r>
      <w:r w:rsidR="00731EC5" w:rsidRPr="00D7584B">
        <w:rPr>
          <w:rFonts w:ascii="Times New Roman" w:eastAsia="標楷體" w:hAnsi="Times New Roman" w:hint="eastAsia"/>
          <w:sz w:val="20"/>
        </w:rPr>
        <w:t>的時序</w:t>
      </w:r>
    </w:p>
    <w:p w:rsidR="00163791" w:rsidRPr="00D7584B" w:rsidRDefault="00163791" w:rsidP="00C36DCF">
      <w:pPr>
        <w:pStyle w:val="affc"/>
        <w:widowControl/>
        <w:numPr>
          <w:ilvl w:val="0"/>
          <w:numId w:val="17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 w:rsidRPr="00D7584B">
        <w:rPr>
          <w:rFonts w:ascii="Times New Roman" w:eastAsia="標楷體" w:hAnsi="Times New Roman" w:hint="eastAsia"/>
          <w:sz w:val="20"/>
        </w:rPr>
        <w:t>當</w:t>
      </w:r>
      <w:r w:rsidRPr="00D7584B">
        <w:rPr>
          <w:rFonts w:ascii="Times New Roman" w:eastAsia="標楷體" w:hAnsi="Times New Roman" w:hint="eastAsia"/>
          <w:sz w:val="20"/>
        </w:rPr>
        <w:t>C</w:t>
      </w:r>
      <w:r w:rsidRPr="00D7584B">
        <w:rPr>
          <w:rFonts w:ascii="Times New Roman" w:eastAsia="標楷體" w:hAnsi="Times New Roman"/>
          <w:sz w:val="20"/>
        </w:rPr>
        <w:t>TRLCS</w:t>
      </w:r>
      <w:r w:rsidRPr="00D7584B">
        <w:rPr>
          <w:rFonts w:ascii="Times New Roman" w:eastAsia="標楷體" w:hAnsi="Times New Roman" w:hint="eastAsia"/>
          <w:sz w:val="20"/>
        </w:rPr>
        <w:t>為</w:t>
      </w:r>
      <w:r w:rsidRPr="00D7584B">
        <w:rPr>
          <w:rFonts w:ascii="Times New Roman" w:eastAsia="標楷體" w:hAnsi="Times New Roman"/>
          <w:sz w:val="20"/>
        </w:rPr>
        <w:t>Low</w:t>
      </w:r>
      <w:r w:rsidRPr="00D7584B">
        <w:rPr>
          <w:rFonts w:ascii="Times New Roman" w:eastAsia="標楷體" w:hAnsi="Times New Roman" w:hint="eastAsia"/>
          <w:sz w:val="20"/>
        </w:rPr>
        <w:t>時</w:t>
      </w:r>
    </w:p>
    <w:p w:rsidR="007B3C31" w:rsidRPr="00D7584B" w:rsidRDefault="007B3C31" w:rsidP="007B3C31">
      <w:pPr>
        <w:pStyle w:val="affc"/>
        <w:widowControl/>
        <w:suppressAutoHyphens w:val="0"/>
        <w:overflowPunct/>
        <w:autoSpaceDE/>
        <w:spacing w:line="240" w:lineRule="auto"/>
        <w:ind w:leftChars="0" w:left="720"/>
        <w:textAlignment w:val="auto"/>
        <w:rPr>
          <w:rFonts w:ascii="Times New Roman" w:eastAsia="標楷體" w:hAnsi="Times New Roman"/>
          <w:sz w:val="20"/>
        </w:rPr>
      </w:pPr>
      <w:r w:rsidRPr="00D7584B">
        <w:rPr>
          <w:rFonts w:ascii="Times New Roman" w:eastAsia="標楷體" w:hAnsi="Times New Roman" w:hint="eastAsia"/>
          <w:sz w:val="20"/>
        </w:rPr>
        <w:t>7</w:t>
      </w:r>
      <w:r w:rsidRPr="00D7584B">
        <w:rPr>
          <w:rFonts w:ascii="Times New Roman" w:eastAsia="標楷體" w:hAnsi="Times New Roman"/>
          <w:sz w:val="20"/>
        </w:rPr>
        <w:t>4HC4094</w:t>
      </w:r>
      <w:r w:rsidRPr="00D7584B">
        <w:rPr>
          <w:rFonts w:ascii="Times New Roman" w:eastAsia="標楷體" w:hAnsi="Times New Roman" w:hint="eastAsia"/>
          <w:sz w:val="20"/>
        </w:rPr>
        <w:t>的</w:t>
      </w:r>
      <w:r w:rsidRPr="00D7584B">
        <w:rPr>
          <w:rFonts w:ascii="Times New Roman" w:eastAsia="標楷體" w:hAnsi="Times New Roman" w:hint="eastAsia"/>
          <w:sz w:val="20"/>
        </w:rPr>
        <w:t>CLK</w:t>
      </w:r>
      <w:r w:rsidRPr="00D7584B">
        <w:rPr>
          <w:rFonts w:ascii="Times New Roman" w:eastAsia="標楷體" w:hAnsi="Times New Roman" w:hint="eastAsia"/>
          <w:sz w:val="20"/>
        </w:rPr>
        <w:t>有效，可以透過</w:t>
      </w:r>
      <w:r w:rsidRPr="00D7584B">
        <w:rPr>
          <w:rFonts w:ascii="Times New Roman" w:eastAsia="標楷體" w:hAnsi="Times New Roman" w:hint="eastAsia"/>
          <w:sz w:val="20"/>
        </w:rPr>
        <w:t>CTRLCLK</w:t>
      </w:r>
      <w:r w:rsidRPr="00D7584B">
        <w:rPr>
          <w:rFonts w:ascii="Times New Roman" w:eastAsia="標楷體" w:hAnsi="Times New Roman" w:hint="eastAsia"/>
          <w:sz w:val="20"/>
        </w:rPr>
        <w:t>及</w:t>
      </w:r>
      <w:r w:rsidRPr="00D7584B">
        <w:rPr>
          <w:rFonts w:ascii="Times New Roman" w:eastAsia="標楷體" w:hAnsi="Times New Roman" w:hint="eastAsia"/>
          <w:sz w:val="20"/>
        </w:rPr>
        <w:t>CTRLSDI</w:t>
      </w:r>
      <w:r w:rsidRPr="00D7584B">
        <w:rPr>
          <w:rFonts w:ascii="Times New Roman" w:eastAsia="標楷體" w:hAnsi="Times New Roman" w:hint="eastAsia"/>
          <w:sz w:val="20"/>
        </w:rPr>
        <w:t>設定串列資料</w:t>
      </w:r>
    </w:p>
    <w:p w:rsidR="007B3C31" w:rsidRPr="00D7584B" w:rsidRDefault="007B3C31" w:rsidP="00C36DCF">
      <w:pPr>
        <w:pStyle w:val="affc"/>
        <w:widowControl/>
        <w:numPr>
          <w:ilvl w:val="1"/>
          <w:numId w:val="13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 w:rsidRPr="00D7584B">
        <w:rPr>
          <w:rFonts w:ascii="Times New Roman" w:eastAsia="標楷體" w:hAnsi="Times New Roman"/>
          <w:sz w:val="20"/>
        </w:rPr>
        <w:t>Q1</w:t>
      </w:r>
      <w:r w:rsidRPr="00D7584B">
        <w:rPr>
          <w:rFonts w:ascii="Times New Roman" w:eastAsia="標楷體" w:hAnsi="Times New Roman" w:hint="eastAsia"/>
          <w:sz w:val="20"/>
        </w:rPr>
        <w:t>（</w:t>
      </w:r>
      <w:r w:rsidRPr="00D7584B">
        <w:rPr>
          <w:rFonts w:ascii="Times New Roman" w:eastAsia="標楷體" w:hAnsi="Times New Roman" w:hint="eastAsia"/>
          <w:sz w:val="20"/>
        </w:rPr>
        <w:t>R</w:t>
      </w:r>
      <w:r w:rsidRPr="00D7584B">
        <w:rPr>
          <w:rFonts w:ascii="Times New Roman" w:eastAsia="標楷體" w:hAnsi="Times New Roman"/>
          <w:sz w:val="20"/>
        </w:rPr>
        <w:t>OM</w:t>
      </w:r>
      <w:r w:rsidRPr="00D7584B">
        <w:rPr>
          <w:rFonts w:ascii="Times New Roman" w:eastAsia="標楷體" w:hAnsi="Times New Roman" w:hint="eastAsia"/>
          <w:sz w:val="20"/>
        </w:rPr>
        <w:t>1CS</w:t>
      </w:r>
      <w:r w:rsidRPr="00D7584B">
        <w:rPr>
          <w:rFonts w:ascii="Times New Roman" w:eastAsia="標楷體" w:hAnsi="Times New Roman" w:hint="eastAsia"/>
          <w:sz w:val="20"/>
        </w:rPr>
        <w:t>）：控制</w:t>
      </w:r>
      <w:r w:rsidRPr="00D7584B">
        <w:rPr>
          <w:rFonts w:ascii="Times New Roman" w:eastAsia="標楷體" w:hAnsi="Times New Roman" w:hint="eastAsia"/>
          <w:sz w:val="20"/>
        </w:rPr>
        <w:t>9</w:t>
      </w:r>
      <w:r w:rsidRPr="00D7584B">
        <w:rPr>
          <w:rFonts w:ascii="Times New Roman" w:eastAsia="標楷體" w:hAnsi="Times New Roman"/>
          <w:sz w:val="20"/>
        </w:rPr>
        <w:t>3C86</w:t>
      </w:r>
      <w:r w:rsidRPr="00D7584B">
        <w:rPr>
          <w:rFonts w:ascii="Times New Roman" w:eastAsia="標楷體" w:hAnsi="Times New Roman" w:hint="eastAsia"/>
          <w:sz w:val="20"/>
        </w:rPr>
        <w:t>的致能</w:t>
      </w:r>
      <w:r w:rsidR="0024777A" w:rsidRPr="00D7584B">
        <w:rPr>
          <w:rFonts w:ascii="Times New Roman" w:eastAsia="標楷體" w:hAnsi="Times New Roman" w:hint="eastAsia"/>
          <w:sz w:val="20"/>
        </w:rPr>
        <w:t>CS</w:t>
      </w:r>
      <w:r w:rsidRPr="00D7584B">
        <w:rPr>
          <w:rFonts w:ascii="Times New Roman" w:eastAsia="標楷體" w:hAnsi="Times New Roman" w:hint="eastAsia"/>
          <w:sz w:val="20"/>
        </w:rPr>
        <w:t>接腳</w:t>
      </w:r>
      <w:r w:rsidR="00731EC5" w:rsidRPr="00D7584B">
        <w:rPr>
          <w:rFonts w:ascii="Times New Roman" w:eastAsia="標楷體" w:hAnsi="Times New Roman" w:hint="eastAsia"/>
          <w:sz w:val="20"/>
        </w:rPr>
        <w:t>（初始為</w:t>
      </w:r>
      <w:r w:rsidR="00731EC5" w:rsidRPr="00D7584B">
        <w:rPr>
          <w:rFonts w:ascii="Times New Roman" w:eastAsia="標楷體" w:hAnsi="Times New Roman" w:hint="eastAsia"/>
          <w:sz w:val="20"/>
        </w:rPr>
        <w:t>L</w:t>
      </w:r>
      <w:r w:rsidR="00731EC5" w:rsidRPr="00D7584B">
        <w:rPr>
          <w:rFonts w:ascii="Times New Roman" w:eastAsia="標楷體" w:hAnsi="Times New Roman"/>
          <w:sz w:val="20"/>
        </w:rPr>
        <w:t>ow</w:t>
      </w:r>
      <w:r w:rsidR="004C398D" w:rsidRPr="00D7584B">
        <w:rPr>
          <w:rFonts w:ascii="Times New Roman" w:eastAsia="標楷體" w:hAnsi="Times New Roman" w:hint="eastAsia"/>
          <w:sz w:val="20"/>
        </w:rPr>
        <w:t>,</w:t>
      </w:r>
      <w:r w:rsidR="004C398D" w:rsidRPr="00D7584B">
        <w:rPr>
          <w:rFonts w:ascii="Times New Roman" w:eastAsia="標楷體" w:hAnsi="Times New Roman"/>
          <w:sz w:val="20"/>
        </w:rPr>
        <w:t xml:space="preserve"> Disable</w:t>
      </w:r>
      <w:r w:rsidR="00731EC5" w:rsidRPr="00D7584B">
        <w:rPr>
          <w:rFonts w:ascii="Times New Roman" w:eastAsia="標楷體" w:hAnsi="Times New Roman" w:hint="eastAsia"/>
          <w:sz w:val="20"/>
        </w:rPr>
        <w:t>）</w:t>
      </w:r>
    </w:p>
    <w:p w:rsidR="007B3C31" w:rsidRPr="00D7584B" w:rsidRDefault="007B3C31" w:rsidP="00C36DCF">
      <w:pPr>
        <w:pStyle w:val="affc"/>
        <w:widowControl/>
        <w:numPr>
          <w:ilvl w:val="1"/>
          <w:numId w:val="13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 w:rsidRPr="00D7584B">
        <w:rPr>
          <w:rFonts w:ascii="Times New Roman" w:eastAsia="標楷體" w:hAnsi="Times New Roman" w:hint="eastAsia"/>
          <w:sz w:val="20"/>
        </w:rPr>
        <w:t>Q2</w:t>
      </w:r>
      <w:r w:rsidRPr="00D7584B">
        <w:rPr>
          <w:rFonts w:ascii="Times New Roman" w:eastAsia="標楷體" w:hAnsi="Times New Roman" w:hint="eastAsia"/>
          <w:sz w:val="20"/>
        </w:rPr>
        <w:t>（</w:t>
      </w:r>
      <w:r w:rsidRPr="00D7584B">
        <w:rPr>
          <w:rFonts w:ascii="Times New Roman" w:eastAsia="標楷體" w:hAnsi="Times New Roman" w:hint="eastAsia"/>
          <w:sz w:val="20"/>
        </w:rPr>
        <w:t>ERRLOAD</w:t>
      </w:r>
      <w:r w:rsidRPr="00D7584B">
        <w:rPr>
          <w:rFonts w:ascii="Times New Roman" w:eastAsia="標楷體" w:hAnsi="Times New Roman" w:hint="eastAsia"/>
          <w:sz w:val="20"/>
        </w:rPr>
        <w:t>）：</w:t>
      </w:r>
      <w:r w:rsidRPr="00D7584B">
        <w:rPr>
          <w:rFonts w:ascii="Times New Roman" w:eastAsia="標楷體" w:hAnsi="Times New Roman" w:hint="eastAsia"/>
          <w:sz w:val="20"/>
        </w:rPr>
        <w:t>74HCT165</w:t>
      </w:r>
      <w:r w:rsidR="0024777A" w:rsidRPr="00D7584B">
        <w:rPr>
          <w:rFonts w:ascii="Times New Roman" w:eastAsia="標楷體" w:hAnsi="Times New Roman" w:hint="eastAsia"/>
          <w:sz w:val="20"/>
        </w:rPr>
        <w:t>的</w:t>
      </w:r>
      <w:r w:rsidR="0024777A" w:rsidRPr="00D7584B">
        <w:rPr>
          <w:rFonts w:ascii="Times New Roman" w:eastAsia="標楷體" w:hAnsi="Times New Roman" w:hint="eastAsia"/>
          <w:sz w:val="20"/>
        </w:rPr>
        <w:t>PL</w:t>
      </w:r>
      <w:r w:rsidR="0024777A" w:rsidRPr="00D7584B">
        <w:rPr>
          <w:rFonts w:ascii="Times New Roman" w:eastAsia="標楷體" w:hAnsi="Times New Roman" w:hint="eastAsia"/>
          <w:sz w:val="20"/>
        </w:rPr>
        <w:t>接腳，設定</w:t>
      </w:r>
      <w:r w:rsidR="0024777A" w:rsidRPr="00D7584B">
        <w:rPr>
          <w:rFonts w:ascii="Times New Roman" w:eastAsia="標楷體" w:hAnsi="Times New Roman" w:hint="eastAsia"/>
          <w:sz w:val="20"/>
        </w:rPr>
        <w:t>Lo</w:t>
      </w:r>
      <w:r w:rsidR="0024777A" w:rsidRPr="00D7584B">
        <w:rPr>
          <w:rFonts w:ascii="Times New Roman" w:eastAsia="標楷體" w:hAnsi="Times New Roman"/>
          <w:sz w:val="20"/>
        </w:rPr>
        <w:t>w</w:t>
      </w:r>
      <w:r w:rsidR="0024777A" w:rsidRPr="00D7584B">
        <w:rPr>
          <w:rFonts w:ascii="Times New Roman" w:eastAsia="標楷體" w:hAnsi="Times New Roman" w:hint="eastAsia"/>
          <w:sz w:val="20"/>
        </w:rPr>
        <w:t>時載入並列資料到內部暫存器</w:t>
      </w:r>
      <w:r w:rsidR="00731EC5" w:rsidRPr="00D7584B">
        <w:rPr>
          <w:rFonts w:ascii="Times New Roman" w:eastAsia="標楷體" w:hAnsi="Times New Roman" w:hint="eastAsia"/>
          <w:sz w:val="20"/>
        </w:rPr>
        <w:t>（初始為</w:t>
      </w:r>
      <w:r w:rsidR="00731EC5" w:rsidRPr="00D7584B">
        <w:rPr>
          <w:rFonts w:ascii="Times New Roman" w:eastAsia="標楷體" w:hAnsi="Times New Roman" w:hint="eastAsia"/>
          <w:sz w:val="20"/>
        </w:rPr>
        <w:t>H</w:t>
      </w:r>
      <w:r w:rsidR="00731EC5" w:rsidRPr="00D7584B">
        <w:rPr>
          <w:rFonts w:ascii="Times New Roman" w:eastAsia="標楷體" w:hAnsi="Times New Roman"/>
          <w:sz w:val="20"/>
        </w:rPr>
        <w:t>igh</w:t>
      </w:r>
      <w:r w:rsidR="00731EC5" w:rsidRPr="00D7584B">
        <w:rPr>
          <w:rFonts w:ascii="Times New Roman" w:eastAsia="標楷體" w:hAnsi="Times New Roman" w:hint="eastAsia"/>
          <w:sz w:val="20"/>
        </w:rPr>
        <w:t>）</w:t>
      </w:r>
    </w:p>
    <w:p w:rsidR="0024777A" w:rsidRPr="00D7584B" w:rsidRDefault="0024777A" w:rsidP="00C36DCF">
      <w:pPr>
        <w:pStyle w:val="affc"/>
        <w:widowControl/>
        <w:numPr>
          <w:ilvl w:val="1"/>
          <w:numId w:val="13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 w:rsidRPr="00D7584B">
        <w:rPr>
          <w:rFonts w:ascii="Times New Roman" w:eastAsia="標楷體" w:hAnsi="Times New Roman" w:hint="eastAsia"/>
          <w:sz w:val="20"/>
        </w:rPr>
        <w:t>Q3</w:t>
      </w:r>
      <w:r w:rsidRPr="00D7584B">
        <w:rPr>
          <w:rFonts w:ascii="Times New Roman" w:eastAsia="標楷體" w:hAnsi="Times New Roman" w:hint="eastAsia"/>
          <w:sz w:val="20"/>
        </w:rPr>
        <w:t>（</w:t>
      </w:r>
      <w:r w:rsidRPr="00D7584B">
        <w:rPr>
          <w:rFonts w:ascii="Times New Roman" w:eastAsia="標楷體" w:hAnsi="Times New Roman" w:hint="eastAsia"/>
          <w:sz w:val="20"/>
        </w:rPr>
        <w:t>ERRCS</w:t>
      </w:r>
      <w:r w:rsidRPr="00D7584B">
        <w:rPr>
          <w:rFonts w:ascii="Times New Roman" w:eastAsia="標楷體" w:hAnsi="Times New Roman" w:hint="eastAsia"/>
          <w:sz w:val="20"/>
        </w:rPr>
        <w:t>）：</w:t>
      </w:r>
      <w:r w:rsidRPr="00D7584B">
        <w:rPr>
          <w:rFonts w:ascii="Times New Roman" w:eastAsia="標楷體" w:hAnsi="Times New Roman" w:hint="eastAsia"/>
          <w:sz w:val="20"/>
        </w:rPr>
        <w:t>74HCT165</w:t>
      </w:r>
      <w:r w:rsidRPr="00D7584B">
        <w:rPr>
          <w:rFonts w:ascii="Times New Roman" w:eastAsia="標楷體" w:hAnsi="Times New Roman" w:hint="eastAsia"/>
          <w:sz w:val="20"/>
        </w:rPr>
        <w:t>的致能</w:t>
      </w:r>
      <w:r w:rsidRPr="00D7584B">
        <w:rPr>
          <w:rFonts w:ascii="Times New Roman" w:eastAsia="標楷體" w:hAnsi="Times New Roman" w:hint="eastAsia"/>
          <w:sz w:val="20"/>
        </w:rPr>
        <w:t>C</w:t>
      </w:r>
      <w:r w:rsidR="00731EC5" w:rsidRPr="00D7584B">
        <w:rPr>
          <w:rFonts w:ascii="Times New Roman" w:eastAsia="標楷體" w:hAnsi="Times New Roman"/>
          <w:sz w:val="20"/>
        </w:rPr>
        <w:t>E</w:t>
      </w:r>
      <w:r w:rsidRPr="00D7584B">
        <w:rPr>
          <w:rFonts w:ascii="Times New Roman" w:eastAsia="標楷體" w:hAnsi="Times New Roman" w:hint="eastAsia"/>
          <w:sz w:val="20"/>
        </w:rPr>
        <w:t>接腳</w:t>
      </w:r>
      <w:r w:rsidR="00731EC5" w:rsidRPr="00D7584B">
        <w:rPr>
          <w:rFonts w:ascii="Times New Roman" w:eastAsia="標楷體" w:hAnsi="Times New Roman" w:hint="eastAsia"/>
          <w:sz w:val="20"/>
        </w:rPr>
        <w:t>（初始為</w:t>
      </w:r>
      <w:r w:rsidR="00C15A35" w:rsidRPr="00D7584B">
        <w:rPr>
          <w:rFonts w:ascii="Times New Roman" w:eastAsia="標楷體" w:hAnsi="Times New Roman" w:hint="eastAsia"/>
          <w:sz w:val="20"/>
        </w:rPr>
        <w:t>H</w:t>
      </w:r>
      <w:r w:rsidR="00C15A35" w:rsidRPr="00D7584B">
        <w:rPr>
          <w:rFonts w:ascii="Times New Roman" w:eastAsia="標楷體" w:hAnsi="Times New Roman"/>
          <w:sz w:val="20"/>
        </w:rPr>
        <w:t>igh</w:t>
      </w:r>
      <w:r w:rsidR="004C398D" w:rsidRPr="00D7584B">
        <w:rPr>
          <w:rFonts w:ascii="Times New Roman" w:eastAsia="標楷體" w:hAnsi="Times New Roman"/>
          <w:sz w:val="20"/>
        </w:rPr>
        <w:t>, Disable</w:t>
      </w:r>
      <w:r w:rsidR="00731EC5" w:rsidRPr="00D7584B">
        <w:rPr>
          <w:rFonts w:ascii="Times New Roman" w:eastAsia="標楷體" w:hAnsi="Times New Roman" w:hint="eastAsia"/>
          <w:sz w:val="20"/>
        </w:rPr>
        <w:t>）</w:t>
      </w:r>
    </w:p>
    <w:p w:rsidR="0024777A" w:rsidRPr="00D7584B" w:rsidRDefault="0024777A" w:rsidP="00C36DCF">
      <w:pPr>
        <w:pStyle w:val="affc"/>
        <w:widowControl/>
        <w:numPr>
          <w:ilvl w:val="1"/>
          <w:numId w:val="13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 w:rsidRPr="00D7584B">
        <w:rPr>
          <w:rFonts w:ascii="Times New Roman" w:eastAsia="標楷體" w:hAnsi="Times New Roman" w:hint="eastAsia"/>
          <w:sz w:val="20"/>
        </w:rPr>
        <w:t>Q4</w:t>
      </w:r>
      <w:r w:rsidRPr="00D7584B">
        <w:rPr>
          <w:rFonts w:ascii="Times New Roman" w:eastAsia="標楷體" w:hAnsi="Times New Roman" w:hint="eastAsia"/>
          <w:sz w:val="20"/>
        </w:rPr>
        <w:t>（</w:t>
      </w:r>
      <w:r w:rsidRPr="00D7584B">
        <w:rPr>
          <w:rFonts w:ascii="Times New Roman" w:eastAsia="標楷體" w:hAnsi="Times New Roman" w:hint="eastAsia"/>
          <w:sz w:val="20"/>
        </w:rPr>
        <w:t>AD1CS</w:t>
      </w:r>
      <w:r w:rsidRPr="00D7584B">
        <w:rPr>
          <w:rFonts w:ascii="Times New Roman" w:eastAsia="標楷體" w:hAnsi="Times New Roman" w:hint="eastAsia"/>
          <w:sz w:val="20"/>
        </w:rPr>
        <w:t>）：</w:t>
      </w:r>
      <w:r w:rsidRPr="00D7584B">
        <w:rPr>
          <w:rFonts w:ascii="Times New Roman" w:eastAsia="標楷體" w:hAnsi="Times New Roman" w:hint="eastAsia"/>
          <w:sz w:val="20"/>
        </w:rPr>
        <w:t>MCP3301</w:t>
      </w:r>
      <w:r w:rsidRPr="00D7584B">
        <w:rPr>
          <w:rFonts w:ascii="Times New Roman" w:eastAsia="標楷體" w:hAnsi="Times New Roman" w:hint="eastAsia"/>
          <w:sz w:val="20"/>
        </w:rPr>
        <w:t>的致能</w:t>
      </w:r>
      <w:r w:rsidRPr="00D7584B">
        <w:rPr>
          <w:rFonts w:ascii="Times New Roman" w:eastAsia="標楷體" w:hAnsi="Times New Roman" w:hint="eastAsia"/>
          <w:sz w:val="20"/>
        </w:rPr>
        <w:t>CS</w:t>
      </w:r>
      <w:r w:rsidRPr="00D7584B">
        <w:rPr>
          <w:rFonts w:ascii="Times New Roman" w:eastAsia="標楷體" w:hAnsi="Times New Roman" w:hint="eastAsia"/>
          <w:sz w:val="20"/>
        </w:rPr>
        <w:t>接腳</w:t>
      </w:r>
      <w:r w:rsidR="00731EC5" w:rsidRPr="00D7584B">
        <w:rPr>
          <w:rFonts w:ascii="Times New Roman" w:eastAsia="標楷體" w:hAnsi="Times New Roman" w:hint="eastAsia"/>
          <w:sz w:val="20"/>
        </w:rPr>
        <w:t>（初始為</w:t>
      </w:r>
      <w:r w:rsidR="004C398D" w:rsidRPr="00D7584B">
        <w:rPr>
          <w:rFonts w:ascii="Times New Roman" w:eastAsia="標楷體" w:hAnsi="Times New Roman" w:hint="eastAsia"/>
          <w:sz w:val="20"/>
        </w:rPr>
        <w:t>H</w:t>
      </w:r>
      <w:r w:rsidR="004C398D" w:rsidRPr="00D7584B">
        <w:rPr>
          <w:rFonts w:ascii="Times New Roman" w:eastAsia="標楷體" w:hAnsi="Times New Roman"/>
          <w:sz w:val="20"/>
        </w:rPr>
        <w:t>igh, Disable</w:t>
      </w:r>
      <w:r w:rsidR="00731EC5" w:rsidRPr="00D7584B">
        <w:rPr>
          <w:rFonts w:ascii="Times New Roman" w:eastAsia="標楷體" w:hAnsi="Times New Roman" w:hint="eastAsia"/>
          <w:sz w:val="20"/>
        </w:rPr>
        <w:t>）</w:t>
      </w:r>
    </w:p>
    <w:p w:rsidR="0024777A" w:rsidRPr="00D7584B" w:rsidRDefault="0024777A" w:rsidP="00C36DCF">
      <w:pPr>
        <w:pStyle w:val="affc"/>
        <w:widowControl/>
        <w:numPr>
          <w:ilvl w:val="1"/>
          <w:numId w:val="13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 w:rsidRPr="00D7584B">
        <w:rPr>
          <w:rFonts w:ascii="Times New Roman" w:eastAsia="標楷體" w:hAnsi="Times New Roman" w:hint="eastAsia"/>
          <w:sz w:val="20"/>
        </w:rPr>
        <w:t>Q5</w:t>
      </w:r>
      <w:r w:rsidRPr="00D7584B">
        <w:rPr>
          <w:rFonts w:ascii="Times New Roman" w:eastAsia="標楷體" w:hAnsi="Times New Roman" w:hint="eastAsia"/>
          <w:sz w:val="20"/>
        </w:rPr>
        <w:t>（</w:t>
      </w:r>
      <w:r w:rsidRPr="00D7584B">
        <w:rPr>
          <w:rFonts w:ascii="Times New Roman" w:eastAsia="標楷體" w:hAnsi="Times New Roman" w:hint="eastAsia"/>
          <w:sz w:val="20"/>
        </w:rPr>
        <w:t>DA1LOAD</w:t>
      </w:r>
      <w:r w:rsidRPr="00D7584B">
        <w:rPr>
          <w:rFonts w:ascii="Times New Roman" w:eastAsia="標楷體" w:hAnsi="Times New Roman" w:hint="eastAsia"/>
          <w:sz w:val="20"/>
        </w:rPr>
        <w:t>）：</w:t>
      </w:r>
      <w:r w:rsidRPr="00D7584B">
        <w:rPr>
          <w:rFonts w:ascii="Times New Roman" w:eastAsia="標楷體" w:hAnsi="Times New Roman" w:hint="eastAsia"/>
          <w:sz w:val="20"/>
        </w:rPr>
        <w:t>DAC7612</w:t>
      </w:r>
      <w:r w:rsidRPr="00D7584B">
        <w:rPr>
          <w:rFonts w:ascii="Times New Roman" w:eastAsia="標楷體" w:hAnsi="Times New Roman" w:hint="eastAsia"/>
          <w:sz w:val="20"/>
        </w:rPr>
        <w:t>的</w:t>
      </w:r>
      <w:r w:rsidRPr="00D7584B">
        <w:rPr>
          <w:rFonts w:ascii="Times New Roman" w:eastAsia="標楷體" w:hAnsi="Times New Roman" w:hint="eastAsia"/>
          <w:sz w:val="20"/>
        </w:rPr>
        <w:t>L</w:t>
      </w:r>
      <w:r w:rsidRPr="00D7584B">
        <w:rPr>
          <w:rFonts w:ascii="Times New Roman" w:eastAsia="標楷體" w:hAnsi="Times New Roman"/>
          <w:sz w:val="20"/>
        </w:rPr>
        <w:t>OAD</w:t>
      </w:r>
      <w:r w:rsidRPr="00D7584B">
        <w:rPr>
          <w:rFonts w:ascii="Times New Roman" w:eastAsia="標楷體" w:hAnsi="Times New Roman" w:hint="eastAsia"/>
          <w:sz w:val="20"/>
        </w:rPr>
        <w:t>接腳，設定</w:t>
      </w:r>
      <w:r w:rsidRPr="00D7584B">
        <w:rPr>
          <w:rFonts w:ascii="Times New Roman" w:eastAsia="標楷體" w:hAnsi="Times New Roman" w:hint="eastAsia"/>
          <w:sz w:val="20"/>
        </w:rPr>
        <w:t>L</w:t>
      </w:r>
      <w:r w:rsidRPr="00D7584B">
        <w:rPr>
          <w:rFonts w:ascii="Times New Roman" w:eastAsia="標楷體" w:hAnsi="Times New Roman"/>
          <w:sz w:val="20"/>
        </w:rPr>
        <w:t>ow</w:t>
      </w:r>
      <w:r w:rsidRPr="00D7584B">
        <w:rPr>
          <w:rFonts w:ascii="Times New Roman" w:eastAsia="標楷體" w:hAnsi="Times New Roman" w:hint="eastAsia"/>
          <w:sz w:val="20"/>
        </w:rPr>
        <w:t>時為將內部暫存器載出到</w:t>
      </w:r>
      <w:r w:rsidRPr="00D7584B">
        <w:rPr>
          <w:rFonts w:ascii="Times New Roman" w:eastAsia="標楷體" w:hAnsi="Times New Roman" w:hint="eastAsia"/>
          <w:sz w:val="20"/>
        </w:rPr>
        <w:t>DA</w:t>
      </w:r>
      <w:r w:rsidRPr="00D7584B">
        <w:rPr>
          <w:rFonts w:ascii="Times New Roman" w:eastAsia="標楷體" w:hAnsi="Times New Roman" w:hint="eastAsia"/>
          <w:sz w:val="20"/>
        </w:rPr>
        <w:t>輸出端</w:t>
      </w:r>
      <w:r w:rsidR="00731EC5" w:rsidRPr="00D7584B">
        <w:rPr>
          <w:rFonts w:ascii="Times New Roman" w:eastAsia="標楷體" w:hAnsi="Times New Roman" w:hint="eastAsia"/>
          <w:sz w:val="20"/>
        </w:rPr>
        <w:t>（初始為</w:t>
      </w:r>
      <w:r w:rsidR="00731EC5" w:rsidRPr="00D7584B">
        <w:rPr>
          <w:rFonts w:ascii="Times New Roman" w:eastAsia="標楷體" w:hAnsi="Times New Roman" w:hint="eastAsia"/>
          <w:sz w:val="20"/>
        </w:rPr>
        <w:t>H</w:t>
      </w:r>
      <w:r w:rsidR="00731EC5" w:rsidRPr="00D7584B">
        <w:rPr>
          <w:rFonts w:ascii="Times New Roman" w:eastAsia="標楷體" w:hAnsi="Times New Roman"/>
          <w:sz w:val="20"/>
        </w:rPr>
        <w:t>igh</w:t>
      </w:r>
      <w:r w:rsidR="00731EC5" w:rsidRPr="00D7584B">
        <w:rPr>
          <w:rFonts w:ascii="Times New Roman" w:eastAsia="標楷體" w:hAnsi="Times New Roman" w:hint="eastAsia"/>
          <w:sz w:val="20"/>
        </w:rPr>
        <w:t>）</w:t>
      </w:r>
    </w:p>
    <w:p w:rsidR="0024777A" w:rsidRPr="00D7584B" w:rsidRDefault="0024777A" w:rsidP="00C36DCF">
      <w:pPr>
        <w:pStyle w:val="affc"/>
        <w:widowControl/>
        <w:numPr>
          <w:ilvl w:val="1"/>
          <w:numId w:val="13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 w:rsidRPr="00D7584B">
        <w:rPr>
          <w:rFonts w:ascii="Times New Roman" w:eastAsia="標楷體" w:hAnsi="Times New Roman" w:hint="eastAsia"/>
          <w:sz w:val="20"/>
        </w:rPr>
        <w:t>Q6</w:t>
      </w:r>
      <w:r w:rsidRPr="00D7584B">
        <w:rPr>
          <w:rFonts w:ascii="Times New Roman" w:eastAsia="標楷體" w:hAnsi="Times New Roman" w:hint="eastAsia"/>
          <w:sz w:val="20"/>
        </w:rPr>
        <w:t>（</w:t>
      </w:r>
      <w:r w:rsidRPr="00D7584B">
        <w:rPr>
          <w:rFonts w:ascii="Times New Roman" w:eastAsia="標楷體" w:hAnsi="Times New Roman" w:hint="eastAsia"/>
          <w:sz w:val="20"/>
        </w:rPr>
        <w:t>D</w:t>
      </w:r>
      <w:r w:rsidRPr="00D7584B">
        <w:rPr>
          <w:rFonts w:ascii="Times New Roman" w:eastAsia="標楷體" w:hAnsi="Times New Roman"/>
          <w:sz w:val="20"/>
        </w:rPr>
        <w:t>A1CS</w:t>
      </w:r>
      <w:r w:rsidRPr="00D7584B">
        <w:rPr>
          <w:rFonts w:ascii="Times New Roman" w:eastAsia="標楷體" w:hAnsi="Times New Roman" w:hint="eastAsia"/>
          <w:sz w:val="20"/>
        </w:rPr>
        <w:t>）：</w:t>
      </w:r>
      <w:r w:rsidRPr="00D7584B">
        <w:rPr>
          <w:rFonts w:ascii="Times New Roman" w:eastAsia="標楷體" w:hAnsi="Times New Roman" w:hint="eastAsia"/>
          <w:sz w:val="20"/>
        </w:rPr>
        <w:t>D</w:t>
      </w:r>
      <w:r w:rsidRPr="00D7584B">
        <w:rPr>
          <w:rFonts w:ascii="Times New Roman" w:eastAsia="標楷體" w:hAnsi="Times New Roman"/>
          <w:sz w:val="20"/>
        </w:rPr>
        <w:t>AC7612</w:t>
      </w:r>
      <w:r w:rsidRPr="00D7584B">
        <w:rPr>
          <w:rFonts w:ascii="Times New Roman" w:eastAsia="標楷體" w:hAnsi="Times New Roman" w:hint="eastAsia"/>
          <w:sz w:val="20"/>
        </w:rPr>
        <w:t>的致能</w:t>
      </w:r>
      <w:r w:rsidRPr="00D7584B">
        <w:rPr>
          <w:rFonts w:ascii="Times New Roman" w:eastAsia="標楷體" w:hAnsi="Times New Roman" w:hint="eastAsia"/>
          <w:sz w:val="20"/>
        </w:rPr>
        <w:t>CS</w:t>
      </w:r>
      <w:r w:rsidRPr="00D7584B">
        <w:rPr>
          <w:rFonts w:ascii="Times New Roman" w:eastAsia="標楷體" w:hAnsi="Times New Roman" w:hint="eastAsia"/>
          <w:sz w:val="20"/>
        </w:rPr>
        <w:t>接腳</w:t>
      </w:r>
      <w:r w:rsidR="00731EC5" w:rsidRPr="00D7584B">
        <w:rPr>
          <w:rFonts w:ascii="Times New Roman" w:eastAsia="標楷體" w:hAnsi="Times New Roman" w:hint="eastAsia"/>
          <w:sz w:val="20"/>
        </w:rPr>
        <w:t>（初始為</w:t>
      </w:r>
      <w:r w:rsidR="00C15A35" w:rsidRPr="00D7584B">
        <w:rPr>
          <w:rFonts w:ascii="Times New Roman" w:eastAsia="標楷體" w:hAnsi="Times New Roman" w:hint="eastAsia"/>
          <w:sz w:val="20"/>
        </w:rPr>
        <w:t>H</w:t>
      </w:r>
      <w:r w:rsidR="00C15A35" w:rsidRPr="00D7584B">
        <w:rPr>
          <w:rFonts w:ascii="Times New Roman" w:eastAsia="標楷體" w:hAnsi="Times New Roman"/>
          <w:sz w:val="20"/>
        </w:rPr>
        <w:t>igh</w:t>
      </w:r>
      <w:r w:rsidR="004C398D" w:rsidRPr="00D7584B">
        <w:rPr>
          <w:rFonts w:ascii="Times New Roman" w:eastAsia="標楷體" w:hAnsi="Times New Roman"/>
          <w:sz w:val="20"/>
        </w:rPr>
        <w:t>, Disable</w:t>
      </w:r>
      <w:r w:rsidR="00731EC5" w:rsidRPr="00D7584B">
        <w:rPr>
          <w:rFonts w:ascii="Times New Roman" w:eastAsia="標楷體" w:hAnsi="Times New Roman" w:hint="eastAsia"/>
          <w:sz w:val="20"/>
        </w:rPr>
        <w:t>）</w:t>
      </w:r>
    </w:p>
    <w:p w:rsidR="00163791" w:rsidRPr="00D7584B" w:rsidRDefault="00163791" w:rsidP="00163791">
      <w:pPr>
        <w:pStyle w:val="affc"/>
        <w:widowControl/>
        <w:suppressAutoHyphens w:val="0"/>
        <w:overflowPunct/>
        <w:autoSpaceDE/>
        <w:spacing w:line="240" w:lineRule="auto"/>
        <w:ind w:leftChars="0" w:left="720"/>
        <w:textAlignment w:val="auto"/>
        <w:rPr>
          <w:rFonts w:ascii="Times New Roman" w:eastAsia="標楷體" w:hAnsi="Times New Roman"/>
          <w:sz w:val="20"/>
        </w:rPr>
      </w:pPr>
      <w:r w:rsidRPr="00D7584B">
        <w:rPr>
          <w:rFonts w:ascii="Times New Roman" w:eastAsia="標楷體" w:hAnsi="Times New Roman" w:hint="eastAsia"/>
          <w:sz w:val="20"/>
        </w:rPr>
        <w:t>9</w:t>
      </w:r>
      <w:r w:rsidRPr="00D7584B">
        <w:rPr>
          <w:rFonts w:ascii="Times New Roman" w:eastAsia="標楷體" w:hAnsi="Times New Roman"/>
          <w:sz w:val="20"/>
        </w:rPr>
        <w:t>3</w:t>
      </w:r>
      <w:r w:rsidRPr="00D7584B">
        <w:rPr>
          <w:rFonts w:ascii="Times New Roman" w:eastAsia="標楷體" w:hAnsi="Times New Roman" w:hint="eastAsia"/>
          <w:sz w:val="20"/>
        </w:rPr>
        <w:t>C86</w:t>
      </w:r>
      <w:r w:rsidRPr="00D7584B">
        <w:rPr>
          <w:rFonts w:ascii="Times New Roman" w:eastAsia="標楷體" w:hAnsi="Times New Roman" w:hint="eastAsia"/>
          <w:sz w:val="20"/>
        </w:rPr>
        <w:t>、</w:t>
      </w:r>
      <w:r w:rsidRPr="00D7584B">
        <w:rPr>
          <w:rFonts w:ascii="Times New Roman" w:eastAsia="標楷體" w:hAnsi="Times New Roman" w:hint="eastAsia"/>
          <w:sz w:val="20"/>
        </w:rPr>
        <w:t>7</w:t>
      </w:r>
      <w:r w:rsidRPr="00D7584B">
        <w:rPr>
          <w:rFonts w:ascii="Times New Roman" w:eastAsia="標楷體" w:hAnsi="Times New Roman"/>
          <w:sz w:val="20"/>
        </w:rPr>
        <w:t>4HCT165</w:t>
      </w:r>
      <w:r w:rsidRPr="00D7584B">
        <w:rPr>
          <w:rFonts w:ascii="Times New Roman" w:eastAsia="標楷體" w:hAnsi="Times New Roman" w:hint="eastAsia"/>
          <w:sz w:val="20"/>
        </w:rPr>
        <w:t>、</w:t>
      </w:r>
      <w:r w:rsidRPr="00D7584B">
        <w:rPr>
          <w:rFonts w:ascii="Times New Roman" w:eastAsia="標楷體" w:hAnsi="Times New Roman" w:hint="eastAsia"/>
          <w:sz w:val="20"/>
        </w:rPr>
        <w:t>D</w:t>
      </w:r>
      <w:r w:rsidRPr="00D7584B">
        <w:rPr>
          <w:rFonts w:ascii="Times New Roman" w:eastAsia="標楷體" w:hAnsi="Times New Roman"/>
          <w:sz w:val="20"/>
        </w:rPr>
        <w:t>AC7612</w:t>
      </w:r>
      <w:r w:rsidRPr="00D7584B">
        <w:rPr>
          <w:rFonts w:ascii="Times New Roman" w:eastAsia="標楷體" w:hAnsi="Times New Roman" w:hint="eastAsia"/>
          <w:sz w:val="20"/>
        </w:rPr>
        <w:t>以及</w:t>
      </w:r>
      <w:r w:rsidRPr="00D7584B">
        <w:rPr>
          <w:rFonts w:ascii="Times New Roman" w:eastAsia="標楷體" w:hAnsi="Times New Roman" w:hint="eastAsia"/>
          <w:sz w:val="20"/>
        </w:rPr>
        <w:t>M</w:t>
      </w:r>
      <w:r w:rsidRPr="00D7584B">
        <w:rPr>
          <w:rFonts w:ascii="Times New Roman" w:eastAsia="標楷體" w:hAnsi="Times New Roman"/>
          <w:sz w:val="20"/>
        </w:rPr>
        <w:t>CP3301</w:t>
      </w:r>
      <w:r w:rsidR="007B3C31" w:rsidRPr="00D7584B">
        <w:rPr>
          <w:rFonts w:ascii="Times New Roman" w:eastAsia="標楷體" w:hAnsi="Times New Roman" w:hint="eastAsia"/>
          <w:sz w:val="20"/>
        </w:rPr>
        <w:t>的</w:t>
      </w:r>
      <w:r w:rsidR="007B3C31" w:rsidRPr="00D7584B">
        <w:rPr>
          <w:rFonts w:ascii="Times New Roman" w:eastAsia="標楷體" w:hAnsi="Times New Roman" w:hint="eastAsia"/>
          <w:sz w:val="20"/>
        </w:rPr>
        <w:t>CLK</w:t>
      </w:r>
      <w:r w:rsidRPr="00D7584B">
        <w:rPr>
          <w:rFonts w:ascii="Times New Roman" w:eastAsia="標楷體" w:hAnsi="Times New Roman" w:hint="eastAsia"/>
          <w:sz w:val="20"/>
        </w:rPr>
        <w:t>被強制為</w:t>
      </w:r>
      <w:r w:rsidRPr="00D7584B">
        <w:rPr>
          <w:rFonts w:ascii="Times New Roman" w:eastAsia="標楷體" w:hAnsi="Times New Roman" w:hint="eastAsia"/>
          <w:sz w:val="20"/>
        </w:rPr>
        <w:t>Lo</w:t>
      </w:r>
      <w:r w:rsidRPr="00D7584B">
        <w:rPr>
          <w:rFonts w:ascii="Times New Roman" w:eastAsia="標楷體" w:hAnsi="Times New Roman"/>
          <w:sz w:val="20"/>
        </w:rPr>
        <w:t>w</w:t>
      </w:r>
      <w:r w:rsidR="007B3C31" w:rsidRPr="00D7584B">
        <w:rPr>
          <w:rFonts w:ascii="Times New Roman" w:eastAsia="標楷體" w:hAnsi="Times New Roman" w:hint="eastAsia"/>
          <w:sz w:val="20"/>
        </w:rPr>
        <w:t>，被</w:t>
      </w:r>
      <w:r w:rsidR="007B3C31" w:rsidRPr="00D7584B">
        <w:rPr>
          <w:rFonts w:ascii="Times New Roman" w:eastAsia="標楷體" w:hAnsi="Times New Roman" w:hint="eastAsia"/>
          <w:sz w:val="20"/>
        </w:rPr>
        <w:t>D</w:t>
      </w:r>
      <w:r w:rsidR="007B3C31" w:rsidRPr="00D7584B">
        <w:rPr>
          <w:rFonts w:ascii="Times New Roman" w:eastAsia="標楷體" w:hAnsi="Times New Roman"/>
          <w:sz w:val="20"/>
        </w:rPr>
        <w:t>isable</w:t>
      </w:r>
    </w:p>
    <w:p w:rsidR="007B3C31" w:rsidRPr="00D7584B" w:rsidRDefault="007B3C31" w:rsidP="00C36DCF">
      <w:pPr>
        <w:pStyle w:val="affc"/>
        <w:widowControl/>
        <w:numPr>
          <w:ilvl w:val="0"/>
          <w:numId w:val="17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 w:rsidRPr="00D7584B">
        <w:rPr>
          <w:rFonts w:ascii="Times New Roman" w:eastAsia="標楷體" w:hAnsi="Times New Roman" w:hint="eastAsia"/>
          <w:sz w:val="20"/>
        </w:rPr>
        <w:t>當</w:t>
      </w:r>
      <w:r w:rsidRPr="00D7584B">
        <w:rPr>
          <w:rFonts w:ascii="Times New Roman" w:eastAsia="標楷體" w:hAnsi="Times New Roman" w:hint="eastAsia"/>
          <w:sz w:val="20"/>
        </w:rPr>
        <w:t>C</w:t>
      </w:r>
      <w:r w:rsidRPr="00D7584B">
        <w:rPr>
          <w:rFonts w:ascii="Times New Roman" w:eastAsia="標楷體" w:hAnsi="Times New Roman"/>
          <w:sz w:val="20"/>
        </w:rPr>
        <w:t>TRLCS</w:t>
      </w:r>
      <w:r w:rsidRPr="00D7584B">
        <w:rPr>
          <w:rFonts w:ascii="Times New Roman" w:eastAsia="標楷體" w:hAnsi="Times New Roman" w:hint="eastAsia"/>
          <w:sz w:val="20"/>
        </w:rPr>
        <w:t>為</w:t>
      </w:r>
      <w:r w:rsidRPr="00D7584B">
        <w:rPr>
          <w:rFonts w:ascii="Times New Roman" w:eastAsia="標楷體" w:hAnsi="Times New Roman"/>
          <w:sz w:val="20"/>
        </w:rPr>
        <w:t>High</w:t>
      </w:r>
      <w:r w:rsidRPr="00D7584B">
        <w:rPr>
          <w:rFonts w:ascii="Times New Roman" w:eastAsia="標楷體" w:hAnsi="Times New Roman" w:hint="eastAsia"/>
          <w:sz w:val="20"/>
        </w:rPr>
        <w:t>時</w:t>
      </w:r>
    </w:p>
    <w:p w:rsidR="007B3C31" w:rsidRPr="00D7584B" w:rsidRDefault="007B3C31" w:rsidP="007B3C31">
      <w:pPr>
        <w:pStyle w:val="affc"/>
        <w:widowControl/>
        <w:suppressAutoHyphens w:val="0"/>
        <w:overflowPunct/>
        <w:autoSpaceDE/>
        <w:spacing w:line="240" w:lineRule="auto"/>
        <w:ind w:leftChars="0" w:left="720"/>
        <w:textAlignment w:val="auto"/>
        <w:rPr>
          <w:rFonts w:ascii="Times New Roman" w:eastAsia="標楷體" w:hAnsi="Times New Roman"/>
          <w:sz w:val="20"/>
        </w:rPr>
      </w:pPr>
      <w:r w:rsidRPr="00D7584B">
        <w:rPr>
          <w:rFonts w:ascii="Times New Roman" w:eastAsia="標楷體" w:hAnsi="Times New Roman" w:hint="eastAsia"/>
          <w:sz w:val="20"/>
        </w:rPr>
        <w:t>7</w:t>
      </w:r>
      <w:r w:rsidRPr="00D7584B">
        <w:rPr>
          <w:rFonts w:ascii="Times New Roman" w:eastAsia="標楷體" w:hAnsi="Times New Roman"/>
          <w:sz w:val="20"/>
        </w:rPr>
        <w:t>4HC4094</w:t>
      </w:r>
      <w:r w:rsidRPr="00D7584B">
        <w:rPr>
          <w:rFonts w:ascii="Times New Roman" w:eastAsia="標楷體" w:hAnsi="Times New Roman" w:hint="eastAsia"/>
          <w:sz w:val="20"/>
        </w:rPr>
        <w:t>的</w:t>
      </w:r>
      <w:r w:rsidRPr="00D7584B">
        <w:rPr>
          <w:rFonts w:ascii="Times New Roman" w:eastAsia="標楷體" w:hAnsi="Times New Roman" w:hint="eastAsia"/>
          <w:sz w:val="20"/>
        </w:rPr>
        <w:t>CLK</w:t>
      </w:r>
      <w:r w:rsidRPr="00D7584B">
        <w:rPr>
          <w:rFonts w:ascii="Times New Roman" w:eastAsia="標楷體" w:hAnsi="Times New Roman" w:hint="eastAsia"/>
          <w:sz w:val="20"/>
        </w:rPr>
        <w:t>無效，但</w:t>
      </w:r>
      <w:r w:rsidRPr="00D7584B">
        <w:rPr>
          <w:rFonts w:ascii="Times New Roman" w:eastAsia="標楷體" w:hAnsi="Times New Roman" w:hint="eastAsia"/>
          <w:sz w:val="20"/>
        </w:rPr>
        <w:t>STRB</w:t>
      </w:r>
      <w:r w:rsidRPr="00D7584B">
        <w:rPr>
          <w:rFonts w:ascii="Times New Roman" w:eastAsia="標楷體" w:hAnsi="Times New Roman" w:hint="eastAsia"/>
          <w:sz w:val="20"/>
        </w:rPr>
        <w:t>由</w:t>
      </w:r>
      <w:r w:rsidRPr="00D7584B">
        <w:rPr>
          <w:rFonts w:ascii="Times New Roman" w:eastAsia="標楷體" w:hAnsi="Times New Roman" w:hint="eastAsia"/>
          <w:sz w:val="20"/>
        </w:rPr>
        <w:t>L</w:t>
      </w:r>
      <w:r w:rsidRPr="00D7584B">
        <w:rPr>
          <w:rFonts w:ascii="Times New Roman" w:eastAsia="標楷體" w:hAnsi="Times New Roman"/>
          <w:sz w:val="20"/>
        </w:rPr>
        <w:t>ow</w:t>
      </w:r>
      <w:r w:rsidRPr="00D7584B">
        <w:rPr>
          <w:rFonts w:ascii="Times New Roman" w:eastAsia="標楷體" w:hAnsi="Times New Roman" w:hint="eastAsia"/>
          <w:sz w:val="20"/>
        </w:rPr>
        <w:t>轉</w:t>
      </w:r>
      <w:r w:rsidRPr="00D7584B">
        <w:rPr>
          <w:rFonts w:ascii="Times New Roman" w:eastAsia="標楷體" w:hAnsi="Times New Roman" w:hint="eastAsia"/>
          <w:sz w:val="20"/>
        </w:rPr>
        <w:t>H</w:t>
      </w:r>
      <w:r w:rsidRPr="00D7584B">
        <w:rPr>
          <w:rFonts w:ascii="Times New Roman" w:eastAsia="標楷體" w:hAnsi="Times New Roman"/>
          <w:sz w:val="20"/>
        </w:rPr>
        <w:t>igh</w:t>
      </w:r>
      <w:r w:rsidRPr="00D7584B">
        <w:rPr>
          <w:rFonts w:ascii="Times New Roman" w:eastAsia="標楷體" w:hAnsi="Times New Roman" w:hint="eastAsia"/>
          <w:sz w:val="20"/>
        </w:rPr>
        <w:t>所以會將之前設定的串列資料載出到輸出端</w:t>
      </w:r>
      <w:r w:rsidRPr="00D7584B">
        <w:rPr>
          <w:rFonts w:ascii="Times New Roman" w:eastAsia="標楷體" w:hAnsi="Times New Roman" w:hint="eastAsia"/>
          <w:sz w:val="20"/>
        </w:rPr>
        <w:t>Q1~Q8</w:t>
      </w:r>
    </w:p>
    <w:p w:rsidR="007B3C31" w:rsidRPr="00D7584B" w:rsidRDefault="007B3C31" w:rsidP="007B3C31">
      <w:pPr>
        <w:pStyle w:val="affc"/>
        <w:widowControl/>
        <w:suppressAutoHyphens w:val="0"/>
        <w:overflowPunct/>
        <w:autoSpaceDE/>
        <w:spacing w:line="240" w:lineRule="auto"/>
        <w:ind w:leftChars="0" w:left="720"/>
        <w:textAlignment w:val="auto"/>
        <w:rPr>
          <w:rFonts w:ascii="Times New Roman" w:eastAsia="標楷體" w:hAnsi="Times New Roman"/>
          <w:sz w:val="20"/>
        </w:rPr>
      </w:pPr>
      <w:r w:rsidRPr="00D7584B">
        <w:rPr>
          <w:rFonts w:ascii="Times New Roman" w:eastAsia="標楷體" w:hAnsi="Times New Roman" w:hint="eastAsia"/>
          <w:sz w:val="20"/>
        </w:rPr>
        <w:t>9</w:t>
      </w:r>
      <w:r w:rsidRPr="00D7584B">
        <w:rPr>
          <w:rFonts w:ascii="Times New Roman" w:eastAsia="標楷體" w:hAnsi="Times New Roman"/>
          <w:sz w:val="20"/>
        </w:rPr>
        <w:t>3</w:t>
      </w:r>
      <w:r w:rsidRPr="00D7584B">
        <w:rPr>
          <w:rFonts w:ascii="Times New Roman" w:eastAsia="標楷體" w:hAnsi="Times New Roman" w:hint="eastAsia"/>
          <w:sz w:val="20"/>
        </w:rPr>
        <w:t>C86</w:t>
      </w:r>
      <w:r w:rsidRPr="00D7584B">
        <w:rPr>
          <w:rFonts w:ascii="Times New Roman" w:eastAsia="標楷體" w:hAnsi="Times New Roman" w:hint="eastAsia"/>
          <w:sz w:val="20"/>
        </w:rPr>
        <w:t>、</w:t>
      </w:r>
      <w:r w:rsidRPr="00D7584B">
        <w:rPr>
          <w:rFonts w:ascii="Times New Roman" w:eastAsia="標楷體" w:hAnsi="Times New Roman" w:hint="eastAsia"/>
          <w:sz w:val="20"/>
        </w:rPr>
        <w:t>7</w:t>
      </w:r>
      <w:r w:rsidRPr="00D7584B">
        <w:rPr>
          <w:rFonts w:ascii="Times New Roman" w:eastAsia="標楷體" w:hAnsi="Times New Roman"/>
          <w:sz w:val="20"/>
        </w:rPr>
        <w:t>4HCT165</w:t>
      </w:r>
      <w:r w:rsidRPr="00D7584B">
        <w:rPr>
          <w:rFonts w:ascii="Times New Roman" w:eastAsia="標楷體" w:hAnsi="Times New Roman" w:hint="eastAsia"/>
          <w:sz w:val="20"/>
        </w:rPr>
        <w:t>、</w:t>
      </w:r>
      <w:r w:rsidRPr="00D7584B">
        <w:rPr>
          <w:rFonts w:ascii="Times New Roman" w:eastAsia="標楷體" w:hAnsi="Times New Roman" w:hint="eastAsia"/>
          <w:sz w:val="20"/>
        </w:rPr>
        <w:t>D</w:t>
      </w:r>
      <w:r w:rsidRPr="00D7584B">
        <w:rPr>
          <w:rFonts w:ascii="Times New Roman" w:eastAsia="標楷體" w:hAnsi="Times New Roman"/>
          <w:sz w:val="20"/>
        </w:rPr>
        <w:t>AC7612</w:t>
      </w:r>
      <w:r w:rsidRPr="00D7584B">
        <w:rPr>
          <w:rFonts w:ascii="Times New Roman" w:eastAsia="標楷體" w:hAnsi="Times New Roman" w:hint="eastAsia"/>
          <w:sz w:val="20"/>
        </w:rPr>
        <w:t>以及</w:t>
      </w:r>
      <w:r w:rsidRPr="00D7584B">
        <w:rPr>
          <w:rFonts w:ascii="Times New Roman" w:eastAsia="標楷體" w:hAnsi="Times New Roman" w:hint="eastAsia"/>
          <w:sz w:val="20"/>
        </w:rPr>
        <w:t>M</w:t>
      </w:r>
      <w:r w:rsidRPr="00D7584B">
        <w:rPr>
          <w:rFonts w:ascii="Times New Roman" w:eastAsia="標楷體" w:hAnsi="Times New Roman"/>
          <w:sz w:val="20"/>
        </w:rPr>
        <w:t>CP3301</w:t>
      </w:r>
      <w:r w:rsidRPr="00D7584B">
        <w:rPr>
          <w:rFonts w:ascii="Times New Roman" w:eastAsia="標楷體" w:hAnsi="Times New Roman" w:hint="eastAsia"/>
          <w:sz w:val="20"/>
        </w:rPr>
        <w:t>的</w:t>
      </w:r>
      <w:r w:rsidRPr="00D7584B">
        <w:rPr>
          <w:rFonts w:ascii="Times New Roman" w:eastAsia="標楷體" w:hAnsi="Times New Roman" w:hint="eastAsia"/>
          <w:sz w:val="20"/>
        </w:rPr>
        <w:t>CLK</w:t>
      </w:r>
      <w:r w:rsidRPr="00D7584B">
        <w:rPr>
          <w:rFonts w:ascii="Times New Roman" w:eastAsia="標楷體" w:hAnsi="Times New Roman" w:hint="eastAsia"/>
          <w:sz w:val="20"/>
        </w:rPr>
        <w:t>有效，</w:t>
      </w:r>
      <w:r w:rsidR="0024777A" w:rsidRPr="00D7584B">
        <w:rPr>
          <w:rFonts w:ascii="Times New Roman" w:eastAsia="標楷體" w:hAnsi="Times New Roman" w:hint="eastAsia"/>
          <w:sz w:val="20"/>
        </w:rPr>
        <w:t>允許</w:t>
      </w:r>
      <w:r w:rsidRPr="00D7584B">
        <w:rPr>
          <w:rFonts w:ascii="Times New Roman" w:eastAsia="標楷體" w:hAnsi="Times New Roman" w:hint="eastAsia"/>
          <w:sz w:val="20"/>
        </w:rPr>
        <w:t>對這些</w:t>
      </w:r>
      <w:r w:rsidRPr="00D7584B">
        <w:rPr>
          <w:rFonts w:ascii="Times New Roman" w:eastAsia="標楷體" w:hAnsi="Times New Roman" w:hint="eastAsia"/>
          <w:sz w:val="20"/>
        </w:rPr>
        <w:t>IC</w:t>
      </w:r>
      <w:r w:rsidRPr="00D7584B">
        <w:rPr>
          <w:rFonts w:ascii="Times New Roman" w:eastAsia="標楷體" w:hAnsi="Times New Roman" w:hint="eastAsia"/>
          <w:sz w:val="20"/>
        </w:rPr>
        <w:t>進一步控制</w:t>
      </w:r>
    </w:p>
    <w:p w:rsidR="007B3C31" w:rsidRPr="00D7584B" w:rsidRDefault="007B3C31" w:rsidP="0037403B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C4176C" w:rsidRPr="00D7584B" w:rsidRDefault="002239DD" w:rsidP="0037403B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 w:rsidRPr="00D7584B">
        <w:rPr>
          <w:rFonts w:ascii="Times New Roman" w:eastAsia="標楷體" w:hAnsi="Times New Roman" w:hint="eastAsia"/>
          <w:sz w:val="20"/>
        </w:rPr>
        <w:t>74HCT165 8b</w:t>
      </w:r>
      <w:r w:rsidRPr="00D7584B">
        <w:rPr>
          <w:rFonts w:ascii="Times New Roman" w:eastAsia="標楷體" w:hAnsi="Times New Roman"/>
          <w:sz w:val="20"/>
        </w:rPr>
        <w:t>it</w:t>
      </w:r>
      <w:r w:rsidRPr="00D7584B">
        <w:rPr>
          <w:rFonts w:ascii="Times New Roman" w:eastAsia="標楷體" w:hAnsi="Times New Roman" w:hint="eastAsia"/>
          <w:sz w:val="20"/>
        </w:rPr>
        <w:t>並列資料轉成串列輸出的移位暫存器</w:t>
      </w:r>
    </w:p>
    <w:p w:rsidR="00DA6B95" w:rsidRPr="00D7584B" w:rsidRDefault="00DA6B95" w:rsidP="0037403B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 w:rsidRPr="00D7584B">
        <w:rPr>
          <w:rFonts w:ascii="Times New Roman" w:eastAsia="標楷體" w:hAnsi="Times New Roman" w:hint="eastAsia"/>
          <w:sz w:val="20"/>
        </w:rPr>
        <w:t>控制時序為</w:t>
      </w:r>
    </w:p>
    <w:p w:rsidR="003D25D3" w:rsidRPr="00D7584B" w:rsidRDefault="003D25D3" w:rsidP="00C36DCF">
      <w:pPr>
        <w:pStyle w:val="affc"/>
        <w:widowControl/>
        <w:numPr>
          <w:ilvl w:val="1"/>
          <w:numId w:val="13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 w:rsidRPr="00D7584B">
        <w:rPr>
          <w:rFonts w:ascii="Times New Roman" w:eastAsia="標楷體" w:hAnsi="Times New Roman" w:hint="eastAsia"/>
          <w:sz w:val="20"/>
        </w:rPr>
        <w:t>設定</w:t>
      </w:r>
      <w:r w:rsidRPr="00D7584B">
        <w:rPr>
          <w:rFonts w:ascii="Times New Roman" w:eastAsia="標楷體" w:hAnsi="Times New Roman"/>
          <w:sz w:val="20"/>
        </w:rPr>
        <w:t>74HC</w:t>
      </w:r>
      <w:r w:rsidRPr="00D7584B">
        <w:rPr>
          <w:rFonts w:ascii="Times New Roman" w:eastAsia="標楷體" w:hAnsi="Times New Roman" w:hint="eastAsia"/>
          <w:sz w:val="20"/>
        </w:rPr>
        <w:t>4</w:t>
      </w:r>
      <w:r w:rsidRPr="00D7584B">
        <w:rPr>
          <w:rFonts w:ascii="Times New Roman" w:eastAsia="標楷體" w:hAnsi="Times New Roman"/>
          <w:sz w:val="20"/>
        </w:rPr>
        <w:t>094</w:t>
      </w:r>
      <w:r w:rsidRPr="00D7584B">
        <w:rPr>
          <w:rFonts w:ascii="Times New Roman" w:eastAsia="標楷體" w:hAnsi="Times New Roman" w:hint="eastAsia"/>
          <w:sz w:val="20"/>
        </w:rPr>
        <w:t xml:space="preserve"> Q2</w:t>
      </w:r>
      <w:r w:rsidRPr="00D7584B">
        <w:rPr>
          <w:rFonts w:ascii="Times New Roman" w:eastAsia="標楷體" w:hAnsi="Times New Roman"/>
          <w:sz w:val="20"/>
        </w:rPr>
        <w:t xml:space="preserve"> (</w:t>
      </w:r>
      <w:r w:rsidRPr="00D7584B">
        <w:rPr>
          <w:rFonts w:ascii="Times New Roman" w:eastAsia="標楷體" w:hAnsi="Times New Roman" w:hint="eastAsia"/>
          <w:sz w:val="20"/>
        </w:rPr>
        <w:t>ERRLOAD</w:t>
      </w:r>
      <w:r w:rsidRPr="00D7584B">
        <w:rPr>
          <w:rFonts w:ascii="Times New Roman" w:eastAsia="標楷體" w:hAnsi="Times New Roman"/>
          <w:sz w:val="20"/>
        </w:rPr>
        <w:t xml:space="preserve">) </w:t>
      </w:r>
      <w:r w:rsidRPr="00D7584B">
        <w:rPr>
          <w:rFonts w:ascii="Times New Roman" w:eastAsia="標楷體" w:hAnsi="Times New Roman" w:hint="eastAsia"/>
          <w:sz w:val="20"/>
        </w:rPr>
        <w:t>輸出為</w:t>
      </w:r>
      <w:r w:rsidRPr="00D7584B">
        <w:rPr>
          <w:rFonts w:ascii="Times New Roman" w:eastAsia="標楷體" w:hAnsi="Times New Roman" w:hint="eastAsia"/>
          <w:sz w:val="20"/>
        </w:rPr>
        <w:t>Lo</w:t>
      </w:r>
      <w:r w:rsidRPr="00D7584B">
        <w:rPr>
          <w:rFonts w:ascii="Times New Roman" w:eastAsia="標楷體" w:hAnsi="Times New Roman"/>
          <w:sz w:val="20"/>
        </w:rPr>
        <w:t>w</w:t>
      </w:r>
    </w:p>
    <w:p w:rsidR="001A2131" w:rsidRPr="00D7584B" w:rsidRDefault="001A2131" w:rsidP="001A2131">
      <w:pPr>
        <w:pStyle w:val="affc"/>
        <w:widowControl/>
        <w:suppressAutoHyphens w:val="0"/>
        <w:overflowPunct/>
        <w:autoSpaceDE/>
        <w:spacing w:line="240" w:lineRule="auto"/>
        <w:ind w:leftChars="0" w:left="1200"/>
        <w:textAlignment w:val="auto"/>
        <w:rPr>
          <w:rFonts w:ascii="Times New Roman" w:eastAsia="標楷體" w:hAnsi="Times New Roman"/>
          <w:sz w:val="20"/>
        </w:rPr>
      </w:pPr>
      <w:r w:rsidRPr="00D7584B">
        <w:rPr>
          <w:rFonts w:ascii="Times New Roman" w:eastAsia="標楷體" w:hAnsi="Times New Roman" w:hint="eastAsia"/>
          <w:sz w:val="20"/>
        </w:rPr>
        <w:t>此時</w:t>
      </w:r>
      <w:r w:rsidRPr="00D7584B">
        <w:rPr>
          <w:rFonts w:ascii="Times New Roman" w:eastAsia="標楷體" w:hAnsi="Times New Roman" w:hint="eastAsia"/>
          <w:sz w:val="20"/>
        </w:rPr>
        <w:t>7</w:t>
      </w:r>
      <w:r w:rsidRPr="00D7584B">
        <w:rPr>
          <w:rFonts w:ascii="Times New Roman" w:eastAsia="標楷體" w:hAnsi="Times New Roman"/>
          <w:sz w:val="20"/>
        </w:rPr>
        <w:t>4HCT165</w:t>
      </w:r>
      <w:r w:rsidRPr="00D7584B">
        <w:rPr>
          <w:rFonts w:ascii="Times New Roman" w:eastAsia="標楷體" w:hAnsi="Times New Roman" w:hint="eastAsia"/>
          <w:sz w:val="20"/>
        </w:rPr>
        <w:t>載入並列資料到內部暫存器</w:t>
      </w:r>
    </w:p>
    <w:p w:rsidR="002942F0" w:rsidRDefault="002942F0" w:rsidP="00C36DCF">
      <w:pPr>
        <w:pStyle w:val="affc"/>
        <w:widowControl/>
        <w:numPr>
          <w:ilvl w:val="1"/>
          <w:numId w:val="13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需要</w:t>
      </w:r>
      <w:r>
        <w:rPr>
          <w:rFonts w:ascii="Times New Roman" w:eastAsia="標楷體" w:hAnsi="Times New Roman"/>
          <w:sz w:val="20"/>
        </w:rPr>
        <w:t xml:space="preserve">Delay &gt; </w:t>
      </w:r>
      <w:r>
        <w:rPr>
          <w:rFonts w:ascii="Times New Roman" w:eastAsia="標楷體" w:hAnsi="Times New Roman" w:hint="eastAsia"/>
          <w:sz w:val="20"/>
        </w:rPr>
        <w:t>3</w:t>
      </w:r>
      <w:r>
        <w:rPr>
          <w:rFonts w:ascii="Times New Roman" w:eastAsia="標楷體" w:hAnsi="Times New Roman"/>
          <w:sz w:val="20"/>
        </w:rPr>
        <w:t>0ns</w:t>
      </w:r>
      <w:r>
        <w:rPr>
          <w:rFonts w:ascii="Times New Roman" w:eastAsia="標楷體" w:hAnsi="Times New Roman" w:hint="eastAsia"/>
          <w:sz w:val="20"/>
        </w:rPr>
        <w:t>，</w:t>
      </w:r>
      <w:r>
        <w:rPr>
          <w:rFonts w:ascii="Times New Roman" w:eastAsia="標楷體" w:hAnsi="Times New Roman"/>
          <w:sz w:val="20"/>
        </w:rPr>
        <w:t>T_</w:t>
      </w:r>
      <w:r>
        <w:rPr>
          <w:rFonts w:ascii="Times New Roman" w:eastAsia="標楷體" w:hAnsi="Times New Roman" w:hint="eastAsia"/>
          <w:sz w:val="20"/>
        </w:rPr>
        <w:t>w</w:t>
      </w:r>
    </w:p>
    <w:p w:rsidR="003D25D3" w:rsidRDefault="003D25D3" w:rsidP="00C36DCF">
      <w:pPr>
        <w:pStyle w:val="affc"/>
        <w:widowControl/>
        <w:numPr>
          <w:ilvl w:val="1"/>
          <w:numId w:val="13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 w:rsidRPr="00D7584B">
        <w:rPr>
          <w:rFonts w:ascii="Times New Roman" w:eastAsia="標楷體" w:hAnsi="Times New Roman" w:hint="eastAsia"/>
          <w:sz w:val="20"/>
        </w:rPr>
        <w:t>設定</w:t>
      </w:r>
      <w:r w:rsidRPr="00D7584B">
        <w:rPr>
          <w:rFonts w:ascii="Times New Roman" w:eastAsia="標楷體" w:hAnsi="Times New Roman"/>
          <w:sz w:val="20"/>
        </w:rPr>
        <w:t>74HC</w:t>
      </w:r>
      <w:r w:rsidRPr="00D7584B">
        <w:rPr>
          <w:rFonts w:ascii="Times New Roman" w:eastAsia="標楷體" w:hAnsi="Times New Roman" w:hint="eastAsia"/>
          <w:sz w:val="20"/>
        </w:rPr>
        <w:t>4</w:t>
      </w:r>
      <w:r w:rsidRPr="00D7584B">
        <w:rPr>
          <w:rFonts w:ascii="Times New Roman" w:eastAsia="標楷體" w:hAnsi="Times New Roman"/>
          <w:sz w:val="20"/>
        </w:rPr>
        <w:t>094</w:t>
      </w:r>
      <w:r w:rsidRPr="00D7584B">
        <w:rPr>
          <w:rFonts w:ascii="Times New Roman" w:eastAsia="標楷體" w:hAnsi="Times New Roman" w:hint="eastAsia"/>
          <w:sz w:val="20"/>
        </w:rPr>
        <w:t xml:space="preserve"> Q2</w:t>
      </w:r>
      <w:r w:rsidRPr="00D7584B">
        <w:rPr>
          <w:rFonts w:ascii="Times New Roman" w:eastAsia="標楷體" w:hAnsi="Times New Roman"/>
          <w:sz w:val="20"/>
        </w:rPr>
        <w:t xml:space="preserve"> (</w:t>
      </w:r>
      <w:r w:rsidRPr="00D7584B">
        <w:rPr>
          <w:rFonts w:ascii="Times New Roman" w:eastAsia="標楷體" w:hAnsi="Times New Roman" w:hint="eastAsia"/>
          <w:sz w:val="20"/>
        </w:rPr>
        <w:t>ERRLOAD</w:t>
      </w:r>
      <w:r w:rsidRPr="00D7584B">
        <w:rPr>
          <w:rFonts w:ascii="Times New Roman" w:eastAsia="標楷體" w:hAnsi="Times New Roman"/>
          <w:sz w:val="20"/>
        </w:rPr>
        <w:t xml:space="preserve">) </w:t>
      </w:r>
      <w:r w:rsidRPr="00D7584B">
        <w:rPr>
          <w:rFonts w:ascii="Times New Roman" w:eastAsia="標楷體" w:hAnsi="Times New Roman" w:hint="eastAsia"/>
          <w:sz w:val="20"/>
        </w:rPr>
        <w:t>輸出為</w:t>
      </w:r>
      <w:r w:rsidRPr="00D7584B">
        <w:rPr>
          <w:rFonts w:ascii="Times New Roman" w:eastAsia="標楷體" w:hAnsi="Times New Roman" w:hint="eastAsia"/>
          <w:sz w:val="20"/>
        </w:rPr>
        <w:t>Hi</w:t>
      </w:r>
      <w:r w:rsidRPr="00D7584B">
        <w:rPr>
          <w:rFonts w:ascii="Times New Roman" w:eastAsia="標楷體" w:hAnsi="Times New Roman"/>
          <w:sz w:val="20"/>
        </w:rPr>
        <w:t>gh</w:t>
      </w:r>
    </w:p>
    <w:p w:rsidR="002942F0" w:rsidRDefault="002942F0" w:rsidP="002942F0">
      <w:pPr>
        <w:pStyle w:val="affc"/>
        <w:widowControl/>
        <w:numPr>
          <w:ilvl w:val="1"/>
          <w:numId w:val="13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需要</w:t>
      </w:r>
      <w:r>
        <w:rPr>
          <w:rFonts w:ascii="Times New Roman" w:eastAsia="標楷體" w:hAnsi="Times New Roman"/>
          <w:sz w:val="20"/>
        </w:rPr>
        <w:t xml:space="preserve">Delay &gt; </w:t>
      </w:r>
      <w:r>
        <w:rPr>
          <w:rFonts w:ascii="Times New Roman" w:eastAsia="標楷體" w:hAnsi="Times New Roman" w:hint="eastAsia"/>
          <w:sz w:val="20"/>
        </w:rPr>
        <w:t>3</w:t>
      </w:r>
      <w:r>
        <w:rPr>
          <w:rFonts w:ascii="Times New Roman" w:eastAsia="標楷體" w:hAnsi="Times New Roman"/>
          <w:sz w:val="20"/>
        </w:rPr>
        <w:t>0ns</w:t>
      </w:r>
      <w:r>
        <w:rPr>
          <w:rFonts w:ascii="Times New Roman" w:eastAsia="標楷體" w:hAnsi="Times New Roman" w:hint="eastAsia"/>
          <w:sz w:val="20"/>
        </w:rPr>
        <w:t>，</w:t>
      </w:r>
      <w:r>
        <w:rPr>
          <w:rFonts w:ascii="Times New Roman" w:eastAsia="標楷體" w:hAnsi="Times New Roman"/>
          <w:sz w:val="20"/>
        </w:rPr>
        <w:t>T_recovery</w:t>
      </w:r>
    </w:p>
    <w:p w:rsidR="008A2DC0" w:rsidRPr="00D7584B" w:rsidRDefault="008A2DC0" w:rsidP="008A2DC0">
      <w:pPr>
        <w:pStyle w:val="affc"/>
        <w:widowControl/>
        <w:numPr>
          <w:ilvl w:val="1"/>
          <w:numId w:val="13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 w:rsidRPr="00D7584B">
        <w:rPr>
          <w:rFonts w:ascii="Times New Roman" w:eastAsia="標楷體" w:hAnsi="Times New Roman" w:hint="eastAsia"/>
          <w:sz w:val="20"/>
        </w:rPr>
        <w:t>設定</w:t>
      </w:r>
      <w:r w:rsidRPr="00D7584B">
        <w:rPr>
          <w:rFonts w:ascii="Times New Roman" w:eastAsia="標楷體" w:hAnsi="Times New Roman"/>
          <w:sz w:val="20"/>
        </w:rPr>
        <w:t>74HC</w:t>
      </w:r>
      <w:r w:rsidRPr="00D7584B">
        <w:rPr>
          <w:rFonts w:ascii="Times New Roman" w:eastAsia="標楷體" w:hAnsi="Times New Roman" w:hint="eastAsia"/>
          <w:sz w:val="20"/>
        </w:rPr>
        <w:t>4</w:t>
      </w:r>
      <w:r w:rsidRPr="00D7584B">
        <w:rPr>
          <w:rFonts w:ascii="Times New Roman" w:eastAsia="標楷體" w:hAnsi="Times New Roman"/>
          <w:sz w:val="20"/>
        </w:rPr>
        <w:t>094</w:t>
      </w:r>
      <w:r w:rsidRPr="00D7584B">
        <w:rPr>
          <w:rFonts w:ascii="Times New Roman" w:eastAsia="標楷體" w:hAnsi="Times New Roman" w:hint="eastAsia"/>
          <w:sz w:val="20"/>
        </w:rPr>
        <w:t xml:space="preserve"> Q3</w:t>
      </w:r>
      <w:r w:rsidRPr="00D7584B">
        <w:rPr>
          <w:rFonts w:ascii="Times New Roman" w:eastAsia="標楷體" w:hAnsi="Times New Roman" w:hint="eastAsia"/>
          <w:sz w:val="20"/>
        </w:rPr>
        <w:t>（</w:t>
      </w:r>
      <w:r w:rsidRPr="00D7584B">
        <w:rPr>
          <w:rFonts w:ascii="Times New Roman" w:eastAsia="標楷體" w:hAnsi="Times New Roman" w:hint="eastAsia"/>
          <w:sz w:val="20"/>
        </w:rPr>
        <w:t>ERRCS</w:t>
      </w:r>
      <w:r w:rsidRPr="00D7584B">
        <w:rPr>
          <w:rFonts w:ascii="Times New Roman" w:eastAsia="標楷體" w:hAnsi="Times New Roman" w:hint="eastAsia"/>
          <w:sz w:val="20"/>
        </w:rPr>
        <w:t>）</w:t>
      </w:r>
      <w:r w:rsidRPr="00D7584B">
        <w:rPr>
          <w:rFonts w:ascii="Times New Roman" w:eastAsia="標楷體" w:hAnsi="Times New Roman"/>
          <w:sz w:val="20"/>
        </w:rPr>
        <w:t xml:space="preserve"> </w:t>
      </w:r>
      <w:r w:rsidRPr="00D7584B">
        <w:rPr>
          <w:rFonts w:ascii="Times New Roman" w:eastAsia="標楷體" w:hAnsi="Times New Roman" w:hint="eastAsia"/>
          <w:sz w:val="20"/>
        </w:rPr>
        <w:t>輸出為</w:t>
      </w:r>
      <w:r w:rsidRPr="00D7584B">
        <w:rPr>
          <w:rFonts w:ascii="Times New Roman" w:eastAsia="標楷體" w:hAnsi="Times New Roman" w:hint="eastAsia"/>
          <w:sz w:val="20"/>
        </w:rPr>
        <w:t>Lo</w:t>
      </w:r>
      <w:r w:rsidRPr="00D7584B">
        <w:rPr>
          <w:rFonts w:ascii="Times New Roman" w:eastAsia="標楷體" w:hAnsi="Times New Roman"/>
          <w:sz w:val="20"/>
        </w:rPr>
        <w:t>w</w:t>
      </w:r>
    </w:p>
    <w:p w:rsidR="008A2DC0" w:rsidRDefault="008A2DC0" w:rsidP="008A2DC0">
      <w:pPr>
        <w:pStyle w:val="affc"/>
        <w:widowControl/>
        <w:suppressAutoHyphens w:val="0"/>
        <w:overflowPunct/>
        <w:autoSpaceDE/>
        <w:spacing w:line="240" w:lineRule="auto"/>
        <w:ind w:leftChars="0" w:left="1200"/>
        <w:textAlignment w:val="auto"/>
        <w:rPr>
          <w:rFonts w:ascii="Times New Roman" w:eastAsia="標楷體" w:hAnsi="Times New Roman"/>
          <w:sz w:val="20"/>
        </w:rPr>
      </w:pPr>
      <w:r w:rsidRPr="00D7584B">
        <w:rPr>
          <w:rFonts w:ascii="Times New Roman" w:eastAsia="標楷體" w:hAnsi="Times New Roman"/>
          <w:sz w:val="20"/>
        </w:rPr>
        <w:t xml:space="preserve">Enable </w:t>
      </w:r>
      <w:r w:rsidRPr="00D7584B">
        <w:rPr>
          <w:rFonts w:ascii="Times New Roman" w:eastAsia="標楷體" w:hAnsi="Times New Roman" w:hint="eastAsia"/>
          <w:sz w:val="20"/>
        </w:rPr>
        <w:t>7</w:t>
      </w:r>
      <w:r w:rsidRPr="00D7584B">
        <w:rPr>
          <w:rFonts w:ascii="Times New Roman" w:eastAsia="標楷體" w:hAnsi="Times New Roman"/>
          <w:sz w:val="20"/>
        </w:rPr>
        <w:t>4HCT165</w:t>
      </w:r>
    </w:p>
    <w:p w:rsidR="002942F0" w:rsidRPr="00D7584B" w:rsidRDefault="002942F0" w:rsidP="002942F0">
      <w:pPr>
        <w:pStyle w:val="affc"/>
        <w:widowControl/>
        <w:numPr>
          <w:ilvl w:val="1"/>
          <w:numId w:val="13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需要</w:t>
      </w:r>
      <w:r>
        <w:rPr>
          <w:rFonts w:ascii="Times New Roman" w:eastAsia="標楷體" w:hAnsi="Times New Roman"/>
          <w:sz w:val="20"/>
        </w:rPr>
        <w:t xml:space="preserve">Delay &gt; </w:t>
      </w:r>
      <w:r>
        <w:rPr>
          <w:rFonts w:ascii="Times New Roman" w:eastAsia="標楷體" w:hAnsi="Times New Roman" w:hint="eastAsia"/>
          <w:sz w:val="20"/>
        </w:rPr>
        <w:t>3</w:t>
      </w:r>
      <w:r>
        <w:rPr>
          <w:rFonts w:ascii="Times New Roman" w:eastAsia="標楷體" w:hAnsi="Times New Roman"/>
          <w:sz w:val="20"/>
        </w:rPr>
        <w:t>0ns</w:t>
      </w:r>
      <w:r>
        <w:rPr>
          <w:rFonts w:ascii="Times New Roman" w:eastAsia="標楷體" w:hAnsi="Times New Roman" w:hint="eastAsia"/>
          <w:sz w:val="20"/>
        </w:rPr>
        <w:t>，</w:t>
      </w:r>
      <w:r>
        <w:rPr>
          <w:rFonts w:ascii="Times New Roman" w:eastAsia="標楷體" w:hAnsi="Times New Roman"/>
          <w:sz w:val="20"/>
        </w:rPr>
        <w:t>T_su</w:t>
      </w:r>
    </w:p>
    <w:p w:rsidR="001A2131" w:rsidRDefault="001A2131" w:rsidP="002942F0">
      <w:pPr>
        <w:pStyle w:val="affc"/>
        <w:widowControl/>
        <w:numPr>
          <w:ilvl w:val="1"/>
          <w:numId w:val="13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 w:rsidRPr="00D7584B">
        <w:rPr>
          <w:rFonts w:ascii="Times New Roman" w:eastAsia="標楷體" w:hAnsi="Times New Roman" w:hint="eastAsia"/>
          <w:sz w:val="20"/>
        </w:rPr>
        <w:t>透過</w:t>
      </w:r>
      <w:r w:rsidRPr="00D7584B">
        <w:rPr>
          <w:rFonts w:ascii="Times New Roman" w:eastAsia="標楷體" w:hAnsi="Times New Roman" w:hint="eastAsia"/>
          <w:sz w:val="20"/>
        </w:rPr>
        <w:t>C</w:t>
      </w:r>
      <w:r w:rsidRPr="00D7584B">
        <w:rPr>
          <w:rFonts w:ascii="Times New Roman" w:eastAsia="標楷體" w:hAnsi="Times New Roman"/>
          <w:sz w:val="20"/>
        </w:rPr>
        <w:t>TRLCLK</w:t>
      </w:r>
      <w:r w:rsidRPr="00D7584B">
        <w:rPr>
          <w:rFonts w:ascii="Times New Roman" w:eastAsia="標楷體" w:hAnsi="Times New Roman" w:hint="eastAsia"/>
          <w:sz w:val="20"/>
        </w:rPr>
        <w:t xml:space="preserve"> (C</w:t>
      </w:r>
      <w:r w:rsidRPr="00D7584B">
        <w:rPr>
          <w:rFonts w:ascii="Times New Roman" w:eastAsia="標楷體" w:hAnsi="Times New Roman"/>
          <w:sz w:val="20"/>
        </w:rPr>
        <w:t>P</w:t>
      </w:r>
      <w:r w:rsidRPr="00D7584B">
        <w:rPr>
          <w:rFonts w:ascii="Times New Roman" w:eastAsia="標楷體" w:hAnsi="Times New Roman" w:hint="eastAsia"/>
          <w:sz w:val="20"/>
        </w:rPr>
        <w:t>)</w:t>
      </w:r>
      <w:r w:rsidRPr="00D7584B">
        <w:rPr>
          <w:rFonts w:ascii="Times New Roman" w:eastAsia="標楷體" w:hAnsi="Times New Roman" w:hint="eastAsia"/>
          <w:sz w:val="20"/>
        </w:rPr>
        <w:t>從</w:t>
      </w:r>
      <w:r w:rsidRPr="00D7584B">
        <w:rPr>
          <w:rFonts w:ascii="Times New Roman" w:eastAsia="標楷體" w:hAnsi="Times New Roman" w:hint="eastAsia"/>
          <w:sz w:val="20"/>
        </w:rPr>
        <w:t>E</w:t>
      </w:r>
      <w:r w:rsidRPr="00D7584B">
        <w:rPr>
          <w:rFonts w:ascii="Times New Roman" w:eastAsia="標楷體" w:hAnsi="Times New Roman"/>
          <w:sz w:val="20"/>
        </w:rPr>
        <w:t>RR</w:t>
      </w:r>
      <w:r w:rsidR="001C1FB8" w:rsidRPr="00D7584B">
        <w:rPr>
          <w:rFonts w:ascii="Times New Roman" w:eastAsia="標楷體" w:hAnsi="Times New Roman" w:hint="eastAsia"/>
          <w:sz w:val="20"/>
        </w:rPr>
        <w:t>讀取輸入的</w:t>
      </w:r>
      <w:r w:rsidR="001C1FB8" w:rsidRPr="00D7584B">
        <w:rPr>
          <w:rFonts w:ascii="Times New Roman" w:eastAsia="標楷體" w:hAnsi="Times New Roman" w:hint="eastAsia"/>
          <w:sz w:val="20"/>
        </w:rPr>
        <w:t>IO</w:t>
      </w:r>
      <w:r w:rsidR="001C1FB8" w:rsidRPr="00D7584B">
        <w:rPr>
          <w:rFonts w:ascii="Times New Roman" w:eastAsia="標楷體" w:hAnsi="Times New Roman" w:hint="eastAsia"/>
          <w:sz w:val="20"/>
        </w:rPr>
        <w:t>狀態</w:t>
      </w:r>
    </w:p>
    <w:p w:rsidR="00F56614" w:rsidRPr="00F56614" w:rsidRDefault="00710F51" w:rsidP="00F56614">
      <w:pPr>
        <w:pStyle w:val="affc"/>
        <w:widowControl/>
        <w:suppressAutoHyphens w:val="0"/>
        <w:overflowPunct/>
        <w:autoSpaceDE/>
        <w:spacing w:line="240" w:lineRule="auto"/>
        <w:ind w:leftChars="0" w:left="120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C</w:t>
      </w:r>
      <w:r>
        <w:rPr>
          <w:rFonts w:ascii="Times New Roman" w:eastAsia="標楷體" w:hAnsi="Times New Roman"/>
          <w:sz w:val="20"/>
        </w:rPr>
        <w:t>lock Low &gt; 24ns</w:t>
      </w:r>
    </w:p>
    <w:p w:rsidR="00F56614" w:rsidRDefault="00F56614" w:rsidP="00F56614">
      <w:pPr>
        <w:pStyle w:val="affc"/>
        <w:widowControl/>
        <w:suppressAutoHyphens w:val="0"/>
        <w:overflowPunct/>
        <w:autoSpaceDE/>
        <w:spacing w:line="240" w:lineRule="auto"/>
        <w:ind w:leftChars="0" w:left="120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/>
          <w:sz w:val="20"/>
        </w:rPr>
        <w:t xml:space="preserve">Clock </w:t>
      </w:r>
      <w:r>
        <w:rPr>
          <w:rFonts w:ascii="Times New Roman" w:eastAsia="標楷體" w:hAnsi="Times New Roman" w:hint="eastAsia"/>
          <w:sz w:val="20"/>
        </w:rPr>
        <w:t>上緣觸發資料改變</w:t>
      </w:r>
      <w:r w:rsidR="00710F51">
        <w:rPr>
          <w:rFonts w:ascii="Times New Roman" w:eastAsia="標楷體" w:hAnsi="Times New Roman" w:hint="eastAsia"/>
          <w:sz w:val="20"/>
        </w:rPr>
        <w:t>，</w:t>
      </w:r>
      <w:r w:rsidR="00710F51">
        <w:rPr>
          <w:rFonts w:ascii="Times New Roman" w:eastAsia="標楷體" w:hAnsi="Times New Roman" w:hint="eastAsia"/>
          <w:sz w:val="20"/>
        </w:rPr>
        <w:t>C</w:t>
      </w:r>
      <w:r w:rsidR="00710F51">
        <w:rPr>
          <w:rFonts w:ascii="Times New Roman" w:eastAsia="標楷體" w:hAnsi="Times New Roman"/>
          <w:sz w:val="20"/>
        </w:rPr>
        <w:t xml:space="preserve">lock High </w:t>
      </w:r>
      <w:r w:rsidR="00F539B2">
        <w:rPr>
          <w:rFonts w:ascii="Times New Roman" w:eastAsia="標楷體" w:hAnsi="Times New Roman" w:hint="eastAsia"/>
          <w:sz w:val="20"/>
        </w:rPr>
        <w:t>&gt;</w:t>
      </w:r>
      <w:r w:rsidR="00710F51">
        <w:rPr>
          <w:rFonts w:ascii="Times New Roman" w:eastAsia="標楷體" w:hAnsi="Times New Roman"/>
          <w:sz w:val="20"/>
        </w:rPr>
        <w:t xml:space="preserve"> 5</w:t>
      </w:r>
      <w:r w:rsidR="00F539B2">
        <w:rPr>
          <w:rFonts w:ascii="Times New Roman" w:eastAsia="標楷體" w:hAnsi="Times New Roman" w:hint="eastAsia"/>
          <w:sz w:val="20"/>
        </w:rPr>
        <w:t>0</w:t>
      </w:r>
      <w:r w:rsidR="00710F51">
        <w:rPr>
          <w:rFonts w:ascii="Times New Roman" w:eastAsia="標楷體" w:hAnsi="Times New Roman"/>
          <w:sz w:val="20"/>
        </w:rPr>
        <w:t>ns</w:t>
      </w:r>
    </w:p>
    <w:p w:rsidR="004C398D" w:rsidRPr="00D7584B" w:rsidRDefault="004C398D" w:rsidP="00C36DCF">
      <w:pPr>
        <w:pStyle w:val="affc"/>
        <w:widowControl/>
        <w:numPr>
          <w:ilvl w:val="1"/>
          <w:numId w:val="13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 w:rsidRPr="00D7584B">
        <w:rPr>
          <w:rFonts w:ascii="Times New Roman" w:eastAsia="標楷體" w:hAnsi="Times New Roman" w:hint="eastAsia"/>
          <w:sz w:val="20"/>
        </w:rPr>
        <w:t>設定</w:t>
      </w:r>
      <w:r w:rsidRPr="00D7584B">
        <w:rPr>
          <w:rFonts w:ascii="Times New Roman" w:eastAsia="標楷體" w:hAnsi="Times New Roman"/>
          <w:sz w:val="20"/>
        </w:rPr>
        <w:t>74HC</w:t>
      </w:r>
      <w:r w:rsidRPr="00D7584B">
        <w:rPr>
          <w:rFonts w:ascii="Times New Roman" w:eastAsia="標楷體" w:hAnsi="Times New Roman" w:hint="eastAsia"/>
          <w:sz w:val="20"/>
        </w:rPr>
        <w:t>4</w:t>
      </w:r>
      <w:r w:rsidRPr="00D7584B">
        <w:rPr>
          <w:rFonts w:ascii="Times New Roman" w:eastAsia="標楷體" w:hAnsi="Times New Roman"/>
          <w:sz w:val="20"/>
        </w:rPr>
        <w:t>094</w:t>
      </w:r>
      <w:r w:rsidRPr="00D7584B">
        <w:rPr>
          <w:rFonts w:ascii="Times New Roman" w:eastAsia="標楷體" w:hAnsi="Times New Roman" w:hint="eastAsia"/>
          <w:sz w:val="20"/>
        </w:rPr>
        <w:t xml:space="preserve"> Q3</w:t>
      </w:r>
      <w:r w:rsidRPr="00D7584B">
        <w:rPr>
          <w:rFonts w:ascii="Times New Roman" w:eastAsia="標楷體" w:hAnsi="Times New Roman" w:hint="eastAsia"/>
          <w:sz w:val="20"/>
        </w:rPr>
        <w:t>（</w:t>
      </w:r>
      <w:r w:rsidRPr="00D7584B">
        <w:rPr>
          <w:rFonts w:ascii="Times New Roman" w:eastAsia="標楷體" w:hAnsi="Times New Roman" w:hint="eastAsia"/>
          <w:sz w:val="20"/>
        </w:rPr>
        <w:t>ERRCS</w:t>
      </w:r>
      <w:r w:rsidRPr="00D7584B">
        <w:rPr>
          <w:rFonts w:ascii="Times New Roman" w:eastAsia="標楷體" w:hAnsi="Times New Roman" w:hint="eastAsia"/>
          <w:sz w:val="20"/>
        </w:rPr>
        <w:t>）</w:t>
      </w:r>
      <w:r w:rsidRPr="00D7584B">
        <w:rPr>
          <w:rFonts w:ascii="Times New Roman" w:eastAsia="標楷體" w:hAnsi="Times New Roman"/>
          <w:sz w:val="20"/>
        </w:rPr>
        <w:t xml:space="preserve"> </w:t>
      </w:r>
      <w:r w:rsidRPr="00D7584B">
        <w:rPr>
          <w:rFonts w:ascii="Times New Roman" w:eastAsia="標楷體" w:hAnsi="Times New Roman" w:hint="eastAsia"/>
          <w:sz w:val="20"/>
        </w:rPr>
        <w:t>輸出為</w:t>
      </w:r>
      <w:r w:rsidRPr="00D7584B">
        <w:rPr>
          <w:rFonts w:ascii="Times New Roman" w:eastAsia="標楷體" w:hAnsi="Times New Roman"/>
          <w:sz w:val="20"/>
        </w:rPr>
        <w:t>High</w:t>
      </w:r>
    </w:p>
    <w:p w:rsidR="004C398D" w:rsidRDefault="004C398D" w:rsidP="004C398D">
      <w:pPr>
        <w:pStyle w:val="affc"/>
        <w:widowControl/>
        <w:suppressAutoHyphens w:val="0"/>
        <w:overflowPunct/>
        <w:autoSpaceDE/>
        <w:spacing w:line="240" w:lineRule="auto"/>
        <w:ind w:leftChars="0" w:left="1200"/>
        <w:textAlignment w:val="auto"/>
        <w:rPr>
          <w:rFonts w:ascii="Times New Roman" w:eastAsia="標楷體" w:hAnsi="Times New Roman"/>
          <w:sz w:val="20"/>
        </w:rPr>
      </w:pPr>
      <w:r w:rsidRPr="00D7584B">
        <w:rPr>
          <w:rFonts w:ascii="Times New Roman" w:eastAsia="標楷體" w:hAnsi="Times New Roman"/>
          <w:sz w:val="20"/>
        </w:rPr>
        <w:t xml:space="preserve">Disable </w:t>
      </w:r>
      <w:r w:rsidRPr="00D7584B">
        <w:rPr>
          <w:rFonts w:ascii="Times New Roman" w:eastAsia="標楷體" w:hAnsi="Times New Roman" w:hint="eastAsia"/>
          <w:sz w:val="20"/>
        </w:rPr>
        <w:t>7</w:t>
      </w:r>
      <w:r w:rsidRPr="00D7584B">
        <w:rPr>
          <w:rFonts w:ascii="Times New Roman" w:eastAsia="標楷體" w:hAnsi="Times New Roman"/>
          <w:sz w:val="20"/>
        </w:rPr>
        <w:t>4HCT165</w:t>
      </w:r>
    </w:p>
    <w:p w:rsidR="005625D6" w:rsidRDefault="005625D6" w:rsidP="00C36DCF">
      <w:pPr>
        <w:pStyle w:val="affc"/>
        <w:widowControl/>
        <w:numPr>
          <w:ilvl w:val="1"/>
          <w:numId w:val="13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讀入的輸入</w:t>
      </w:r>
      <w:r>
        <w:rPr>
          <w:rFonts w:ascii="Times New Roman" w:eastAsia="標楷體" w:hAnsi="Times New Roman" w:hint="eastAsia"/>
          <w:sz w:val="20"/>
        </w:rPr>
        <w:t>IO</w:t>
      </w:r>
      <w:r>
        <w:rPr>
          <w:rFonts w:ascii="Times New Roman" w:eastAsia="標楷體" w:hAnsi="Times New Roman" w:hint="eastAsia"/>
          <w:sz w:val="20"/>
        </w:rPr>
        <w:t>狀態</w:t>
      </w:r>
    </w:p>
    <w:p w:rsidR="005625D6" w:rsidRDefault="005625D6" w:rsidP="005625D6">
      <w:pPr>
        <w:pStyle w:val="affc"/>
        <w:widowControl/>
        <w:suppressAutoHyphens w:val="0"/>
        <w:overflowPunct/>
        <w:autoSpaceDE/>
        <w:spacing w:line="240" w:lineRule="auto"/>
        <w:ind w:leftChars="0" w:left="1200"/>
        <w:textAlignment w:val="auto"/>
        <w:rPr>
          <w:rFonts w:ascii="Times New Roman" w:eastAsia="標楷體" w:hAnsi="Times New Roman"/>
          <w:sz w:val="20"/>
        </w:rPr>
      </w:pPr>
    </w:p>
    <w:tbl>
      <w:tblPr>
        <w:tblStyle w:val="affe"/>
        <w:tblW w:w="0" w:type="auto"/>
        <w:jc w:val="center"/>
        <w:tblLook w:val="04A0" w:firstRow="1" w:lastRow="0" w:firstColumn="1" w:lastColumn="0" w:noHBand="0" w:noVBand="1"/>
      </w:tblPr>
      <w:tblGrid>
        <w:gridCol w:w="1161"/>
        <w:gridCol w:w="2183"/>
        <w:gridCol w:w="3952"/>
      </w:tblGrid>
      <w:tr w:rsidR="005625D6" w:rsidTr="005625D6">
        <w:trPr>
          <w:jc w:val="center"/>
        </w:trPr>
        <w:tc>
          <w:tcPr>
            <w:tcW w:w="0" w:type="auto"/>
          </w:tcPr>
          <w:p w:rsidR="005625D6" w:rsidRDefault="005625D6" w:rsidP="00875E7C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名稱</w:t>
            </w:r>
          </w:p>
        </w:tc>
        <w:tc>
          <w:tcPr>
            <w:tcW w:w="0" w:type="auto"/>
          </w:tcPr>
          <w:p w:rsidR="005625D6" w:rsidRDefault="005625D6" w:rsidP="00875E7C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狀態說明</w:t>
            </w:r>
          </w:p>
        </w:tc>
        <w:tc>
          <w:tcPr>
            <w:tcW w:w="0" w:type="auto"/>
          </w:tcPr>
          <w:p w:rsidR="005625D6" w:rsidRDefault="005625D6" w:rsidP="00875E7C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備註</w:t>
            </w:r>
          </w:p>
        </w:tc>
      </w:tr>
      <w:tr w:rsidR="005625D6" w:rsidTr="005625D6">
        <w:trPr>
          <w:jc w:val="center"/>
        </w:trPr>
        <w:tc>
          <w:tcPr>
            <w:tcW w:w="0" w:type="auto"/>
          </w:tcPr>
          <w:p w:rsidR="005625D6" w:rsidRDefault="005625D6" w:rsidP="00875E7C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F</w:t>
            </w:r>
            <w:r>
              <w:rPr>
                <w:rFonts w:ascii="Times New Roman" w:eastAsia="標楷體" w:hAnsi="Times New Roman"/>
                <w:sz w:val="20"/>
              </w:rPr>
              <w:t>ANFAIL2</w:t>
            </w:r>
          </w:p>
        </w:tc>
        <w:tc>
          <w:tcPr>
            <w:tcW w:w="0" w:type="auto"/>
          </w:tcPr>
          <w:p w:rsidR="005625D6" w:rsidRDefault="005625D6" w:rsidP="00875E7C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H</w:t>
            </w:r>
            <w:r>
              <w:rPr>
                <w:rFonts w:ascii="Times New Roman" w:eastAsia="標楷體" w:hAnsi="Times New Roman"/>
                <w:sz w:val="20"/>
              </w:rPr>
              <w:t>igh</w:t>
            </w:r>
            <w:r>
              <w:rPr>
                <w:rFonts w:ascii="Times New Roman" w:eastAsia="標楷體" w:hAnsi="Times New Roman" w:hint="eastAsia"/>
                <w:sz w:val="20"/>
              </w:rPr>
              <w:t>：風扇</w:t>
            </w:r>
            <w:r>
              <w:rPr>
                <w:rFonts w:ascii="Times New Roman" w:eastAsia="標楷體" w:hAnsi="Times New Roman" w:hint="eastAsia"/>
                <w:sz w:val="20"/>
              </w:rPr>
              <w:t>2</w:t>
            </w:r>
            <w:r>
              <w:rPr>
                <w:rFonts w:ascii="Times New Roman" w:eastAsia="標楷體" w:hAnsi="Times New Roman" w:hint="eastAsia"/>
                <w:sz w:val="20"/>
              </w:rPr>
              <w:t>異常</w:t>
            </w:r>
          </w:p>
        </w:tc>
        <w:tc>
          <w:tcPr>
            <w:tcW w:w="0" w:type="auto"/>
          </w:tcPr>
          <w:p w:rsidR="005625D6" w:rsidRDefault="005625D6" w:rsidP="00875E7C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來自</w:t>
            </w:r>
            <w:r>
              <w:rPr>
                <w:rFonts w:ascii="Times New Roman" w:eastAsia="標楷體" w:hAnsi="Times New Roman" w:hint="eastAsia"/>
                <w:sz w:val="20"/>
              </w:rPr>
              <w:t>J</w:t>
            </w:r>
            <w:r>
              <w:rPr>
                <w:rFonts w:ascii="Times New Roman" w:eastAsia="標楷體" w:hAnsi="Times New Roman"/>
                <w:sz w:val="20"/>
              </w:rPr>
              <w:t>502</w:t>
            </w:r>
          </w:p>
        </w:tc>
      </w:tr>
      <w:tr w:rsidR="005625D6" w:rsidTr="005625D6">
        <w:trPr>
          <w:jc w:val="center"/>
        </w:trPr>
        <w:tc>
          <w:tcPr>
            <w:tcW w:w="0" w:type="auto"/>
          </w:tcPr>
          <w:p w:rsidR="005625D6" w:rsidRDefault="005625D6" w:rsidP="00875E7C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F</w:t>
            </w:r>
            <w:r>
              <w:rPr>
                <w:rFonts w:ascii="Times New Roman" w:eastAsia="標楷體" w:hAnsi="Times New Roman"/>
                <w:sz w:val="20"/>
              </w:rPr>
              <w:t>ANFAIL1</w:t>
            </w:r>
          </w:p>
        </w:tc>
        <w:tc>
          <w:tcPr>
            <w:tcW w:w="0" w:type="auto"/>
          </w:tcPr>
          <w:p w:rsidR="005625D6" w:rsidRDefault="005625D6" w:rsidP="00875E7C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H</w:t>
            </w:r>
            <w:r>
              <w:rPr>
                <w:rFonts w:ascii="Times New Roman" w:eastAsia="標楷體" w:hAnsi="Times New Roman"/>
                <w:sz w:val="20"/>
              </w:rPr>
              <w:t>igh</w:t>
            </w:r>
            <w:r>
              <w:rPr>
                <w:rFonts w:ascii="Times New Roman" w:eastAsia="標楷體" w:hAnsi="Times New Roman" w:hint="eastAsia"/>
                <w:sz w:val="20"/>
              </w:rPr>
              <w:t>：風扇</w:t>
            </w:r>
            <w:r>
              <w:rPr>
                <w:rFonts w:ascii="Times New Roman" w:eastAsia="標楷體" w:hAnsi="Times New Roman" w:hint="eastAsia"/>
                <w:sz w:val="20"/>
              </w:rPr>
              <w:t>1</w:t>
            </w:r>
            <w:r>
              <w:rPr>
                <w:rFonts w:ascii="Times New Roman" w:eastAsia="標楷體" w:hAnsi="Times New Roman" w:hint="eastAsia"/>
                <w:sz w:val="20"/>
              </w:rPr>
              <w:t>異常</w:t>
            </w:r>
          </w:p>
        </w:tc>
        <w:tc>
          <w:tcPr>
            <w:tcW w:w="0" w:type="auto"/>
          </w:tcPr>
          <w:p w:rsidR="005625D6" w:rsidRDefault="005625D6" w:rsidP="00875E7C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來自</w:t>
            </w:r>
            <w:r>
              <w:rPr>
                <w:rFonts w:ascii="Times New Roman" w:eastAsia="標楷體" w:hAnsi="Times New Roman" w:hint="eastAsia"/>
                <w:sz w:val="20"/>
              </w:rPr>
              <w:t>J</w:t>
            </w:r>
            <w:r>
              <w:rPr>
                <w:rFonts w:ascii="Times New Roman" w:eastAsia="標楷體" w:hAnsi="Times New Roman"/>
                <w:sz w:val="20"/>
              </w:rPr>
              <w:t>501</w:t>
            </w:r>
          </w:p>
        </w:tc>
      </w:tr>
      <w:tr w:rsidR="005625D6" w:rsidTr="005625D6">
        <w:trPr>
          <w:jc w:val="center"/>
        </w:trPr>
        <w:tc>
          <w:tcPr>
            <w:tcW w:w="0" w:type="auto"/>
          </w:tcPr>
          <w:p w:rsidR="005625D6" w:rsidRDefault="005625D6" w:rsidP="00875E7C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PFC_UVP</w:t>
            </w:r>
          </w:p>
        </w:tc>
        <w:tc>
          <w:tcPr>
            <w:tcW w:w="0" w:type="auto"/>
          </w:tcPr>
          <w:p w:rsidR="005625D6" w:rsidRDefault="005625D6" w:rsidP="00875E7C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Lo</w:t>
            </w:r>
            <w:r>
              <w:rPr>
                <w:rFonts w:ascii="Times New Roman" w:eastAsia="標楷體" w:hAnsi="Times New Roman"/>
                <w:sz w:val="20"/>
              </w:rPr>
              <w:t>w</w:t>
            </w:r>
            <w:r>
              <w:rPr>
                <w:rFonts w:ascii="Times New Roman" w:eastAsia="標楷體" w:hAnsi="Times New Roman" w:hint="eastAsia"/>
                <w:sz w:val="20"/>
              </w:rPr>
              <w:t>：</w:t>
            </w:r>
            <w:r>
              <w:rPr>
                <w:rFonts w:ascii="Times New Roman" w:eastAsia="標楷體" w:hAnsi="Times New Roman" w:hint="eastAsia"/>
                <w:sz w:val="20"/>
              </w:rPr>
              <w:t>PFC</w:t>
            </w:r>
            <w:r>
              <w:rPr>
                <w:rFonts w:ascii="Times New Roman" w:eastAsia="標楷體" w:hAnsi="Times New Roman" w:hint="eastAsia"/>
                <w:sz w:val="20"/>
              </w:rPr>
              <w:t>低電壓</w:t>
            </w:r>
          </w:p>
        </w:tc>
        <w:tc>
          <w:tcPr>
            <w:tcW w:w="0" w:type="auto"/>
          </w:tcPr>
          <w:p w:rsidR="005625D6" w:rsidRPr="009134CA" w:rsidRDefault="005625D6" w:rsidP="00875E7C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PFC</w:t>
            </w:r>
            <w:r>
              <w:rPr>
                <w:rFonts w:ascii="Times New Roman" w:eastAsia="標楷體" w:hAnsi="Times New Roman" w:hint="eastAsia"/>
                <w:sz w:val="20"/>
              </w:rPr>
              <w:t>電路標示</w:t>
            </w:r>
            <w:proofErr w:type="gramStart"/>
            <w:r>
              <w:rPr>
                <w:rFonts w:ascii="Times New Roman" w:eastAsia="標楷體" w:hAnsi="Times New Roman"/>
                <w:sz w:val="20"/>
              </w:rPr>
              <w:t>”</w:t>
            </w:r>
            <w:proofErr w:type="gramEnd"/>
            <w:r>
              <w:rPr>
                <w:rFonts w:ascii="Times New Roman" w:eastAsia="標楷體" w:hAnsi="Times New Roman" w:hint="eastAsia"/>
                <w:sz w:val="20"/>
              </w:rPr>
              <w:t>390V</w:t>
            </w:r>
            <w:proofErr w:type="gramStart"/>
            <w:r>
              <w:rPr>
                <w:rFonts w:ascii="Times New Roman" w:eastAsia="標楷體" w:hAnsi="Times New Roman"/>
                <w:sz w:val="20"/>
              </w:rPr>
              <w:t>”</w:t>
            </w:r>
            <w:proofErr w:type="gramEnd"/>
            <w:r>
              <w:rPr>
                <w:rFonts w:ascii="Times New Roman" w:eastAsia="標楷體" w:hAnsi="Times New Roman" w:hint="eastAsia"/>
                <w:sz w:val="20"/>
              </w:rPr>
              <w:t>端的電壓值</w:t>
            </w:r>
            <w:r>
              <w:rPr>
                <w:rFonts w:ascii="Times New Roman" w:eastAsia="標楷體" w:hAnsi="Times New Roman" w:hint="eastAsia"/>
                <w:sz w:val="20"/>
              </w:rPr>
              <w:t xml:space="preserve"> </w:t>
            </w:r>
            <w:r>
              <w:rPr>
                <w:rFonts w:ascii="Times New Roman" w:eastAsia="標楷體" w:hAnsi="Times New Roman"/>
                <w:sz w:val="20"/>
              </w:rPr>
              <w:t>&lt; 345</w:t>
            </w:r>
            <w:r>
              <w:rPr>
                <w:rFonts w:ascii="Times New Roman" w:eastAsia="標楷體" w:hAnsi="Times New Roman" w:hint="eastAsia"/>
                <w:sz w:val="20"/>
              </w:rPr>
              <w:t>.73</w:t>
            </w:r>
            <w:r>
              <w:rPr>
                <w:rFonts w:ascii="Times New Roman" w:eastAsia="標楷體" w:hAnsi="Times New Roman"/>
                <w:sz w:val="20"/>
              </w:rPr>
              <w:t>V</w:t>
            </w:r>
          </w:p>
        </w:tc>
      </w:tr>
      <w:tr w:rsidR="005625D6" w:rsidTr="005625D6">
        <w:trPr>
          <w:jc w:val="center"/>
        </w:trPr>
        <w:tc>
          <w:tcPr>
            <w:tcW w:w="0" w:type="auto"/>
          </w:tcPr>
          <w:p w:rsidR="005625D6" w:rsidRDefault="005625D6" w:rsidP="00875E7C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PFC_OVP</w:t>
            </w:r>
          </w:p>
        </w:tc>
        <w:tc>
          <w:tcPr>
            <w:tcW w:w="0" w:type="auto"/>
          </w:tcPr>
          <w:p w:rsidR="005625D6" w:rsidRDefault="005625D6" w:rsidP="00875E7C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Lo</w:t>
            </w:r>
            <w:r>
              <w:rPr>
                <w:rFonts w:ascii="Times New Roman" w:eastAsia="標楷體" w:hAnsi="Times New Roman"/>
                <w:sz w:val="20"/>
              </w:rPr>
              <w:t>w</w:t>
            </w:r>
            <w:r>
              <w:rPr>
                <w:rFonts w:ascii="Times New Roman" w:eastAsia="標楷體" w:hAnsi="Times New Roman" w:hint="eastAsia"/>
                <w:sz w:val="20"/>
              </w:rPr>
              <w:t>：</w:t>
            </w:r>
            <w:r>
              <w:rPr>
                <w:rFonts w:ascii="Times New Roman" w:eastAsia="標楷體" w:hAnsi="Times New Roman" w:hint="eastAsia"/>
                <w:sz w:val="20"/>
              </w:rPr>
              <w:t>PFC</w:t>
            </w:r>
            <w:r>
              <w:rPr>
                <w:rFonts w:ascii="Times New Roman" w:eastAsia="標楷體" w:hAnsi="Times New Roman" w:hint="eastAsia"/>
                <w:sz w:val="20"/>
              </w:rPr>
              <w:t>過電壓</w:t>
            </w:r>
          </w:p>
        </w:tc>
        <w:tc>
          <w:tcPr>
            <w:tcW w:w="0" w:type="auto"/>
          </w:tcPr>
          <w:p w:rsidR="005625D6" w:rsidRPr="009134CA" w:rsidRDefault="005625D6" w:rsidP="00875E7C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PFC</w:t>
            </w:r>
            <w:r>
              <w:rPr>
                <w:rFonts w:ascii="Times New Roman" w:eastAsia="標楷體" w:hAnsi="Times New Roman" w:hint="eastAsia"/>
                <w:sz w:val="20"/>
              </w:rPr>
              <w:t>電路標示</w:t>
            </w:r>
            <w:proofErr w:type="gramStart"/>
            <w:r>
              <w:rPr>
                <w:rFonts w:ascii="Times New Roman" w:eastAsia="標楷體" w:hAnsi="Times New Roman"/>
                <w:sz w:val="20"/>
              </w:rPr>
              <w:t>”</w:t>
            </w:r>
            <w:proofErr w:type="gramEnd"/>
            <w:r>
              <w:rPr>
                <w:rFonts w:ascii="Times New Roman" w:eastAsia="標楷體" w:hAnsi="Times New Roman" w:hint="eastAsia"/>
                <w:sz w:val="20"/>
              </w:rPr>
              <w:t>390V</w:t>
            </w:r>
            <w:proofErr w:type="gramStart"/>
            <w:r>
              <w:rPr>
                <w:rFonts w:ascii="Times New Roman" w:eastAsia="標楷體" w:hAnsi="Times New Roman"/>
                <w:sz w:val="20"/>
              </w:rPr>
              <w:t>”</w:t>
            </w:r>
            <w:proofErr w:type="gramEnd"/>
            <w:r>
              <w:rPr>
                <w:rFonts w:ascii="Times New Roman" w:eastAsia="標楷體" w:hAnsi="Times New Roman" w:hint="eastAsia"/>
                <w:sz w:val="20"/>
              </w:rPr>
              <w:t>端的電壓值</w:t>
            </w:r>
            <w:r>
              <w:rPr>
                <w:rFonts w:ascii="Times New Roman" w:eastAsia="標楷體" w:hAnsi="Times New Roman" w:hint="eastAsia"/>
                <w:sz w:val="20"/>
              </w:rPr>
              <w:t xml:space="preserve"> &gt;</w:t>
            </w:r>
            <w:r>
              <w:rPr>
                <w:rFonts w:ascii="Times New Roman" w:eastAsia="標楷體" w:hAnsi="Times New Roman"/>
                <w:sz w:val="20"/>
              </w:rPr>
              <w:t xml:space="preserve"> </w:t>
            </w:r>
            <w:r>
              <w:rPr>
                <w:rFonts w:ascii="Times New Roman" w:eastAsia="標楷體" w:hAnsi="Times New Roman" w:hint="eastAsia"/>
                <w:sz w:val="20"/>
              </w:rPr>
              <w:t>447</w:t>
            </w:r>
            <w:r>
              <w:rPr>
                <w:rFonts w:ascii="Times New Roman" w:eastAsia="標楷體" w:hAnsi="Times New Roman"/>
                <w:sz w:val="20"/>
              </w:rPr>
              <w:t>V</w:t>
            </w:r>
          </w:p>
        </w:tc>
      </w:tr>
      <w:tr w:rsidR="005625D6" w:rsidRPr="00D7584B" w:rsidTr="005625D6">
        <w:trPr>
          <w:jc w:val="center"/>
        </w:trPr>
        <w:tc>
          <w:tcPr>
            <w:tcW w:w="0" w:type="auto"/>
          </w:tcPr>
          <w:p w:rsidR="005625D6" w:rsidRPr="00D7584B" w:rsidRDefault="005625D6" w:rsidP="00875E7C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D7584B">
              <w:rPr>
                <w:rFonts w:ascii="Times New Roman" w:eastAsia="標楷體" w:hAnsi="Times New Roman" w:hint="eastAsia"/>
                <w:sz w:val="20"/>
              </w:rPr>
              <w:t>ACFAIL_1</w:t>
            </w:r>
          </w:p>
        </w:tc>
        <w:tc>
          <w:tcPr>
            <w:tcW w:w="0" w:type="auto"/>
          </w:tcPr>
          <w:p w:rsidR="005625D6" w:rsidRPr="00D7584B" w:rsidRDefault="005625D6" w:rsidP="00875E7C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D7584B">
              <w:rPr>
                <w:rFonts w:ascii="Times New Roman" w:eastAsia="標楷體" w:hAnsi="Times New Roman" w:hint="eastAsia"/>
                <w:sz w:val="20"/>
              </w:rPr>
              <w:t>Lo</w:t>
            </w:r>
            <w:r w:rsidRPr="00D7584B">
              <w:rPr>
                <w:rFonts w:ascii="Times New Roman" w:eastAsia="標楷體" w:hAnsi="Times New Roman"/>
                <w:sz w:val="20"/>
              </w:rPr>
              <w:t>w</w:t>
            </w:r>
            <w:r w:rsidRPr="00D7584B">
              <w:rPr>
                <w:rFonts w:ascii="Times New Roman" w:eastAsia="標楷體" w:hAnsi="Times New Roman" w:hint="eastAsia"/>
                <w:sz w:val="20"/>
              </w:rPr>
              <w:t>：交流輸入端異常</w:t>
            </w:r>
          </w:p>
        </w:tc>
        <w:tc>
          <w:tcPr>
            <w:tcW w:w="0" w:type="auto"/>
          </w:tcPr>
          <w:p w:rsidR="005625D6" w:rsidRPr="00D7584B" w:rsidRDefault="005625D6" w:rsidP="00875E7C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D7584B">
              <w:rPr>
                <w:rFonts w:ascii="Times New Roman" w:eastAsia="標楷體" w:hAnsi="Times New Roman"/>
                <w:b/>
                <w:sz w:val="20"/>
              </w:rPr>
              <w:t>交流電源輸入</w:t>
            </w:r>
            <w:r w:rsidRPr="00D7584B">
              <w:rPr>
                <w:rFonts w:ascii="Times New Roman" w:eastAsia="標楷體" w:hAnsi="Times New Roman"/>
                <w:b/>
                <w:sz w:val="20"/>
              </w:rPr>
              <w:t xml:space="preserve">&lt;  </w:t>
            </w:r>
            <w:r w:rsidRPr="00D7584B">
              <w:rPr>
                <w:rFonts w:ascii="Times New Roman" w:eastAsia="標楷體" w:hAnsi="Times New Roman" w:hint="eastAsia"/>
                <w:b/>
                <w:sz w:val="20"/>
              </w:rPr>
              <w:t>80</w:t>
            </w:r>
            <w:r w:rsidRPr="00D7584B">
              <w:rPr>
                <w:rFonts w:ascii="Times New Roman" w:eastAsia="標楷體" w:hAnsi="Times New Roman"/>
                <w:b/>
                <w:sz w:val="20"/>
              </w:rPr>
              <w:t>V</w:t>
            </w:r>
          </w:p>
        </w:tc>
      </w:tr>
      <w:tr w:rsidR="005625D6" w:rsidTr="005625D6">
        <w:trPr>
          <w:jc w:val="center"/>
        </w:trPr>
        <w:tc>
          <w:tcPr>
            <w:tcW w:w="0" w:type="auto"/>
          </w:tcPr>
          <w:p w:rsidR="005625D6" w:rsidRDefault="005625D6" w:rsidP="00875E7C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PFC_O</w:t>
            </w:r>
            <w:r>
              <w:rPr>
                <w:rFonts w:ascii="Times New Roman" w:eastAsia="標楷體" w:hAnsi="Times New Roman"/>
                <w:sz w:val="20"/>
              </w:rPr>
              <w:t>T</w:t>
            </w:r>
            <w:r>
              <w:rPr>
                <w:rFonts w:ascii="Times New Roman" w:eastAsia="標楷體" w:hAnsi="Times New Roman" w:hint="eastAsia"/>
                <w:sz w:val="20"/>
              </w:rPr>
              <w:t>P</w:t>
            </w:r>
          </w:p>
        </w:tc>
        <w:tc>
          <w:tcPr>
            <w:tcW w:w="0" w:type="auto"/>
          </w:tcPr>
          <w:p w:rsidR="005625D6" w:rsidRDefault="005625D6" w:rsidP="00875E7C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Lo</w:t>
            </w:r>
            <w:r>
              <w:rPr>
                <w:rFonts w:ascii="Times New Roman" w:eastAsia="標楷體" w:hAnsi="Times New Roman"/>
                <w:sz w:val="20"/>
              </w:rPr>
              <w:t>w</w:t>
            </w:r>
            <w:r>
              <w:rPr>
                <w:rFonts w:ascii="Times New Roman" w:eastAsia="標楷體" w:hAnsi="Times New Roman" w:hint="eastAsia"/>
                <w:sz w:val="20"/>
              </w:rPr>
              <w:t>：</w:t>
            </w:r>
            <w:r>
              <w:rPr>
                <w:rFonts w:ascii="Times New Roman" w:eastAsia="標楷體" w:hAnsi="Times New Roman" w:hint="eastAsia"/>
                <w:sz w:val="20"/>
              </w:rPr>
              <w:t>PFC</w:t>
            </w:r>
            <w:proofErr w:type="gramStart"/>
            <w:r>
              <w:rPr>
                <w:rFonts w:ascii="Times New Roman" w:eastAsia="標楷體" w:hAnsi="Times New Roman" w:hint="eastAsia"/>
                <w:sz w:val="20"/>
              </w:rPr>
              <w:t>過溫</w:t>
            </w:r>
            <w:proofErr w:type="gramEnd"/>
          </w:p>
        </w:tc>
        <w:tc>
          <w:tcPr>
            <w:tcW w:w="0" w:type="auto"/>
          </w:tcPr>
          <w:p w:rsidR="005625D6" w:rsidRPr="009134CA" w:rsidRDefault="005625D6" w:rsidP="00875E7C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PFC</w:t>
            </w:r>
            <w:r>
              <w:rPr>
                <w:rFonts w:ascii="Times New Roman" w:eastAsia="標楷體" w:hAnsi="Times New Roman" w:hint="eastAsia"/>
                <w:sz w:val="20"/>
              </w:rPr>
              <w:t>電路溫度感測器</w:t>
            </w:r>
            <w:r>
              <w:rPr>
                <w:rFonts w:ascii="Times New Roman" w:eastAsia="標楷體" w:hAnsi="Times New Roman" w:hint="eastAsia"/>
                <w:sz w:val="20"/>
              </w:rPr>
              <w:t xml:space="preserve"> &gt;</w:t>
            </w:r>
            <w:r>
              <w:rPr>
                <w:rFonts w:ascii="Times New Roman" w:eastAsia="標楷體" w:hAnsi="Times New Roman"/>
                <w:sz w:val="20"/>
              </w:rPr>
              <w:t xml:space="preserve"> 110</w:t>
            </w:r>
            <w:r>
              <w:rPr>
                <w:rFonts w:ascii="標楷體" w:eastAsia="標楷體" w:hAnsi="標楷體" w:hint="eastAsia"/>
                <w:sz w:val="20"/>
              </w:rPr>
              <w:t>∘</w:t>
            </w:r>
          </w:p>
        </w:tc>
      </w:tr>
    </w:tbl>
    <w:p w:rsidR="004C398D" w:rsidRPr="00D7584B" w:rsidRDefault="004C398D" w:rsidP="005B47A6">
      <w:pPr>
        <w:pStyle w:val="affc"/>
        <w:widowControl/>
        <w:suppressAutoHyphens w:val="0"/>
        <w:overflowPunct/>
        <w:autoSpaceDE/>
        <w:spacing w:line="240" w:lineRule="auto"/>
        <w:ind w:leftChars="0" w:left="1200"/>
        <w:textAlignment w:val="auto"/>
        <w:rPr>
          <w:rFonts w:ascii="Times New Roman" w:eastAsia="標楷體" w:hAnsi="Times New Roman"/>
          <w:sz w:val="20"/>
        </w:rPr>
      </w:pPr>
    </w:p>
    <w:p w:rsidR="00C4176C" w:rsidRPr="00D7584B" w:rsidRDefault="003F5746" w:rsidP="0037403B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 w:rsidRPr="00D7584B">
        <w:rPr>
          <w:rFonts w:ascii="Times New Roman" w:eastAsia="標楷體" w:hAnsi="Times New Roman" w:hint="eastAsia"/>
          <w:sz w:val="20"/>
        </w:rPr>
        <w:t>9</w:t>
      </w:r>
      <w:r w:rsidRPr="00D7584B">
        <w:rPr>
          <w:rFonts w:ascii="Times New Roman" w:eastAsia="標楷體" w:hAnsi="Times New Roman"/>
          <w:sz w:val="20"/>
        </w:rPr>
        <w:t>3C86 16K EEPROM</w:t>
      </w:r>
    </w:p>
    <w:p w:rsidR="003F5746" w:rsidRPr="00D7584B" w:rsidRDefault="003D1556" w:rsidP="0037403B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 w:rsidRPr="00D7584B">
        <w:rPr>
          <w:rFonts w:ascii="Times New Roman" w:eastAsia="標楷體" w:hAnsi="Times New Roman" w:hint="eastAsia"/>
          <w:sz w:val="20"/>
        </w:rPr>
        <w:t>電路上</w:t>
      </w:r>
      <w:r w:rsidRPr="00D7584B">
        <w:rPr>
          <w:rFonts w:ascii="Times New Roman" w:eastAsia="標楷體" w:hAnsi="Times New Roman" w:hint="eastAsia"/>
          <w:sz w:val="20"/>
        </w:rPr>
        <w:t>O</w:t>
      </w:r>
      <w:r w:rsidRPr="00D7584B">
        <w:rPr>
          <w:rFonts w:ascii="Times New Roman" w:eastAsia="標楷體" w:hAnsi="Times New Roman"/>
          <w:sz w:val="20"/>
        </w:rPr>
        <w:t>RG</w:t>
      </w:r>
      <w:r w:rsidRPr="00D7584B">
        <w:rPr>
          <w:rFonts w:ascii="Times New Roman" w:eastAsia="標楷體" w:hAnsi="Times New Roman" w:hint="eastAsia"/>
          <w:sz w:val="20"/>
        </w:rPr>
        <w:t>接</w:t>
      </w:r>
      <w:r w:rsidRPr="00D7584B">
        <w:rPr>
          <w:rFonts w:ascii="Times New Roman" w:eastAsia="標楷體" w:hAnsi="Times New Roman" w:hint="eastAsia"/>
          <w:sz w:val="20"/>
        </w:rPr>
        <w:t>V</w:t>
      </w:r>
      <w:r w:rsidRPr="00D7584B">
        <w:rPr>
          <w:rFonts w:ascii="Times New Roman" w:eastAsia="標楷體" w:hAnsi="Times New Roman"/>
          <w:sz w:val="20"/>
        </w:rPr>
        <w:t>cc</w:t>
      </w:r>
      <w:r w:rsidRPr="00D7584B">
        <w:rPr>
          <w:rFonts w:ascii="Times New Roman" w:eastAsia="標楷體" w:hAnsi="Times New Roman" w:hint="eastAsia"/>
          <w:sz w:val="20"/>
        </w:rPr>
        <w:t>，為</w:t>
      </w:r>
      <w:r w:rsidRPr="00D7584B">
        <w:rPr>
          <w:rFonts w:ascii="Times New Roman" w:eastAsia="標楷體" w:hAnsi="Times New Roman" w:hint="eastAsia"/>
          <w:sz w:val="20"/>
        </w:rPr>
        <w:t>x</w:t>
      </w:r>
      <w:r w:rsidRPr="00D7584B">
        <w:rPr>
          <w:rFonts w:ascii="Times New Roman" w:eastAsia="標楷體" w:hAnsi="Times New Roman"/>
          <w:sz w:val="20"/>
        </w:rPr>
        <w:t>16</w:t>
      </w:r>
      <w:r w:rsidRPr="00D7584B">
        <w:rPr>
          <w:rFonts w:ascii="Times New Roman" w:eastAsia="標楷體" w:hAnsi="Times New Roman" w:hint="eastAsia"/>
          <w:sz w:val="20"/>
        </w:rPr>
        <w:t>模式</w:t>
      </w:r>
    </w:p>
    <w:p w:rsidR="003F5746" w:rsidRPr="00D7584B" w:rsidRDefault="00634790" w:rsidP="0037403B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 w:rsidRPr="00D7584B">
        <w:rPr>
          <w:rFonts w:ascii="Times New Roman" w:eastAsia="標楷體" w:hAnsi="Times New Roman" w:hint="eastAsia"/>
          <w:sz w:val="20"/>
        </w:rPr>
        <w:t>CS</w:t>
      </w:r>
      <w:r w:rsidRPr="00D7584B">
        <w:rPr>
          <w:rFonts w:ascii="Times New Roman" w:eastAsia="標楷體" w:hAnsi="Times New Roman" w:hint="eastAsia"/>
          <w:sz w:val="20"/>
        </w:rPr>
        <w:t>為</w:t>
      </w:r>
      <w:r w:rsidR="00414F22" w:rsidRPr="00D7584B">
        <w:rPr>
          <w:rFonts w:ascii="Times New Roman" w:eastAsia="標楷體" w:hAnsi="Times New Roman" w:hint="eastAsia"/>
          <w:sz w:val="20"/>
        </w:rPr>
        <w:t>L-</w:t>
      </w:r>
      <w:r w:rsidR="00414F22" w:rsidRPr="00D7584B">
        <w:rPr>
          <w:rFonts w:ascii="Times New Roman" w:eastAsia="標楷體" w:hAnsi="Times New Roman"/>
          <w:sz w:val="20"/>
        </w:rPr>
        <w:t>&gt;</w:t>
      </w:r>
      <w:r w:rsidRPr="00D7584B">
        <w:rPr>
          <w:rFonts w:ascii="Times New Roman" w:eastAsia="標楷體" w:hAnsi="Times New Roman" w:hint="eastAsia"/>
          <w:sz w:val="20"/>
        </w:rPr>
        <w:t>H</w:t>
      </w:r>
      <w:r w:rsidRPr="00D7584B">
        <w:rPr>
          <w:rFonts w:ascii="Times New Roman" w:eastAsia="標楷體" w:hAnsi="Times New Roman" w:hint="eastAsia"/>
          <w:sz w:val="20"/>
        </w:rPr>
        <w:t>時</w:t>
      </w:r>
      <w:r w:rsidRPr="00D7584B">
        <w:rPr>
          <w:rFonts w:ascii="Times New Roman" w:eastAsia="標楷體" w:hAnsi="Times New Roman" w:hint="eastAsia"/>
          <w:sz w:val="20"/>
        </w:rPr>
        <w:t>IC</w:t>
      </w:r>
      <w:r w:rsidRPr="00D7584B">
        <w:rPr>
          <w:rFonts w:ascii="Times New Roman" w:eastAsia="標楷體" w:hAnsi="Times New Roman" w:hint="eastAsia"/>
          <w:sz w:val="20"/>
        </w:rPr>
        <w:t>動作</w:t>
      </w:r>
      <w:r w:rsidR="00FC3E9F" w:rsidRPr="00D7584B">
        <w:rPr>
          <w:rFonts w:ascii="Times New Roman" w:eastAsia="標楷體" w:hAnsi="Times New Roman" w:hint="eastAsia"/>
          <w:sz w:val="20"/>
        </w:rPr>
        <w:t xml:space="preserve"> </w:t>
      </w:r>
    </w:p>
    <w:p w:rsidR="00D5026B" w:rsidRPr="00D7584B" w:rsidRDefault="00FC3E9F" w:rsidP="0037403B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 w:rsidRPr="00D7584B">
        <w:rPr>
          <w:rFonts w:ascii="Times New Roman" w:eastAsia="標楷體" w:hAnsi="Times New Roman" w:hint="eastAsia"/>
          <w:sz w:val="20"/>
        </w:rPr>
        <w:t>控制時序</w:t>
      </w:r>
      <w:r w:rsidR="00D5026B" w:rsidRPr="00D7584B">
        <w:rPr>
          <w:rFonts w:ascii="Times New Roman" w:eastAsia="標楷體" w:hAnsi="Times New Roman" w:hint="eastAsia"/>
          <w:sz w:val="20"/>
        </w:rPr>
        <w:t>為</w:t>
      </w:r>
    </w:p>
    <w:p w:rsidR="00C15A35" w:rsidRPr="00D7584B" w:rsidRDefault="00C15A35" w:rsidP="00C36DCF">
      <w:pPr>
        <w:pStyle w:val="affc"/>
        <w:widowControl/>
        <w:numPr>
          <w:ilvl w:val="1"/>
          <w:numId w:val="13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 w:rsidRPr="00D7584B">
        <w:rPr>
          <w:rFonts w:ascii="Times New Roman" w:eastAsia="標楷體" w:hAnsi="Times New Roman" w:hint="eastAsia"/>
          <w:sz w:val="20"/>
        </w:rPr>
        <w:t>設定</w:t>
      </w:r>
      <w:r w:rsidRPr="00D7584B">
        <w:rPr>
          <w:rFonts w:ascii="Times New Roman" w:eastAsia="標楷體" w:hAnsi="Times New Roman"/>
          <w:sz w:val="20"/>
        </w:rPr>
        <w:t>74HC</w:t>
      </w:r>
      <w:r w:rsidRPr="00D7584B">
        <w:rPr>
          <w:rFonts w:ascii="Times New Roman" w:eastAsia="標楷體" w:hAnsi="Times New Roman" w:hint="eastAsia"/>
          <w:sz w:val="20"/>
        </w:rPr>
        <w:t>4</w:t>
      </w:r>
      <w:r w:rsidRPr="00D7584B">
        <w:rPr>
          <w:rFonts w:ascii="Times New Roman" w:eastAsia="標楷體" w:hAnsi="Times New Roman"/>
          <w:sz w:val="20"/>
        </w:rPr>
        <w:t>094</w:t>
      </w:r>
      <w:r w:rsidRPr="00D7584B">
        <w:rPr>
          <w:rFonts w:ascii="Times New Roman" w:eastAsia="標楷體" w:hAnsi="Times New Roman" w:hint="eastAsia"/>
          <w:sz w:val="20"/>
        </w:rPr>
        <w:t xml:space="preserve"> Q</w:t>
      </w:r>
      <w:r w:rsidRPr="00D7584B">
        <w:rPr>
          <w:rFonts w:ascii="Times New Roman" w:eastAsia="標楷體" w:hAnsi="Times New Roman"/>
          <w:sz w:val="20"/>
        </w:rPr>
        <w:t>1 (</w:t>
      </w:r>
      <w:r w:rsidRPr="00D7584B">
        <w:rPr>
          <w:rFonts w:ascii="Times New Roman" w:eastAsia="標楷體" w:hAnsi="Times New Roman" w:hint="eastAsia"/>
          <w:sz w:val="20"/>
        </w:rPr>
        <w:t>R</w:t>
      </w:r>
      <w:r w:rsidRPr="00D7584B">
        <w:rPr>
          <w:rFonts w:ascii="Times New Roman" w:eastAsia="標楷體" w:hAnsi="Times New Roman"/>
          <w:sz w:val="20"/>
        </w:rPr>
        <w:t xml:space="preserve">OM1CS) </w:t>
      </w:r>
      <w:r w:rsidRPr="00D7584B">
        <w:rPr>
          <w:rFonts w:ascii="Times New Roman" w:eastAsia="標楷體" w:hAnsi="Times New Roman" w:hint="eastAsia"/>
          <w:sz w:val="20"/>
        </w:rPr>
        <w:t>輸出為</w:t>
      </w:r>
      <w:r w:rsidRPr="00D7584B">
        <w:rPr>
          <w:rFonts w:ascii="Times New Roman" w:eastAsia="標楷體" w:hAnsi="Times New Roman" w:hint="eastAsia"/>
          <w:sz w:val="20"/>
        </w:rPr>
        <w:t>Hi</w:t>
      </w:r>
      <w:r w:rsidRPr="00D7584B">
        <w:rPr>
          <w:rFonts w:ascii="Times New Roman" w:eastAsia="標楷體" w:hAnsi="Times New Roman"/>
          <w:sz w:val="20"/>
        </w:rPr>
        <w:t>gh</w:t>
      </w:r>
    </w:p>
    <w:p w:rsidR="004C398D" w:rsidRPr="00D7584B" w:rsidRDefault="004C398D" w:rsidP="004C398D">
      <w:pPr>
        <w:pStyle w:val="affc"/>
        <w:widowControl/>
        <w:suppressAutoHyphens w:val="0"/>
        <w:overflowPunct/>
        <w:autoSpaceDE/>
        <w:spacing w:line="240" w:lineRule="auto"/>
        <w:ind w:leftChars="0" w:left="1200"/>
        <w:textAlignment w:val="auto"/>
        <w:rPr>
          <w:rFonts w:ascii="Times New Roman" w:eastAsia="標楷體" w:hAnsi="Times New Roman"/>
          <w:sz w:val="20"/>
        </w:rPr>
      </w:pPr>
      <w:r w:rsidRPr="00D7584B">
        <w:rPr>
          <w:rFonts w:ascii="Times New Roman" w:eastAsia="標楷體" w:hAnsi="Times New Roman"/>
          <w:sz w:val="20"/>
        </w:rPr>
        <w:t>Enable 93C86</w:t>
      </w:r>
    </w:p>
    <w:p w:rsidR="000E73DA" w:rsidRPr="00D7584B" w:rsidRDefault="000E73DA" w:rsidP="000E73DA">
      <w:pPr>
        <w:pStyle w:val="affc"/>
        <w:widowControl/>
        <w:numPr>
          <w:ilvl w:val="1"/>
          <w:numId w:val="13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需要</w:t>
      </w:r>
      <w:r>
        <w:rPr>
          <w:rFonts w:ascii="Times New Roman" w:eastAsia="標楷體" w:hAnsi="Times New Roman"/>
          <w:sz w:val="20"/>
        </w:rPr>
        <w:t xml:space="preserve">Delay &gt; </w:t>
      </w:r>
      <w:r>
        <w:rPr>
          <w:rFonts w:ascii="Times New Roman" w:eastAsia="標楷體" w:hAnsi="Times New Roman" w:hint="eastAsia"/>
          <w:sz w:val="20"/>
        </w:rPr>
        <w:t>5</w:t>
      </w:r>
      <w:r>
        <w:rPr>
          <w:rFonts w:ascii="Times New Roman" w:eastAsia="標楷體" w:hAnsi="Times New Roman"/>
          <w:sz w:val="20"/>
        </w:rPr>
        <w:t>0ns</w:t>
      </w:r>
      <w:r>
        <w:rPr>
          <w:rFonts w:ascii="Times New Roman" w:eastAsia="標楷體" w:hAnsi="Times New Roman" w:hint="eastAsia"/>
          <w:sz w:val="20"/>
        </w:rPr>
        <w:t>，</w:t>
      </w:r>
      <w:r>
        <w:rPr>
          <w:rFonts w:ascii="Times New Roman" w:eastAsia="標楷體" w:hAnsi="Times New Roman" w:hint="eastAsia"/>
          <w:sz w:val="20"/>
        </w:rPr>
        <w:t xml:space="preserve">CS </w:t>
      </w:r>
      <w:r>
        <w:rPr>
          <w:rFonts w:ascii="Times New Roman" w:eastAsia="標楷體" w:hAnsi="Times New Roman"/>
          <w:sz w:val="20"/>
        </w:rPr>
        <w:t>setup time</w:t>
      </w:r>
    </w:p>
    <w:p w:rsidR="00D5026B" w:rsidRDefault="00425A30" w:rsidP="000E73DA">
      <w:pPr>
        <w:pStyle w:val="affc"/>
        <w:widowControl/>
        <w:numPr>
          <w:ilvl w:val="1"/>
          <w:numId w:val="13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 w:rsidRPr="00D7584B">
        <w:rPr>
          <w:rFonts w:ascii="Times New Roman" w:eastAsia="標楷體" w:hAnsi="Times New Roman" w:hint="eastAsia"/>
          <w:sz w:val="20"/>
        </w:rPr>
        <w:t>透過</w:t>
      </w:r>
      <w:r w:rsidRPr="00D7584B">
        <w:rPr>
          <w:rFonts w:ascii="Times New Roman" w:eastAsia="標楷體" w:hAnsi="Times New Roman" w:hint="eastAsia"/>
          <w:sz w:val="20"/>
        </w:rPr>
        <w:t>C</w:t>
      </w:r>
      <w:r w:rsidRPr="00D7584B">
        <w:rPr>
          <w:rFonts w:ascii="Times New Roman" w:eastAsia="標楷體" w:hAnsi="Times New Roman"/>
          <w:sz w:val="20"/>
        </w:rPr>
        <w:t>TRLCLK</w:t>
      </w:r>
      <w:r w:rsidRPr="00D7584B">
        <w:rPr>
          <w:rFonts w:ascii="Times New Roman" w:eastAsia="標楷體" w:hAnsi="Times New Roman" w:hint="eastAsia"/>
          <w:sz w:val="20"/>
        </w:rPr>
        <w:t xml:space="preserve"> (CLK)</w:t>
      </w:r>
      <w:r w:rsidRPr="00D7584B">
        <w:rPr>
          <w:rFonts w:ascii="Times New Roman" w:eastAsia="標楷體" w:hAnsi="Times New Roman" w:hint="eastAsia"/>
          <w:sz w:val="20"/>
        </w:rPr>
        <w:t>、</w:t>
      </w:r>
      <w:r w:rsidRPr="00D7584B">
        <w:rPr>
          <w:rFonts w:ascii="Times New Roman" w:eastAsia="標楷體" w:hAnsi="Times New Roman" w:hint="eastAsia"/>
          <w:sz w:val="20"/>
        </w:rPr>
        <w:t>C</w:t>
      </w:r>
      <w:r w:rsidRPr="00D7584B">
        <w:rPr>
          <w:rFonts w:ascii="Times New Roman" w:eastAsia="標楷體" w:hAnsi="Times New Roman"/>
          <w:sz w:val="20"/>
        </w:rPr>
        <w:t>TRLSDI</w:t>
      </w:r>
      <w:r w:rsidRPr="00D7584B">
        <w:rPr>
          <w:rFonts w:ascii="Times New Roman" w:eastAsia="標楷體" w:hAnsi="Times New Roman" w:hint="eastAsia"/>
          <w:sz w:val="20"/>
        </w:rPr>
        <w:t xml:space="preserve"> (DI)</w:t>
      </w:r>
      <w:r w:rsidRPr="00D7584B">
        <w:rPr>
          <w:rFonts w:ascii="Times New Roman" w:eastAsia="標楷體" w:hAnsi="Times New Roman" w:hint="eastAsia"/>
          <w:sz w:val="20"/>
        </w:rPr>
        <w:t>、</w:t>
      </w:r>
      <w:r w:rsidRPr="00D7584B">
        <w:rPr>
          <w:rFonts w:ascii="Times New Roman" w:eastAsia="標楷體" w:hAnsi="Times New Roman"/>
          <w:sz w:val="20"/>
        </w:rPr>
        <w:t>CTRL_SDO</w:t>
      </w:r>
      <w:r w:rsidRPr="00D7584B">
        <w:rPr>
          <w:rFonts w:ascii="Times New Roman" w:eastAsia="標楷體" w:hAnsi="Times New Roman" w:hint="eastAsia"/>
          <w:sz w:val="20"/>
        </w:rPr>
        <w:t xml:space="preserve"> (DO)</w:t>
      </w:r>
      <w:r w:rsidRPr="00D7584B">
        <w:rPr>
          <w:rFonts w:ascii="Times New Roman" w:eastAsia="標楷體" w:hAnsi="Times New Roman" w:hint="eastAsia"/>
          <w:sz w:val="20"/>
        </w:rPr>
        <w:t>去操作</w:t>
      </w:r>
      <w:r w:rsidRPr="00D7584B">
        <w:rPr>
          <w:rFonts w:ascii="Times New Roman" w:eastAsia="標楷體" w:hAnsi="Times New Roman" w:hint="eastAsia"/>
          <w:sz w:val="20"/>
        </w:rPr>
        <w:t>M</w:t>
      </w:r>
      <w:r w:rsidRPr="00D7584B">
        <w:rPr>
          <w:rFonts w:ascii="Times New Roman" w:eastAsia="標楷體" w:hAnsi="Times New Roman"/>
          <w:sz w:val="20"/>
        </w:rPr>
        <w:t>emory</w:t>
      </w:r>
      <w:r w:rsidRPr="00D7584B">
        <w:rPr>
          <w:rFonts w:ascii="Times New Roman" w:eastAsia="標楷體" w:hAnsi="Times New Roman" w:hint="eastAsia"/>
          <w:sz w:val="20"/>
        </w:rPr>
        <w:t>讀寫</w:t>
      </w:r>
    </w:p>
    <w:p w:rsidR="000E73DA" w:rsidRPr="000E73DA" w:rsidRDefault="000E73DA" w:rsidP="000E73DA">
      <w:pPr>
        <w:pStyle w:val="affc"/>
        <w:widowControl/>
        <w:suppressAutoHyphens w:val="0"/>
        <w:overflowPunct/>
        <w:autoSpaceDE/>
        <w:spacing w:line="240" w:lineRule="auto"/>
        <w:ind w:leftChars="447" w:left="1073" w:firstLine="126"/>
        <w:textAlignment w:val="auto"/>
        <w:rPr>
          <w:rFonts w:ascii="Times New Roman" w:eastAsia="標楷體" w:hAnsi="Times New Roman"/>
          <w:sz w:val="20"/>
        </w:rPr>
      </w:pPr>
      <w:r w:rsidRPr="000E73DA">
        <w:rPr>
          <w:rFonts w:ascii="Times New Roman" w:eastAsia="標楷體" w:hAnsi="Times New Roman"/>
          <w:sz w:val="20"/>
        </w:rPr>
        <w:lastRenderedPageBreak/>
        <w:t xml:space="preserve">Clock Low &gt; </w:t>
      </w:r>
      <w:r>
        <w:rPr>
          <w:rFonts w:ascii="Times New Roman" w:eastAsia="標楷體" w:hAnsi="Times New Roman"/>
          <w:sz w:val="20"/>
        </w:rPr>
        <w:t>200</w:t>
      </w:r>
      <w:r w:rsidRPr="000E73DA">
        <w:rPr>
          <w:rFonts w:ascii="Times New Roman" w:eastAsia="標楷體" w:hAnsi="Times New Roman"/>
          <w:sz w:val="20"/>
        </w:rPr>
        <w:t>ns</w:t>
      </w:r>
      <w:r>
        <w:rPr>
          <w:rFonts w:ascii="Times New Roman" w:eastAsia="標楷體" w:hAnsi="Times New Roman" w:hint="eastAsia"/>
          <w:sz w:val="20"/>
        </w:rPr>
        <w:t>，</w:t>
      </w:r>
      <w:r w:rsidRPr="000E73DA">
        <w:rPr>
          <w:rFonts w:ascii="Times New Roman" w:eastAsia="標楷體" w:hAnsi="Times New Roman"/>
          <w:sz w:val="20"/>
        </w:rPr>
        <w:t xml:space="preserve">Clock High &gt; </w:t>
      </w:r>
      <w:r>
        <w:rPr>
          <w:rFonts w:ascii="Times New Roman" w:eastAsia="標楷體" w:hAnsi="Times New Roman"/>
          <w:sz w:val="20"/>
        </w:rPr>
        <w:t>30</w:t>
      </w:r>
      <w:r w:rsidRPr="000E73DA">
        <w:rPr>
          <w:rFonts w:ascii="Times New Roman" w:eastAsia="標楷體" w:hAnsi="Times New Roman"/>
          <w:sz w:val="20"/>
        </w:rPr>
        <w:t>0ns</w:t>
      </w:r>
    </w:p>
    <w:p w:rsidR="000E73DA" w:rsidRDefault="000E73DA" w:rsidP="000E73DA">
      <w:pPr>
        <w:pStyle w:val="affc"/>
        <w:widowControl/>
        <w:suppressAutoHyphens w:val="0"/>
        <w:overflowPunct/>
        <w:autoSpaceDE/>
        <w:spacing w:line="240" w:lineRule="auto"/>
        <w:ind w:leftChars="0" w:left="120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/>
          <w:sz w:val="20"/>
        </w:rPr>
        <w:t>WRITE</w:t>
      </w:r>
      <w:r>
        <w:rPr>
          <w:rFonts w:ascii="Times New Roman" w:eastAsia="標楷體" w:hAnsi="Times New Roman" w:hint="eastAsia"/>
          <w:sz w:val="20"/>
        </w:rPr>
        <w:t>指令時，</w:t>
      </w:r>
      <w:r w:rsidRPr="000E73DA">
        <w:rPr>
          <w:rFonts w:ascii="Times New Roman" w:eastAsia="標楷體" w:hAnsi="Times New Roman"/>
          <w:sz w:val="20"/>
        </w:rPr>
        <w:t xml:space="preserve">Clock </w:t>
      </w:r>
      <w:r>
        <w:rPr>
          <w:rFonts w:ascii="Times New Roman" w:eastAsia="標楷體" w:hAnsi="Times New Roman"/>
          <w:sz w:val="20"/>
        </w:rPr>
        <w:t>上緣觸發</w:t>
      </w:r>
      <w:r>
        <w:rPr>
          <w:rFonts w:ascii="Times New Roman" w:eastAsia="標楷體" w:hAnsi="Times New Roman" w:hint="eastAsia"/>
          <w:sz w:val="20"/>
        </w:rPr>
        <w:t>寫入</w:t>
      </w:r>
      <w:r>
        <w:rPr>
          <w:rFonts w:ascii="Times New Roman" w:eastAsia="標楷體" w:hAnsi="Times New Roman"/>
          <w:sz w:val="20"/>
        </w:rPr>
        <w:t>資料</w:t>
      </w:r>
    </w:p>
    <w:p w:rsidR="000E73DA" w:rsidRPr="00D7584B" w:rsidRDefault="000E73DA" w:rsidP="000E73DA">
      <w:pPr>
        <w:pStyle w:val="affc"/>
        <w:widowControl/>
        <w:suppressAutoHyphens w:val="0"/>
        <w:overflowPunct/>
        <w:autoSpaceDE/>
        <w:spacing w:line="240" w:lineRule="auto"/>
        <w:ind w:leftChars="0" w:left="120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/>
          <w:sz w:val="20"/>
        </w:rPr>
        <w:t>READ</w:t>
      </w:r>
      <w:r>
        <w:rPr>
          <w:rFonts w:ascii="Times New Roman" w:eastAsia="標楷體" w:hAnsi="Times New Roman" w:hint="eastAsia"/>
          <w:sz w:val="20"/>
        </w:rPr>
        <w:t>指令時，</w:t>
      </w:r>
      <w:r w:rsidRPr="000E73DA">
        <w:rPr>
          <w:rFonts w:ascii="Times New Roman" w:eastAsia="標楷體" w:hAnsi="Times New Roman"/>
          <w:sz w:val="20"/>
        </w:rPr>
        <w:t xml:space="preserve">Clock </w:t>
      </w:r>
      <w:r>
        <w:rPr>
          <w:rFonts w:ascii="Times New Roman" w:eastAsia="標楷體" w:hAnsi="Times New Roman"/>
          <w:sz w:val="20"/>
        </w:rPr>
        <w:t>上緣觸發資料</w:t>
      </w:r>
      <w:r w:rsidR="0046676E">
        <w:rPr>
          <w:rFonts w:ascii="Times New Roman" w:eastAsia="標楷體" w:hAnsi="Times New Roman"/>
          <w:sz w:val="20"/>
        </w:rPr>
        <w:t>400ns</w:t>
      </w:r>
      <w:r w:rsidR="0046676E">
        <w:rPr>
          <w:rFonts w:ascii="Times New Roman" w:eastAsia="標楷體" w:hAnsi="Times New Roman" w:hint="eastAsia"/>
          <w:sz w:val="20"/>
        </w:rPr>
        <w:t>內</w:t>
      </w:r>
      <w:r>
        <w:rPr>
          <w:rFonts w:ascii="Times New Roman" w:eastAsia="標楷體" w:hAnsi="Times New Roman" w:hint="eastAsia"/>
          <w:sz w:val="20"/>
        </w:rPr>
        <w:t>改變</w:t>
      </w:r>
    </w:p>
    <w:p w:rsidR="00C15A35" w:rsidRPr="00D7584B" w:rsidRDefault="00C15A35" w:rsidP="00C36DCF">
      <w:pPr>
        <w:pStyle w:val="affc"/>
        <w:widowControl/>
        <w:numPr>
          <w:ilvl w:val="1"/>
          <w:numId w:val="13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 w:rsidRPr="00D7584B">
        <w:rPr>
          <w:rFonts w:ascii="Times New Roman" w:eastAsia="標楷體" w:hAnsi="Times New Roman" w:hint="eastAsia"/>
          <w:sz w:val="20"/>
        </w:rPr>
        <w:t>設定</w:t>
      </w:r>
      <w:r w:rsidRPr="00D7584B">
        <w:rPr>
          <w:rFonts w:ascii="Times New Roman" w:eastAsia="標楷體" w:hAnsi="Times New Roman"/>
          <w:sz w:val="20"/>
        </w:rPr>
        <w:t>74HC</w:t>
      </w:r>
      <w:r w:rsidRPr="00D7584B">
        <w:rPr>
          <w:rFonts w:ascii="Times New Roman" w:eastAsia="標楷體" w:hAnsi="Times New Roman" w:hint="eastAsia"/>
          <w:sz w:val="20"/>
        </w:rPr>
        <w:t>4</w:t>
      </w:r>
      <w:r w:rsidRPr="00D7584B">
        <w:rPr>
          <w:rFonts w:ascii="Times New Roman" w:eastAsia="標楷體" w:hAnsi="Times New Roman"/>
          <w:sz w:val="20"/>
        </w:rPr>
        <w:t>094</w:t>
      </w:r>
      <w:r w:rsidRPr="00D7584B">
        <w:rPr>
          <w:rFonts w:ascii="Times New Roman" w:eastAsia="標楷體" w:hAnsi="Times New Roman" w:hint="eastAsia"/>
          <w:sz w:val="20"/>
        </w:rPr>
        <w:t xml:space="preserve"> Q</w:t>
      </w:r>
      <w:r w:rsidRPr="00D7584B">
        <w:rPr>
          <w:rFonts w:ascii="Times New Roman" w:eastAsia="標楷體" w:hAnsi="Times New Roman"/>
          <w:sz w:val="20"/>
        </w:rPr>
        <w:t>1 (</w:t>
      </w:r>
      <w:r w:rsidRPr="00D7584B">
        <w:rPr>
          <w:rFonts w:ascii="Times New Roman" w:eastAsia="標楷體" w:hAnsi="Times New Roman" w:hint="eastAsia"/>
          <w:sz w:val="20"/>
        </w:rPr>
        <w:t>R</w:t>
      </w:r>
      <w:r w:rsidRPr="00D7584B">
        <w:rPr>
          <w:rFonts w:ascii="Times New Roman" w:eastAsia="標楷體" w:hAnsi="Times New Roman"/>
          <w:sz w:val="20"/>
        </w:rPr>
        <w:t xml:space="preserve">OM1CS) </w:t>
      </w:r>
      <w:r w:rsidRPr="00D7584B">
        <w:rPr>
          <w:rFonts w:ascii="Times New Roman" w:eastAsia="標楷體" w:hAnsi="Times New Roman" w:hint="eastAsia"/>
          <w:sz w:val="20"/>
        </w:rPr>
        <w:t>輸出為</w:t>
      </w:r>
      <w:r w:rsidRPr="00D7584B">
        <w:rPr>
          <w:rFonts w:ascii="Times New Roman" w:eastAsia="標楷體" w:hAnsi="Times New Roman" w:hint="eastAsia"/>
          <w:sz w:val="20"/>
        </w:rPr>
        <w:t>L</w:t>
      </w:r>
      <w:r w:rsidRPr="00D7584B">
        <w:rPr>
          <w:rFonts w:ascii="Times New Roman" w:eastAsia="標楷體" w:hAnsi="Times New Roman"/>
          <w:sz w:val="20"/>
        </w:rPr>
        <w:t>ow</w:t>
      </w:r>
    </w:p>
    <w:p w:rsidR="00731EC5" w:rsidRDefault="004C398D" w:rsidP="005B47A6">
      <w:pPr>
        <w:pStyle w:val="affc"/>
        <w:widowControl/>
        <w:suppressAutoHyphens w:val="0"/>
        <w:overflowPunct/>
        <w:autoSpaceDE/>
        <w:spacing w:line="240" w:lineRule="auto"/>
        <w:ind w:leftChars="0" w:left="1200"/>
        <w:textAlignment w:val="auto"/>
        <w:rPr>
          <w:rFonts w:ascii="Times New Roman" w:eastAsia="標楷體" w:hAnsi="Times New Roman"/>
          <w:sz w:val="20"/>
        </w:rPr>
      </w:pPr>
      <w:r w:rsidRPr="00D7584B">
        <w:rPr>
          <w:rFonts w:ascii="Times New Roman" w:eastAsia="標楷體" w:hAnsi="Times New Roman"/>
          <w:sz w:val="20"/>
        </w:rPr>
        <w:t xml:space="preserve">Disable </w:t>
      </w:r>
      <w:r w:rsidR="00731EC5" w:rsidRPr="00D7584B">
        <w:rPr>
          <w:rFonts w:ascii="Times New Roman" w:eastAsia="標楷體" w:hAnsi="Times New Roman" w:hint="eastAsia"/>
          <w:sz w:val="20"/>
        </w:rPr>
        <w:t>9</w:t>
      </w:r>
      <w:r w:rsidRPr="00D7584B">
        <w:rPr>
          <w:rFonts w:ascii="Times New Roman" w:eastAsia="標楷體" w:hAnsi="Times New Roman"/>
          <w:sz w:val="20"/>
        </w:rPr>
        <w:t>3C86</w:t>
      </w:r>
    </w:p>
    <w:p w:rsidR="000E73DA" w:rsidRDefault="000E73DA" w:rsidP="000E73DA">
      <w:pPr>
        <w:pStyle w:val="affc"/>
        <w:widowControl/>
        <w:numPr>
          <w:ilvl w:val="1"/>
          <w:numId w:val="13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 w:rsidRPr="00187FA4">
        <w:rPr>
          <w:rFonts w:ascii="Times New Roman" w:eastAsia="標楷體" w:hAnsi="Times New Roman" w:hint="eastAsia"/>
          <w:sz w:val="20"/>
          <w:highlight w:val="yellow"/>
        </w:rPr>
        <w:t>C</w:t>
      </w:r>
      <w:r w:rsidRPr="00187FA4">
        <w:rPr>
          <w:rFonts w:ascii="Times New Roman" w:eastAsia="標楷體" w:hAnsi="Times New Roman"/>
          <w:sz w:val="20"/>
          <w:highlight w:val="yellow"/>
        </w:rPr>
        <w:t xml:space="preserve">S </w:t>
      </w:r>
      <w:r>
        <w:rPr>
          <w:rFonts w:ascii="Times New Roman" w:eastAsia="標楷體" w:hAnsi="Times New Roman" w:hint="eastAsia"/>
          <w:sz w:val="20"/>
          <w:highlight w:val="yellow"/>
        </w:rPr>
        <w:t>Lo</w:t>
      </w:r>
      <w:r>
        <w:rPr>
          <w:rFonts w:ascii="Times New Roman" w:eastAsia="標楷體" w:hAnsi="Times New Roman"/>
          <w:sz w:val="20"/>
          <w:highlight w:val="yellow"/>
        </w:rPr>
        <w:t>w</w:t>
      </w:r>
      <w:r w:rsidRPr="00187FA4">
        <w:rPr>
          <w:rFonts w:ascii="Times New Roman" w:eastAsia="標楷體" w:hAnsi="Times New Roman" w:hint="eastAsia"/>
          <w:sz w:val="20"/>
          <w:highlight w:val="yellow"/>
        </w:rPr>
        <w:t>到下一次</w:t>
      </w:r>
      <w:r w:rsidRPr="00187FA4">
        <w:rPr>
          <w:rFonts w:ascii="Times New Roman" w:eastAsia="標楷體" w:hAnsi="Times New Roman" w:hint="eastAsia"/>
          <w:sz w:val="20"/>
          <w:highlight w:val="yellow"/>
        </w:rPr>
        <w:t>C</w:t>
      </w:r>
      <w:r w:rsidRPr="00187FA4">
        <w:rPr>
          <w:rFonts w:ascii="Times New Roman" w:eastAsia="標楷體" w:hAnsi="Times New Roman"/>
          <w:sz w:val="20"/>
          <w:highlight w:val="yellow"/>
        </w:rPr>
        <w:t xml:space="preserve">S </w:t>
      </w:r>
      <w:r>
        <w:rPr>
          <w:rFonts w:ascii="Times New Roman" w:eastAsia="標楷體" w:hAnsi="Times New Roman"/>
          <w:sz w:val="20"/>
          <w:highlight w:val="yellow"/>
        </w:rPr>
        <w:t>High</w:t>
      </w:r>
      <w:r w:rsidRPr="00187FA4">
        <w:rPr>
          <w:rFonts w:ascii="Times New Roman" w:eastAsia="標楷體" w:hAnsi="Times New Roman" w:hint="eastAsia"/>
          <w:sz w:val="20"/>
          <w:highlight w:val="yellow"/>
        </w:rPr>
        <w:t>需</w:t>
      </w:r>
      <w:r w:rsidRPr="00187FA4">
        <w:rPr>
          <w:rFonts w:ascii="Times New Roman" w:eastAsia="標楷體" w:hAnsi="Times New Roman" w:hint="eastAsia"/>
          <w:sz w:val="20"/>
          <w:highlight w:val="yellow"/>
        </w:rPr>
        <w:t xml:space="preserve"> </w:t>
      </w:r>
      <w:r w:rsidRPr="00187FA4">
        <w:rPr>
          <w:rFonts w:ascii="Times New Roman" w:eastAsia="標楷體" w:hAnsi="Times New Roman"/>
          <w:sz w:val="20"/>
          <w:highlight w:val="yellow"/>
        </w:rPr>
        <w:t xml:space="preserve">&gt; </w:t>
      </w:r>
      <w:r>
        <w:rPr>
          <w:rFonts w:ascii="Times New Roman" w:eastAsia="標楷體" w:hAnsi="Times New Roman"/>
          <w:sz w:val="20"/>
          <w:highlight w:val="yellow"/>
        </w:rPr>
        <w:t>25</w:t>
      </w:r>
      <w:r w:rsidRPr="00187FA4">
        <w:rPr>
          <w:rFonts w:ascii="Times New Roman" w:eastAsia="標楷體" w:hAnsi="Times New Roman"/>
          <w:sz w:val="20"/>
          <w:highlight w:val="yellow"/>
        </w:rPr>
        <w:t>0ns</w:t>
      </w:r>
    </w:p>
    <w:p w:rsidR="000E73DA" w:rsidRPr="000E73DA" w:rsidRDefault="000E73DA" w:rsidP="005B47A6">
      <w:pPr>
        <w:pStyle w:val="affc"/>
        <w:widowControl/>
        <w:suppressAutoHyphens w:val="0"/>
        <w:overflowPunct/>
        <w:autoSpaceDE/>
        <w:spacing w:line="240" w:lineRule="auto"/>
        <w:ind w:leftChars="0" w:left="1200"/>
        <w:textAlignment w:val="auto"/>
        <w:rPr>
          <w:rFonts w:ascii="Times New Roman" w:eastAsia="標楷體" w:hAnsi="Times New Roman"/>
          <w:sz w:val="20"/>
        </w:rPr>
      </w:pPr>
    </w:p>
    <w:p w:rsidR="00C15A35" w:rsidRPr="00D7584B" w:rsidRDefault="00C15A35" w:rsidP="0037403B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3F5746" w:rsidRPr="00D7584B" w:rsidRDefault="00414F22" w:rsidP="0037403B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 w:rsidRPr="00D7584B">
        <w:rPr>
          <w:rFonts w:ascii="Times New Roman" w:eastAsia="標楷體" w:hAnsi="Times New Roman" w:hint="eastAsia"/>
          <w:sz w:val="20"/>
        </w:rPr>
        <w:t>D</w:t>
      </w:r>
      <w:r w:rsidRPr="00D7584B">
        <w:rPr>
          <w:rFonts w:ascii="Times New Roman" w:eastAsia="標楷體" w:hAnsi="Times New Roman"/>
          <w:sz w:val="20"/>
        </w:rPr>
        <w:t xml:space="preserve">AC7612 </w:t>
      </w:r>
      <w:r w:rsidRPr="00D7584B">
        <w:rPr>
          <w:rFonts w:ascii="Times New Roman" w:eastAsia="標楷體" w:hAnsi="Times New Roman" w:hint="eastAsia"/>
          <w:sz w:val="20"/>
        </w:rPr>
        <w:t>雙通道</w:t>
      </w:r>
      <w:r w:rsidRPr="00D7584B">
        <w:rPr>
          <w:rFonts w:ascii="Times New Roman" w:eastAsia="標楷體" w:hAnsi="Times New Roman" w:hint="eastAsia"/>
          <w:sz w:val="20"/>
        </w:rPr>
        <w:t>1</w:t>
      </w:r>
      <w:r w:rsidRPr="00D7584B">
        <w:rPr>
          <w:rFonts w:ascii="Times New Roman" w:eastAsia="標楷體" w:hAnsi="Times New Roman"/>
          <w:sz w:val="20"/>
        </w:rPr>
        <w:t>2bit DAC</w:t>
      </w:r>
    </w:p>
    <w:p w:rsidR="00414F22" w:rsidRPr="00D7584B" w:rsidRDefault="00414F22" w:rsidP="0037403B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 w:rsidRPr="00D7584B">
        <w:rPr>
          <w:rFonts w:ascii="Times New Roman" w:eastAsia="標楷體" w:hAnsi="Times New Roman" w:hint="eastAsia"/>
          <w:sz w:val="20"/>
        </w:rPr>
        <w:t>C</w:t>
      </w:r>
      <w:r w:rsidRPr="00D7584B">
        <w:rPr>
          <w:rFonts w:ascii="Times New Roman" w:eastAsia="標楷體" w:hAnsi="Times New Roman"/>
          <w:sz w:val="20"/>
        </w:rPr>
        <w:t>S</w:t>
      </w:r>
      <w:r w:rsidRPr="00D7584B">
        <w:rPr>
          <w:rFonts w:ascii="Times New Roman" w:eastAsia="標楷體" w:hAnsi="Times New Roman" w:hint="eastAsia"/>
          <w:sz w:val="20"/>
        </w:rPr>
        <w:t>為</w:t>
      </w:r>
      <w:r w:rsidRPr="00D7584B">
        <w:rPr>
          <w:rFonts w:ascii="Times New Roman" w:eastAsia="標楷體" w:hAnsi="Times New Roman" w:hint="eastAsia"/>
          <w:sz w:val="20"/>
        </w:rPr>
        <w:t>L</w:t>
      </w:r>
      <w:r w:rsidRPr="00D7584B">
        <w:rPr>
          <w:rFonts w:ascii="Times New Roman" w:eastAsia="標楷體" w:hAnsi="Times New Roman"/>
          <w:sz w:val="20"/>
        </w:rPr>
        <w:t>ow</w:t>
      </w:r>
      <w:r w:rsidRPr="00D7584B">
        <w:rPr>
          <w:rFonts w:ascii="Times New Roman" w:eastAsia="標楷體" w:hAnsi="Times New Roman" w:hint="eastAsia"/>
          <w:sz w:val="20"/>
        </w:rPr>
        <w:t>時動作</w:t>
      </w:r>
    </w:p>
    <w:p w:rsidR="00425A30" w:rsidRPr="00D7584B" w:rsidRDefault="00425A30" w:rsidP="00425A30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 w:rsidRPr="00D7584B">
        <w:rPr>
          <w:rFonts w:ascii="Times New Roman" w:eastAsia="標楷體" w:hAnsi="Times New Roman" w:hint="eastAsia"/>
          <w:sz w:val="20"/>
        </w:rPr>
        <w:t>控制時序為</w:t>
      </w:r>
    </w:p>
    <w:p w:rsidR="00C15A35" w:rsidRPr="00D7584B" w:rsidRDefault="00C15A35" w:rsidP="00C36DCF">
      <w:pPr>
        <w:pStyle w:val="affc"/>
        <w:widowControl/>
        <w:numPr>
          <w:ilvl w:val="1"/>
          <w:numId w:val="13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 w:rsidRPr="00D7584B">
        <w:rPr>
          <w:rFonts w:ascii="Times New Roman" w:eastAsia="標楷體" w:hAnsi="Times New Roman" w:hint="eastAsia"/>
          <w:sz w:val="20"/>
        </w:rPr>
        <w:t>設定</w:t>
      </w:r>
      <w:r w:rsidRPr="00D7584B">
        <w:rPr>
          <w:rFonts w:ascii="Times New Roman" w:eastAsia="標楷體" w:hAnsi="Times New Roman"/>
          <w:sz w:val="20"/>
        </w:rPr>
        <w:t>74HC</w:t>
      </w:r>
      <w:r w:rsidRPr="00D7584B">
        <w:rPr>
          <w:rFonts w:ascii="Times New Roman" w:eastAsia="標楷體" w:hAnsi="Times New Roman" w:hint="eastAsia"/>
          <w:sz w:val="20"/>
        </w:rPr>
        <w:t>4</w:t>
      </w:r>
      <w:r w:rsidRPr="00D7584B">
        <w:rPr>
          <w:rFonts w:ascii="Times New Roman" w:eastAsia="標楷體" w:hAnsi="Times New Roman"/>
          <w:sz w:val="20"/>
        </w:rPr>
        <w:t>094</w:t>
      </w:r>
      <w:r w:rsidRPr="00D7584B">
        <w:rPr>
          <w:rFonts w:ascii="Times New Roman" w:eastAsia="標楷體" w:hAnsi="Times New Roman" w:hint="eastAsia"/>
          <w:sz w:val="20"/>
        </w:rPr>
        <w:t xml:space="preserve"> Q6</w:t>
      </w:r>
      <w:r w:rsidRPr="00D7584B">
        <w:rPr>
          <w:rFonts w:ascii="Times New Roman" w:eastAsia="標楷體" w:hAnsi="Times New Roman" w:hint="eastAsia"/>
          <w:sz w:val="20"/>
        </w:rPr>
        <w:t>（</w:t>
      </w:r>
      <w:r w:rsidRPr="00D7584B">
        <w:rPr>
          <w:rFonts w:ascii="Times New Roman" w:eastAsia="標楷體" w:hAnsi="Times New Roman" w:hint="eastAsia"/>
          <w:sz w:val="20"/>
        </w:rPr>
        <w:t>D</w:t>
      </w:r>
      <w:r w:rsidRPr="00D7584B">
        <w:rPr>
          <w:rFonts w:ascii="Times New Roman" w:eastAsia="標楷體" w:hAnsi="Times New Roman"/>
          <w:sz w:val="20"/>
        </w:rPr>
        <w:t>A1CS</w:t>
      </w:r>
      <w:r w:rsidRPr="00D7584B">
        <w:rPr>
          <w:rFonts w:ascii="Times New Roman" w:eastAsia="標楷體" w:hAnsi="Times New Roman" w:hint="eastAsia"/>
          <w:sz w:val="20"/>
        </w:rPr>
        <w:t>）輸出為</w:t>
      </w:r>
      <w:r w:rsidRPr="00D7584B">
        <w:rPr>
          <w:rFonts w:ascii="Times New Roman" w:eastAsia="標楷體" w:hAnsi="Times New Roman" w:hint="eastAsia"/>
          <w:sz w:val="20"/>
        </w:rPr>
        <w:t>L</w:t>
      </w:r>
      <w:r w:rsidRPr="00D7584B">
        <w:rPr>
          <w:rFonts w:ascii="Times New Roman" w:eastAsia="標楷體" w:hAnsi="Times New Roman"/>
          <w:sz w:val="20"/>
        </w:rPr>
        <w:t>ow</w:t>
      </w:r>
    </w:p>
    <w:p w:rsidR="00C15A35" w:rsidRDefault="004C398D" w:rsidP="00C15A35">
      <w:pPr>
        <w:pStyle w:val="affc"/>
        <w:widowControl/>
        <w:suppressAutoHyphens w:val="0"/>
        <w:overflowPunct/>
        <w:autoSpaceDE/>
        <w:spacing w:line="240" w:lineRule="auto"/>
        <w:ind w:leftChars="0" w:left="1200"/>
        <w:textAlignment w:val="auto"/>
        <w:rPr>
          <w:rFonts w:ascii="Times New Roman" w:eastAsia="標楷體" w:hAnsi="Times New Roman"/>
          <w:sz w:val="20"/>
        </w:rPr>
      </w:pPr>
      <w:r w:rsidRPr="00D7584B">
        <w:rPr>
          <w:rFonts w:ascii="Times New Roman" w:eastAsia="標楷體" w:hAnsi="Times New Roman"/>
          <w:sz w:val="20"/>
        </w:rPr>
        <w:t xml:space="preserve">Enable </w:t>
      </w:r>
      <w:r w:rsidR="00C15A35" w:rsidRPr="00D7584B">
        <w:rPr>
          <w:rFonts w:ascii="Times New Roman" w:eastAsia="標楷體" w:hAnsi="Times New Roman" w:hint="eastAsia"/>
          <w:sz w:val="20"/>
        </w:rPr>
        <w:t>D</w:t>
      </w:r>
      <w:r w:rsidR="00C15A35" w:rsidRPr="00D7584B">
        <w:rPr>
          <w:rFonts w:ascii="Times New Roman" w:eastAsia="標楷體" w:hAnsi="Times New Roman"/>
          <w:sz w:val="20"/>
        </w:rPr>
        <w:t>AC7612</w:t>
      </w:r>
    </w:p>
    <w:p w:rsidR="00D87DA8" w:rsidRDefault="00D87DA8" w:rsidP="00D87DA8">
      <w:pPr>
        <w:pStyle w:val="affc"/>
        <w:widowControl/>
        <w:numPr>
          <w:ilvl w:val="1"/>
          <w:numId w:val="13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需要</w:t>
      </w:r>
      <w:r>
        <w:rPr>
          <w:rFonts w:ascii="Times New Roman" w:eastAsia="標楷體" w:hAnsi="Times New Roman"/>
          <w:sz w:val="20"/>
        </w:rPr>
        <w:t xml:space="preserve">Delay &gt; </w:t>
      </w:r>
      <w:r>
        <w:rPr>
          <w:rFonts w:ascii="Times New Roman" w:eastAsia="標楷體" w:hAnsi="Times New Roman" w:hint="eastAsia"/>
          <w:sz w:val="20"/>
        </w:rPr>
        <w:t>3</w:t>
      </w:r>
      <w:r>
        <w:rPr>
          <w:rFonts w:ascii="Times New Roman" w:eastAsia="標楷體" w:hAnsi="Times New Roman"/>
          <w:sz w:val="20"/>
        </w:rPr>
        <w:t>0ns</w:t>
      </w:r>
      <w:r>
        <w:rPr>
          <w:rFonts w:ascii="Times New Roman" w:eastAsia="標楷體" w:hAnsi="Times New Roman" w:hint="eastAsia"/>
          <w:sz w:val="20"/>
        </w:rPr>
        <w:t>，</w:t>
      </w:r>
      <w:r>
        <w:rPr>
          <w:rFonts w:ascii="Times New Roman" w:eastAsia="標楷體" w:hAnsi="Times New Roman"/>
          <w:sz w:val="20"/>
        </w:rPr>
        <w:t>T_C</w:t>
      </w:r>
      <w:r>
        <w:rPr>
          <w:rFonts w:ascii="Times New Roman" w:eastAsia="標楷體" w:hAnsi="Times New Roman" w:hint="eastAsia"/>
          <w:sz w:val="20"/>
        </w:rPr>
        <w:t>S</w:t>
      </w:r>
      <w:r>
        <w:rPr>
          <w:rFonts w:ascii="Times New Roman" w:eastAsia="標楷體" w:hAnsi="Times New Roman"/>
          <w:sz w:val="20"/>
        </w:rPr>
        <w:t>S</w:t>
      </w:r>
    </w:p>
    <w:p w:rsidR="00C15A35" w:rsidRDefault="00C15A35" w:rsidP="00D87DA8">
      <w:pPr>
        <w:pStyle w:val="affc"/>
        <w:widowControl/>
        <w:numPr>
          <w:ilvl w:val="1"/>
          <w:numId w:val="13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 w:rsidRPr="00D7584B">
        <w:rPr>
          <w:rFonts w:ascii="Times New Roman" w:eastAsia="標楷體" w:hAnsi="Times New Roman" w:hint="eastAsia"/>
          <w:sz w:val="20"/>
        </w:rPr>
        <w:t>透過</w:t>
      </w:r>
      <w:r w:rsidRPr="00D7584B">
        <w:rPr>
          <w:rFonts w:ascii="Times New Roman" w:eastAsia="標楷體" w:hAnsi="Times New Roman" w:hint="eastAsia"/>
          <w:sz w:val="20"/>
        </w:rPr>
        <w:t>C</w:t>
      </w:r>
      <w:r w:rsidRPr="00D7584B">
        <w:rPr>
          <w:rFonts w:ascii="Times New Roman" w:eastAsia="標楷體" w:hAnsi="Times New Roman"/>
          <w:sz w:val="20"/>
        </w:rPr>
        <w:t>TRLCLK</w:t>
      </w:r>
      <w:r w:rsidRPr="00D7584B">
        <w:rPr>
          <w:rFonts w:ascii="Times New Roman" w:eastAsia="標楷體" w:hAnsi="Times New Roman" w:hint="eastAsia"/>
          <w:sz w:val="20"/>
        </w:rPr>
        <w:t xml:space="preserve"> (CLK)</w:t>
      </w:r>
      <w:r w:rsidRPr="00D7584B">
        <w:rPr>
          <w:rFonts w:ascii="Times New Roman" w:eastAsia="標楷體" w:hAnsi="Times New Roman" w:hint="eastAsia"/>
          <w:sz w:val="20"/>
        </w:rPr>
        <w:t>、</w:t>
      </w:r>
      <w:r w:rsidRPr="00D7584B">
        <w:rPr>
          <w:rFonts w:ascii="Times New Roman" w:eastAsia="標楷體" w:hAnsi="Times New Roman" w:hint="eastAsia"/>
          <w:sz w:val="20"/>
        </w:rPr>
        <w:t>C</w:t>
      </w:r>
      <w:r w:rsidRPr="00D7584B">
        <w:rPr>
          <w:rFonts w:ascii="Times New Roman" w:eastAsia="標楷體" w:hAnsi="Times New Roman"/>
          <w:sz w:val="20"/>
        </w:rPr>
        <w:t>TRLSDI</w:t>
      </w:r>
      <w:r w:rsidRPr="00D7584B">
        <w:rPr>
          <w:rFonts w:ascii="Times New Roman" w:eastAsia="標楷體" w:hAnsi="Times New Roman" w:hint="eastAsia"/>
          <w:sz w:val="20"/>
        </w:rPr>
        <w:t xml:space="preserve"> (</w:t>
      </w:r>
      <w:r w:rsidRPr="00D7584B">
        <w:rPr>
          <w:rFonts w:ascii="Times New Roman" w:eastAsia="標楷體" w:hAnsi="Times New Roman"/>
          <w:sz w:val="20"/>
        </w:rPr>
        <w:t>S</w:t>
      </w:r>
      <w:r w:rsidRPr="00D7584B">
        <w:rPr>
          <w:rFonts w:ascii="Times New Roman" w:eastAsia="標楷體" w:hAnsi="Times New Roman" w:hint="eastAsia"/>
          <w:sz w:val="20"/>
        </w:rPr>
        <w:t xml:space="preserve">DI) </w:t>
      </w:r>
      <w:r w:rsidRPr="00D7584B">
        <w:rPr>
          <w:rFonts w:ascii="Times New Roman" w:eastAsia="標楷體" w:hAnsi="Times New Roman" w:hint="eastAsia"/>
          <w:sz w:val="20"/>
        </w:rPr>
        <w:t>寫入</w:t>
      </w:r>
      <w:r w:rsidR="007E25F7">
        <w:rPr>
          <w:rFonts w:ascii="Times New Roman" w:eastAsia="標楷體" w:hAnsi="Times New Roman" w:hint="eastAsia"/>
          <w:sz w:val="20"/>
        </w:rPr>
        <w:t>暫存器</w:t>
      </w:r>
    </w:p>
    <w:p w:rsidR="007E25F7" w:rsidRDefault="00D87DA8" w:rsidP="007E25F7">
      <w:pPr>
        <w:pStyle w:val="affc"/>
        <w:widowControl/>
        <w:suppressAutoHyphens w:val="0"/>
        <w:overflowPunct/>
        <w:autoSpaceDE/>
        <w:spacing w:line="240" w:lineRule="auto"/>
        <w:ind w:leftChars="0" w:left="120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/>
          <w:sz w:val="20"/>
        </w:rPr>
        <w:t>Clock High &gt; 30ns</w:t>
      </w:r>
      <w:r>
        <w:rPr>
          <w:rFonts w:ascii="Times New Roman" w:eastAsia="標楷體" w:hAnsi="Times New Roman" w:hint="eastAsia"/>
          <w:sz w:val="20"/>
        </w:rPr>
        <w:t>及</w:t>
      </w:r>
      <w:r>
        <w:rPr>
          <w:rFonts w:ascii="Times New Roman" w:eastAsia="標楷體" w:hAnsi="Times New Roman" w:hint="eastAsia"/>
          <w:sz w:val="20"/>
        </w:rPr>
        <w:t>C</w:t>
      </w:r>
      <w:r>
        <w:rPr>
          <w:rFonts w:ascii="Times New Roman" w:eastAsia="標楷體" w:hAnsi="Times New Roman"/>
          <w:sz w:val="20"/>
        </w:rPr>
        <w:t>lock Low &gt; 30ns</w:t>
      </w:r>
    </w:p>
    <w:p w:rsidR="00D87DA8" w:rsidRPr="00D87DA8" w:rsidRDefault="00D87DA8" w:rsidP="007E25F7">
      <w:pPr>
        <w:pStyle w:val="affc"/>
        <w:widowControl/>
        <w:suppressAutoHyphens w:val="0"/>
        <w:overflowPunct/>
        <w:autoSpaceDE/>
        <w:spacing w:line="240" w:lineRule="auto"/>
        <w:ind w:leftChars="0" w:left="120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/>
          <w:sz w:val="20"/>
        </w:rPr>
        <w:t xml:space="preserve">Clock </w:t>
      </w:r>
      <w:r w:rsidR="00F74D20">
        <w:rPr>
          <w:rFonts w:ascii="Times New Roman" w:eastAsia="標楷體" w:hAnsi="Times New Roman" w:hint="eastAsia"/>
          <w:sz w:val="20"/>
        </w:rPr>
        <w:t>上</w:t>
      </w:r>
      <w:r>
        <w:rPr>
          <w:rFonts w:ascii="Times New Roman" w:eastAsia="標楷體" w:hAnsi="Times New Roman" w:hint="eastAsia"/>
          <w:sz w:val="20"/>
        </w:rPr>
        <w:t>緣觸發資料</w:t>
      </w:r>
      <w:r w:rsidR="00F74D20">
        <w:rPr>
          <w:rFonts w:ascii="Times New Roman" w:eastAsia="標楷體" w:hAnsi="Times New Roman" w:hint="eastAsia"/>
          <w:sz w:val="20"/>
        </w:rPr>
        <w:t>寫入</w:t>
      </w:r>
    </w:p>
    <w:p w:rsidR="008A2DC0" w:rsidRPr="00D7584B" w:rsidRDefault="008A2DC0" w:rsidP="008A2DC0">
      <w:pPr>
        <w:pStyle w:val="affc"/>
        <w:widowControl/>
        <w:numPr>
          <w:ilvl w:val="1"/>
          <w:numId w:val="13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 w:rsidRPr="00D7584B">
        <w:rPr>
          <w:rFonts w:ascii="Times New Roman" w:eastAsia="標楷體" w:hAnsi="Times New Roman" w:hint="eastAsia"/>
          <w:sz w:val="20"/>
        </w:rPr>
        <w:t>設定</w:t>
      </w:r>
      <w:r w:rsidRPr="00D7584B">
        <w:rPr>
          <w:rFonts w:ascii="Times New Roman" w:eastAsia="標楷體" w:hAnsi="Times New Roman"/>
          <w:sz w:val="20"/>
        </w:rPr>
        <w:t>74HC</w:t>
      </w:r>
      <w:r w:rsidRPr="00D7584B">
        <w:rPr>
          <w:rFonts w:ascii="Times New Roman" w:eastAsia="標楷體" w:hAnsi="Times New Roman" w:hint="eastAsia"/>
          <w:sz w:val="20"/>
        </w:rPr>
        <w:t>4</w:t>
      </w:r>
      <w:r w:rsidRPr="00D7584B">
        <w:rPr>
          <w:rFonts w:ascii="Times New Roman" w:eastAsia="標楷體" w:hAnsi="Times New Roman"/>
          <w:sz w:val="20"/>
        </w:rPr>
        <w:t>094</w:t>
      </w:r>
      <w:r w:rsidRPr="00D7584B">
        <w:rPr>
          <w:rFonts w:ascii="Times New Roman" w:eastAsia="標楷體" w:hAnsi="Times New Roman" w:hint="eastAsia"/>
          <w:sz w:val="20"/>
        </w:rPr>
        <w:t xml:space="preserve"> Q6</w:t>
      </w:r>
      <w:r w:rsidRPr="00D7584B">
        <w:rPr>
          <w:rFonts w:ascii="Times New Roman" w:eastAsia="標楷體" w:hAnsi="Times New Roman" w:hint="eastAsia"/>
          <w:sz w:val="20"/>
        </w:rPr>
        <w:t>（</w:t>
      </w:r>
      <w:r w:rsidRPr="00D7584B">
        <w:rPr>
          <w:rFonts w:ascii="Times New Roman" w:eastAsia="標楷體" w:hAnsi="Times New Roman" w:hint="eastAsia"/>
          <w:sz w:val="20"/>
        </w:rPr>
        <w:t>D</w:t>
      </w:r>
      <w:r w:rsidRPr="00D7584B">
        <w:rPr>
          <w:rFonts w:ascii="Times New Roman" w:eastAsia="標楷體" w:hAnsi="Times New Roman"/>
          <w:sz w:val="20"/>
        </w:rPr>
        <w:t>A1CS</w:t>
      </w:r>
      <w:r w:rsidRPr="00D7584B">
        <w:rPr>
          <w:rFonts w:ascii="Times New Roman" w:eastAsia="標楷體" w:hAnsi="Times New Roman" w:hint="eastAsia"/>
          <w:sz w:val="20"/>
        </w:rPr>
        <w:t>）輸出為</w:t>
      </w:r>
      <w:r w:rsidRPr="00D7584B">
        <w:rPr>
          <w:rFonts w:ascii="Times New Roman" w:eastAsia="標楷體" w:hAnsi="Times New Roman" w:hint="eastAsia"/>
          <w:sz w:val="20"/>
        </w:rPr>
        <w:t>H</w:t>
      </w:r>
      <w:r w:rsidRPr="00D7584B">
        <w:rPr>
          <w:rFonts w:ascii="Times New Roman" w:eastAsia="標楷體" w:hAnsi="Times New Roman"/>
          <w:sz w:val="20"/>
        </w:rPr>
        <w:t>igh</w:t>
      </w:r>
    </w:p>
    <w:p w:rsidR="008A2DC0" w:rsidRPr="00D7584B" w:rsidRDefault="008A2DC0" w:rsidP="008A2DC0">
      <w:pPr>
        <w:pStyle w:val="affc"/>
        <w:widowControl/>
        <w:suppressAutoHyphens w:val="0"/>
        <w:overflowPunct/>
        <w:autoSpaceDE/>
        <w:spacing w:line="240" w:lineRule="auto"/>
        <w:ind w:leftChars="0" w:left="1200"/>
        <w:textAlignment w:val="auto"/>
        <w:rPr>
          <w:rFonts w:ascii="Times New Roman" w:eastAsia="標楷體" w:hAnsi="Times New Roman"/>
          <w:sz w:val="20"/>
        </w:rPr>
      </w:pPr>
      <w:r w:rsidRPr="00D7584B">
        <w:rPr>
          <w:rFonts w:ascii="Times New Roman" w:eastAsia="標楷體" w:hAnsi="Times New Roman" w:hint="eastAsia"/>
          <w:sz w:val="20"/>
        </w:rPr>
        <w:t>D</w:t>
      </w:r>
      <w:r w:rsidRPr="00D7584B">
        <w:rPr>
          <w:rFonts w:ascii="Times New Roman" w:eastAsia="標楷體" w:hAnsi="Times New Roman"/>
          <w:sz w:val="20"/>
        </w:rPr>
        <w:t xml:space="preserve">isable </w:t>
      </w:r>
      <w:r w:rsidRPr="00D7584B">
        <w:rPr>
          <w:rFonts w:ascii="Times New Roman" w:eastAsia="標楷體" w:hAnsi="Times New Roman" w:hint="eastAsia"/>
          <w:sz w:val="20"/>
        </w:rPr>
        <w:t>D</w:t>
      </w:r>
      <w:r w:rsidRPr="00D7584B">
        <w:rPr>
          <w:rFonts w:ascii="Times New Roman" w:eastAsia="標楷體" w:hAnsi="Times New Roman"/>
          <w:sz w:val="20"/>
        </w:rPr>
        <w:t>AC7612</w:t>
      </w:r>
    </w:p>
    <w:p w:rsidR="00C15A35" w:rsidRPr="00D7584B" w:rsidRDefault="00C15A35" w:rsidP="00C36DCF">
      <w:pPr>
        <w:pStyle w:val="affc"/>
        <w:widowControl/>
        <w:numPr>
          <w:ilvl w:val="1"/>
          <w:numId w:val="13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 w:rsidRPr="00D7584B">
        <w:rPr>
          <w:rFonts w:ascii="Times New Roman" w:eastAsia="標楷體" w:hAnsi="Times New Roman" w:hint="eastAsia"/>
          <w:sz w:val="20"/>
        </w:rPr>
        <w:t>設定</w:t>
      </w:r>
      <w:r w:rsidRPr="00D7584B">
        <w:rPr>
          <w:rFonts w:ascii="Times New Roman" w:eastAsia="標楷體" w:hAnsi="Times New Roman"/>
          <w:sz w:val="20"/>
        </w:rPr>
        <w:t>74HC</w:t>
      </w:r>
      <w:r w:rsidRPr="00D7584B">
        <w:rPr>
          <w:rFonts w:ascii="Times New Roman" w:eastAsia="標楷體" w:hAnsi="Times New Roman" w:hint="eastAsia"/>
          <w:sz w:val="20"/>
        </w:rPr>
        <w:t>4</w:t>
      </w:r>
      <w:r w:rsidRPr="00D7584B">
        <w:rPr>
          <w:rFonts w:ascii="Times New Roman" w:eastAsia="標楷體" w:hAnsi="Times New Roman"/>
          <w:sz w:val="20"/>
        </w:rPr>
        <w:t>094</w:t>
      </w:r>
      <w:r w:rsidRPr="00D7584B">
        <w:rPr>
          <w:rFonts w:ascii="Times New Roman" w:eastAsia="標楷體" w:hAnsi="Times New Roman" w:hint="eastAsia"/>
          <w:sz w:val="20"/>
        </w:rPr>
        <w:t xml:space="preserve"> Q</w:t>
      </w:r>
      <w:r w:rsidRPr="00D7584B">
        <w:rPr>
          <w:rFonts w:ascii="Times New Roman" w:eastAsia="標楷體" w:hAnsi="Times New Roman"/>
          <w:sz w:val="20"/>
        </w:rPr>
        <w:t xml:space="preserve">5 (DA1LOAD) </w:t>
      </w:r>
      <w:r w:rsidRPr="00D7584B">
        <w:rPr>
          <w:rFonts w:ascii="Times New Roman" w:eastAsia="標楷體" w:hAnsi="Times New Roman" w:hint="eastAsia"/>
          <w:sz w:val="20"/>
        </w:rPr>
        <w:t>輸出為</w:t>
      </w:r>
      <w:r w:rsidRPr="00D7584B">
        <w:rPr>
          <w:rFonts w:ascii="Times New Roman" w:eastAsia="標楷體" w:hAnsi="Times New Roman" w:hint="eastAsia"/>
          <w:sz w:val="20"/>
        </w:rPr>
        <w:t>L</w:t>
      </w:r>
      <w:r w:rsidRPr="00D7584B">
        <w:rPr>
          <w:rFonts w:ascii="Times New Roman" w:eastAsia="標楷體" w:hAnsi="Times New Roman"/>
          <w:sz w:val="20"/>
        </w:rPr>
        <w:t>ow</w:t>
      </w:r>
    </w:p>
    <w:p w:rsidR="00C15A35" w:rsidRDefault="00C15A35" w:rsidP="00C15A35">
      <w:pPr>
        <w:pStyle w:val="affc"/>
        <w:widowControl/>
        <w:suppressAutoHyphens w:val="0"/>
        <w:overflowPunct/>
        <w:autoSpaceDE/>
        <w:spacing w:line="240" w:lineRule="auto"/>
        <w:ind w:leftChars="0" w:left="1200"/>
        <w:textAlignment w:val="auto"/>
        <w:rPr>
          <w:rFonts w:ascii="Times New Roman" w:eastAsia="標楷體" w:hAnsi="Times New Roman"/>
          <w:sz w:val="20"/>
        </w:rPr>
      </w:pPr>
      <w:r w:rsidRPr="00D7584B">
        <w:rPr>
          <w:rFonts w:ascii="Times New Roman" w:eastAsia="標楷體" w:hAnsi="Times New Roman" w:hint="eastAsia"/>
          <w:sz w:val="20"/>
        </w:rPr>
        <w:t>DAC</w:t>
      </w:r>
      <w:r w:rsidRPr="00D7584B">
        <w:rPr>
          <w:rFonts w:ascii="Times New Roman" w:eastAsia="標楷體" w:hAnsi="Times New Roman" w:hint="eastAsia"/>
          <w:sz w:val="20"/>
        </w:rPr>
        <w:t>從暫存器載入</w:t>
      </w:r>
      <w:r w:rsidRPr="00D7584B">
        <w:rPr>
          <w:rFonts w:ascii="Times New Roman" w:eastAsia="標楷體" w:hAnsi="Times New Roman" w:hint="eastAsia"/>
          <w:sz w:val="20"/>
        </w:rPr>
        <w:t>D</w:t>
      </w:r>
      <w:r w:rsidRPr="00D7584B">
        <w:rPr>
          <w:rFonts w:ascii="Times New Roman" w:eastAsia="標楷體" w:hAnsi="Times New Roman"/>
          <w:sz w:val="20"/>
        </w:rPr>
        <w:t>A</w:t>
      </w:r>
      <w:proofErr w:type="gramStart"/>
      <w:r w:rsidRPr="00D7584B">
        <w:rPr>
          <w:rFonts w:ascii="Times New Roman" w:eastAsia="標楷體" w:hAnsi="Times New Roman" w:hint="eastAsia"/>
          <w:sz w:val="20"/>
        </w:rPr>
        <w:t>值去改變</w:t>
      </w:r>
      <w:proofErr w:type="gramEnd"/>
      <w:r w:rsidRPr="00D7584B">
        <w:rPr>
          <w:rFonts w:ascii="Times New Roman" w:eastAsia="標楷體" w:hAnsi="Times New Roman" w:hint="eastAsia"/>
          <w:sz w:val="20"/>
        </w:rPr>
        <w:t>實際</w:t>
      </w:r>
      <w:r w:rsidRPr="00D7584B">
        <w:rPr>
          <w:rFonts w:ascii="Times New Roman" w:eastAsia="標楷體" w:hAnsi="Times New Roman" w:hint="eastAsia"/>
          <w:sz w:val="20"/>
        </w:rPr>
        <w:t>DAC</w:t>
      </w:r>
      <w:r w:rsidRPr="00D7584B">
        <w:rPr>
          <w:rFonts w:ascii="Times New Roman" w:eastAsia="標楷體" w:hAnsi="Times New Roman" w:hint="eastAsia"/>
          <w:sz w:val="20"/>
        </w:rPr>
        <w:t>輸出</w:t>
      </w:r>
    </w:p>
    <w:p w:rsidR="00F74D20" w:rsidRDefault="00F74D20" w:rsidP="00F74D20">
      <w:pPr>
        <w:pStyle w:val="affc"/>
        <w:widowControl/>
        <w:numPr>
          <w:ilvl w:val="1"/>
          <w:numId w:val="13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需要</w:t>
      </w:r>
      <w:r>
        <w:rPr>
          <w:rFonts w:ascii="Times New Roman" w:eastAsia="標楷體" w:hAnsi="Times New Roman"/>
          <w:sz w:val="20"/>
        </w:rPr>
        <w:t xml:space="preserve">Delay &gt; </w:t>
      </w:r>
      <w:r>
        <w:rPr>
          <w:rFonts w:ascii="Times New Roman" w:eastAsia="標楷體" w:hAnsi="Times New Roman" w:hint="eastAsia"/>
          <w:sz w:val="20"/>
        </w:rPr>
        <w:t>2</w:t>
      </w:r>
      <w:r>
        <w:rPr>
          <w:rFonts w:ascii="Times New Roman" w:eastAsia="標楷體" w:hAnsi="Times New Roman"/>
          <w:sz w:val="20"/>
        </w:rPr>
        <w:t>0ns</w:t>
      </w:r>
      <w:r>
        <w:rPr>
          <w:rFonts w:ascii="Times New Roman" w:eastAsia="標楷體" w:hAnsi="Times New Roman" w:hint="eastAsia"/>
          <w:sz w:val="20"/>
        </w:rPr>
        <w:t>，</w:t>
      </w:r>
      <w:r>
        <w:rPr>
          <w:rFonts w:ascii="Times New Roman" w:eastAsia="標楷體" w:hAnsi="Times New Roman"/>
          <w:sz w:val="20"/>
        </w:rPr>
        <w:t>T_</w:t>
      </w:r>
      <w:r>
        <w:rPr>
          <w:rFonts w:ascii="Times New Roman" w:eastAsia="標楷體" w:hAnsi="Times New Roman" w:hint="eastAsia"/>
          <w:sz w:val="20"/>
        </w:rPr>
        <w:t>LDW</w:t>
      </w:r>
    </w:p>
    <w:p w:rsidR="004C398D" w:rsidRPr="00D7584B" w:rsidRDefault="004C398D" w:rsidP="00C36DCF">
      <w:pPr>
        <w:pStyle w:val="affc"/>
        <w:widowControl/>
        <w:numPr>
          <w:ilvl w:val="1"/>
          <w:numId w:val="13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 w:rsidRPr="00D7584B">
        <w:rPr>
          <w:rFonts w:ascii="Times New Roman" w:eastAsia="標楷體" w:hAnsi="Times New Roman" w:hint="eastAsia"/>
          <w:sz w:val="20"/>
        </w:rPr>
        <w:t>設定</w:t>
      </w:r>
      <w:r w:rsidRPr="00D7584B">
        <w:rPr>
          <w:rFonts w:ascii="Times New Roman" w:eastAsia="標楷體" w:hAnsi="Times New Roman"/>
          <w:sz w:val="20"/>
        </w:rPr>
        <w:t>74HC</w:t>
      </w:r>
      <w:r w:rsidRPr="00D7584B">
        <w:rPr>
          <w:rFonts w:ascii="Times New Roman" w:eastAsia="標楷體" w:hAnsi="Times New Roman" w:hint="eastAsia"/>
          <w:sz w:val="20"/>
        </w:rPr>
        <w:t>4</w:t>
      </w:r>
      <w:r w:rsidRPr="00D7584B">
        <w:rPr>
          <w:rFonts w:ascii="Times New Roman" w:eastAsia="標楷體" w:hAnsi="Times New Roman"/>
          <w:sz w:val="20"/>
        </w:rPr>
        <w:t>094</w:t>
      </w:r>
      <w:r w:rsidRPr="00D7584B">
        <w:rPr>
          <w:rFonts w:ascii="Times New Roman" w:eastAsia="標楷體" w:hAnsi="Times New Roman" w:hint="eastAsia"/>
          <w:sz w:val="20"/>
        </w:rPr>
        <w:t xml:space="preserve"> Q</w:t>
      </w:r>
      <w:r w:rsidRPr="00D7584B">
        <w:rPr>
          <w:rFonts w:ascii="Times New Roman" w:eastAsia="標楷體" w:hAnsi="Times New Roman"/>
          <w:sz w:val="20"/>
        </w:rPr>
        <w:t xml:space="preserve">5 (DA1LOAD) </w:t>
      </w:r>
      <w:r w:rsidRPr="00D7584B">
        <w:rPr>
          <w:rFonts w:ascii="Times New Roman" w:eastAsia="標楷體" w:hAnsi="Times New Roman" w:hint="eastAsia"/>
          <w:sz w:val="20"/>
        </w:rPr>
        <w:t>輸出為</w:t>
      </w:r>
      <w:r w:rsidRPr="00D7584B">
        <w:rPr>
          <w:rFonts w:ascii="Times New Roman" w:eastAsia="標楷體" w:hAnsi="Times New Roman"/>
          <w:sz w:val="20"/>
        </w:rPr>
        <w:t>High</w:t>
      </w:r>
    </w:p>
    <w:p w:rsidR="00C15A35" w:rsidRPr="00D7584B" w:rsidRDefault="00C15A35" w:rsidP="0037403B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414F22" w:rsidRPr="00D7584B" w:rsidRDefault="00FC3E9F" w:rsidP="0037403B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 w:rsidRPr="00D7584B">
        <w:rPr>
          <w:rFonts w:ascii="Times New Roman" w:eastAsia="標楷體" w:hAnsi="Times New Roman" w:hint="eastAsia"/>
          <w:sz w:val="20"/>
        </w:rPr>
        <w:t>MCP3301 13b</w:t>
      </w:r>
      <w:r w:rsidRPr="00D7584B">
        <w:rPr>
          <w:rFonts w:ascii="Times New Roman" w:eastAsia="標楷體" w:hAnsi="Times New Roman"/>
          <w:sz w:val="20"/>
        </w:rPr>
        <w:t>it ADC</w:t>
      </w:r>
    </w:p>
    <w:p w:rsidR="00FC3E9F" w:rsidRPr="00D7584B" w:rsidRDefault="00FC3E9F" w:rsidP="00FC3E9F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 w:rsidRPr="00D7584B">
        <w:rPr>
          <w:rFonts w:ascii="Times New Roman" w:eastAsia="標楷體" w:hAnsi="Times New Roman" w:hint="eastAsia"/>
          <w:sz w:val="20"/>
        </w:rPr>
        <w:t>C</w:t>
      </w:r>
      <w:r w:rsidRPr="00D7584B">
        <w:rPr>
          <w:rFonts w:ascii="Times New Roman" w:eastAsia="標楷體" w:hAnsi="Times New Roman"/>
          <w:sz w:val="20"/>
        </w:rPr>
        <w:t>S</w:t>
      </w:r>
      <w:r w:rsidRPr="00D7584B">
        <w:rPr>
          <w:rFonts w:ascii="Times New Roman" w:eastAsia="標楷體" w:hAnsi="Times New Roman" w:hint="eastAsia"/>
          <w:sz w:val="20"/>
        </w:rPr>
        <w:t>為</w:t>
      </w:r>
      <w:r w:rsidRPr="00D7584B">
        <w:rPr>
          <w:rFonts w:ascii="Times New Roman" w:eastAsia="標楷體" w:hAnsi="Times New Roman" w:hint="eastAsia"/>
          <w:sz w:val="20"/>
        </w:rPr>
        <w:t>L</w:t>
      </w:r>
      <w:r w:rsidRPr="00D7584B">
        <w:rPr>
          <w:rFonts w:ascii="Times New Roman" w:eastAsia="標楷體" w:hAnsi="Times New Roman"/>
          <w:sz w:val="20"/>
        </w:rPr>
        <w:t>ow</w:t>
      </w:r>
      <w:r w:rsidRPr="00D7584B">
        <w:rPr>
          <w:rFonts w:ascii="Times New Roman" w:eastAsia="標楷體" w:hAnsi="Times New Roman" w:hint="eastAsia"/>
          <w:sz w:val="20"/>
        </w:rPr>
        <w:t>時動作</w:t>
      </w:r>
    </w:p>
    <w:p w:rsidR="004C398D" w:rsidRPr="00D7584B" w:rsidRDefault="004C398D" w:rsidP="00C36DCF">
      <w:pPr>
        <w:pStyle w:val="affc"/>
        <w:widowControl/>
        <w:numPr>
          <w:ilvl w:val="1"/>
          <w:numId w:val="13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 w:rsidRPr="00D7584B">
        <w:rPr>
          <w:rFonts w:ascii="Times New Roman" w:eastAsia="標楷體" w:hAnsi="Times New Roman" w:hint="eastAsia"/>
          <w:sz w:val="20"/>
        </w:rPr>
        <w:t>設定</w:t>
      </w:r>
      <w:r w:rsidRPr="00D7584B">
        <w:rPr>
          <w:rFonts w:ascii="Times New Roman" w:eastAsia="標楷體" w:hAnsi="Times New Roman"/>
          <w:sz w:val="20"/>
        </w:rPr>
        <w:t>74HC</w:t>
      </w:r>
      <w:r w:rsidRPr="00D7584B">
        <w:rPr>
          <w:rFonts w:ascii="Times New Roman" w:eastAsia="標楷體" w:hAnsi="Times New Roman" w:hint="eastAsia"/>
          <w:sz w:val="20"/>
        </w:rPr>
        <w:t>4</w:t>
      </w:r>
      <w:r w:rsidRPr="00D7584B">
        <w:rPr>
          <w:rFonts w:ascii="Times New Roman" w:eastAsia="標楷體" w:hAnsi="Times New Roman"/>
          <w:sz w:val="20"/>
        </w:rPr>
        <w:t>094</w:t>
      </w:r>
      <w:r w:rsidRPr="00D7584B">
        <w:rPr>
          <w:rFonts w:ascii="Times New Roman" w:eastAsia="標楷體" w:hAnsi="Times New Roman" w:hint="eastAsia"/>
          <w:sz w:val="20"/>
        </w:rPr>
        <w:t xml:space="preserve"> Q4</w:t>
      </w:r>
      <w:r w:rsidRPr="00D7584B">
        <w:rPr>
          <w:rFonts w:ascii="Times New Roman" w:eastAsia="標楷體" w:hAnsi="Times New Roman"/>
          <w:sz w:val="20"/>
        </w:rPr>
        <w:t xml:space="preserve"> (</w:t>
      </w:r>
      <w:r w:rsidRPr="00D7584B">
        <w:rPr>
          <w:rFonts w:ascii="Times New Roman" w:eastAsia="標楷體" w:hAnsi="Times New Roman" w:hint="eastAsia"/>
          <w:sz w:val="20"/>
        </w:rPr>
        <w:t>AD</w:t>
      </w:r>
      <w:r w:rsidRPr="00D7584B">
        <w:rPr>
          <w:rFonts w:ascii="Times New Roman" w:eastAsia="標楷體" w:hAnsi="Times New Roman"/>
          <w:sz w:val="20"/>
        </w:rPr>
        <w:t xml:space="preserve">1CS) </w:t>
      </w:r>
      <w:r w:rsidRPr="00D7584B">
        <w:rPr>
          <w:rFonts w:ascii="Times New Roman" w:eastAsia="標楷體" w:hAnsi="Times New Roman" w:hint="eastAsia"/>
          <w:sz w:val="20"/>
        </w:rPr>
        <w:t>輸出為</w:t>
      </w:r>
      <w:r w:rsidRPr="00D7584B">
        <w:rPr>
          <w:rFonts w:ascii="Times New Roman" w:eastAsia="標楷體" w:hAnsi="Times New Roman" w:hint="eastAsia"/>
          <w:sz w:val="20"/>
        </w:rPr>
        <w:t>L</w:t>
      </w:r>
      <w:r w:rsidRPr="00D7584B">
        <w:rPr>
          <w:rFonts w:ascii="Times New Roman" w:eastAsia="標楷體" w:hAnsi="Times New Roman"/>
          <w:sz w:val="20"/>
        </w:rPr>
        <w:t>ow</w:t>
      </w:r>
    </w:p>
    <w:p w:rsidR="004C398D" w:rsidRDefault="004C398D" w:rsidP="004C398D">
      <w:pPr>
        <w:pStyle w:val="affc"/>
        <w:widowControl/>
        <w:suppressAutoHyphens w:val="0"/>
        <w:overflowPunct/>
        <w:autoSpaceDE/>
        <w:spacing w:line="240" w:lineRule="auto"/>
        <w:ind w:leftChars="0" w:left="1200"/>
        <w:textAlignment w:val="auto"/>
        <w:rPr>
          <w:rFonts w:ascii="Times New Roman" w:eastAsia="標楷體" w:hAnsi="Times New Roman"/>
          <w:sz w:val="20"/>
        </w:rPr>
      </w:pPr>
      <w:r w:rsidRPr="00D7584B">
        <w:rPr>
          <w:rFonts w:ascii="Times New Roman" w:eastAsia="標楷體" w:hAnsi="Times New Roman"/>
          <w:sz w:val="20"/>
        </w:rPr>
        <w:t>Enable MCP3301</w:t>
      </w:r>
    </w:p>
    <w:p w:rsidR="000554D7" w:rsidRDefault="00D87DA8" w:rsidP="000554D7">
      <w:pPr>
        <w:pStyle w:val="affc"/>
        <w:widowControl/>
        <w:numPr>
          <w:ilvl w:val="1"/>
          <w:numId w:val="13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需要</w:t>
      </w:r>
      <w:r w:rsidR="000554D7">
        <w:rPr>
          <w:rFonts w:ascii="Times New Roman" w:eastAsia="標楷體" w:hAnsi="Times New Roman"/>
          <w:sz w:val="20"/>
        </w:rPr>
        <w:t>Delay &gt; 50ns</w:t>
      </w:r>
      <w:r>
        <w:rPr>
          <w:rFonts w:ascii="Times New Roman" w:eastAsia="標楷體" w:hAnsi="Times New Roman" w:hint="eastAsia"/>
          <w:sz w:val="20"/>
        </w:rPr>
        <w:t>，</w:t>
      </w:r>
      <w:r>
        <w:rPr>
          <w:rFonts w:ascii="Times New Roman" w:eastAsia="標楷體" w:hAnsi="Times New Roman"/>
          <w:sz w:val="20"/>
        </w:rPr>
        <w:t>T_SUCS</w:t>
      </w:r>
    </w:p>
    <w:p w:rsidR="0011575C" w:rsidRDefault="0011575C" w:rsidP="00C83576">
      <w:pPr>
        <w:pStyle w:val="affc"/>
        <w:widowControl/>
        <w:numPr>
          <w:ilvl w:val="1"/>
          <w:numId w:val="13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 w:rsidRPr="00D7584B">
        <w:rPr>
          <w:rFonts w:ascii="Times New Roman" w:eastAsia="標楷體" w:hAnsi="Times New Roman" w:hint="eastAsia"/>
          <w:sz w:val="20"/>
        </w:rPr>
        <w:t>透過</w:t>
      </w:r>
      <w:r w:rsidRPr="00D7584B">
        <w:rPr>
          <w:rFonts w:ascii="Times New Roman" w:eastAsia="標楷體" w:hAnsi="Times New Roman" w:hint="eastAsia"/>
          <w:sz w:val="20"/>
        </w:rPr>
        <w:t>C</w:t>
      </w:r>
      <w:r w:rsidRPr="00D7584B">
        <w:rPr>
          <w:rFonts w:ascii="Times New Roman" w:eastAsia="標楷體" w:hAnsi="Times New Roman"/>
          <w:sz w:val="20"/>
        </w:rPr>
        <w:t>TRLCLK</w:t>
      </w:r>
      <w:r w:rsidRPr="00D7584B">
        <w:rPr>
          <w:rFonts w:ascii="Times New Roman" w:eastAsia="標楷體" w:hAnsi="Times New Roman" w:hint="eastAsia"/>
          <w:sz w:val="20"/>
        </w:rPr>
        <w:t xml:space="preserve"> (CLK)</w:t>
      </w:r>
      <w:r w:rsidRPr="00D7584B">
        <w:rPr>
          <w:rFonts w:ascii="Times New Roman" w:eastAsia="標楷體" w:hAnsi="Times New Roman" w:hint="eastAsia"/>
          <w:sz w:val="20"/>
        </w:rPr>
        <w:t>、</w:t>
      </w:r>
      <w:r w:rsidRPr="00D7584B">
        <w:rPr>
          <w:rFonts w:ascii="Times New Roman" w:eastAsia="標楷體" w:hAnsi="Times New Roman"/>
          <w:sz w:val="20"/>
        </w:rPr>
        <w:t>CTRL_SDO</w:t>
      </w:r>
      <w:r w:rsidRPr="00D7584B">
        <w:rPr>
          <w:rFonts w:ascii="Times New Roman" w:eastAsia="標楷體" w:hAnsi="Times New Roman" w:hint="eastAsia"/>
          <w:sz w:val="20"/>
        </w:rPr>
        <w:t xml:space="preserve"> (DO</w:t>
      </w:r>
      <w:r w:rsidRPr="00D7584B">
        <w:rPr>
          <w:rFonts w:ascii="Times New Roman" w:eastAsia="標楷體" w:hAnsi="Times New Roman"/>
          <w:sz w:val="20"/>
        </w:rPr>
        <w:t>UT</w:t>
      </w:r>
      <w:r w:rsidRPr="00D7584B">
        <w:rPr>
          <w:rFonts w:ascii="Times New Roman" w:eastAsia="標楷體" w:hAnsi="Times New Roman" w:hint="eastAsia"/>
          <w:sz w:val="20"/>
        </w:rPr>
        <w:t>)</w:t>
      </w:r>
      <w:r w:rsidRPr="00D7584B">
        <w:rPr>
          <w:rFonts w:ascii="Times New Roman" w:eastAsia="標楷體" w:hAnsi="Times New Roman" w:hint="eastAsia"/>
          <w:sz w:val="20"/>
        </w:rPr>
        <w:t>去操作讀取</w:t>
      </w:r>
      <w:r w:rsidRPr="00D7584B">
        <w:rPr>
          <w:rFonts w:ascii="Times New Roman" w:eastAsia="標楷體" w:hAnsi="Times New Roman" w:hint="eastAsia"/>
          <w:sz w:val="20"/>
        </w:rPr>
        <w:t>AD</w:t>
      </w:r>
      <w:r w:rsidRPr="00D7584B">
        <w:rPr>
          <w:rFonts w:ascii="Times New Roman" w:eastAsia="標楷體" w:hAnsi="Times New Roman" w:hint="eastAsia"/>
          <w:sz w:val="20"/>
        </w:rPr>
        <w:t>值</w:t>
      </w:r>
    </w:p>
    <w:p w:rsidR="000554D7" w:rsidRDefault="000554D7" w:rsidP="000554D7">
      <w:pPr>
        <w:pStyle w:val="affc"/>
        <w:widowControl/>
        <w:suppressAutoHyphens w:val="0"/>
        <w:overflowPunct/>
        <w:autoSpaceDE/>
        <w:spacing w:line="240" w:lineRule="auto"/>
        <w:ind w:leftChars="0" w:left="120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/>
          <w:sz w:val="20"/>
        </w:rPr>
        <w:t>Clock High &gt; 300ns</w:t>
      </w:r>
      <w:r>
        <w:rPr>
          <w:rFonts w:ascii="Times New Roman" w:eastAsia="標楷體" w:hAnsi="Times New Roman" w:hint="eastAsia"/>
          <w:sz w:val="20"/>
        </w:rPr>
        <w:t>及</w:t>
      </w:r>
      <w:r>
        <w:rPr>
          <w:rFonts w:ascii="Times New Roman" w:eastAsia="標楷體" w:hAnsi="Times New Roman" w:hint="eastAsia"/>
          <w:sz w:val="20"/>
        </w:rPr>
        <w:t>C</w:t>
      </w:r>
      <w:r>
        <w:rPr>
          <w:rFonts w:ascii="Times New Roman" w:eastAsia="標楷體" w:hAnsi="Times New Roman"/>
          <w:sz w:val="20"/>
        </w:rPr>
        <w:t>lock Low &gt; 300ns</w:t>
      </w:r>
    </w:p>
    <w:p w:rsidR="000554D7" w:rsidRDefault="000554D7" w:rsidP="000554D7">
      <w:pPr>
        <w:pStyle w:val="affc"/>
        <w:widowControl/>
        <w:suppressAutoHyphens w:val="0"/>
        <w:overflowPunct/>
        <w:autoSpaceDE/>
        <w:spacing w:line="240" w:lineRule="auto"/>
        <w:ind w:leftChars="0" w:left="120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/>
          <w:sz w:val="20"/>
        </w:rPr>
        <w:t xml:space="preserve">Clock </w:t>
      </w:r>
      <w:r w:rsidR="00187FA4">
        <w:rPr>
          <w:rFonts w:ascii="Times New Roman" w:eastAsia="標楷體" w:hAnsi="Times New Roman" w:hint="eastAsia"/>
          <w:sz w:val="20"/>
        </w:rPr>
        <w:t>下緣觸發資料改變</w:t>
      </w:r>
    </w:p>
    <w:p w:rsidR="00187FA4" w:rsidRPr="00D7584B" w:rsidRDefault="00187FA4" w:rsidP="000554D7">
      <w:pPr>
        <w:pStyle w:val="affc"/>
        <w:widowControl/>
        <w:suppressAutoHyphens w:val="0"/>
        <w:overflowPunct/>
        <w:autoSpaceDE/>
        <w:spacing w:line="240" w:lineRule="auto"/>
        <w:ind w:leftChars="0" w:left="120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1</w:t>
      </w:r>
      <w:r>
        <w:rPr>
          <w:rFonts w:ascii="Times New Roman" w:eastAsia="標楷體" w:hAnsi="Times New Roman"/>
          <w:sz w:val="20"/>
        </w:rPr>
        <w:t>6</w:t>
      </w:r>
      <w:r>
        <w:rPr>
          <w:rFonts w:ascii="Times New Roman" w:eastAsia="標楷體" w:hAnsi="Times New Roman" w:hint="eastAsia"/>
          <w:sz w:val="20"/>
        </w:rPr>
        <w:t>個</w:t>
      </w:r>
      <w:r>
        <w:rPr>
          <w:rFonts w:ascii="Times New Roman" w:eastAsia="標楷體" w:hAnsi="Times New Roman" w:hint="eastAsia"/>
          <w:sz w:val="20"/>
        </w:rPr>
        <w:t>C</w:t>
      </w:r>
      <w:r>
        <w:rPr>
          <w:rFonts w:ascii="Times New Roman" w:eastAsia="標楷體" w:hAnsi="Times New Roman"/>
          <w:sz w:val="20"/>
        </w:rPr>
        <w:t>lock</w:t>
      </w:r>
      <w:r>
        <w:rPr>
          <w:rFonts w:ascii="Times New Roman" w:eastAsia="標楷體" w:hAnsi="Times New Roman" w:hint="eastAsia"/>
          <w:sz w:val="20"/>
        </w:rPr>
        <w:t>，取</w:t>
      </w:r>
      <w:r>
        <w:rPr>
          <w:rFonts w:ascii="Times New Roman" w:eastAsia="標楷體" w:hAnsi="Times New Roman" w:hint="eastAsia"/>
          <w:sz w:val="20"/>
        </w:rPr>
        <w:t>1</w:t>
      </w:r>
      <w:r>
        <w:rPr>
          <w:rFonts w:ascii="Times New Roman" w:eastAsia="標楷體" w:hAnsi="Times New Roman"/>
          <w:sz w:val="20"/>
        </w:rPr>
        <w:t>3 bit</w:t>
      </w:r>
      <w:r>
        <w:rPr>
          <w:rFonts w:ascii="Times New Roman" w:eastAsia="標楷體" w:hAnsi="Times New Roman" w:hint="eastAsia"/>
          <w:sz w:val="20"/>
        </w:rPr>
        <w:t>資料</w:t>
      </w:r>
    </w:p>
    <w:p w:rsidR="004C398D" w:rsidRPr="00D7584B" w:rsidRDefault="004C398D" w:rsidP="00C36DCF">
      <w:pPr>
        <w:pStyle w:val="affc"/>
        <w:widowControl/>
        <w:numPr>
          <w:ilvl w:val="1"/>
          <w:numId w:val="13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 w:rsidRPr="00D7584B">
        <w:rPr>
          <w:rFonts w:ascii="Times New Roman" w:eastAsia="標楷體" w:hAnsi="Times New Roman" w:hint="eastAsia"/>
          <w:sz w:val="20"/>
        </w:rPr>
        <w:t>設定</w:t>
      </w:r>
      <w:r w:rsidRPr="00D7584B">
        <w:rPr>
          <w:rFonts w:ascii="Times New Roman" w:eastAsia="標楷體" w:hAnsi="Times New Roman"/>
          <w:sz w:val="20"/>
        </w:rPr>
        <w:t>74HC</w:t>
      </w:r>
      <w:r w:rsidRPr="00D7584B">
        <w:rPr>
          <w:rFonts w:ascii="Times New Roman" w:eastAsia="標楷體" w:hAnsi="Times New Roman" w:hint="eastAsia"/>
          <w:sz w:val="20"/>
        </w:rPr>
        <w:t>4</w:t>
      </w:r>
      <w:r w:rsidRPr="00D7584B">
        <w:rPr>
          <w:rFonts w:ascii="Times New Roman" w:eastAsia="標楷體" w:hAnsi="Times New Roman"/>
          <w:sz w:val="20"/>
        </w:rPr>
        <w:t>094</w:t>
      </w:r>
      <w:r w:rsidRPr="00D7584B">
        <w:rPr>
          <w:rFonts w:ascii="Times New Roman" w:eastAsia="標楷體" w:hAnsi="Times New Roman" w:hint="eastAsia"/>
          <w:sz w:val="20"/>
        </w:rPr>
        <w:t xml:space="preserve"> Q4</w:t>
      </w:r>
      <w:r w:rsidRPr="00D7584B">
        <w:rPr>
          <w:rFonts w:ascii="Times New Roman" w:eastAsia="標楷體" w:hAnsi="Times New Roman"/>
          <w:sz w:val="20"/>
        </w:rPr>
        <w:t xml:space="preserve"> (</w:t>
      </w:r>
      <w:r w:rsidRPr="00D7584B">
        <w:rPr>
          <w:rFonts w:ascii="Times New Roman" w:eastAsia="標楷體" w:hAnsi="Times New Roman" w:hint="eastAsia"/>
          <w:sz w:val="20"/>
        </w:rPr>
        <w:t>AD</w:t>
      </w:r>
      <w:r w:rsidRPr="00D7584B">
        <w:rPr>
          <w:rFonts w:ascii="Times New Roman" w:eastAsia="標楷體" w:hAnsi="Times New Roman"/>
          <w:sz w:val="20"/>
        </w:rPr>
        <w:t xml:space="preserve">1CS) </w:t>
      </w:r>
      <w:r w:rsidRPr="00D7584B">
        <w:rPr>
          <w:rFonts w:ascii="Times New Roman" w:eastAsia="標楷體" w:hAnsi="Times New Roman" w:hint="eastAsia"/>
          <w:sz w:val="20"/>
        </w:rPr>
        <w:t>輸出為</w:t>
      </w:r>
      <w:r w:rsidRPr="00D7584B">
        <w:rPr>
          <w:rFonts w:ascii="Times New Roman" w:eastAsia="標楷體" w:hAnsi="Times New Roman"/>
          <w:sz w:val="20"/>
        </w:rPr>
        <w:t>High</w:t>
      </w:r>
    </w:p>
    <w:p w:rsidR="004C398D" w:rsidRPr="00D7584B" w:rsidRDefault="004C398D" w:rsidP="004C398D">
      <w:pPr>
        <w:pStyle w:val="affc"/>
        <w:widowControl/>
        <w:suppressAutoHyphens w:val="0"/>
        <w:overflowPunct/>
        <w:autoSpaceDE/>
        <w:spacing w:line="240" w:lineRule="auto"/>
        <w:ind w:leftChars="0" w:left="1200"/>
        <w:textAlignment w:val="auto"/>
        <w:rPr>
          <w:rFonts w:ascii="Times New Roman" w:eastAsia="標楷體" w:hAnsi="Times New Roman"/>
          <w:sz w:val="20"/>
        </w:rPr>
      </w:pPr>
      <w:r w:rsidRPr="00D7584B">
        <w:rPr>
          <w:rFonts w:ascii="Times New Roman" w:eastAsia="標楷體" w:hAnsi="Times New Roman"/>
          <w:sz w:val="20"/>
        </w:rPr>
        <w:t>Disable MCP3301</w:t>
      </w:r>
    </w:p>
    <w:p w:rsidR="00B92795" w:rsidRDefault="00187FA4" w:rsidP="00187FA4">
      <w:pPr>
        <w:pStyle w:val="affc"/>
        <w:widowControl/>
        <w:numPr>
          <w:ilvl w:val="1"/>
          <w:numId w:val="13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 w:rsidRPr="00187FA4">
        <w:rPr>
          <w:rFonts w:ascii="Times New Roman" w:eastAsia="標楷體" w:hAnsi="Times New Roman" w:hint="eastAsia"/>
          <w:sz w:val="20"/>
          <w:highlight w:val="yellow"/>
        </w:rPr>
        <w:t>C</w:t>
      </w:r>
      <w:r w:rsidRPr="00187FA4">
        <w:rPr>
          <w:rFonts w:ascii="Times New Roman" w:eastAsia="標楷體" w:hAnsi="Times New Roman"/>
          <w:sz w:val="20"/>
          <w:highlight w:val="yellow"/>
        </w:rPr>
        <w:t>S High</w:t>
      </w:r>
      <w:r w:rsidRPr="00187FA4">
        <w:rPr>
          <w:rFonts w:ascii="Times New Roman" w:eastAsia="標楷體" w:hAnsi="Times New Roman" w:hint="eastAsia"/>
          <w:sz w:val="20"/>
          <w:highlight w:val="yellow"/>
        </w:rPr>
        <w:t>到下一次</w:t>
      </w:r>
      <w:r w:rsidRPr="00187FA4">
        <w:rPr>
          <w:rFonts w:ascii="Times New Roman" w:eastAsia="標楷體" w:hAnsi="Times New Roman" w:hint="eastAsia"/>
          <w:sz w:val="20"/>
          <w:highlight w:val="yellow"/>
        </w:rPr>
        <w:t>C</w:t>
      </w:r>
      <w:r w:rsidRPr="00187FA4">
        <w:rPr>
          <w:rFonts w:ascii="Times New Roman" w:eastAsia="標楷體" w:hAnsi="Times New Roman"/>
          <w:sz w:val="20"/>
          <w:highlight w:val="yellow"/>
        </w:rPr>
        <w:t>S Low</w:t>
      </w:r>
      <w:r w:rsidRPr="00187FA4">
        <w:rPr>
          <w:rFonts w:ascii="Times New Roman" w:eastAsia="標楷體" w:hAnsi="Times New Roman" w:hint="eastAsia"/>
          <w:sz w:val="20"/>
          <w:highlight w:val="yellow"/>
        </w:rPr>
        <w:t>需</w:t>
      </w:r>
      <w:r w:rsidRPr="00187FA4">
        <w:rPr>
          <w:rFonts w:ascii="Times New Roman" w:eastAsia="標楷體" w:hAnsi="Times New Roman" w:hint="eastAsia"/>
          <w:sz w:val="20"/>
          <w:highlight w:val="yellow"/>
        </w:rPr>
        <w:t xml:space="preserve"> </w:t>
      </w:r>
      <w:r w:rsidRPr="00187FA4">
        <w:rPr>
          <w:rFonts w:ascii="Times New Roman" w:eastAsia="標楷體" w:hAnsi="Times New Roman"/>
          <w:sz w:val="20"/>
          <w:highlight w:val="yellow"/>
        </w:rPr>
        <w:t>&gt; 580ns</w:t>
      </w:r>
    </w:p>
    <w:p w:rsidR="00187FA4" w:rsidRDefault="00187FA4" w:rsidP="0037403B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B92795" w:rsidRDefault="00B1712A" w:rsidP="00B92795">
      <w:pPr>
        <w:pStyle w:val="affc"/>
        <w:widowControl/>
        <w:numPr>
          <w:ilvl w:val="0"/>
          <w:numId w:val="12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93C86 16K EEPROM</w:t>
      </w:r>
    </w:p>
    <w:p w:rsidR="00B1712A" w:rsidRPr="00D7584B" w:rsidRDefault="00B1712A" w:rsidP="00B1712A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 w:rsidRPr="00D7584B">
        <w:rPr>
          <w:rFonts w:ascii="Times New Roman" w:eastAsia="標楷體" w:hAnsi="Times New Roman" w:hint="eastAsia"/>
          <w:sz w:val="20"/>
        </w:rPr>
        <w:t>電路上</w:t>
      </w:r>
      <w:r w:rsidRPr="00D7584B">
        <w:rPr>
          <w:rFonts w:ascii="Times New Roman" w:eastAsia="標楷體" w:hAnsi="Times New Roman" w:hint="eastAsia"/>
          <w:sz w:val="20"/>
        </w:rPr>
        <w:t>O</w:t>
      </w:r>
      <w:r w:rsidRPr="00D7584B">
        <w:rPr>
          <w:rFonts w:ascii="Times New Roman" w:eastAsia="標楷體" w:hAnsi="Times New Roman"/>
          <w:sz w:val="20"/>
        </w:rPr>
        <w:t>RG</w:t>
      </w:r>
      <w:r w:rsidRPr="00D7584B">
        <w:rPr>
          <w:rFonts w:ascii="Times New Roman" w:eastAsia="標楷體" w:hAnsi="Times New Roman" w:hint="eastAsia"/>
          <w:sz w:val="20"/>
        </w:rPr>
        <w:t>接</w:t>
      </w:r>
      <w:r w:rsidRPr="00D7584B">
        <w:rPr>
          <w:rFonts w:ascii="Times New Roman" w:eastAsia="標楷體" w:hAnsi="Times New Roman" w:hint="eastAsia"/>
          <w:sz w:val="20"/>
        </w:rPr>
        <w:t>V</w:t>
      </w:r>
      <w:r w:rsidRPr="00D7584B">
        <w:rPr>
          <w:rFonts w:ascii="Times New Roman" w:eastAsia="標楷體" w:hAnsi="Times New Roman"/>
          <w:sz w:val="20"/>
        </w:rPr>
        <w:t>cc</w:t>
      </w:r>
      <w:r w:rsidRPr="00D7584B">
        <w:rPr>
          <w:rFonts w:ascii="Times New Roman" w:eastAsia="標楷體" w:hAnsi="Times New Roman" w:hint="eastAsia"/>
          <w:sz w:val="20"/>
        </w:rPr>
        <w:t>，為</w:t>
      </w:r>
      <w:r w:rsidRPr="00D7584B">
        <w:rPr>
          <w:rFonts w:ascii="Times New Roman" w:eastAsia="標楷體" w:hAnsi="Times New Roman" w:hint="eastAsia"/>
          <w:sz w:val="20"/>
        </w:rPr>
        <w:t>x</w:t>
      </w:r>
      <w:r w:rsidRPr="00D7584B">
        <w:rPr>
          <w:rFonts w:ascii="Times New Roman" w:eastAsia="標楷體" w:hAnsi="Times New Roman"/>
          <w:sz w:val="20"/>
        </w:rPr>
        <w:t>16</w:t>
      </w:r>
      <w:r w:rsidRPr="00D7584B">
        <w:rPr>
          <w:rFonts w:ascii="Times New Roman" w:eastAsia="標楷體" w:hAnsi="Times New Roman" w:hint="eastAsia"/>
          <w:sz w:val="20"/>
        </w:rPr>
        <w:t>模式</w:t>
      </w:r>
      <w:r>
        <w:rPr>
          <w:rFonts w:ascii="Times New Roman" w:eastAsia="標楷體" w:hAnsi="Times New Roman" w:hint="eastAsia"/>
          <w:sz w:val="20"/>
        </w:rPr>
        <w:t>，也就是</w:t>
      </w:r>
      <w:r>
        <w:rPr>
          <w:rFonts w:ascii="Times New Roman" w:eastAsia="標楷體" w:hAnsi="Times New Roman" w:hint="eastAsia"/>
          <w:sz w:val="20"/>
        </w:rPr>
        <w:t>1</w:t>
      </w:r>
      <w:r>
        <w:rPr>
          <w:rFonts w:ascii="Times New Roman" w:eastAsia="標楷體" w:hAnsi="Times New Roman"/>
          <w:sz w:val="20"/>
        </w:rPr>
        <w:t>024 x 16-bit</w:t>
      </w:r>
    </w:p>
    <w:p w:rsidR="00B92795" w:rsidRPr="00B1712A" w:rsidRDefault="00B1712A" w:rsidP="0037403B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 w:rsidRPr="003D1556">
        <w:rPr>
          <w:rFonts w:ascii="Times New Roman" w:eastAsia="標楷體" w:hAnsi="Times New Roman"/>
          <w:noProof/>
          <w:sz w:val="20"/>
        </w:rPr>
        <w:drawing>
          <wp:inline distT="0" distB="0" distL="0" distR="0" wp14:anchorId="64A19DEE" wp14:editId="2734A966">
            <wp:extent cx="4558420" cy="1247881"/>
            <wp:effectExtent l="0" t="0" r="0" b="0"/>
            <wp:docPr id="35" name="圖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66303" cy="1250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12A" w:rsidRDefault="00B1712A" w:rsidP="0037403B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R</w:t>
      </w:r>
      <w:r>
        <w:rPr>
          <w:rFonts w:ascii="Times New Roman" w:eastAsia="標楷體" w:hAnsi="Times New Roman"/>
          <w:sz w:val="20"/>
        </w:rPr>
        <w:t xml:space="preserve">EAD </w:t>
      </w:r>
      <w:r w:rsidR="00223CD9">
        <w:rPr>
          <w:rFonts w:ascii="Times New Roman" w:eastAsia="標楷體" w:hAnsi="Times New Roman" w:hint="eastAsia"/>
          <w:sz w:val="20"/>
        </w:rPr>
        <w:t>從指定位址讀取資料</w:t>
      </w:r>
    </w:p>
    <w:p w:rsidR="00B1712A" w:rsidRDefault="00B1712A" w:rsidP="0037403B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E</w:t>
      </w:r>
      <w:r>
        <w:rPr>
          <w:rFonts w:ascii="Times New Roman" w:eastAsia="標楷體" w:hAnsi="Times New Roman"/>
          <w:sz w:val="20"/>
        </w:rPr>
        <w:t xml:space="preserve">WEN </w:t>
      </w:r>
      <w:r w:rsidR="00D804D1">
        <w:rPr>
          <w:rFonts w:ascii="Times New Roman" w:eastAsia="標楷體" w:hAnsi="Times New Roman"/>
          <w:sz w:val="20"/>
        </w:rPr>
        <w:t>Erase/</w:t>
      </w:r>
      <w:r>
        <w:rPr>
          <w:rFonts w:ascii="Times New Roman" w:eastAsia="標楷體" w:hAnsi="Times New Roman"/>
          <w:sz w:val="20"/>
        </w:rPr>
        <w:t>Write</w:t>
      </w:r>
      <w:r w:rsidR="00D804D1">
        <w:rPr>
          <w:rFonts w:ascii="Times New Roman" w:eastAsia="標楷體" w:hAnsi="Times New Roman"/>
          <w:sz w:val="20"/>
        </w:rPr>
        <w:t xml:space="preserve"> Enable</w:t>
      </w:r>
    </w:p>
    <w:p w:rsidR="00D804D1" w:rsidRDefault="00D804D1" w:rsidP="0037403B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/>
          <w:sz w:val="20"/>
        </w:rPr>
        <w:t xml:space="preserve">ERASE </w:t>
      </w:r>
      <w:r w:rsidR="00403DD4">
        <w:rPr>
          <w:rFonts w:ascii="Times New Roman" w:eastAsia="標楷體" w:hAnsi="Times New Roman" w:hint="eastAsia"/>
          <w:sz w:val="20"/>
        </w:rPr>
        <w:t>寫入指定位址</w:t>
      </w:r>
      <w:r>
        <w:rPr>
          <w:rFonts w:ascii="Times New Roman" w:eastAsia="標楷體" w:hAnsi="Times New Roman" w:hint="eastAsia"/>
          <w:sz w:val="20"/>
        </w:rPr>
        <w:t>資料</w:t>
      </w:r>
      <w:r w:rsidR="00403DD4">
        <w:rPr>
          <w:rFonts w:ascii="Times New Roman" w:eastAsia="標楷體" w:hAnsi="Times New Roman" w:hint="eastAsia"/>
          <w:sz w:val="20"/>
        </w:rPr>
        <w:t>所有</w:t>
      </w:r>
      <w:r w:rsidR="00403DD4">
        <w:rPr>
          <w:rFonts w:ascii="Times New Roman" w:eastAsia="標楷體" w:hAnsi="Times New Roman" w:hint="eastAsia"/>
          <w:sz w:val="20"/>
        </w:rPr>
        <w:t>b</w:t>
      </w:r>
      <w:r w:rsidR="00403DD4">
        <w:rPr>
          <w:rFonts w:ascii="Times New Roman" w:eastAsia="標楷體" w:hAnsi="Times New Roman"/>
          <w:sz w:val="20"/>
        </w:rPr>
        <w:t>it</w:t>
      </w:r>
      <w:r w:rsidR="00403DD4">
        <w:rPr>
          <w:rFonts w:ascii="Times New Roman" w:eastAsia="標楷體" w:hAnsi="Times New Roman" w:hint="eastAsia"/>
          <w:sz w:val="20"/>
        </w:rPr>
        <w:t>為</w:t>
      </w:r>
      <w:r w:rsidR="00403DD4">
        <w:rPr>
          <w:rFonts w:ascii="Times New Roman" w:eastAsia="標楷體" w:hAnsi="Times New Roman" w:hint="eastAsia"/>
          <w:sz w:val="20"/>
        </w:rPr>
        <w:t>1</w:t>
      </w:r>
      <w:r w:rsidR="00403DD4">
        <w:rPr>
          <w:rFonts w:ascii="Times New Roman" w:eastAsia="標楷體" w:hAnsi="Times New Roman" w:hint="eastAsia"/>
          <w:sz w:val="20"/>
        </w:rPr>
        <w:t>，</w:t>
      </w:r>
      <w:r w:rsidR="004A50D1">
        <w:rPr>
          <w:rFonts w:ascii="Times New Roman" w:eastAsia="標楷體" w:hAnsi="Times New Roman" w:hint="eastAsia"/>
          <w:sz w:val="20"/>
        </w:rPr>
        <w:t>IC Bu</w:t>
      </w:r>
      <w:r w:rsidR="004A50D1">
        <w:rPr>
          <w:rFonts w:ascii="Times New Roman" w:eastAsia="標楷體" w:hAnsi="Times New Roman"/>
          <w:sz w:val="20"/>
        </w:rPr>
        <w:t>sy</w:t>
      </w:r>
      <w:r w:rsidR="00403DD4">
        <w:rPr>
          <w:rFonts w:ascii="Times New Roman" w:eastAsia="標楷體" w:hAnsi="Times New Roman" w:hint="eastAsia"/>
          <w:sz w:val="20"/>
        </w:rPr>
        <w:t>通常</w:t>
      </w:r>
      <w:r w:rsidR="004A50D1">
        <w:rPr>
          <w:rFonts w:ascii="Times New Roman" w:eastAsia="標楷體" w:hAnsi="Times New Roman" w:hint="eastAsia"/>
          <w:sz w:val="20"/>
        </w:rPr>
        <w:t>持續</w:t>
      </w:r>
      <w:r w:rsidR="00403DD4">
        <w:rPr>
          <w:rFonts w:ascii="Times New Roman" w:eastAsia="標楷體" w:hAnsi="Times New Roman" w:hint="eastAsia"/>
          <w:sz w:val="20"/>
        </w:rPr>
        <w:t>3</w:t>
      </w:r>
      <w:r w:rsidR="00403DD4">
        <w:rPr>
          <w:rFonts w:ascii="Times New Roman" w:eastAsia="標楷體" w:hAnsi="Times New Roman"/>
          <w:sz w:val="20"/>
        </w:rPr>
        <w:t>ms/word</w:t>
      </w:r>
    </w:p>
    <w:p w:rsidR="00D804D1" w:rsidRDefault="00D804D1" w:rsidP="0037403B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E</w:t>
      </w:r>
      <w:r>
        <w:rPr>
          <w:rFonts w:ascii="Times New Roman" w:eastAsia="標楷體" w:hAnsi="Times New Roman"/>
          <w:sz w:val="20"/>
        </w:rPr>
        <w:t xml:space="preserve">RAL </w:t>
      </w:r>
      <w:r w:rsidR="00E90432">
        <w:rPr>
          <w:rFonts w:ascii="Times New Roman" w:eastAsia="標楷體" w:hAnsi="Times New Roman" w:hint="eastAsia"/>
          <w:sz w:val="20"/>
        </w:rPr>
        <w:t>寫入所有位址資料所有</w:t>
      </w:r>
      <w:r w:rsidR="00E90432">
        <w:rPr>
          <w:rFonts w:ascii="Times New Roman" w:eastAsia="標楷體" w:hAnsi="Times New Roman" w:hint="eastAsia"/>
          <w:sz w:val="20"/>
        </w:rPr>
        <w:t>b</w:t>
      </w:r>
      <w:r w:rsidR="00E90432">
        <w:rPr>
          <w:rFonts w:ascii="Times New Roman" w:eastAsia="標楷體" w:hAnsi="Times New Roman"/>
          <w:sz w:val="20"/>
        </w:rPr>
        <w:t>it</w:t>
      </w:r>
      <w:r w:rsidR="00E90432">
        <w:rPr>
          <w:rFonts w:ascii="Times New Roman" w:eastAsia="標楷體" w:hAnsi="Times New Roman" w:hint="eastAsia"/>
          <w:sz w:val="20"/>
        </w:rPr>
        <w:t>為</w:t>
      </w:r>
      <w:r w:rsidR="00E90432">
        <w:rPr>
          <w:rFonts w:ascii="Times New Roman" w:eastAsia="標楷體" w:hAnsi="Times New Roman" w:hint="eastAsia"/>
          <w:sz w:val="20"/>
        </w:rPr>
        <w:t>1</w:t>
      </w:r>
      <w:r w:rsidR="00E90432">
        <w:rPr>
          <w:rFonts w:ascii="Times New Roman" w:eastAsia="標楷體" w:hAnsi="Times New Roman" w:hint="eastAsia"/>
          <w:sz w:val="20"/>
        </w:rPr>
        <w:t>，</w:t>
      </w:r>
      <w:r w:rsidR="004A50D1">
        <w:rPr>
          <w:rFonts w:ascii="Times New Roman" w:eastAsia="標楷體" w:hAnsi="Times New Roman" w:hint="eastAsia"/>
          <w:sz w:val="20"/>
        </w:rPr>
        <w:t>IC Bu</w:t>
      </w:r>
      <w:r w:rsidR="004A50D1">
        <w:rPr>
          <w:rFonts w:ascii="Times New Roman" w:eastAsia="標楷體" w:hAnsi="Times New Roman"/>
          <w:sz w:val="20"/>
        </w:rPr>
        <w:t>sy</w:t>
      </w:r>
      <w:r w:rsidR="004A50D1">
        <w:rPr>
          <w:rFonts w:ascii="Times New Roman" w:eastAsia="標楷體" w:hAnsi="Times New Roman" w:hint="eastAsia"/>
          <w:sz w:val="20"/>
        </w:rPr>
        <w:t>通常持續</w:t>
      </w:r>
      <w:r w:rsidR="00E90432">
        <w:rPr>
          <w:rFonts w:ascii="Times New Roman" w:eastAsia="標楷體" w:hAnsi="Times New Roman" w:hint="eastAsia"/>
          <w:sz w:val="20"/>
        </w:rPr>
        <w:t>8~15m</w:t>
      </w:r>
      <w:r w:rsidR="00E90432">
        <w:rPr>
          <w:rFonts w:ascii="Times New Roman" w:eastAsia="標楷體" w:hAnsi="Times New Roman"/>
          <w:sz w:val="20"/>
        </w:rPr>
        <w:t>s</w:t>
      </w:r>
    </w:p>
    <w:p w:rsidR="00D804D1" w:rsidRDefault="00D804D1" w:rsidP="0037403B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W</w:t>
      </w:r>
      <w:r>
        <w:rPr>
          <w:rFonts w:ascii="Times New Roman" w:eastAsia="標楷體" w:hAnsi="Times New Roman"/>
          <w:sz w:val="20"/>
        </w:rPr>
        <w:t xml:space="preserve">RITE </w:t>
      </w:r>
      <w:r w:rsidR="00E90432">
        <w:rPr>
          <w:rFonts w:ascii="Times New Roman" w:eastAsia="標楷體" w:hAnsi="Times New Roman" w:hint="eastAsia"/>
          <w:sz w:val="20"/>
        </w:rPr>
        <w:t>將資料</w:t>
      </w:r>
      <w:r>
        <w:rPr>
          <w:rFonts w:ascii="Times New Roman" w:eastAsia="標楷體" w:hAnsi="Times New Roman" w:hint="eastAsia"/>
          <w:sz w:val="20"/>
        </w:rPr>
        <w:t>寫入</w:t>
      </w:r>
      <w:r w:rsidR="00403DD4">
        <w:rPr>
          <w:rFonts w:ascii="Times New Roman" w:eastAsia="標楷體" w:hAnsi="Times New Roman" w:hint="eastAsia"/>
          <w:sz w:val="20"/>
        </w:rPr>
        <w:t>指定位址，</w:t>
      </w:r>
      <w:r w:rsidR="004A50D1">
        <w:rPr>
          <w:rFonts w:ascii="Times New Roman" w:eastAsia="標楷體" w:hAnsi="Times New Roman" w:hint="eastAsia"/>
          <w:sz w:val="20"/>
        </w:rPr>
        <w:t>IC Bu</w:t>
      </w:r>
      <w:r w:rsidR="004A50D1">
        <w:rPr>
          <w:rFonts w:ascii="Times New Roman" w:eastAsia="標楷體" w:hAnsi="Times New Roman"/>
          <w:sz w:val="20"/>
        </w:rPr>
        <w:t>sy</w:t>
      </w:r>
      <w:r w:rsidR="004A50D1">
        <w:rPr>
          <w:rFonts w:ascii="Times New Roman" w:eastAsia="標楷體" w:hAnsi="Times New Roman" w:hint="eastAsia"/>
          <w:sz w:val="20"/>
        </w:rPr>
        <w:t>通常持續</w:t>
      </w:r>
      <w:r w:rsidR="00E90432">
        <w:rPr>
          <w:rFonts w:ascii="Times New Roman" w:eastAsia="標楷體" w:hAnsi="Times New Roman" w:hint="eastAsia"/>
          <w:sz w:val="20"/>
        </w:rPr>
        <w:t>3</w:t>
      </w:r>
      <w:r w:rsidR="00E90432">
        <w:rPr>
          <w:rFonts w:ascii="Times New Roman" w:eastAsia="標楷體" w:hAnsi="Times New Roman"/>
          <w:sz w:val="20"/>
        </w:rPr>
        <w:t>ms/word</w:t>
      </w:r>
    </w:p>
    <w:p w:rsidR="00D804D1" w:rsidRDefault="00D804D1" w:rsidP="0037403B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W</w:t>
      </w:r>
      <w:r>
        <w:rPr>
          <w:rFonts w:ascii="Times New Roman" w:eastAsia="標楷體" w:hAnsi="Times New Roman"/>
          <w:sz w:val="20"/>
        </w:rPr>
        <w:t xml:space="preserve">RAL </w:t>
      </w:r>
      <w:r w:rsidR="00E90432">
        <w:rPr>
          <w:rFonts w:ascii="Times New Roman" w:eastAsia="標楷體" w:hAnsi="Times New Roman" w:hint="eastAsia"/>
          <w:sz w:val="20"/>
        </w:rPr>
        <w:t>將資料</w:t>
      </w:r>
      <w:r>
        <w:rPr>
          <w:rFonts w:ascii="Times New Roman" w:eastAsia="標楷體" w:hAnsi="Times New Roman" w:hint="eastAsia"/>
          <w:sz w:val="20"/>
        </w:rPr>
        <w:t>寫入所有位址</w:t>
      </w:r>
      <w:r w:rsidR="00E90432">
        <w:rPr>
          <w:rFonts w:ascii="Times New Roman" w:eastAsia="標楷體" w:hAnsi="Times New Roman" w:hint="eastAsia"/>
          <w:sz w:val="20"/>
        </w:rPr>
        <w:t>，</w:t>
      </w:r>
      <w:r w:rsidR="004A50D1">
        <w:rPr>
          <w:rFonts w:ascii="Times New Roman" w:eastAsia="標楷體" w:hAnsi="Times New Roman" w:hint="eastAsia"/>
          <w:sz w:val="20"/>
        </w:rPr>
        <w:t>IC Bu</w:t>
      </w:r>
      <w:r w:rsidR="004A50D1">
        <w:rPr>
          <w:rFonts w:ascii="Times New Roman" w:eastAsia="標楷體" w:hAnsi="Times New Roman"/>
          <w:sz w:val="20"/>
        </w:rPr>
        <w:t>sy</w:t>
      </w:r>
      <w:r w:rsidR="004A50D1">
        <w:rPr>
          <w:rFonts w:ascii="Times New Roman" w:eastAsia="標楷體" w:hAnsi="Times New Roman" w:hint="eastAsia"/>
          <w:sz w:val="20"/>
        </w:rPr>
        <w:t>通常持續</w:t>
      </w:r>
      <w:r w:rsidR="00E90432">
        <w:rPr>
          <w:rFonts w:ascii="Times New Roman" w:eastAsia="標楷體" w:hAnsi="Times New Roman" w:hint="eastAsia"/>
          <w:sz w:val="20"/>
        </w:rPr>
        <w:t>1</w:t>
      </w:r>
      <w:r w:rsidR="00E90432">
        <w:rPr>
          <w:rFonts w:ascii="Times New Roman" w:eastAsia="標楷體" w:hAnsi="Times New Roman"/>
          <w:sz w:val="20"/>
        </w:rPr>
        <w:t>6~30ms/word</w:t>
      </w:r>
    </w:p>
    <w:p w:rsidR="00D804D1" w:rsidRDefault="00D804D1" w:rsidP="0037403B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E</w:t>
      </w:r>
      <w:r>
        <w:rPr>
          <w:rFonts w:ascii="Times New Roman" w:eastAsia="標楷體" w:hAnsi="Times New Roman"/>
          <w:sz w:val="20"/>
        </w:rPr>
        <w:t>WDS Erase/Write Disable</w:t>
      </w:r>
    </w:p>
    <w:p w:rsidR="00D804D1" w:rsidRDefault="00D804D1" w:rsidP="0037403B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B92795" w:rsidRPr="00B1712A" w:rsidRDefault="00B1712A" w:rsidP="0037403B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IC</w:t>
      </w:r>
      <w:r>
        <w:rPr>
          <w:rFonts w:ascii="Times New Roman" w:eastAsia="標楷體" w:hAnsi="Times New Roman" w:hint="eastAsia"/>
          <w:sz w:val="20"/>
        </w:rPr>
        <w:t>在供電初始時，設定在</w:t>
      </w:r>
      <w:r>
        <w:rPr>
          <w:rFonts w:ascii="Times New Roman" w:eastAsia="標楷體" w:hAnsi="Times New Roman" w:hint="eastAsia"/>
          <w:sz w:val="20"/>
        </w:rPr>
        <w:t>E</w:t>
      </w:r>
      <w:r>
        <w:rPr>
          <w:rFonts w:ascii="Times New Roman" w:eastAsia="標楷體" w:hAnsi="Times New Roman"/>
          <w:sz w:val="20"/>
        </w:rPr>
        <w:t>WDS</w:t>
      </w:r>
      <w:r w:rsidR="00D804D1">
        <w:rPr>
          <w:rFonts w:ascii="Times New Roman" w:eastAsia="標楷體" w:hAnsi="Times New Roman" w:hint="eastAsia"/>
          <w:sz w:val="20"/>
        </w:rPr>
        <w:t>；需先設定</w:t>
      </w:r>
      <w:r w:rsidR="00D804D1">
        <w:rPr>
          <w:rFonts w:ascii="Times New Roman" w:eastAsia="標楷體" w:hAnsi="Times New Roman" w:hint="eastAsia"/>
          <w:sz w:val="20"/>
        </w:rPr>
        <w:t>E</w:t>
      </w:r>
      <w:r w:rsidR="00D804D1">
        <w:rPr>
          <w:rFonts w:ascii="Times New Roman" w:eastAsia="標楷體" w:hAnsi="Times New Roman"/>
          <w:sz w:val="20"/>
        </w:rPr>
        <w:t>WEN</w:t>
      </w:r>
      <w:r w:rsidR="00D804D1">
        <w:rPr>
          <w:rFonts w:ascii="Times New Roman" w:eastAsia="標楷體" w:hAnsi="Times New Roman" w:hint="eastAsia"/>
          <w:sz w:val="20"/>
        </w:rPr>
        <w:t>後，寫入及清除才有效</w:t>
      </w:r>
    </w:p>
    <w:p w:rsidR="00403DD4" w:rsidRDefault="00D804D1" w:rsidP="0037403B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執行</w:t>
      </w:r>
      <w:r>
        <w:rPr>
          <w:rFonts w:ascii="Times New Roman" w:eastAsia="標楷體" w:hAnsi="Times New Roman" w:hint="eastAsia"/>
          <w:sz w:val="20"/>
        </w:rPr>
        <w:t>E</w:t>
      </w:r>
      <w:r>
        <w:rPr>
          <w:rFonts w:ascii="Times New Roman" w:eastAsia="標楷體" w:hAnsi="Times New Roman"/>
          <w:sz w:val="20"/>
        </w:rPr>
        <w:t>RASE</w:t>
      </w:r>
      <w:r>
        <w:rPr>
          <w:rFonts w:ascii="Times New Roman" w:eastAsia="標楷體" w:hAnsi="Times New Roman" w:hint="eastAsia"/>
          <w:sz w:val="20"/>
        </w:rPr>
        <w:t>、</w:t>
      </w:r>
      <w:r>
        <w:rPr>
          <w:rFonts w:ascii="Times New Roman" w:eastAsia="標楷體" w:hAnsi="Times New Roman" w:hint="eastAsia"/>
          <w:sz w:val="20"/>
        </w:rPr>
        <w:t>E</w:t>
      </w:r>
      <w:r>
        <w:rPr>
          <w:rFonts w:ascii="Times New Roman" w:eastAsia="標楷體" w:hAnsi="Times New Roman"/>
          <w:sz w:val="20"/>
        </w:rPr>
        <w:t>RAL</w:t>
      </w:r>
      <w:r>
        <w:rPr>
          <w:rFonts w:ascii="Times New Roman" w:eastAsia="標楷體" w:hAnsi="Times New Roman" w:hint="eastAsia"/>
          <w:sz w:val="20"/>
        </w:rPr>
        <w:t>、</w:t>
      </w:r>
      <w:r>
        <w:rPr>
          <w:rFonts w:ascii="Times New Roman" w:eastAsia="標楷體" w:hAnsi="Times New Roman" w:hint="eastAsia"/>
          <w:sz w:val="20"/>
        </w:rPr>
        <w:t>W</w:t>
      </w:r>
      <w:r>
        <w:rPr>
          <w:rFonts w:ascii="Times New Roman" w:eastAsia="標楷體" w:hAnsi="Times New Roman"/>
          <w:sz w:val="20"/>
        </w:rPr>
        <w:t>RITE</w:t>
      </w:r>
      <w:r>
        <w:rPr>
          <w:rFonts w:ascii="Times New Roman" w:eastAsia="標楷體" w:hAnsi="Times New Roman" w:hint="eastAsia"/>
          <w:sz w:val="20"/>
        </w:rPr>
        <w:t>、</w:t>
      </w:r>
      <w:r>
        <w:rPr>
          <w:rFonts w:ascii="Times New Roman" w:eastAsia="標楷體" w:hAnsi="Times New Roman" w:hint="eastAsia"/>
          <w:sz w:val="20"/>
        </w:rPr>
        <w:t>W</w:t>
      </w:r>
      <w:r>
        <w:rPr>
          <w:rFonts w:ascii="Times New Roman" w:eastAsia="標楷體" w:hAnsi="Times New Roman"/>
          <w:sz w:val="20"/>
        </w:rPr>
        <w:t>RAL</w:t>
      </w:r>
      <w:r>
        <w:rPr>
          <w:rFonts w:ascii="Times New Roman" w:eastAsia="標楷體" w:hAnsi="Times New Roman" w:hint="eastAsia"/>
          <w:sz w:val="20"/>
        </w:rPr>
        <w:t>後，</w:t>
      </w:r>
      <w:r>
        <w:rPr>
          <w:rFonts w:ascii="Times New Roman" w:eastAsia="標楷體" w:hAnsi="Times New Roman" w:hint="eastAsia"/>
          <w:sz w:val="20"/>
        </w:rPr>
        <w:t>I</w:t>
      </w:r>
      <w:r>
        <w:rPr>
          <w:rFonts w:ascii="Times New Roman" w:eastAsia="標楷體" w:hAnsi="Times New Roman"/>
          <w:sz w:val="20"/>
        </w:rPr>
        <w:t>C</w:t>
      </w:r>
      <w:r>
        <w:rPr>
          <w:rFonts w:ascii="Times New Roman" w:eastAsia="標楷體" w:hAnsi="Times New Roman" w:hint="eastAsia"/>
          <w:sz w:val="20"/>
        </w:rPr>
        <w:t>會設定</w:t>
      </w:r>
      <w:r>
        <w:rPr>
          <w:rFonts w:ascii="Times New Roman" w:eastAsia="標楷體" w:hAnsi="Times New Roman" w:hint="eastAsia"/>
          <w:sz w:val="20"/>
        </w:rPr>
        <w:t>D</w:t>
      </w:r>
      <w:r>
        <w:rPr>
          <w:rFonts w:ascii="Times New Roman" w:eastAsia="標楷體" w:hAnsi="Times New Roman"/>
          <w:sz w:val="20"/>
        </w:rPr>
        <w:t>O</w:t>
      </w:r>
      <w:r w:rsidR="00403DD4">
        <w:rPr>
          <w:rFonts w:ascii="Times New Roman" w:eastAsia="標楷體" w:hAnsi="Times New Roman" w:hint="eastAsia"/>
          <w:sz w:val="20"/>
        </w:rPr>
        <w:t>：</w:t>
      </w:r>
    </w:p>
    <w:p w:rsidR="00403DD4" w:rsidRDefault="00403DD4" w:rsidP="00403DD4">
      <w:pPr>
        <w:pStyle w:val="affc"/>
        <w:widowControl/>
        <w:numPr>
          <w:ilvl w:val="1"/>
          <w:numId w:val="13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lastRenderedPageBreak/>
        <w:t>D</w:t>
      </w:r>
      <w:r>
        <w:rPr>
          <w:rFonts w:ascii="Times New Roman" w:eastAsia="標楷體" w:hAnsi="Times New Roman"/>
          <w:sz w:val="20"/>
        </w:rPr>
        <w:t>O</w:t>
      </w:r>
      <w:r>
        <w:rPr>
          <w:rFonts w:ascii="Times New Roman" w:eastAsia="標楷體" w:hAnsi="Times New Roman" w:hint="eastAsia"/>
          <w:sz w:val="20"/>
        </w:rPr>
        <w:t>為</w:t>
      </w:r>
      <w:r>
        <w:rPr>
          <w:rFonts w:ascii="Times New Roman" w:eastAsia="標楷體" w:hAnsi="Times New Roman" w:hint="eastAsia"/>
          <w:sz w:val="20"/>
        </w:rPr>
        <w:t>H</w:t>
      </w:r>
      <w:r>
        <w:rPr>
          <w:rFonts w:ascii="Times New Roman" w:eastAsia="標楷體" w:hAnsi="Times New Roman"/>
          <w:sz w:val="20"/>
        </w:rPr>
        <w:t>igh</w:t>
      </w:r>
      <w:r w:rsidR="00D804D1">
        <w:rPr>
          <w:rFonts w:ascii="Times New Roman" w:eastAsia="標楷體" w:hAnsi="Times New Roman" w:hint="eastAsia"/>
          <w:sz w:val="20"/>
        </w:rPr>
        <w:t>表示</w:t>
      </w:r>
      <w:r w:rsidR="00D804D1">
        <w:rPr>
          <w:rFonts w:ascii="Times New Roman" w:eastAsia="標楷體" w:hAnsi="Times New Roman" w:hint="eastAsia"/>
          <w:sz w:val="20"/>
        </w:rPr>
        <w:t>R</w:t>
      </w:r>
      <w:r w:rsidR="00D804D1">
        <w:rPr>
          <w:rFonts w:ascii="Times New Roman" w:eastAsia="標楷體" w:hAnsi="Times New Roman"/>
          <w:sz w:val="20"/>
        </w:rPr>
        <w:t>eady</w:t>
      </w:r>
    </w:p>
    <w:p w:rsidR="00D804D1" w:rsidRDefault="00403DD4" w:rsidP="00403DD4">
      <w:pPr>
        <w:pStyle w:val="affc"/>
        <w:widowControl/>
        <w:numPr>
          <w:ilvl w:val="1"/>
          <w:numId w:val="13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D</w:t>
      </w:r>
      <w:r>
        <w:rPr>
          <w:rFonts w:ascii="Times New Roman" w:eastAsia="標楷體" w:hAnsi="Times New Roman"/>
          <w:sz w:val="20"/>
        </w:rPr>
        <w:t>O</w:t>
      </w:r>
      <w:r>
        <w:rPr>
          <w:rFonts w:ascii="Times New Roman" w:eastAsia="標楷體" w:hAnsi="Times New Roman" w:hint="eastAsia"/>
          <w:sz w:val="20"/>
        </w:rPr>
        <w:t>為</w:t>
      </w:r>
      <w:r>
        <w:rPr>
          <w:rFonts w:ascii="Times New Roman" w:eastAsia="標楷體" w:hAnsi="Times New Roman" w:hint="eastAsia"/>
          <w:sz w:val="20"/>
        </w:rPr>
        <w:t>L</w:t>
      </w:r>
      <w:r>
        <w:rPr>
          <w:rFonts w:ascii="Times New Roman" w:eastAsia="標楷體" w:hAnsi="Times New Roman"/>
          <w:sz w:val="20"/>
        </w:rPr>
        <w:t>ow</w:t>
      </w:r>
      <w:r>
        <w:rPr>
          <w:rFonts w:ascii="Times New Roman" w:eastAsia="標楷體" w:hAnsi="Times New Roman" w:hint="eastAsia"/>
          <w:sz w:val="20"/>
        </w:rPr>
        <w:t>表示</w:t>
      </w:r>
      <w:r>
        <w:rPr>
          <w:rFonts w:ascii="Times New Roman" w:eastAsia="標楷體" w:hAnsi="Times New Roman" w:hint="eastAsia"/>
          <w:sz w:val="20"/>
        </w:rPr>
        <w:t>B</w:t>
      </w:r>
      <w:r>
        <w:rPr>
          <w:rFonts w:ascii="Times New Roman" w:eastAsia="標楷體" w:hAnsi="Times New Roman"/>
          <w:sz w:val="20"/>
        </w:rPr>
        <w:t>usy</w:t>
      </w:r>
    </w:p>
    <w:p w:rsidR="00D804D1" w:rsidRDefault="00C976AC" w:rsidP="0037403B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執行</w:t>
      </w:r>
      <w:r>
        <w:rPr>
          <w:rFonts w:ascii="Times New Roman" w:eastAsia="標楷體" w:hAnsi="Times New Roman" w:hint="eastAsia"/>
          <w:sz w:val="20"/>
        </w:rPr>
        <w:t>R</w:t>
      </w:r>
      <w:r>
        <w:rPr>
          <w:rFonts w:ascii="Times New Roman" w:eastAsia="標楷體" w:hAnsi="Times New Roman"/>
          <w:sz w:val="20"/>
        </w:rPr>
        <w:t>EAD</w:t>
      </w:r>
      <w:r w:rsidR="00B56239">
        <w:rPr>
          <w:rFonts w:ascii="Times New Roman" w:eastAsia="標楷體" w:hAnsi="Times New Roman" w:hint="eastAsia"/>
          <w:sz w:val="20"/>
        </w:rPr>
        <w:t>時，送完</w:t>
      </w:r>
      <w:r w:rsidR="00B56239">
        <w:rPr>
          <w:rFonts w:ascii="Times New Roman" w:eastAsia="標楷體" w:hAnsi="Times New Roman" w:hint="eastAsia"/>
          <w:sz w:val="20"/>
        </w:rPr>
        <w:t>A</w:t>
      </w:r>
      <w:r w:rsidR="00B56239">
        <w:rPr>
          <w:rFonts w:ascii="Times New Roman" w:eastAsia="標楷體" w:hAnsi="Times New Roman"/>
          <w:sz w:val="20"/>
        </w:rPr>
        <w:t>ddress</w:t>
      </w:r>
      <w:r w:rsidR="00B56239">
        <w:rPr>
          <w:rFonts w:ascii="Times New Roman" w:eastAsia="標楷體" w:hAnsi="Times New Roman" w:hint="eastAsia"/>
          <w:sz w:val="20"/>
        </w:rPr>
        <w:t>之後，接收</w:t>
      </w:r>
      <w:r w:rsidR="00B56239">
        <w:rPr>
          <w:rFonts w:ascii="Times New Roman" w:eastAsia="標楷體" w:hAnsi="Times New Roman" w:hint="eastAsia"/>
          <w:sz w:val="20"/>
        </w:rPr>
        <w:t>D</w:t>
      </w:r>
      <w:r w:rsidR="00B56239">
        <w:rPr>
          <w:rFonts w:ascii="Times New Roman" w:eastAsia="標楷體" w:hAnsi="Times New Roman"/>
          <w:sz w:val="20"/>
        </w:rPr>
        <w:t>ata</w:t>
      </w:r>
      <w:r w:rsidR="00B56239">
        <w:rPr>
          <w:rFonts w:ascii="Times New Roman" w:eastAsia="標楷體" w:hAnsi="Times New Roman" w:hint="eastAsia"/>
          <w:sz w:val="20"/>
        </w:rPr>
        <w:t>的第一個</w:t>
      </w:r>
      <w:r w:rsidR="00B56239">
        <w:rPr>
          <w:rFonts w:ascii="Times New Roman" w:eastAsia="標楷體" w:hAnsi="Times New Roman" w:hint="eastAsia"/>
          <w:sz w:val="20"/>
        </w:rPr>
        <w:t>b</w:t>
      </w:r>
      <w:r w:rsidR="00B56239">
        <w:rPr>
          <w:rFonts w:ascii="Times New Roman" w:eastAsia="標楷體" w:hAnsi="Times New Roman"/>
          <w:sz w:val="20"/>
        </w:rPr>
        <w:t>it</w:t>
      </w:r>
      <w:r w:rsidR="00B56239">
        <w:rPr>
          <w:rFonts w:ascii="Times New Roman" w:eastAsia="標楷體" w:hAnsi="Times New Roman" w:hint="eastAsia"/>
          <w:sz w:val="20"/>
        </w:rPr>
        <w:t>為</w:t>
      </w:r>
      <w:r w:rsidR="00B56239">
        <w:rPr>
          <w:rFonts w:ascii="Times New Roman" w:eastAsia="標楷體" w:hAnsi="Times New Roman" w:hint="eastAsia"/>
          <w:sz w:val="20"/>
        </w:rPr>
        <w:t>0</w:t>
      </w:r>
      <w:r w:rsidR="00B56239">
        <w:rPr>
          <w:rFonts w:ascii="Times New Roman" w:eastAsia="標楷體" w:hAnsi="Times New Roman" w:hint="eastAsia"/>
          <w:sz w:val="20"/>
        </w:rPr>
        <w:t>；另外，只要</w:t>
      </w:r>
      <w:r w:rsidR="00B56239">
        <w:rPr>
          <w:rFonts w:ascii="Times New Roman" w:eastAsia="標楷體" w:hAnsi="Times New Roman" w:hint="eastAsia"/>
          <w:sz w:val="20"/>
        </w:rPr>
        <w:t>CS</w:t>
      </w:r>
      <w:r w:rsidR="00B56239">
        <w:rPr>
          <w:rFonts w:ascii="Times New Roman" w:eastAsia="標楷體" w:hAnsi="Times New Roman" w:hint="eastAsia"/>
          <w:sz w:val="20"/>
        </w:rPr>
        <w:t>保持為</w:t>
      </w:r>
      <w:r w:rsidR="00B56239">
        <w:rPr>
          <w:rFonts w:ascii="Times New Roman" w:eastAsia="標楷體" w:hAnsi="Times New Roman" w:hint="eastAsia"/>
          <w:sz w:val="20"/>
        </w:rPr>
        <w:t>E</w:t>
      </w:r>
      <w:r w:rsidR="00B56239">
        <w:rPr>
          <w:rFonts w:ascii="Times New Roman" w:eastAsia="標楷體" w:hAnsi="Times New Roman"/>
          <w:sz w:val="20"/>
        </w:rPr>
        <w:t>nable</w:t>
      </w:r>
      <w:r w:rsidR="00B56239">
        <w:rPr>
          <w:rFonts w:ascii="Times New Roman" w:eastAsia="標楷體" w:hAnsi="Times New Roman" w:hint="eastAsia"/>
          <w:sz w:val="20"/>
        </w:rPr>
        <w:t>，可以連續接收</w:t>
      </w:r>
      <w:r w:rsidR="00B56239">
        <w:rPr>
          <w:rFonts w:ascii="Times New Roman" w:eastAsia="標楷體" w:hAnsi="Times New Roman" w:hint="eastAsia"/>
          <w:sz w:val="20"/>
        </w:rPr>
        <w:t>D</w:t>
      </w:r>
      <w:r w:rsidR="00B56239">
        <w:rPr>
          <w:rFonts w:ascii="Times New Roman" w:eastAsia="標楷體" w:hAnsi="Times New Roman"/>
          <w:sz w:val="20"/>
        </w:rPr>
        <w:t>ata</w:t>
      </w:r>
      <w:r w:rsidR="00B56239">
        <w:rPr>
          <w:rFonts w:ascii="Times New Roman" w:eastAsia="標楷體" w:hAnsi="Times New Roman" w:hint="eastAsia"/>
          <w:sz w:val="20"/>
        </w:rPr>
        <w:t>，位址會自動累加</w:t>
      </w:r>
    </w:p>
    <w:p w:rsidR="00B56239" w:rsidRDefault="00B56239" w:rsidP="0037403B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 w:rsidRPr="00B56239">
        <w:rPr>
          <w:rFonts w:ascii="Times New Roman" w:eastAsia="標楷體" w:hAnsi="Times New Roman"/>
          <w:noProof/>
          <w:sz w:val="20"/>
        </w:rPr>
        <w:drawing>
          <wp:inline distT="0" distB="0" distL="0" distR="0" wp14:anchorId="75948F07" wp14:editId="72E2F619">
            <wp:extent cx="4164594" cy="1465860"/>
            <wp:effectExtent l="0" t="0" r="7620" b="1270"/>
            <wp:docPr id="41" name="圖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82194" cy="1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DC0" w:rsidRDefault="008A2DC0" w:rsidP="0037403B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D87DA8" w:rsidRDefault="00D87DA8" w:rsidP="00D87DA8">
      <w:pPr>
        <w:pStyle w:val="affc"/>
        <w:widowControl/>
        <w:numPr>
          <w:ilvl w:val="0"/>
          <w:numId w:val="12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 w:rsidRPr="00D7584B">
        <w:rPr>
          <w:rFonts w:ascii="Times New Roman" w:eastAsia="標楷體" w:hAnsi="Times New Roman" w:hint="eastAsia"/>
          <w:sz w:val="20"/>
        </w:rPr>
        <w:t>D</w:t>
      </w:r>
      <w:r w:rsidRPr="00D7584B">
        <w:rPr>
          <w:rFonts w:ascii="Times New Roman" w:eastAsia="標楷體" w:hAnsi="Times New Roman"/>
          <w:sz w:val="20"/>
        </w:rPr>
        <w:t xml:space="preserve">AC7612 </w:t>
      </w:r>
      <w:r w:rsidRPr="00D7584B">
        <w:rPr>
          <w:rFonts w:ascii="Times New Roman" w:eastAsia="標楷體" w:hAnsi="Times New Roman" w:hint="eastAsia"/>
          <w:sz w:val="20"/>
        </w:rPr>
        <w:t>雙通道</w:t>
      </w:r>
      <w:r w:rsidRPr="00D7584B">
        <w:rPr>
          <w:rFonts w:ascii="Times New Roman" w:eastAsia="標楷體" w:hAnsi="Times New Roman" w:hint="eastAsia"/>
          <w:sz w:val="20"/>
        </w:rPr>
        <w:t>1</w:t>
      </w:r>
      <w:r w:rsidRPr="00D7584B">
        <w:rPr>
          <w:rFonts w:ascii="Times New Roman" w:eastAsia="標楷體" w:hAnsi="Times New Roman"/>
          <w:sz w:val="20"/>
        </w:rPr>
        <w:t>2bit DAC</w:t>
      </w:r>
    </w:p>
    <w:p w:rsidR="00D87DA8" w:rsidRDefault="00D87DA8" w:rsidP="0037403B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使用的</w:t>
      </w:r>
      <w:r>
        <w:rPr>
          <w:rFonts w:ascii="Times New Roman" w:eastAsia="標楷體" w:hAnsi="Times New Roman" w:hint="eastAsia"/>
          <w:sz w:val="20"/>
        </w:rPr>
        <w:t>IC</w:t>
      </w:r>
      <w:r>
        <w:rPr>
          <w:rFonts w:ascii="Times New Roman" w:eastAsia="標楷體" w:hAnsi="Times New Roman" w:hint="eastAsia"/>
          <w:sz w:val="20"/>
        </w:rPr>
        <w:t>型號為</w:t>
      </w:r>
      <w:r w:rsidRPr="00D87DA8">
        <w:rPr>
          <w:rFonts w:ascii="Times New Roman" w:eastAsia="標楷體" w:hAnsi="Times New Roman"/>
          <w:sz w:val="20"/>
        </w:rPr>
        <w:t>DAC7612U/2K5</w:t>
      </w:r>
    </w:p>
    <w:p w:rsidR="00D87DA8" w:rsidRPr="00D87DA8" w:rsidRDefault="00D87DA8" w:rsidP="00D87DA8">
      <w:pPr>
        <w:widowControl/>
        <w:suppressAutoHyphens w:val="0"/>
        <w:overflowPunct/>
        <w:autoSpaceDE/>
        <w:spacing w:line="240" w:lineRule="auto"/>
        <w:ind w:firstLine="360"/>
        <w:textAlignment w:val="auto"/>
        <w:rPr>
          <w:rFonts w:ascii="Times New Roman" w:eastAsia="標楷體" w:hAnsi="Times New Roman"/>
          <w:sz w:val="20"/>
        </w:rPr>
      </w:pPr>
      <w:r w:rsidRPr="00D87DA8">
        <w:rPr>
          <w:rFonts w:ascii="Times New Roman" w:eastAsia="標楷體" w:hAnsi="Times New Roman" w:hint="eastAsia"/>
          <w:sz w:val="20"/>
        </w:rPr>
        <w:t>暫存器資料格式</w:t>
      </w:r>
      <w:r w:rsidRPr="00D87DA8">
        <w:rPr>
          <w:rFonts w:ascii="Times New Roman" w:eastAsia="標楷體" w:hAnsi="Times New Roman" w:hint="eastAsia"/>
          <w:sz w:val="20"/>
        </w:rPr>
        <w:t xml:space="preserve">A1 A0 D11 </w:t>
      </w:r>
      <w:r w:rsidRPr="00D87DA8">
        <w:rPr>
          <w:rFonts w:ascii="Times New Roman" w:eastAsia="標楷體" w:hAnsi="Times New Roman"/>
          <w:sz w:val="20"/>
        </w:rPr>
        <w:t>…</w:t>
      </w:r>
      <w:r w:rsidRPr="00D87DA8">
        <w:rPr>
          <w:rFonts w:ascii="Times New Roman" w:eastAsia="標楷體" w:hAnsi="Times New Roman" w:hint="eastAsia"/>
          <w:sz w:val="20"/>
        </w:rPr>
        <w:t xml:space="preserve"> D0</w:t>
      </w:r>
    </w:p>
    <w:p w:rsidR="00D87DA8" w:rsidRPr="00D87DA8" w:rsidRDefault="00D87DA8" w:rsidP="00D87DA8">
      <w:pPr>
        <w:widowControl/>
        <w:suppressAutoHyphens w:val="0"/>
        <w:overflowPunct/>
        <w:autoSpaceDE/>
        <w:spacing w:line="240" w:lineRule="auto"/>
        <w:ind w:firstLine="360"/>
        <w:textAlignment w:val="auto"/>
        <w:rPr>
          <w:rFonts w:ascii="Times New Roman" w:eastAsia="標楷體" w:hAnsi="Times New Roman"/>
          <w:sz w:val="20"/>
        </w:rPr>
      </w:pPr>
      <w:r w:rsidRPr="00D87DA8">
        <w:rPr>
          <w:rFonts w:ascii="Times New Roman" w:eastAsia="標楷體" w:hAnsi="Times New Roman"/>
          <w:sz w:val="20"/>
        </w:rPr>
        <w:t>D11…D0</w:t>
      </w:r>
      <w:r w:rsidRPr="00D87DA8">
        <w:rPr>
          <w:rFonts w:ascii="Times New Roman" w:eastAsia="標楷體" w:hAnsi="Times New Roman" w:hint="eastAsia"/>
          <w:sz w:val="20"/>
        </w:rPr>
        <w:t xml:space="preserve"> </w:t>
      </w:r>
      <w:r w:rsidRPr="00D87DA8">
        <w:rPr>
          <w:rFonts w:ascii="Times New Roman" w:eastAsia="標楷體" w:hAnsi="Times New Roman" w:hint="eastAsia"/>
          <w:sz w:val="20"/>
        </w:rPr>
        <w:t>為</w:t>
      </w:r>
      <w:r w:rsidRPr="00D87DA8">
        <w:rPr>
          <w:rFonts w:ascii="Times New Roman" w:eastAsia="標楷體" w:hAnsi="Times New Roman" w:hint="eastAsia"/>
          <w:sz w:val="20"/>
        </w:rPr>
        <w:t>1</w:t>
      </w:r>
      <w:r w:rsidRPr="00D87DA8">
        <w:rPr>
          <w:rFonts w:ascii="Times New Roman" w:eastAsia="標楷體" w:hAnsi="Times New Roman"/>
          <w:sz w:val="20"/>
        </w:rPr>
        <w:t>2bit DAC</w:t>
      </w:r>
      <w:r w:rsidRPr="00D87DA8">
        <w:rPr>
          <w:rFonts w:ascii="Times New Roman" w:eastAsia="標楷體" w:hAnsi="Times New Roman" w:hint="eastAsia"/>
          <w:sz w:val="20"/>
        </w:rPr>
        <w:t>，數位值</w:t>
      </w:r>
      <w:r w:rsidRPr="00D87DA8">
        <w:rPr>
          <w:rFonts w:ascii="Times New Roman" w:eastAsia="標楷體" w:hAnsi="Times New Roman" w:hint="eastAsia"/>
          <w:sz w:val="20"/>
        </w:rPr>
        <w:t>0</w:t>
      </w:r>
      <w:r w:rsidRPr="00D87DA8">
        <w:rPr>
          <w:rFonts w:ascii="Times New Roman" w:eastAsia="標楷體" w:hAnsi="Times New Roman"/>
          <w:sz w:val="20"/>
        </w:rPr>
        <w:t xml:space="preserve"> ~ 800 ~ FFF</w:t>
      </w:r>
      <w:r w:rsidRPr="00D87DA8">
        <w:rPr>
          <w:rFonts w:ascii="Times New Roman" w:eastAsia="標楷體" w:hAnsi="Times New Roman" w:hint="eastAsia"/>
          <w:sz w:val="20"/>
        </w:rPr>
        <w:t>對應</w:t>
      </w:r>
      <w:r w:rsidRPr="00D87DA8">
        <w:rPr>
          <w:rFonts w:ascii="Times New Roman" w:eastAsia="標楷體" w:hAnsi="Times New Roman" w:hint="eastAsia"/>
          <w:sz w:val="20"/>
        </w:rPr>
        <w:t>0</w:t>
      </w:r>
      <w:r w:rsidRPr="00D87DA8">
        <w:rPr>
          <w:rFonts w:ascii="Times New Roman" w:eastAsia="標楷體" w:hAnsi="Times New Roman"/>
          <w:sz w:val="20"/>
        </w:rPr>
        <w:t>V ~ 2.048V ~ 4.095V</w:t>
      </w:r>
    </w:p>
    <w:p w:rsidR="00D87DA8" w:rsidRPr="00D87DA8" w:rsidRDefault="00D87DA8" w:rsidP="00D87DA8">
      <w:pPr>
        <w:widowControl/>
        <w:suppressAutoHyphens w:val="0"/>
        <w:overflowPunct/>
        <w:autoSpaceDE/>
        <w:spacing w:line="240" w:lineRule="auto"/>
        <w:ind w:firstLine="360"/>
        <w:textAlignment w:val="auto"/>
        <w:rPr>
          <w:rFonts w:ascii="Times New Roman" w:eastAsia="標楷體" w:hAnsi="Times New Roman"/>
          <w:sz w:val="20"/>
        </w:rPr>
      </w:pPr>
      <w:r w:rsidRPr="00D87DA8">
        <w:rPr>
          <w:rFonts w:ascii="Times New Roman" w:eastAsia="標楷體" w:hAnsi="Times New Roman"/>
          <w:sz w:val="20"/>
        </w:rPr>
        <w:t>A1</w:t>
      </w:r>
      <w:r w:rsidRPr="00D87DA8">
        <w:rPr>
          <w:rFonts w:ascii="Times New Roman" w:eastAsia="標楷體" w:hAnsi="Times New Roman" w:hint="eastAsia"/>
          <w:sz w:val="20"/>
        </w:rPr>
        <w:t xml:space="preserve"> = 0</w:t>
      </w:r>
      <w:r w:rsidRPr="00D87DA8">
        <w:rPr>
          <w:rFonts w:ascii="Times New Roman" w:eastAsia="標楷體" w:hAnsi="Times New Roman" w:hint="eastAsia"/>
          <w:sz w:val="20"/>
        </w:rPr>
        <w:t>時，之後</w:t>
      </w:r>
      <w:r w:rsidRPr="00D87DA8">
        <w:rPr>
          <w:rFonts w:ascii="Times New Roman" w:eastAsia="標楷體" w:hAnsi="Times New Roman" w:hint="eastAsia"/>
          <w:sz w:val="20"/>
        </w:rPr>
        <w:t>L</w:t>
      </w:r>
      <w:r w:rsidRPr="00D87DA8">
        <w:rPr>
          <w:rFonts w:ascii="Times New Roman" w:eastAsia="標楷體" w:hAnsi="Times New Roman"/>
          <w:sz w:val="20"/>
        </w:rPr>
        <w:t>OAD</w:t>
      </w:r>
      <w:r w:rsidRPr="00D87DA8">
        <w:rPr>
          <w:rFonts w:ascii="Times New Roman" w:eastAsia="標楷體" w:hAnsi="Times New Roman" w:hint="eastAsia"/>
          <w:sz w:val="20"/>
        </w:rPr>
        <w:t>將載入暫存器改變</w:t>
      </w:r>
      <w:r w:rsidRPr="00D87DA8">
        <w:rPr>
          <w:rFonts w:ascii="Times New Roman" w:eastAsia="標楷體" w:hAnsi="Times New Roman" w:hint="eastAsia"/>
          <w:sz w:val="20"/>
        </w:rPr>
        <w:t>D</w:t>
      </w:r>
      <w:r w:rsidRPr="00D87DA8">
        <w:rPr>
          <w:rFonts w:ascii="Times New Roman" w:eastAsia="標楷體" w:hAnsi="Times New Roman"/>
          <w:sz w:val="20"/>
        </w:rPr>
        <w:t>AC A</w:t>
      </w:r>
      <w:r w:rsidRPr="00D87DA8">
        <w:rPr>
          <w:rFonts w:ascii="Times New Roman" w:eastAsia="標楷體" w:hAnsi="Times New Roman" w:hint="eastAsia"/>
          <w:sz w:val="20"/>
        </w:rPr>
        <w:t>及</w:t>
      </w:r>
      <w:r w:rsidRPr="00D87DA8">
        <w:rPr>
          <w:rFonts w:ascii="Times New Roman" w:eastAsia="標楷體" w:hAnsi="Times New Roman" w:hint="eastAsia"/>
          <w:sz w:val="20"/>
        </w:rPr>
        <w:t>DAC B</w:t>
      </w:r>
      <w:r w:rsidRPr="00D87DA8">
        <w:rPr>
          <w:rFonts w:ascii="Times New Roman" w:eastAsia="標楷體" w:hAnsi="Times New Roman" w:hint="eastAsia"/>
          <w:sz w:val="20"/>
        </w:rPr>
        <w:t>輸出（此時</w:t>
      </w:r>
      <w:r w:rsidRPr="00D87DA8">
        <w:rPr>
          <w:rFonts w:ascii="Times New Roman" w:eastAsia="標楷體" w:hAnsi="Times New Roman" w:hint="eastAsia"/>
          <w:sz w:val="20"/>
        </w:rPr>
        <w:t>A</w:t>
      </w:r>
      <w:r w:rsidRPr="00D87DA8">
        <w:rPr>
          <w:rFonts w:ascii="Times New Roman" w:eastAsia="標楷體" w:hAnsi="Times New Roman"/>
          <w:sz w:val="20"/>
        </w:rPr>
        <w:t>0</w:t>
      </w:r>
      <w:r w:rsidRPr="00D87DA8">
        <w:rPr>
          <w:rFonts w:ascii="Times New Roman" w:eastAsia="標楷體" w:hAnsi="Times New Roman" w:hint="eastAsia"/>
          <w:sz w:val="20"/>
        </w:rPr>
        <w:t>設定無效）</w:t>
      </w:r>
    </w:p>
    <w:p w:rsidR="00D87DA8" w:rsidRPr="00D87DA8" w:rsidRDefault="00D87DA8" w:rsidP="00D87DA8">
      <w:pPr>
        <w:widowControl/>
        <w:suppressAutoHyphens w:val="0"/>
        <w:overflowPunct/>
        <w:autoSpaceDE/>
        <w:spacing w:line="240" w:lineRule="auto"/>
        <w:ind w:firstLine="360"/>
        <w:textAlignment w:val="auto"/>
        <w:rPr>
          <w:rFonts w:ascii="Times New Roman" w:eastAsia="標楷體" w:hAnsi="Times New Roman"/>
          <w:sz w:val="20"/>
        </w:rPr>
      </w:pPr>
      <w:r w:rsidRPr="00D87DA8">
        <w:rPr>
          <w:rFonts w:ascii="Times New Roman" w:eastAsia="標楷體" w:hAnsi="Times New Roman" w:hint="eastAsia"/>
          <w:sz w:val="20"/>
        </w:rPr>
        <w:t>A</w:t>
      </w:r>
      <w:r w:rsidRPr="00D87DA8">
        <w:rPr>
          <w:rFonts w:ascii="Times New Roman" w:eastAsia="標楷體" w:hAnsi="Times New Roman"/>
          <w:sz w:val="20"/>
        </w:rPr>
        <w:t>1</w:t>
      </w:r>
      <w:r w:rsidRPr="00D87DA8">
        <w:rPr>
          <w:rFonts w:ascii="Times New Roman" w:eastAsia="標楷體" w:hAnsi="Times New Roman" w:hint="eastAsia"/>
          <w:sz w:val="20"/>
        </w:rPr>
        <w:t xml:space="preserve"> </w:t>
      </w:r>
      <w:r w:rsidRPr="00D87DA8">
        <w:rPr>
          <w:rFonts w:ascii="Times New Roman" w:eastAsia="標楷體" w:hAnsi="Times New Roman"/>
          <w:sz w:val="20"/>
        </w:rPr>
        <w:t>= 1</w:t>
      </w:r>
      <w:r w:rsidRPr="00D87DA8">
        <w:rPr>
          <w:rFonts w:ascii="Times New Roman" w:eastAsia="標楷體" w:hAnsi="Times New Roman" w:hint="eastAsia"/>
          <w:sz w:val="20"/>
        </w:rPr>
        <w:t>、</w:t>
      </w:r>
      <w:r w:rsidRPr="00D87DA8">
        <w:rPr>
          <w:rFonts w:ascii="Times New Roman" w:eastAsia="標楷體" w:hAnsi="Times New Roman" w:hint="eastAsia"/>
          <w:sz w:val="20"/>
        </w:rPr>
        <w:t>A</w:t>
      </w:r>
      <w:r w:rsidRPr="00D87DA8">
        <w:rPr>
          <w:rFonts w:ascii="Times New Roman" w:eastAsia="標楷體" w:hAnsi="Times New Roman"/>
          <w:sz w:val="20"/>
        </w:rPr>
        <w:t>0 = 0</w:t>
      </w:r>
      <w:r w:rsidRPr="00D87DA8">
        <w:rPr>
          <w:rFonts w:ascii="Times New Roman" w:eastAsia="標楷體" w:hAnsi="Times New Roman" w:hint="eastAsia"/>
          <w:sz w:val="20"/>
        </w:rPr>
        <w:t>時，之後</w:t>
      </w:r>
      <w:r w:rsidRPr="00D87DA8">
        <w:rPr>
          <w:rFonts w:ascii="Times New Roman" w:eastAsia="標楷體" w:hAnsi="Times New Roman" w:hint="eastAsia"/>
          <w:sz w:val="20"/>
        </w:rPr>
        <w:t>L</w:t>
      </w:r>
      <w:r w:rsidRPr="00D87DA8">
        <w:rPr>
          <w:rFonts w:ascii="Times New Roman" w:eastAsia="標楷體" w:hAnsi="Times New Roman"/>
          <w:sz w:val="20"/>
        </w:rPr>
        <w:t>OAD</w:t>
      </w:r>
      <w:r w:rsidRPr="00D87DA8">
        <w:rPr>
          <w:rFonts w:ascii="Times New Roman" w:eastAsia="標楷體" w:hAnsi="Times New Roman" w:hint="eastAsia"/>
          <w:sz w:val="20"/>
        </w:rPr>
        <w:t>將載入暫存器只改變</w:t>
      </w:r>
      <w:r w:rsidRPr="00D87DA8">
        <w:rPr>
          <w:rFonts w:ascii="Times New Roman" w:eastAsia="標楷體" w:hAnsi="Times New Roman" w:hint="eastAsia"/>
          <w:sz w:val="20"/>
        </w:rPr>
        <w:t>D</w:t>
      </w:r>
      <w:r w:rsidRPr="00D87DA8">
        <w:rPr>
          <w:rFonts w:ascii="Times New Roman" w:eastAsia="標楷體" w:hAnsi="Times New Roman"/>
          <w:sz w:val="20"/>
        </w:rPr>
        <w:t>AC A</w:t>
      </w:r>
      <w:r w:rsidRPr="00D87DA8">
        <w:rPr>
          <w:rFonts w:ascii="Times New Roman" w:eastAsia="標楷體" w:hAnsi="Times New Roman" w:hint="eastAsia"/>
          <w:sz w:val="20"/>
        </w:rPr>
        <w:t>輸出</w:t>
      </w:r>
    </w:p>
    <w:p w:rsidR="00D87DA8" w:rsidRDefault="00D87DA8" w:rsidP="00D87DA8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A</w:t>
      </w:r>
      <w:r>
        <w:rPr>
          <w:rFonts w:ascii="Times New Roman" w:eastAsia="標楷體" w:hAnsi="Times New Roman"/>
          <w:sz w:val="20"/>
        </w:rPr>
        <w:t>1</w:t>
      </w:r>
      <w:r>
        <w:rPr>
          <w:rFonts w:ascii="Times New Roman" w:eastAsia="標楷體" w:hAnsi="Times New Roman" w:hint="eastAsia"/>
          <w:sz w:val="20"/>
        </w:rPr>
        <w:t xml:space="preserve"> </w:t>
      </w:r>
      <w:r>
        <w:rPr>
          <w:rFonts w:ascii="Times New Roman" w:eastAsia="標楷體" w:hAnsi="Times New Roman"/>
          <w:sz w:val="20"/>
        </w:rPr>
        <w:t>= 1</w:t>
      </w:r>
      <w:r>
        <w:rPr>
          <w:rFonts w:ascii="Times New Roman" w:eastAsia="標楷體" w:hAnsi="Times New Roman" w:hint="eastAsia"/>
          <w:sz w:val="20"/>
        </w:rPr>
        <w:t>、</w:t>
      </w:r>
      <w:r>
        <w:rPr>
          <w:rFonts w:ascii="Times New Roman" w:eastAsia="標楷體" w:hAnsi="Times New Roman" w:hint="eastAsia"/>
          <w:sz w:val="20"/>
        </w:rPr>
        <w:t>A</w:t>
      </w:r>
      <w:r>
        <w:rPr>
          <w:rFonts w:ascii="Times New Roman" w:eastAsia="標楷體" w:hAnsi="Times New Roman"/>
          <w:sz w:val="20"/>
        </w:rPr>
        <w:t xml:space="preserve">0 = </w:t>
      </w:r>
      <w:r>
        <w:rPr>
          <w:rFonts w:ascii="Times New Roman" w:eastAsia="標楷體" w:hAnsi="Times New Roman" w:hint="eastAsia"/>
          <w:sz w:val="20"/>
        </w:rPr>
        <w:t>1</w:t>
      </w:r>
      <w:r>
        <w:rPr>
          <w:rFonts w:ascii="Times New Roman" w:eastAsia="標楷體" w:hAnsi="Times New Roman" w:hint="eastAsia"/>
          <w:sz w:val="20"/>
        </w:rPr>
        <w:t>時，之後</w:t>
      </w:r>
      <w:r>
        <w:rPr>
          <w:rFonts w:ascii="Times New Roman" w:eastAsia="標楷體" w:hAnsi="Times New Roman" w:hint="eastAsia"/>
          <w:sz w:val="20"/>
        </w:rPr>
        <w:t>L</w:t>
      </w:r>
      <w:r>
        <w:rPr>
          <w:rFonts w:ascii="Times New Roman" w:eastAsia="標楷體" w:hAnsi="Times New Roman"/>
          <w:sz w:val="20"/>
        </w:rPr>
        <w:t>OAD</w:t>
      </w:r>
      <w:r>
        <w:rPr>
          <w:rFonts w:ascii="Times New Roman" w:eastAsia="標楷體" w:hAnsi="Times New Roman" w:hint="eastAsia"/>
          <w:sz w:val="20"/>
        </w:rPr>
        <w:t>將載入暫存器只改變</w:t>
      </w:r>
      <w:r>
        <w:rPr>
          <w:rFonts w:ascii="Times New Roman" w:eastAsia="標楷體" w:hAnsi="Times New Roman" w:hint="eastAsia"/>
          <w:sz w:val="20"/>
        </w:rPr>
        <w:t>D</w:t>
      </w:r>
      <w:r>
        <w:rPr>
          <w:rFonts w:ascii="Times New Roman" w:eastAsia="標楷體" w:hAnsi="Times New Roman"/>
          <w:sz w:val="20"/>
        </w:rPr>
        <w:t xml:space="preserve">AC </w:t>
      </w:r>
      <w:r>
        <w:rPr>
          <w:rFonts w:ascii="Times New Roman" w:eastAsia="標楷體" w:hAnsi="Times New Roman" w:hint="eastAsia"/>
          <w:sz w:val="20"/>
        </w:rPr>
        <w:t>B</w:t>
      </w:r>
      <w:r>
        <w:rPr>
          <w:rFonts w:ascii="Times New Roman" w:eastAsia="標楷體" w:hAnsi="Times New Roman" w:hint="eastAsia"/>
          <w:sz w:val="20"/>
        </w:rPr>
        <w:t>輸出</w:t>
      </w:r>
    </w:p>
    <w:p w:rsidR="00D87DA8" w:rsidRDefault="00D87DA8" w:rsidP="0037403B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 w:rsidRPr="00D87DA8">
        <w:rPr>
          <w:rFonts w:ascii="Times New Roman" w:eastAsia="標楷體" w:hAnsi="Times New Roman"/>
          <w:noProof/>
          <w:sz w:val="20"/>
        </w:rPr>
        <w:drawing>
          <wp:inline distT="0" distB="0" distL="0" distR="0" wp14:anchorId="2ECBC309" wp14:editId="6DD753F5">
            <wp:extent cx="2824681" cy="1820903"/>
            <wp:effectExtent l="0" t="0" r="0" b="8255"/>
            <wp:docPr id="51" name="圖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29300" cy="1823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DA8" w:rsidRDefault="00D87DA8" w:rsidP="0037403B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D87DA8" w:rsidRDefault="00D87DA8" w:rsidP="0037403B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C957F8" w:rsidRPr="00D7584B" w:rsidRDefault="00C957F8" w:rsidP="00C957F8">
      <w:pPr>
        <w:pStyle w:val="affc"/>
        <w:widowControl/>
        <w:numPr>
          <w:ilvl w:val="0"/>
          <w:numId w:val="12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 w:rsidRPr="00D7584B">
        <w:rPr>
          <w:rFonts w:ascii="Times New Roman" w:eastAsia="標楷體" w:hAnsi="Times New Roman" w:hint="eastAsia"/>
          <w:sz w:val="20"/>
        </w:rPr>
        <w:t>MCP3301 13b</w:t>
      </w:r>
      <w:r w:rsidRPr="00D7584B">
        <w:rPr>
          <w:rFonts w:ascii="Times New Roman" w:eastAsia="標楷體" w:hAnsi="Times New Roman"/>
          <w:sz w:val="20"/>
        </w:rPr>
        <w:t>it ADC</w:t>
      </w:r>
    </w:p>
    <w:p w:rsidR="00A10182" w:rsidRDefault="00A10182" w:rsidP="00C957F8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使用的</w:t>
      </w:r>
      <w:r>
        <w:rPr>
          <w:rFonts w:ascii="Times New Roman" w:eastAsia="標楷體" w:hAnsi="Times New Roman" w:hint="eastAsia"/>
          <w:sz w:val="20"/>
        </w:rPr>
        <w:t>IC</w:t>
      </w:r>
      <w:r>
        <w:rPr>
          <w:rFonts w:ascii="Times New Roman" w:eastAsia="標楷體" w:hAnsi="Times New Roman" w:hint="eastAsia"/>
          <w:sz w:val="20"/>
        </w:rPr>
        <w:t>型號為</w:t>
      </w:r>
      <w:r w:rsidRPr="00A10182">
        <w:rPr>
          <w:rFonts w:ascii="Times New Roman" w:eastAsia="標楷體" w:hAnsi="Times New Roman"/>
          <w:sz w:val="20"/>
        </w:rPr>
        <w:t>MCP3301-BI/SN</w:t>
      </w:r>
    </w:p>
    <w:p w:rsidR="00014362" w:rsidRDefault="00014362" w:rsidP="00C957F8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 w:rsidRPr="00014362">
        <w:rPr>
          <w:rFonts w:ascii="Times New Roman" w:eastAsia="標楷體" w:hAnsi="Times New Roman"/>
          <w:noProof/>
          <w:sz w:val="20"/>
        </w:rPr>
        <w:drawing>
          <wp:inline distT="0" distB="0" distL="0" distR="0" wp14:anchorId="376DA6CF" wp14:editId="4EC0B5AF">
            <wp:extent cx="2126785" cy="493414"/>
            <wp:effectExtent l="0" t="0" r="6985" b="1905"/>
            <wp:docPr id="50" name="圖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87642" cy="507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306" w:rsidRDefault="00117306" w:rsidP="00C957F8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/>
          <w:sz w:val="20"/>
        </w:rPr>
        <w:t>13bit</w:t>
      </w:r>
      <w:r>
        <w:rPr>
          <w:rFonts w:ascii="Times New Roman" w:eastAsia="標楷體" w:hAnsi="Times New Roman" w:hint="eastAsia"/>
          <w:sz w:val="20"/>
        </w:rPr>
        <w:t>實際上是</w:t>
      </w:r>
      <w:r>
        <w:rPr>
          <w:rFonts w:ascii="Times New Roman" w:eastAsia="標楷體" w:hAnsi="Times New Roman" w:hint="eastAsia"/>
          <w:sz w:val="20"/>
        </w:rPr>
        <w:t>S</w:t>
      </w:r>
      <w:r>
        <w:rPr>
          <w:rFonts w:ascii="Times New Roman" w:eastAsia="標楷體" w:hAnsi="Times New Roman"/>
          <w:sz w:val="20"/>
        </w:rPr>
        <w:t xml:space="preserve">ign bit </w:t>
      </w:r>
      <w:r>
        <w:rPr>
          <w:rFonts w:ascii="Times New Roman" w:eastAsia="標楷體" w:hAnsi="Times New Roman" w:hint="eastAsia"/>
          <w:sz w:val="20"/>
        </w:rPr>
        <w:t>及</w:t>
      </w:r>
      <w:r>
        <w:rPr>
          <w:rFonts w:ascii="Times New Roman" w:eastAsia="標楷體" w:hAnsi="Times New Roman"/>
          <w:sz w:val="20"/>
        </w:rPr>
        <w:t xml:space="preserve"> 12 bit</w:t>
      </w:r>
      <w:r>
        <w:rPr>
          <w:rFonts w:ascii="Times New Roman" w:eastAsia="標楷體" w:hAnsi="Times New Roman" w:hint="eastAsia"/>
          <w:sz w:val="20"/>
        </w:rPr>
        <w:t>，參考電壓</w:t>
      </w:r>
      <w:r>
        <w:rPr>
          <w:rFonts w:ascii="Times New Roman" w:eastAsia="標楷體" w:hAnsi="Times New Roman" w:hint="eastAsia"/>
          <w:sz w:val="20"/>
        </w:rPr>
        <w:t>5V</w:t>
      </w:r>
      <w:r>
        <w:rPr>
          <w:rFonts w:ascii="Times New Roman" w:eastAsia="標楷體" w:hAnsi="Times New Roman" w:hint="eastAsia"/>
          <w:sz w:val="20"/>
        </w:rPr>
        <w:t>，計算出量測範圍</w:t>
      </w:r>
      <w:r>
        <w:rPr>
          <w:rFonts w:ascii="Times New Roman" w:eastAsia="標楷體" w:hAnsi="Times New Roman" w:hint="eastAsia"/>
          <w:sz w:val="20"/>
        </w:rPr>
        <w:t>5</w:t>
      </w:r>
      <w:r>
        <w:rPr>
          <w:rFonts w:ascii="Times New Roman" w:eastAsia="標楷體" w:hAnsi="Times New Roman"/>
          <w:sz w:val="20"/>
        </w:rPr>
        <w:t>V~0V</w:t>
      </w:r>
      <w:r>
        <w:rPr>
          <w:rFonts w:ascii="Times New Roman" w:eastAsia="標楷體" w:hAnsi="Times New Roman" w:hint="eastAsia"/>
          <w:sz w:val="20"/>
        </w:rPr>
        <w:t>對應數位數值</w:t>
      </w:r>
      <w:r>
        <w:rPr>
          <w:rFonts w:ascii="Times New Roman" w:eastAsia="標楷體" w:hAnsi="Times New Roman" w:hint="eastAsia"/>
          <w:sz w:val="20"/>
        </w:rPr>
        <w:t>4</w:t>
      </w:r>
      <w:r>
        <w:rPr>
          <w:rFonts w:ascii="Times New Roman" w:eastAsia="標楷體" w:hAnsi="Times New Roman"/>
          <w:sz w:val="20"/>
        </w:rPr>
        <w:t>096</w:t>
      </w:r>
      <w:r>
        <w:rPr>
          <w:rFonts w:ascii="Times New Roman" w:eastAsia="標楷體" w:hAnsi="Times New Roman" w:hint="eastAsia"/>
          <w:sz w:val="20"/>
        </w:rPr>
        <w:t>~0</w:t>
      </w:r>
    </w:p>
    <w:p w:rsidR="00D91568" w:rsidRPr="00D91568" w:rsidRDefault="00D91568" w:rsidP="00C957F8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主要是量測</w:t>
      </w:r>
      <w:proofErr w:type="gramStart"/>
      <w:r>
        <w:rPr>
          <w:rFonts w:ascii="Times New Roman" w:eastAsia="標楷體" w:hAnsi="Times New Roman"/>
          <w:sz w:val="20"/>
        </w:rPr>
        <w:t>”</w:t>
      </w:r>
      <w:proofErr w:type="gramEnd"/>
      <w:r w:rsidRPr="00D91568">
        <w:t xml:space="preserve"> </w:t>
      </w:r>
      <w:r w:rsidRPr="00D91568">
        <w:rPr>
          <w:rFonts w:ascii="Times New Roman" w:eastAsia="標楷體" w:hAnsi="Times New Roman"/>
          <w:sz w:val="20"/>
        </w:rPr>
        <w:t>LM35DT/NOPB</w:t>
      </w:r>
      <w:proofErr w:type="gramStart"/>
      <w:r>
        <w:rPr>
          <w:rFonts w:ascii="Times New Roman" w:eastAsia="標楷體" w:hAnsi="Times New Roman"/>
          <w:sz w:val="20"/>
        </w:rPr>
        <w:t>”</w:t>
      </w:r>
      <w:proofErr w:type="gramEnd"/>
      <w:r>
        <w:rPr>
          <w:rFonts w:ascii="Times New Roman" w:eastAsia="標楷體" w:hAnsi="Times New Roman" w:hint="eastAsia"/>
          <w:sz w:val="20"/>
        </w:rPr>
        <w:t>將溫度轉換後的電壓值</w:t>
      </w:r>
      <w:r w:rsidR="00117306">
        <w:rPr>
          <w:rFonts w:ascii="Times New Roman" w:eastAsia="標楷體" w:hAnsi="Times New Roman" w:hint="eastAsia"/>
          <w:sz w:val="20"/>
        </w:rPr>
        <w:t>，</w:t>
      </w:r>
      <w:r w:rsidR="008E279D">
        <w:rPr>
          <w:rFonts w:ascii="Times New Roman" w:eastAsia="標楷體" w:hAnsi="Times New Roman" w:hint="eastAsia"/>
          <w:sz w:val="20"/>
        </w:rPr>
        <w:t>每</w:t>
      </w:r>
      <w:r w:rsidR="00117306">
        <w:rPr>
          <w:rFonts w:ascii="Times New Roman" w:eastAsia="標楷體" w:hAnsi="Times New Roman" w:hint="eastAsia"/>
          <w:sz w:val="20"/>
        </w:rPr>
        <w:t>1</w:t>
      </w:r>
      <w:r w:rsidR="008E279D">
        <w:rPr>
          <w:rFonts w:ascii="標楷體" w:eastAsia="標楷體" w:hAnsi="標楷體" w:hint="eastAsia"/>
          <w:sz w:val="20"/>
        </w:rPr>
        <w:t>℃</w:t>
      </w:r>
      <w:r w:rsidR="008E279D">
        <w:rPr>
          <w:rFonts w:ascii="Times New Roman" w:eastAsia="標楷體" w:hAnsi="Times New Roman" w:hint="eastAsia"/>
          <w:sz w:val="20"/>
        </w:rPr>
        <w:t>對應</w:t>
      </w:r>
      <w:r w:rsidR="008E279D">
        <w:rPr>
          <w:rFonts w:ascii="Times New Roman" w:eastAsia="標楷體" w:hAnsi="Times New Roman" w:hint="eastAsia"/>
          <w:sz w:val="20"/>
        </w:rPr>
        <w:t>1</w:t>
      </w:r>
      <w:r w:rsidR="008E279D">
        <w:rPr>
          <w:rFonts w:ascii="Times New Roman" w:eastAsia="標楷體" w:hAnsi="Times New Roman"/>
          <w:sz w:val="20"/>
        </w:rPr>
        <w:t>0mV</w:t>
      </w:r>
      <w:r w:rsidR="008E279D">
        <w:rPr>
          <w:rFonts w:ascii="Times New Roman" w:eastAsia="標楷體" w:hAnsi="Times New Roman" w:hint="eastAsia"/>
          <w:sz w:val="20"/>
        </w:rPr>
        <w:t>，例如</w:t>
      </w:r>
      <w:r w:rsidR="008E279D">
        <w:rPr>
          <w:rFonts w:ascii="Times New Roman" w:eastAsia="標楷體" w:hAnsi="Times New Roman" w:hint="eastAsia"/>
          <w:sz w:val="20"/>
        </w:rPr>
        <w:t>2</w:t>
      </w:r>
      <w:r w:rsidR="008E279D">
        <w:rPr>
          <w:rFonts w:ascii="Times New Roman" w:eastAsia="標楷體" w:hAnsi="Times New Roman"/>
          <w:sz w:val="20"/>
        </w:rPr>
        <w:t>5</w:t>
      </w:r>
      <w:r w:rsidR="00117306">
        <w:rPr>
          <w:rFonts w:ascii="標楷體" w:eastAsia="標楷體" w:hAnsi="標楷體" w:hint="eastAsia"/>
          <w:sz w:val="20"/>
        </w:rPr>
        <w:t>℃</w:t>
      </w:r>
      <w:r w:rsidR="008E279D">
        <w:rPr>
          <w:rFonts w:ascii="Times New Roman" w:eastAsia="標楷體" w:hAnsi="Times New Roman" w:hint="eastAsia"/>
          <w:sz w:val="20"/>
        </w:rPr>
        <w:t>對應輸出電壓</w:t>
      </w:r>
      <w:r w:rsidR="008E279D">
        <w:rPr>
          <w:rFonts w:ascii="Times New Roman" w:eastAsia="標楷體" w:hAnsi="Times New Roman" w:hint="eastAsia"/>
          <w:sz w:val="20"/>
        </w:rPr>
        <w:t>2</w:t>
      </w:r>
      <w:r w:rsidR="008E279D">
        <w:rPr>
          <w:rFonts w:ascii="Times New Roman" w:eastAsia="標楷體" w:hAnsi="Times New Roman"/>
          <w:sz w:val="20"/>
        </w:rPr>
        <w:t>50mV</w:t>
      </w:r>
      <w:r w:rsidR="00117306">
        <w:rPr>
          <w:rFonts w:ascii="Times New Roman" w:eastAsia="標楷體" w:hAnsi="Times New Roman" w:hint="eastAsia"/>
          <w:sz w:val="20"/>
        </w:rPr>
        <w:t>；</w:t>
      </w:r>
      <w:r w:rsidR="00117306">
        <w:rPr>
          <w:rFonts w:ascii="Times New Roman" w:eastAsia="標楷體" w:hAnsi="Times New Roman" w:hint="eastAsia"/>
          <w:sz w:val="20"/>
        </w:rPr>
        <w:t>65</w:t>
      </w:r>
      <w:r w:rsidR="00117306">
        <w:rPr>
          <w:rFonts w:ascii="標楷體" w:eastAsia="標楷體" w:hAnsi="標楷體" w:hint="eastAsia"/>
          <w:sz w:val="20"/>
        </w:rPr>
        <w:t>℃對應6</w:t>
      </w:r>
      <w:r w:rsidR="00117306">
        <w:rPr>
          <w:rFonts w:ascii="標楷體" w:eastAsia="標楷體" w:hAnsi="標楷體"/>
          <w:sz w:val="20"/>
        </w:rPr>
        <w:t>50mV</w:t>
      </w:r>
    </w:p>
    <w:p w:rsidR="008E279D" w:rsidRPr="00D91568" w:rsidRDefault="00117306" w:rsidP="008E279D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所以，量測</w:t>
      </w:r>
      <w:r w:rsidR="008E279D">
        <w:rPr>
          <w:rFonts w:ascii="Times New Roman" w:eastAsia="標楷體" w:hAnsi="Times New Roman" w:hint="eastAsia"/>
          <w:sz w:val="20"/>
        </w:rPr>
        <w:t>溫度</w:t>
      </w:r>
      <w:r w:rsidR="008E279D">
        <w:rPr>
          <w:rFonts w:ascii="Times New Roman" w:eastAsia="標楷體" w:hAnsi="Times New Roman" w:hint="eastAsia"/>
          <w:sz w:val="20"/>
        </w:rPr>
        <w:t>0~100</w:t>
      </w:r>
      <w:r w:rsidR="008E279D">
        <w:rPr>
          <w:rFonts w:ascii="標楷體" w:eastAsia="標楷體" w:hAnsi="標楷體" w:hint="eastAsia"/>
          <w:sz w:val="20"/>
        </w:rPr>
        <w:t>℃</w:t>
      </w:r>
      <w:r w:rsidR="008E279D">
        <w:rPr>
          <w:rFonts w:ascii="Times New Roman" w:eastAsia="標楷體" w:hAnsi="Times New Roman"/>
          <w:sz w:val="20"/>
        </w:rPr>
        <w:t xml:space="preserve"> =&gt; LM35DT =&gt; 0~1000mV =&gt; MCP3301 =&gt; 0~</w:t>
      </w:r>
      <w:r>
        <w:rPr>
          <w:rFonts w:ascii="Times New Roman" w:eastAsia="標楷體" w:hAnsi="Times New Roman"/>
          <w:sz w:val="20"/>
        </w:rPr>
        <w:t>819</w:t>
      </w:r>
      <w:r>
        <w:rPr>
          <w:rFonts w:ascii="Times New Roman" w:eastAsia="標楷體" w:hAnsi="Times New Roman" w:hint="eastAsia"/>
          <w:sz w:val="20"/>
        </w:rPr>
        <w:t>數位值</w:t>
      </w:r>
    </w:p>
    <w:p w:rsidR="00A10182" w:rsidRDefault="00117306" w:rsidP="00C957F8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數位值</w:t>
      </w:r>
      <w:r>
        <w:rPr>
          <w:rFonts w:ascii="Times New Roman" w:eastAsia="標楷體" w:hAnsi="Times New Roman" w:hint="eastAsia"/>
          <w:sz w:val="20"/>
        </w:rPr>
        <w:t>1</w:t>
      </w:r>
      <w:r>
        <w:rPr>
          <w:rFonts w:ascii="Times New Roman" w:eastAsia="標楷體" w:hAnsi="Times New Roman" w:hint="eastAsia"/>
          <w:sz w:val="20"/>
        </w:rPr>
        <w:t>刻度對應</w:t>
      </w:r>
      <w:r>
        <w:rPr>
          <w:rFonts w:ascii="Times New Roman" w:eastAsia="標楷體" w:hAnsi="Times New Roman" w:hint="eastAsia"/>
          <w:sz w:val="20"/>
        </w:rPr>
        <w:t>0</w:t>
      </w:r>
      <w:r>
        <w:rPr>
          <w:rFonts w:ascii="Times New Roman" w:eastAsia="標楷體" w:hAnsi="Times New Roman"/>
          <w:sz w:val="20"/>
        </w:rPr>
        <w:t>.122</w:t>
      </w:r>
      <w:r>
        <w:rPr>
          <w:rFonts w:ascii="標楷體" w:eastAsia="標楷體" w:hAnsi="標楷體" w:hint="eastAsia"/>
          <w:sz w:val="20"/>
        </w:rPr>
        <w:t>℃</w:t>
      </w:r>
    </w:p>
    <w:p w:rsidR="008E279D" w:rsidRPr="008E279D" w:rsidRDefault="004C5DF6" w:rsidP="00C957F8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 w:rsidRPr="004C5DF6">
        <w:rPr>
          <w:rFonts w:ascii="Times New Roman" w:eastAsia="標楷體" w:hAnsi="Times New Roman"/>
          <w:noProof/>
          <w:sz w:val="20"/>
        </w:rPr>
        <w:drawing>
          <wp:inline distT="0" distB="0" distL="0" distR="0" wp14:anchorId="32DCAD8C" wp14:editId="5A452710">
            <wp:extent cx="4974879" cy="1214708"/>
            <wp:effectExtent l="0" t="0" r="0" b="5080"/>
            <wp:docPr id="45" name="圖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11630" cy="1223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5DF6" w:rsidRDefault="004C5DF6" w:rsidP="0037403B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C957F8" w:rsidRDefault="004C5DF6" w:rsidP="0037403B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I</w:t>
      </w:r>
      <w:r>
        <w:rPr>
          <w:rFonts w:ascii="Times New Roman" w:eastAsia="標楷體" w:hAnsi="Times New Roman"/>
          <w:sz w:val="20"/>
        </w:rPr>
        <w:t>NL</w:t>
      </w:r>
      <w:r>
        <w:rPr>
          <w:rFonts w:ascii="Times New Roman" w:eastAsia="標楷體" w:hAnsi="Times New Roman" w:hint="eastAsia"/>
          <w:sz w:val="20"/>
        </w:rPr>
        <w:t>範圍</w:t>
      </w:r>
      <w:r>
        <w:rPr>
          <w:rFonts w:ascii="Times New Roman" w:eastAsia="標楷體" w:hAnsi="Times New Roman" w:hint="eastAsia"/>
          <w:sz w:val="20"/>
        </w:rPr>
        <w:t>-0.5LSB ~ 0.5LSB</w:t>
      </w:r>
      <w:r>
        <w:rPr>
          <w:rFonts w:ascii="Times New Roman" w:eastAsia="標楷體" w:hAnsi="Times New Roman" w:hint="eastAsia"/>
          <w:sz w:val="20"/>
        </w:rPr>
        <w:t>，理論上影響量測精度範圍</w:t>
      </w:r>
      <w:r>
        <w:rPr>
          <w:rFonts w:ascii="Times New Roman" w:eastAsia="標楷體" w:hAnsi="Times New Roman" w:hint="eastAsia"/>
          <w:sz w:val="20"/>
        </w:rPr>
        <w:t>-</w:t>
      </w:r>
      <w:r>
        <w:rPr>
          <w:rFonts w:ascii="Times New Roman" w:eastAsia="標楷體" w:hAnsi="Times New Roman"/>
          <w:sz w:val="20"/>
        </w:rPr>
        <w:t>0.061</w:t>
      </w:r>
      <w:r>
        <w:rPr>
          <w:rFonts w:ascii="標楷體" w:eastAsia="標楷體" w:hAnsi="標楷體" w:hint="eastAsia"/>
          <w:sz w:val="20"/>
        </w:rPr>
        <w:t>℃</w:t>
      </w:r>
      <w:r>
        <w:rPr>
          <w:rFonts w:ascii="Times New Roman" w:eastAsia="標楷體" w:hAnsi="Times New Roman" w:hint="eastAsia"/>
          <w:sz w:val="20"/>
        </w:rPr>
        <w:t>~</w:t>
      </w:r>
      <w:r>
        <w:rPr>
          <w:rFonts w:ascii="Times New Roman" w:eastAsia="標楷體" w:hAnsi="Times New Roman"/>
          <w:sz w:val="20"/>
        </w:rPr>
        <w:t>0.061</w:t>
      </w:r>
      <w:r>
        <w:rPr>
          <w:rFonts w:ascii="標楷體" w:eastAsia="標楷體" w:hAnsi="標楷體" w:hint="eastAsia"/>
          <w:sz w:val="20"/>
        </w:rPr>
        <w:t>℃</w:t>
      </w:r>
      <w:r>
        <w:rPr>
          <w:rFonts w:ascii="Times New Roman" w:eastAsia="標楷體" w:hAnsi="Times New Roman" w:hint="eastAsia"/>
          <w:sz w:val="20"/>
        </w:rPr>
        <w:t xml:space="preserve"> </w:t>
      </w:r>
    </w:p>
    <w:p w:rsidR="004C5DF6" w:rsidRDefault="004C5DF6" w:rsidP="004C5DF6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D</w:t>
      </w:r>
      <w:r>
        <w:rPr>
          <w:rFonts w:ascii="Times New Roman" w:eastAsia="標楷體" w:hAnsi="Times New Roman"/>
          <w:sz w:val="20"/>
        </w:rPr>
        <w:t>NL</w:t>
      </w:r>
      <w:r>
        <w:rPr>
          <w:rFonts w:ascii="Times New Roman" w:eastAsia="標楷體" w:hAnsi="Times New Roman" w:hint="eastAsia"/>
          <w:sz w:val="20"/>
        </w:rPr>
        <w:t>範圍</w:t>
      </w:r>
      <w:r>
        <w:rPr>
          <w:rFonts w:ascii="Times New Roman" w:eastAsia="標楷體" w:hAnsi="Times New Roman" w:hint="eastAsia"/>
          <w:sz w:val="20"/>
        </w:rPr>
        <w:t>-0.5LSB ~ 0.5LSB</w:t>
      </w:r>
      <w:r>
        <w:rPr>
          <w:rFonts w:ascii="Times New Roman" w:eastAsia="標楷體" w:hAnsi="Times New Roman" w:hint="eastAsia"/>
          <w:sz w:val="20"/>
        </w:rPr>
        <w:t>，理論上影響量測精度範圍</w:t>
      </w:r>
      <w:r>
        <w:rPr>
          <w:rFonts w:ascii="Times New Roman" w:eastAsia="標楷體" w:hAnsi="Times New Roman" w:hint="eastAsia"/>
          <w:sz w:val="20"/>
        </w:rPr>
        <w:t>-</w:t>
      </w:r>
      <w:r>
        <w:rPr>
          <w:rFonts w:ascii="Times New Roman" w:eastAsia="標楷體" w:hAnsi="Times New Roman"/>
          <w:sz w:val="20"/>
        </w:rPr>
        <w:t>0.061</w:t>
      </w:r>
      <w:r>
        <w:rPr>
          <w:rFonts w:ascii="標楷體" w:eastAsia="標楷體" w:hAnsi="標楷體" w:hint="eastAsia"/>
          <w:sz w:val="20"/>
        </w:rPr>
        <w:t>℃</w:t>
      </w:r>
      <w:r>
        <w:rPr>
          <w:rFonts w:ascii="Times New Roman" w:eastAsia="標楷體" w:hAnsi="Times New Roman" w:hint="eastAsia"/>
          <w:sz w:val="20"/>
        </w:rPr>
        <w:t>~</w:t>
      </w:r>
      <w:r>
        <w:rPr>
          <w:rFonts w:ascii="Times New Roman" w:eastAsia="標楷體" w:hAnsi="Times New Roman"/>
          <w:sz w:val="20"/>
        </w:rPr>
        <w:t>0.061</w:t>
      </w:r>
      <w:r>
        <w:rPr>
          <w:rFonts w:ascii="標楷體" w:eastAsia="標楷體" w:hAnsi="標楷體" w:hint="eastAsia"/>
          <w:sz w:val="20"/>
        </w:rPr>
        <w:t>℃</w:t>
      </w:r>
      <w:r>
        <w:rPr>
          <w:rFonts w:ascii="Times New Roman" w:eastAsia="標楷體" w:hAnsi="Times New Roman" w:hint="eastAsia"/>
          <w:sz w:val="20"/>
        </w:rPr>
        <w:t xml:space="preserve"> </w:t>
      </w:r>
    </w:p>
    <w:p w:rsidR="004C5DF6" w:rsidRDefault="004C5DF6" w:rsidP="0037403B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標楷體" w:eastAsia="標楷體" w:hAnsi="標楷體"/>
          <w:sz w:val="20"/>
        </w:rPr>
      </w:pPr>
      <w:r>
        <w:rPr>
          <w:rFonts w:ascii="Times New Roman" w:eastAsia="標楷體" w:hAnsi="Times New Roman" w:hint="eastAsia"/>
          <w:sz w:val="20"/>
        </w:rPr>
        <w:t>Po</w:t>
      </w:r>
      <w:r>
        <w:rPr>
          <w:rFonts w:ascii="Times New Roman" w:eastAsia="標楷體" w:hAnsi="Times New Roman"/>
          <w:sz w:val="20"/>
        </w:rPr>
        <w:t>sitive Gain Error</w:t>
      </w:r>
      <w:r>
        <w:rPr>
          <w:rFonts w:ascii="Times New Roman" w:eastAsia="標楷體" w:hAnsi="Times New Roman" w:hint="eastAsia"/>
          <w:sz w:val="20"/>
        </w:rPr>
        <w:t>範圍</w:t>
      </w:r>
      <w:r>
        <w:rPr>
          <w:rFonts w:ascii="Times New Roman" w:eastAsia="標楷體" w:hAnsi="Times New Roman" w:hint="eastAsia"/>
          <w:sz w:val="20"/>
        </w:rPr>
        <w:t>-0.5LSB ~ 0.5LSB</w:t>
      </w:r>
      <w:r>
        <w:rPr>
          <w:rFonts w:ascii="Times New Roman" w:eastAsia="標楷體" w:hAnsi="Times New Roman" w:hint="eastAsia"/>
          <w:sz w:val="20"/>
        </w:rPr>
        <w:t>，理論上影響量測精度範圍</w:t>
      </w:r>
      <w:r>
        <w:rPr>
          <w:rFonts w:ascii="Times New Roman" w:eastAsia="標楷體" w:hAnsi="Times New Roman" w:hint="eastAsia"/>
          <w:sz w:val="20"/>
        </w:rPr>
        <w:t>-</w:t>
      </w:r>
      <w:r>
        <w:rPr>
          <w:rFonts w:ascii="Times New Roman" w:eastAsia="標楷體" w:hAnsi="Times New Roman"/>
          <w:sz w:val="20"/>
        </w:rPr>
        <w:t>0.061</w:t>
      </w:r>
      <w:r>
        <w:rPr>
          <w:rFonts w:ascii="標楷體" w:eastAsia="標楷體" w:hAnsi="標楷體" w:hint="eastAsia"/>
          <w:sz w:val="20"/>
        </w:rPr>
        <w:t>℃</w:t>
      </w:r>
      <w:r>
        <w:rPr>
          <w:rFonts w:ascii="Times New Roman" w:eastAsia="標楷體" w:hAnsi="Times New Roman" w:hint="eastAsia"/>
          <w:sz w:val="20"/>
        </w:rPr>
        <w:t>~</w:t>
      </w:r>
      <w:r>
        <w:rPr>
          <w:rFonts w:ascii="Times New Roman" w:eastAsia="標楷體" w:hAnsi="Times New Roman"/>
          <w:sz w:val="20"/>
        </w:rPr>
        <w:t>0.061</w:t>
      </w:r>
      <w:r>
        <w:rPr>
          <w:rFonts w:ascii="標楷體" w:eastAsia="標楷體" w:hAnsi="標楷體" w:hint="eastAsia"/>
          <w:sz w:val="20"/>
        </w:rPr>
        <w:t>℃</w:t>
      </w:r>
    </w:p>
    <w:p w:rsidR="004C5DF6" w:rsidRPr="004C5DF6" w:rsidRDefault="004C5DF6" w:rsidP="0037403B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lastRenderedPageBreak/>
        <w:t>O</w:t>
      </w:r>
      <w:r>
        <w:rPr>
          <w:rFonts w:ascii="Times New Roman" w:eastAsia="標楷體" w:hAnsi="Times New Roman"/>
          <w:sz w:val="20"/>
        </w:rPr>
        <w:t xml:space="preserve">ffset Error </w:t>
      </w:r>
      <w:r>
        <w:rPr>
          <w:rFonts w:ascii="Times New Roman" w:eastAsia="標楷體" w:hAnsi="Times New Roman" w:hint="eastAsia"/>
          <w:sz w:val="20"/>
        </w:rPr>
        <w:t>為</w:t>
      </w:r>
      <w:r>
        <w:rPr>
          <w:rFonts w:ascii="Times New Roman" w:eastAsia="標楷體" w:hAnsi="Times New Roman" w:hint="eastAsia"/>
          <w:sz w:val="20"/>
        </w:rPr>
        <w:t>3LSB</w:t>
      </w:r>
      <w:r>
        <w:rPr>
          <w:rFonts w:ascii="Times New Roman" w:eastAsia="標楷體" w:hAnsi="Times New Roman" w:hint="eastAsia"/>
          <w:sz w:val="20"/>
        </w:rPr>
        <w:t>，理論上影響量測精度</w:t>
      </w:r>
      <w:r>
        <w:rPr>
          <w:rFonts w:ascii="Times New Roman" w:eastAsia="標楷體" w:hAnsi="Times New Roman" w:hint="eastAsia"/>
          <w:sz w:val="20"/>
        </w:rPr>
        <w:t>0.366</w:t>
      </w:r>
      <w:r>
        <w:rPr>
          <w:rFonts w:ascii="標楷體" w:eastAsia="標楷體" w:hAnsi="標楷體" w:hint="eastAsia"/>
          <w:sz w:val="20"/>
        </w:rPr>
        <w:t>℃</w:t>
      </w:r>
    </w:p>
    <w:p w:rsidR="004C5DF6" w:rsidRDefault="004C5DF6" w:rsidP="0037403B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4C5DF6" w:rsidRDefault="004C5DF6" w:rsidP="0037403B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 w:rsidRPr="004C5DF6">
        <w:rPr>
          <w:rFonts w:ascii="Times New Roman" w:eastAsia="標楷體" w:hAnsi="Times New Roman"/>
          <w:noProof/>
          <w:sz w:val="20"/>
        </w:rPr>
        <w:drawing>
          <wp:inline distT="0" distB="0" distL="0" distR="0" wp14:anchorId="3701B7AE" wp14:editId="4FC9A559">
            <wp:extent cx="5617675" cy="489536"/>
            <wp:effectExtent l="0" t="0" r="2540" b="6350"/>
            <wp:docPr id="47" name="圖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34187" cy="4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5DF6" w:rsidRPr="00014362" w:rsidRDefault="004C5DF6" w:rsidP="0037403B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 w:rsidRPr="00014362">
        <w:rPr>
          <w:rFonts w:ascii="Times New Roman" w:eastAsia="標楷體" w:hAnsi="Times New Roman" w:hint="eastAsia"/>
          <w:sz w:val="20"/>
        </w:rPr>
        <w:t>LM35D</w:t>
      </w:r>
      <w:r w:rsidRPr="00014362">
        <w:rPr>
          <w:rFonts w:ascii="Times New Roman" w:eastAsia="標楷體" w:hAnsi="Times New Roman" w:hint="eastAsia"/>
          <w:sz w:val="20"/>
        </w:rPr>
        <w:t>本身也有誤差</w:t>
      </w:r>
    </w:p>
    <w:p w:rsidR="00C957F8" w:rsidRPr="00FC3E9F" w:rsidRDefault="004C5DF6" w:rsidP="0037403B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 w:rsidRPr="00014362">
        <w:rPr>
          <w:rFonts w:ascii="Times New Roman" w:eastAsia="標楷體" w:hAnsi="Times New Roman" w:hint="eastAsia"/>
          <w:sz w:val="20"/>
        </w:rPr>
        <w:t>在</w:t>
      </w:r>
      <w:r w:rsidRPr="00014362">
        <w:rPr>
          <w:rFonts w:ascii="Times New Roman" w:eastAsia="標楷體" w:hAnsi="Times New Roman" w:hint="eastAsia"/>
          <w:sz w:val="20"/>
        </w:rPr>
        <w:t>2</w:t>
      </w:r>
      <w:r w:rsidRPr="00014362">
        <w:rPr>
          <w:rFonts w:ascii="Times New Roman" w:eastAsia="標楷體" w:hAnsi="Times New Roman"/>
          <w:sz w:val="20"/>
        </w:rPr>
        <w:t>5</w:t>
      </w:r>
      <w:r w:rsidRPr="00014362">
        <w:rPr>
          <w:rFonts w:ascii="Times New Roman" w:eastAsia="標楷體" w:hAnsi="Times New Roman" w:hint="eastAsia"/>
          <w:sz w:val="20"/>
        </w:rPr>
        <w:t>℃</w:t>
      </w:r>
      <w:r w:rsidR="00014362" w:rsidRPr="00014362">
        <w:rPr>
          <w:rFonts w:ascii="Times New Roman" w:eastAsia="標楷體" w:hAnsi="Times New Roman" w:hint="eastAsia"/>
          <w:sz w:val="20"/>
        </w:rPr>
        <w:t>誤差範圍</w:t>
      </w:r>
      <w:r w:rsidR="00014362" w:rsidRPr="00014362">
        <w:rPr>
          <w:rFonts w:ascii="Times New Roman" w:eastAsia="標楷體" w:hAnsi="Times New Roman" w:hint="eastAsia"/>
          <w:sz w:val="20"/>
        </w:rPr>
        <w:t>-</w:t>
      </w:r>
      <w:r w:rsidR="00014362" w:rsidRPr="00014362">
        <w:rPr>
          <w:rFonts w:ascii="Times New Roman" w:eastAsia="標楷體" w:hAnsi="Times New Roman"/>
          <w:sz w:val="20"/>
        </w:rPr>
        <w:t>0.6</w:t>
      </w:r>
      <w:r w:rsidR="00014362" w:rsidRPr="00014362">
        <w:rPr>
          <w:rFonts w:ascii="Times New Roman" w:eastAsia="標楷體" w:hAnsi="Times New Roman" w:hint="eastAsia"/>
          <w:sz w:val="20"/>
        </w:rPr>
        <w:t>℃</w:t>
      </w:r>
      <w:r w:rsidR="00014362" w:rsidRPr="00014362">
        <w:rPr>
          <w:rFonts w:ascii="Times New Roman" w:eastAsia="標楷體" w:hAnsi="Times New Roman"/>
          <w:sz w:val="20"/>
        </w:rPr>
        <w:t>~0.6</w:t>
      </w:r>
      <w:r w:rsidR="00014362" w:rsidRPr="00014362">
        <w:rPr>
          <w:rFonts w:ascii="Times New Roman" w:eastAsia="標楷體" w:hAnsi="Times New Roman" w:hint="eastAsia"/>
          <w:sz w:val="20"/>
        </w:rPr>
        <w:t>℃；</w:t>
      </w:r>
      <w:r w:rsidR="00014362" w:rsidRPr="00014362">
        <w:rPr>
          <w:rFonts w:ascii="Times New Roman" w:eastAsia="標楷體" w:hAnsi="Times New Roman"/>
          <w:sz w:val="20"/>
        </w:rPr>
        <w:br/>
      </w:r>
      <w:r w:rsidR="00014362" w:rsidRPr="00014362">
        <w:rPr>
          <w:rFonts w:ascii="Times New Roman" w:eastAsia="標楷體" w:hAnsi="Times New Roman" w:hint="eastAsia"/>
          <w:sz w:val="20"/>
        </w:rPr>
        <w:t>在</w:t>
      </w:r>
      <w:r w:rsidR="00014362" w:rsidRPr="00014362">
        <w:rPr>
          <w:rFonts w:ascii="Times New Roman" w:eastAsia="標楷體" w:hAnsi="Times New Roman" w:hint="eastAsia"/>
          <w:sz w:val="20"/>
        </w:rPr>
        <w:t>100</w:t>
      </w:r>
      <w:r w:rsidR="00014362" w:rsidRPr="00014362">
        <w:rPr>
          <w:rFonts w:ascii="Times New Roman" w:eastAsia="標楷體" w:hAnsi="Times New Roman" w:hint="eastAsia"/>
          <w:sz w:val="20"/>
        </w:rPr>
        <w:t>℃誤差範圍</w:t>
      </w:r>
      <w:r w:rsidR="00014362" w:rsidRPr="00014362">
        <w:rPr>
          <w:rFonts w:ascii="Times New Roman" w:eastAsia="標楷體" w:hAnsi="Times New Roman" w:hint="eastAsia"/>
          <w:sz w:val="20"/>
        </w:rPr>
        <w:t>-</w:t>
      </w:r>
      <w:r w:rsidR="00014362" w:rsidRPr="00014362">
        <w:rPr>
          <w:rFonts w:ascii="Times New Roman" w:eastAsia="標楷體" w:hAnsi="Times New Roman"/>
          <w:sz w:val="20"/>
        </w:rPr>
        <w:t>0.</w:t>
      </w:r>
      <w:r w:rsidR="00014362" w:rsidRPr="00014362">
        <w:rPr>
          <w:rFonts w:ascii="Times New Roman" w:eastAsia="標楷體" w:hAnsi="Times New Roman" w:hint="eastAsia"/>
          <w:sz w:val="20"/>
        </w:rPr>
        <w:t>9</w:t>
      </w:r>
      <w:r w:rsidR="00014362" w:rsidRPr="00014362">
        <w:rPr>
          <w:rFonts w:ascii="Times New Roman" w:eastAsia="標楷體" w:hAnsi="Times New Roman" w:hint="eastAsia"/>
          <w:sz w:val="20"/>
        </w:rPr>
        <w:t>℃</w:t>
      </w:r>
      <w:r w:rsidR="00014362" w:rsidRPr="00014362">
        <w:rPr>
          <w:rFonts w:ascii="Times New Roman" w:eastAsia="標楷體" w:hAnsi="Times New Roman"/>
          <w:sz w:val="20"/>
        </w:rPr>
        <w:t>~0.</w:t>
      </w:r>
      <w:r w:rsidR="00014362" w:rsidRPr="00014362">
        <w:rPr>
          <w:rFonts w:ascii="Times New Roman" w:eastAsia="標楷體" w:hAnsi="Times New Roman" w:hint="eastAsia"/>
          <w:sz w:val="20"/>
        </w:rPr>
        <w:t>9</w:t>
      </w:r>
      <w:r w:rsidR="00014362" w:rsidRPr="00014362">
        <w:rPr>
          <w:rFonts w:ascii="Times New Roman" w:eastAsia="標楷體" w:hAnsi="Times New Roman" w:hint="eastAsia"/>
          <w:sz w:val="20"/>
        </w:rPr>
        <w:t>℃；</w:t>
      </w:r>
      <w:r w:rsidR="00014362" w:rsidRPr="00014362">
        <w:rPr>
          <w:rFonts w:ascii="Times New Roman" w:eastAsia="標楷體" w:hAnsi="Times New Roman"/>
          <w:sz w:val="20"/>
        </w:rPr>
        <w:br/>
      </w:r>
      <w:r w:rsidR="00014362" w:rsidRPr="00014362">
        <w:rPr>
          <w:rFonts w:ascii="Times New Roman" w:eastAsia="標楷體" w:hAnsi="Times New Roman" w:hint="eastAsia"/>
          <w:sz w:val="20"/>
        </w:rPr>
        <w:t>在</w:t>
      </w:r>
      <w:r w:rsidR="00014362" w:rsidRPr="00014362">
        <w:rPr>
          <w:rFonts w:ascii="Times New Roman" w:eastAsia="標楷體" w:hAnsi="Times New Roman" w:hint="eastAsia"/>
          <w:sz w:val="20"/>
        </w:rPr>
        <w:t>0</w:t>
      </w:r>
      <w:r w:rsidR="00014362" w:rsidRPr="00014362">
        <w:rPr>
          <w:rFonts w:ascii="Times New Roman" w:eastAsia="標楷體" w:hAnsi="Times New Roman" w:hint="eastAsia"/>
          <w:sz w:val="20"/>
        </w:rPr>
        <w:t>℃誤差範圍</w:t>
      </w:r>
      <w:r w:rsidR="00014362" w:rsidRPr="00014362">
        <w:rPr>
          <w:rFonts w:ascii="Times New Roman" w:eastAsia="標楷體" w:hAnsi="Times New Roman" w:hint="eastAsia"/>
          <w:sz w:val="20"/>
        </w:rPr>
        <w:t>-</w:t>
      </w:r>
      <w:r w:rsidR="00014362" w:rsidRPr="00014362">
        <w:rPr>
          <w:rFonts w:ascii="Times New Roman" w:eastAsia="標楷體" w:hAnsi="Times New Roman"/>
          <w:sz w:val="20"/>
        </w:rPr>
        <w:t>0.</w:t>
      </w:r>
      <w:r w:rsidR="00014362" w:rsidRPr="00014362">
        <w:rPr>
          <w:rFonts w:ascii="Times New Roman" w:eastAsia="標楷體" w:hAnsi="Times New Roman" w:hint="eastAsia"/>
          <w:sz w:val="20"/>
        </w:rPr>
        <w:t>9</w:t>
      </w:r>
      <w:r w:rsidR="00014362" w:rsidRPr="00014362">
        <w:rPr>
          <w:rFonts w:ascii="Times New Roman" w:eastAsia="標楷體" w:hAnsi="Times New Roman" w:hint="eastAsia"/>
          <w:sz w:val="20"/>
        </w:rPr>
        <w:t>℃</w:t>
      </w:r>
      <w:r w:rsidR="00014362" w:rsidRPr="00014362">
        <w:rPr>
          <w:rFonts w:ascii="Times New Roman" w:eastAsia="標楷體" w:hAnsi="Times New Roman"/>
          <w:sz w:val="20"/>
        </w:rPr>
        <w:t>~0.</w:t>
      </w:r>
      <w:r w:rsidR="00014362" w:rsidRPr="00014362">
        <w:rPr>
          <w:rFonts w:ascii="Times New Roman" w:eastAsia="標楷體" w:hAnsi="Times New Roman" w:hint="eastAsia"/>
          <w:sz w:val="20"/>
        </w:rPr>
        <w:t>9</w:t>
      </w:r>
      <w:r w:rsidR="00014362" w:rsidRPr="00014362">
        <w:rPr>
          <w:rFonts w:ascii="Times New Roman" w:eastAsia="標楷體" w:hAnsi="Times New Roman" w:hint="eastAsia"/>
          <w:sz w:val="20"/>
        </w:rPr>
        <w:t>℃；</w:t>
      </w:r>
      <w:r w:rsidR="00014362" w:rsidRPr="00014362">
        <w:rPr>
          <w:rFonts w:ascii="Times New Roman" w:eastAsia="標楷體" w:hAnsi="Times New Roman"/>
          <w:sz w:val="20"/>
        </w:rPr>
        <w:br/>
      </w:r>
    </w:p>
    <w:p w:rsidR="00414F22" w:rsidRDefault="0082494C" w:rsidP="00C36DCF">
      <w:pPr>
        <w:pStyle w:val="affc"/>
        <w:widowControl/>
        <w:numPr>
          <w:ilvl w:val="0"/>
          <w:numId w:val="12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VMONI_LO</w:t>
      </w:r>
      <w:r>
        <w:rPr>
          <w:rFonts w:ascii="Times New Roman" w:eastAsia="標楷體" w:hAnsi="Times New Roman" w:hint="eastAsia"/>
          <w:sz w:val="20"/>
        </w:rPr>
        <w:t>及</w:t>
      </w:r>
      <w:r>
        <w:rPr>
          <w:rFonts w:ascii="Times New Roman" w:eastAsia="標楷體" w:hAnsi="Times New Roman" w:hint="eastAsia"/>
          <w:sz w:val="20"/>
        </w:rPr>
        <w:t>I</w:t>
      </w:r>
      <w:r>
        <w:rPr>
          <w:rFonts w:ascii="Times New Roman" w:eastAsia="標楷體" w:hAnsi="Times New Roman"/>
          <w:sz w:val="20"/>
        </w:rPr>
        <w:t>MONI_LO</w:t>
      </w:r>
    </w:p>
    <w:p w:rsidR="00414F22" w:rsidRDefault="0082494C" w:rsidP="0037403B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/>
          <w:sz w:val="20"/>
        </w:rPr>
        <w:t>F28377S</w:t>
      </w:r>
      <w:r>
        <w:rPr>
          <w:rFonts w:ascii="Times New Roman" w:eastAsia="標楷體" w:hAnsi="Times New Roman" w:hint="eastAsia"/>
          <w:sz w:val="20"/>
        </w:rPr>
        <w:t>定義</w:t>
      </w:r>
      <w:bookmarkStart w:id="22" w:name="OLE_LINK15"/>
      <w:bookmarkStart w:id="23" w:name="OLE_LINK16"/>
      <w:r>
        <w:rPr>
          <w:rFonts w:ascii="Times New Roman" w:eastAsia="標楷體" w:hAnsi="Times New Roman" w:hint="eastAsia"/>
          <w:sz w:val="20"/>
        </w:rPr>
        <w:t>G</w:t>
      </w:r>
      <w:r>
        <w:rPr>
          <w:rFonts w:ascii="Times New Roman" w:eastAsia="標楷體" w:hAnsi="Times New Roman"/>
          <w:sz w:val="20"/>
        </w:rPr>
        <w:t>PIO4</w:t>
      </w:r>
      <w:r>
        <w:rPr>
          <w:rFonts w:ascii="Times New Roman" w:eastAsia="標楷體" w:hAnsi="Times New Roman" w:hint="eastAsia"/>
          <w:sz w:val="20"/>
        </w:rPr>
        <w:t>為輸出去控制</w:t>
      </w:r>
      <w:r>
        <w:rPr>
          <w:rFonts w:ascii="Times New Roman" w:eastAsia="標楷體" w:hAnsi="Times New Roman" w:hint="eastAsia"/>
          <w:sz w:val="20"/>
        </w:rPr>
        <w:t>V</w:t>
      </w:r>
      <w:r>
        <w:rPr>
          <w:rFonts w:ascii="Times New Roman" w:eastAsia="標楷體" w:hAnsi="Times New Roman"/>
          <w:sz w:val="20"/>
        </w:rPr>
        <w:t>MONI_LO</w:t>
      </w:r>
      <w:r>
        <w:rPr>
          <w:rFonts w:ascii="Times New Roman" w:eastAsia="標楷體" w:hAnsi="Times New Roman" w:hint="eastAsia"/>
          <w:sz w:val="20"/>
        </w:rPr>
        <w:t>，</w:t>
      </w:r>
      <w:r>
        <w:rPr>
          <w:rFonts w:ascii="Times New Roman" w:eastAsia="標楷體" w:hAnsi="Times New Roman" w:hint="eastAsia"/>
          <w:sz w:val="20"/>
        </w:rPr>
        <w:t>G</w:t>
      </w:r>
      <w:r>
        <w:rPr>
          <w:rFonts w:ascii="Times New Roman" w:eastAsia="標楷體" w:hAnsi="Times New Roman"/>
          <w:sz w:val="20"/>
        </w:rPr>
        <w:t>PIO6</w:t>
      </w:r>
      <w:r>
        <w:rPr>
          <w:rFonts w:ascii="Times New Roman" w:eastAsia="標楷體" w:hAnsi="Times New Roman" w:hint="eastAsia"/>
          <w:sz w:val="20"/>
        </w:rPr>
        <w:t>為輸出去控制</w:t>
      </w:r>
      <w:r>
        <w:rPr>
          <w:rFonts w:ascii="Times New Roman" w:eastAsia="標楷體" w:hAnsi="Times New Roman" w:hint="eastAsia"/>
          <w:sz w:val="20"/>
        </w:rPr>
        <w:t>I</w:t>
      </w:r>
      <w:r>
        <w:rPr>
          <w:rFonts w:ascii="Times New Roman" w:eastAsia="標楷體" w:hAnsi="Times New Roman"/>
          <w:sz w:val="20"/>
        </w:rPr>
        <w:t>MONI_LO</w:t>
      </w:r>
      <w:bookmarkEnd w:id="22"/>
      <w:bookmarkEnd w:id="23"/>
    </w:p>
    <w:p w:rsidR="00414F22" w:rsidRDefault="00414F22" w:rsidP="0037403B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tbl>
      <w:tblPr>
        <w:tblStyle w:val="affe"/>
        <w:tblW w:w="0" w:type="auto"/>
        <w:tblInd w:w="360" w:type="dxa"/>
        <w:tblLook w:val="04A0" w:firstRow="1" w:lastRow="0" w:firstColumn="1" w:lastColumn="0" w:noHBand="0" w:noVBand="1"/>
      </w:tblPr>
      <w:tblGrid>
        <w:gridCol w:w="1478"/>
        <w:gridCol w:w="4678"/>
        <w:gridCol w:w="4020"/>
      </w:tblGrid>
      <w:tr w:rsidR="0082494C" w:rsidTr="0082494C">
        <w:tc>
          <w:tcPr>
            <w:tcW w:w="1478" w:type="dxa"/>
          </w:tcPr>
          <w:p w:rsidR="0082494C" w:rsidRDefault="0082494C" w:rsidP="0082494C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名稱</w:t>
            </w:r>
          </w:p>
        </w:tc>
        <w:tc>
          <w:tcPr>
            <w:tcW w:w="4678" w:type="dxa"/>
          </w:tcPr>
          <w:p w:rsidR="0082494C" w:rsidRDefault="0082494C" w:rsidP="0082494C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動作說明</w:t>
            </w:r>
          </w:p>
        </w:tc>
        <w:tc>
          <w:tcPr>
            <w:tcW w:w="4020" w:type="dxa"/>
          </w:tcPr>
          <w:p w:rsidR="0082494C" w:rsidRDefault="0082494C" w:rsidP="0082494C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備註</w:t>
            </w:r>
          </w:p>
        </w:tc>
      </w:tr>
      <w:tr w:rsidR="0082494C" w:rsidRPr="009134CA" w:rsidTr="0082494C">
        <w:tc>
          <w:tcPr>
            <w:tcW w:w="1478" w:type="dxa"/>
          </w:tcPr>
          <w:p w:rsidR="0082494C" w:rsidRDefault="0082494C" w:rsidP="0082494C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/>
                <w:sz w:val="20"/>
              </w:rPr>
              <w:t>I</w:t>
            </w:r>
            <w:r>
              <w:rPr>
                <w:rFonts w:ascii="Times New Roman" w:eastAsia="標楷體" w:hAnsi="Times New Roman" w:hint="eastAsia"/>
                <w:sz w:val="20"/>
              </w:rPr>
              <w:t>MONI_LO</w:t>
            </w:r>
          </w:p>
        </w:tc>
        <w:tc>
          <w:tcPr>
            <w:tcW w:w="4678" w:type="dxa"/>
          </w:tcPr>
          <w:p w:rsidR="0082494C" w:rsidRDefault="0082494C" w:rsidP="0082494C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H</w:t>
            </w:r>
            <w:r>
              <w:rPr>
                <w:rFonts w:ascii="Times New Roman" w:eastAsia="標楷體" w:hAnsi="Times New Roman"/>
                <w:sz w:val="20"/>
              </w:rPr>
              <w:t>igh</w:t>
            </w:r>
            <w:r>
              <w:rPr>
                <w:rFonts w:ascii="Times New Roman" w:eastAsia="標楷體" w:hAnsi="Times New Roman" w:hint="eastAsia"/>
                <w:sz w:val="20"/>
              </w:rPr>
              <w:t>：電流量測高檔</w:t>
            </w:r>
          </w:p>
          <w:p w:rsidR="0082494C" w:rsidRDefault="0082494C" w:rsidP="0082494C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L</w:t>
            </w:r>
            <w:r>
              <w:rPr>
                <w:rFonts w:ascii="Times New Roman" w:eastAsia="標楷體" w:hAnsi="Times New Roman"/>
                <w:sz w:val="20"/>
              </w:rPr>
              <w:t>ow</w:t>
            </w:r>
            <w:r w:rsidR="006B6BCE">
              <w:rPr>
                <w:rFonts w:ascii="Times New Roman" w:eastAsia="標楷體" w:hAnsi="Times New Roman" w:hint="eastAsia"/>
                <w:sz w:val="20"/>
              </w:rPr>
              <w:t>（初始值）</w:t>
            </w:r>
            <w:r>
              <w:rPr>
                <w:rFonts w:ascii="Times New Roman" w:eastAsia="標楷體" w:hAnsi="Times New Roman" w:hint="eastAsia"/>
                <w:sz w:val="20"/>
              </w:rPr>
              <w:t>：電流量測低檔</w:t>
            </w:r>
          </w:p>
        </w:tc>
        <w:tc>
          <w:tcPr>
            <w:tcW w:w="4020" w:type="dxa"/>
          </w:tcPr>
          <w:p w:rsidR="0082494C" w:rsidRDefault="00C35FB7" w:rsidP="00C35FB7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對應</w:t>
            </w:r>
            <w:r>
              <w:rPr>
                <w:rFonts w:ascii="Times New Roman" w:eastAsia="標楷體" w:hAnsi="Times New Roman" w:hint="eastAsia"/>
                <w:sz w:val="20"/>
              </w:rPr>
              <w:t>J</w:t>
            </w:r>
            <w:r>
              <w:rPr>
                <w:rFonts w:ascii="Times New Roman" w:eastAsia="標楷體" w:hAnsi="Times New Roman"/>
                <w:sz w:val="20"/>
              </w:rPr>
              <w:t>701 DB25</w:t>
            </w:r>
            <w:r>
              <w:rPr>
                <w:rFonts w:ascii="Times New Roman" w:eastAsia="標楷體" w:hAnsi="Times New Roman" w:hint="eastAsia"/>
                <w:sz w:val="20"/>
              </w:rPr>
              <w:t>接頭</w:t>
            </w:r>
          </w:p>
          <w:p w:rsidR="008E3DC6" w:rsidRPr="009134CA" w:rsidRDefault="008E3DC6" w:rsidP="00C35FB7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E</w:t>
            </w:r>
            <w:r>
              <w:rPr>
                <w:rFonts w:ascii="Times New Roman" w:eastAsia="標楷體" w:hAnsi="Times New Roman"/>
                <w:sz w:val="20"/>
              </w:rPr>
              <w:t>xternal V/I Monitor Output</w:t>
            </w:r>
          </w:p>
        </w:tc>
      </w:tr>
      <w:tr w:rsidR="008E3DC6" w:rsidRPr="009134CA" w:rsidTr="0082494C">
        <w:tc>
          <w:tcPr>
            <w:tcW w:w="1478" w:type="dxa"/>
          </w:tcPr>
          <w:p w:rsidR="008E3DC6" w:rsidRDefault="008E3DC6" w:rsidP="008E3DC6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/>
                <w:sz w:val="20"/>
              </w:rPr>
              <w:t>V</w:t>
            </w:r>
            <w:r>
              <w:rPr>
                <w:rFonts w:ascii="Times New Roman" w:eastAsia="標楷體" w:hAnsi="Times New Roman" w:hint="eastAsia"/>
                <w:sz w:val="20"/>
              </w:rPr>
              <w:t>MONI_LO</w:t>
            </w:r>
          </w:p>
        </w:tc>
        <w:tc>
          <w:tcPr>
            <w:tcW w:w="4678" w:type="dxa"/>
          </w:tcPr>
          <w:p w:rsidR="008E3DC6" w:rsidRDefault="008E3DC6" w:rsidP="008E3DC6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H</w:t>
            </w:r>
            <w:r>
              <w:rPr>
                <w:rFonts w:ascii="Times New Roman" w:eastAsia="標楷體" w:hAnsi="Times New Roman"/>
                <w:sz w:val="20"/>
              </w:rPr>
              <w:t>igh</w:t>
            </w:r>
            <w:r>
              <w:rPr>
                <w:rFonts w:ascii="Times New Roman" w:eastAsia="標楷體" w:hAnsi="Times New Roman" w:hint="eastAsia"/>
                <w:sz w:val="20"/>
              </w:rPr>
              <w:t>：電壓量測高檔</w:t>
            </w:r>
          </w:p>
          <w:p w:rsidR="008E3DC6" w:rsidRDefault="008E3DC6" w:rsidP="008E3DC6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L</w:t>
            </w:r>
            <w:r>
              <w:rPr>
                <w:rFonts w:ascii="Times New Roman" w:eastAsia="標楷體" w:hAnsi="Times New Roman"/>
                <w:sz w:val="20"/>
              </w:rPr>
              <w:t>ow</w:t>
            </w:r>
            <w:r w:rsidR="006B6BCE">
              <w:rPr>
                <w:rFonts w:ascii="Times New Roman" w:eastAsia="標楷體" w:hAnsi="Times New Roman" w:hint="eastAsia"/>
                <w:sz w:val="20"/>
              </w:rPr>
              <w:t>（初始值）</w:t>
            </w:r>
            <w:r>
              <w:rPr>
                <w:rFonts w:ascii="Times New Roman" w:eastAsia="標楷體" w:hAnsi="Times New Roman" w:hint="eastAsia"/>
                <w:sz w:val="20"/>
              </w:rPr>
              <w:t>：電壓量測低檔</w:t>
            </w:r>
          </w:p>
        </w:tc>
        <w:tc>
          <w:tcPr>
            <w:tcW w:w="4020" w:type="dxa"/>
          </w:tcPr>
          <w:p w:rsidR="008E3DC6" w:rsidRDefault="008E3DC6" w:rsidP="008E3DC6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對應</w:t>
            </w:r>
            <w:r>
              <w:rPr>
                <w:rFonts w:ascii="Times New Roman" w:eastAsia="標楷體" w:hAnsi="Times New Roman" w:hint="eastAsia"/>
                <w:sz w:val="20"/>
              </w:rPr>
              <w:t>J</w:t>
            </w:r>
            <w:r>
              <w:rPr>
                <w:rFonts w:ascii="Times New Roman" w:eastAsia="標楷體" w:hAnsi="Times New Roman"/>
                <w:sz w:val="20"/>
              </w:rPr>
              <w:t>701 DB25</w:t>
            </w:r>
            <w:r>
              <w:rPr>
                <w:rFonts w:ascii="Times New Roman" w:eastAsia="標楷體" w:hAnsi="Times New Roman" w:hint="eastAsia"/>
                <w:sz w:val="20"/>
              </w:rPr>
              <w:t>接頭</w:t>
            </w:r>
          </w:p>
          <w:p w:rsidR="008E3DC6" w:rsidRPr="009134CA" w:rsidRDefault="008E3DC6" w:rsidP="008E3DC6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E</w:t>
            </w:r>
            <w:r>
              <w:rPr>
                <w:rFonts w:ascii="Times New Roman" w:eastAsia="標楷體" w:hAnsi="Times New Roman"/>
                <w:sz w:val="20"/>
              </w:rPr>
              <w:t>xternal V/I Monitor Output</w:t>
            </w:r>
          </w:p>
        </w:tc>
      </w:tr>
    </w:tbl>
    <w:p w:rsidR="0082494C" w:rsidRPr="0082494C" w:rsidRDefault="0082494C" w:rsidP="0037403B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C35FB7" w:rsidRDefault="00C35FB7" w:rsidP="0037403B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E</w:t>
      </w:r>
      <w:r>
        <w:rPr>
          <w:rFonts w:ascii="Times New Roman" w:eastAsia="標楷體" w:hAnsi="Times New Roman"/>
          <w:sz w:val="20"/>
        </w:rPr>
        <w:t>xternal V/I Monitor Output</w:t>
      </w:r>
      <w:r>
        <w:rPr>
          <w:rFonts w:ascii="Times New Roman" w:eastAsia="標楷體" w:hAnsi="Times New Roman" w:hint="eastAsia"/>
          <w:sz w:val="20"/>
        </w:rPr>
        <w:t xml:space="preserve"> </w:t>
      </w:r>
      <w:r>
        <w:rPr>
          <w:rFonts w:ascii="Times New Roman" w:eastAsia="標楷體" w:hAnsi="Times New Roman" w:hint="eastAsia"/>
          <w:sz w:val="20"/>
        </w:rPr>
        <w:t>外部類比量測電壓</w:t>
      </w:r>
      <w:r>
        <w:rPr>
          <w:rFonts w:ascii="Times New Roman" w:eastAsia="標楷體" w:hAnsi="Times New Roman" w:hint="eastAsia"/>
          <w:sz w:val="20"/>
        </w:rPr>
        <w:t>/</w:t>
      </w:r>
      <w:r>
        <w:rPr>
          <w:rFonts w:ascii="Times New Roman" w:eastAsia="標楷體" w:hAnsi="Times New Roman" w:hint="eastAsia"/>
          <w:sz w:val="20"/>
        </w:rPr>
        <w:t>電流輸出</w:t>
      </w:r>
    </w:p>
    <w:p w:rsidR="00C35FB7" w:rsidRDefault="00C35FB7" w:rsidP="0037403B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外部可以透過</w:t>
      </w:r>
      <w:r>
        <w:rPr>
          <w:rFonts w:ascii="Times New Roman" w:eastAsia="標楷體" w:hAnsi="Times New Roman" w:hint="eastAsia"/>
          <w:sz w:val="20"/>
        </w:rPr>
        <w:t>DB25</w:t>
      </w:r>
      <w:r>
        <w:rPr>
          <w:rFonts w:ascii="Times New Roman" w:eastAsia="標楷體" w:hAnsi="Times New Roman" w:hint="eastAsia"/>
          <w:sz w:val="20"/>
        </w:rPr>
        <w:t>接頭</w:t>
      </w:r>
      <w:r>
        <w:rPr>
          <w:rFonts w:ascii="Times New Roman" w:eastAsia="標楷體" w:hAnsi="Times New Roman" w:hint="eastAsia"/>
          <w:sz w:val="20"/>
        </w:rPr>
        <w:t xml:space="preserve"> (J701) </w:t>
      </w:r>
      <w:r>
        <w:rPr>
          <w:rFonts w:ascii="Times New Roman" w:eastAsia="標楷體" w:hAnsi="Times New Roman" w:hint="eastAsia"/>
          <w:sz w:val="20"/>
        </w:rPr>
        <w:t>的</w:t>
      </w:r>
      <w:r>
        <w:rPr>
          <w:rFonts w:ascii="Times New Roman" w:eastAsia="標楷體" w:hAnsi="Times New Roman" w:hint="eastAsia"/>
          <w:sz w:val="20"/>
        </w:rPr>
        <w:t>p</w:t>
      </w:r>
      <w:r>
        <w:rPr>
          <w:rFonts w:ascii="Times New Roman" w:eastAsia="標楷體" w:hAnsi="Times New Roman"/>
          <w:sz w:val="20"/>
        </w:rPr>
        <w:t>in24</w:t>
      </w:r>
      <w:r>
        <w:rPr>
          <w:rFonts w:ascii="Times New Roman" w:eastAsia="標楷體" w:hAnsi="Times New Roman" w:hint="eastAsia"/>
          <w:sz w:val="20"/>
        </w:rPr>
        <w:t>及</w:t>
      </w:r>
      <w:r>
        <w:rPr>
          <w:rFonts w:ascii="Times New Roman" w:eastAsia="標楷體" w:hAnsi="Times New Roman" w:hint="eastAsia"/>
          <w:sz w:val="20"/>
        </w:rPr>
        <w:t>p</w:t>
      </w:r>
      <w:r>
        <w:rPr>
          <w:rFonts w:ascii="Times New Roman" w:eastAsia="標楷體" w:hAnsi="Times New Roman"/>
          <w:sz w:val="20"/>
        </w:rPr>
        <w:t>in23</w:t>
      </w:r>
      <w:r>
        <w:rPr>
          <w:rFonts w:ascii="Times New Roman" w:eastAsia="標楷體" w:hAnsi="Times New Roman" w:hint="eastAsia"/>
          <w:sz w:val="20"/>
        </w:rPr>
        <w:t>量測對應輸出電流</w:t>
      </w:r>
      <w:r>
        <w:rPr>
          <w:rFonts w:ascii="Times New Roman" w:eastAsia="標楷體" w:hAnsi="Times New Roman" w:hint="eastAsia"/>
          <w:sz w:val="20"/>
        </w:rPr>
        <w:t>/</w:t>
      </w:r>
      <w:r>
        <w:rPr>
          <w:rFonts w:ascii="Times New Roman" w:eastAsia="標楷體" w:hAnsi="Times New Roman" w:hint="eastAsia"/>
          <w:sz w:val="20"/>
        </w:rPr>
        <w:t>電流的電壓訊號。</w:t>
      </w:r>
    </w:p>
    <w:p w:rsidR="0082494C" w:rsidRDefault="00C35FB7" w:rsidP="0037403B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VMONI_LO</w:t>
      </w:r>
      <w:r>
        <w:rPr>
          <w:rFonts w:ascii="Times New Roman" w:eastAsia="標楷體" w:hAnsi="Times New Roman" w:hint="eastAsia"/>
          <w:sz w:val="20"/>
        </w:rPr>
        <w:t>及</w:t>
      </w:r>
      <w:r>
        <w:rPr>
          <w:rFonts w:ascii="Times New Roman" w:eastAsia="標楷體" w:hAnsi="Times New Roman" w:hint="eastAsia"/>
          <w:sz w:val="20"/>
        </w:rPr>
        <w:t>I</w:t>
      </w:r>
      <w:r>
        <w:rPr>
          <w:rFonts w:ascii="Times New Roman" w:eastAsia="標楷體" w:hAnsi="Times New Roman"/>
          <w:sz w:val="20"/>
        </w:rPr>
        <w:t>MONI_LO</w:t>
      </w:r>
      <w:r>
        <w:rPr>
          <w:rFonts w:ascii="Times New Roman" w:eastAsia="標楷體" w:hAnsi="Times New Roman" w:hint="eastAsia"/>
          <w:sz w:val="20"/>
        </w:rPr>
        <w:t>是去控制</w:t>
      </w:r>
      <w:r w:rsidR="008E3DC6">
        <w:rPr>
          <w:rFonts w:ascii="Times New Roman" w:eastAsia="標楷體" w:hAnsi="Times New Roman" w:hint="eastAsia"/>
          <w:sz w:val="20"/>
        </w:rPr>
        <w:t>此組電壓</w:t>
      </w:r>
      <w:r w:rsidR="008E3DC6">
        <w:rPr>
          <w:rFonts w:ascii="Times New Roman" w:eastAsia="標楷體" w:hAnsi="Times New Roman" w:hint="eastAsia"/>
          <w:sz w:val="20"/>
        </w:rPr>
        <w:t>/</w:t>
      </w:r>
      <w:r w:rsidR="008E3DC6">
        <w:rPr>
          <w:rFonts w:ascii="Times New Roman" w:eastAsia="標楷體" w:hAnsi="Times New Roman" w:hint="eastAsia"/>
          <w:sz w:val="20"/>
        </w:rPr>
        <w:t>電流量的高低檔切換</w:t>
      </w:r>
    </w:p>
    <w:p w:rsidR="008E3DC6" w:rsidRDefault="008E3DC6" w:rsidP="0037403B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4523A7" w:rsidRDefault="004523A7" w:rsidP="004F3B3A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4523A7" w:rsidRDefault="000240C4" w:rsidP="00C36DCF">
      <w:pPr>
        <w:pStyle w:val="affc"/>
        <w:widowControl/>
        <w:numPr>
          <w:ilvl w:val="0"/>
          <w:numId w:val="12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SCICRX</w:t>
      </w:r>
      <w:r>
        <w:rPr>
          <w:rFonts w:ascii="Times New Roman" w:eastAsia="標楷體" w:hAnsi="Times New Roman" w:hint="eastAsia"/>
          <w:sz w:val="20"/>
        </w:rPr>
        <w:t>、</w:t>
      </w:r>
      <w:r>
        <w:rPr>
          <w:rFonts w:ascii="Times New Roman" w:eastAsia="標楷體" w:hAnsi="Times New Roman" w:hint="eastAsia"/>
          <w:sz w:val="20"/>
        </w:rPr>
        <w:t>SCIC_TX</w:t>
      </w:r>
      <w:r>
        <w:rPr>
          <w:rFonts w:ascii="Times New Roman" w:eastAsia="標楷體" w:hAnsi="Times New Roman" w:hint="eastAsia"/>
          <w:sz w:val="20"/>
        </w:rPr>
        <w:t>、</w:t>
      </w:r>
      <w:r>
        <w:rPr>
          <w:rFonts w:ascii="Times New Roman" w:eastAsia="標楷體" w:hAnsi="Times New Roman" w:hint="eastAsia"/>
          <w:sz w:val="20"/>
        </w:rPr>
        <w:t>T</w:t>
      </w:r>
      <w:r>
        <w:rPr>
          <w:rFonts w:ascii="Times New Roman" w:eastAsia="標楷體" w:hAnsi="Times New Roman"/>
          <w:sz w:val="20"/>
        </w:rPr>
        <w:t>XC_RXC</w:t>
      </w:r>
    </w:p>
    <w:p w:rsidR="000240C4" w:rsidRDefault="008C696A" w:rsidP="000240C4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bookmarkStart w:id="24" w:name="OLE_LINK17"/>
      <w:bookmarkStart w:id="25" w:name="OLE_LINK18"/>
      <w:r>
        <w:rPr>
          <w:rFonts w:ascii="Times New Roman" w:eastAsia="標楷體" w:hAnsi="Times New Roman"/>
          <w:sz w:val="20"/>
        </w:rPr>
        <w:t>F28377S</w:t>
      </w:r>
      <w:r>
        <w:rPr>
          <w:rFonts w:ascii="Times New Roman" w:eastAsia="標楷體" w:hAnsi="Times New Roman" w:hint="eastAsia"/>
          <w:sz w:val="20"/>
        </w:rPr>
        <w:t>定義</w:t>
      </w:r>
      <w:r>
        <w:rPr>
          <w:rFonts w:ascii="Times New Roman" w:eastAsia="標楷體" w:hAnsi="Times New Roman" w:hint="eastAsia"/>
          <w:sz w:val="20"/>
        </w:rPr>
        <w:t>S</w:t>
      </w:r>
      <w:r>
        <w:rPr>
          <w:rFonts w:ascii="Times New Roman" w:eastAsia="標楷體" w:hAnsi="Times New Roman"/>
          <w:sz w:val="20"/>
        </w:rPr>
        <w:t>CI_C RX</w:t>
      </w:r>
      <w:r>
        <w:rPr>
          <w:rFonts w:ascii="Times New Roman" w:eastAsia="標楷體" w:hAnsi="Times New Roman" w:hint="eastAsia"/>
          <w:sz w:val="20"/>
        </w:rPr>
        <w:t>對應</w:t>
      </w:r>
      <w:r>
        <w:rPr>
          <w:rFonts w:ascii="Times New Roman" w:eastAsia="標楷體" w:hAnsi="Times New Roman" w:hint="eastAsia"/>
          <w:sz w:val="20"/>
        </w:rPr>
        <w:t>S</w:t>
      </w:r>
      <w:r>
        <w:rPr>
          <w:rFonts w:ascii="Times New Roman" w:eastAsia="標楷體" w:hAnsi="Times New Roman"/>
          <w:sz w:val="20"/>
        </w:rPr>
        <w:t>CICRX</w:t>
      </w:r>
      <w:r>
        <w:rPr>
          <w:rFonts w:ascii="Times New Roman" w:eastAsia="標楷體" w:hAnsi="Times New Roman" w:hint="eastAsia"/>
          <w:sz w:val="20"/>
        </w:rPr>
        <w:t>，</w:t>
      </w:r>
      <w:r>
        <w:rPr>
          <w:rFonts w:ascii="Times New Roman" w:eastAsia="標楷體" w:hAnsi="Times New Roman" w:hint="eastAsia"/>
          <w:sz w:val="20"/>
        </w:rPr>
        <w:t>S</w:t>
      </w:r>
      <w:r>
        <w:rPr>
          <w:rFonts w:ascii="Times New Roman" w:eastAsia="標楷體" w:hAnsi="Times New Roman"/>
          <w:sz w:val="20"/>
        </w:rPr>
        <w:t>CI_C TX</w:t>
      </w:r>
      <w:r>
        <w:rPr>
          <w:rFonts w:ascii="Times New Roman" w:eastAsia="標楷體" w:hAnsi="Times New Roman" w:hint="eastAsia"/>
          <w:sz w:val="20"/>
        </w:rPr>
        <w:t>對應</w:t>
      </w:r>
      <w:r>
        <w:rPr>
          <w:rFonts w:ascii="Times New Roman" w:eastAsia="標楷體" w:hAnsi="Times New Roman" w:hint="eastAsia"/>
          <w:sz w:val="20"/>
        </w:rPr>
        <w:t>S</w:t>
      </w:r>
      <w:r>
        <w:rPr>
          <w:rFonts w:ascii="Times New Roman" w:eastAsia="標楷體" w:hAnsi="Times New Roman"/>
          <w:sz w:val="20"/>
        </w:rPr>
        <w:t>CICTX</w:t>
      </w:r>
      <w:r>
        <w:rPr>
          <w:rFonts w:ascii="Times New Roman" w:eastAsia="標楷體" w:hAnsi="Times New Roman" w:hint="eastAsia"/>
          <w:sz w:val="20"/>
        </w:rPr>
        <w:t>，</w:t>
      </w:r>
      <w:r>
        <w:rPr>
          <w:rFonts w:ascii="Times New Roman" w:eastAsia="標楷體" w:hAnsi="Times New Roman" w:hint="eastAsia"/>
          <w:sz w:val="20"/>
        </w:rPr>
        <w:t>GPIO66</w:t>
      </w:r>
      <w:r>
        <w:rPr>
          <w:rFonts w:ascii="Times New Roman" w:eastAsia="標楷體" w:hAnsi="Times New Roman" w:hint="eastAsia"/>
          <w:sz w:val="20"/>
        </w:rPr>
        <w:t>對應</w:t>
      </w:r>
      <w:r>
        <w:rPr>
          <w:rFonts w:ascii="Times New Roman" w:eastAsia="標楷體" w:hAnsi="Times New Roman" w:hint="eastAsia"/>
          <w:sz w:val="20"/>
        </w:rPr>
        <w:t>T</w:t>
      </w:r>
      <w:r>
        <w:rPr>
          <w:rFonts w:ascii="Times New Roman" w:eastAsia="標楷體" w:hAnsi="Times New Roman"/>
          <w:sz w:val="20"/>
        </w:rPr>
        <w:t>XC_RXC</w:t>
      </w:r>
      <w:bookmarkEnd w:id="24"/>
      <w:bookmarkEnd w:id="25"/>
    </w:p>
    <w:p w:rsidR="000240C4" w:rsidRDefault="000B04D9" w:rsidP="000240C4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電路上透過</w:t>
      </w:r>
      <w:r>
        <w:rPr>
          <w:rFonts w:ascii="Times New Roman" w:eastAsia="標楷體" w:hAnsi="Times New Roman" w:hint="eastAsia"/>
          <w:sz w:val="20"/>
        </w:rPr>
        <w:t>S</w:t>
      </w:r>
      <w:r>
        <w:rPr>
          <w:rFonts w:ascii="Times New Roman" w:eastAsia="標楷體" w:hAnsi="Times New Roman"/>
          <w:sz w:val="20"/>
        </w:rPr>
        <w:t>N65HVD05D</w:t>
      </w:r>
      <w:r>
        <w:rPr>
          <w:rFonts w:ascii="Times New Roman" w:eastAsia="標楷體" w:hAnsi="Times New Roman" w:hint="eastAsia"/>
          <w:sz w:val="20"/>
        </w:rPr>
        <w:t>轉成</w:t>
      </w:r>
      <w:r>
        <w:rPr>
          <w:rFonts w:ascii="Times New Roman" w:eastAsia="標楷體" w:hAnsi="Times New Roman" w:hint="eastAsia"/>
          <w:sz w:val="20"/>
        </w:rPr>
        <w:t>R</w:t>
      </w:r>
      <w:r>
        <w:rPr>
          <w:rFonts w:ascii="Times New Roman" w:eastAsia="標楷體" w:hAnsi="Times New Roman"/>
          <w:sz w:val="20"/>
        </w:rPr>
        <w:t>S485</w:t>
      </w:r>
      <w:r>
        <w:rPr>
          <w:rFonts w:ascii="Times New Roman" w:eastAsia="標楷體" w:hAnsi="Times New Roman" w:hint="eastAsia"/>
          <w:sz w:val="20"/>
        </w:rPr>
        <w:t>訊號，接到</w:t>
      </w:r>
      <w:r>
        <w:rPr>
          <w:rFonts w:ascii="Times New Roman" w:eastAsia="標楷體" w:hAnsi="Times New Roman" w:hint="eastAsia"/>
          <w:sz w:val="20"/>
        </w:rPr>
        <w:t>J</w:t>
      </w:r>
      <w:r>
        <w:rPr>
          <w:rFonts w:ascii="Times New Roman" w:eastAsia="標楷體" w:hAnsi="Times New Roman"/>
          <w:sz w:val="20"/>
        </w:rPr>
        <w:t>403</w:t>
      </w:r>
    </w:p>
    <w:p w:rsidR="000240C4" w:rsidRDefault="000B04D9" w:rsidP="000240C4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規劃為當多機並聯使用時，多機之間的數據傳輸使用</w:t>
      </w:r>
    </w:p>
    <w:p w:rsidR="000240C4" w:rsidRDefault="000B04D9" w:rsidP="000240C4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T</w:t>
      </w:r>
      <w:r>
        <w:rPr>
          <w:rFonts w:ascii="Times New Roman" w:eastAsia="標楷體" w:hAnsi="Times New Roman"/>
          <w:sz w:val="20"/>
        </w:rPr>
        <w:t>XC_RXC</w:t>
      </w:r>
      <w:r>
        <w:rPr>
          <w:rFonts w:ascii="Times New Roman" w:eastAsia="標楷體" w:hAnsi="Times New Roman" w:hint="eastAsia"/>
          <w:sz w:val="20"/>
        </w:rPr>
        <w:t>為通訊方向控制</w:t>
      </w:r>
      <w:r>
        <w:rPr>
          <w:rFonts w:ascii="Times New Roman" w:eastAsia="標楷體" w:hAnsi="Times New Roman" w:hint="eastAsia"/>
          <w:sz w:val="20"/>
        </w:rPr>
        <w:t>IO</w:t>
      </w:r>
      <w:r>
        <w:rPr>
          <w:rFonts w:ascii="Times New Roman" w:eastAsia="標楷體" w:hAnsi="Times New Roman" w:hint="eastAsia"/>
          <w:sz w:val="20"/>
        </w:rPr>
        <w:t>，當通訊是</w:t>
      </w:r>
      <w:r>
        <w:rPr>
          <w:rFonts w:ascii="Times New Roman" w:eastAsia="標楷體" w:hAnsi="Times New Roman" w:hint="eastAsia"/>
          <w:sz w:val="20"/>
        </w:rPr>
        <w:t>S</w:t>
      </w:r>
      <w:r>
        <w:rPr>
          <w:rFonts w:ascii="Times New Roman" w:eastAsia="標楷體" w:hAnsi="Times New Roman"/>
          <w:sz w:val="20"/>
        </w:rPr>
        <w:t>CICTX</w:t>
      </w:r>
      <w:r>
        <w:rPr>
          <w:rFonts w:ascii="Times New Roman" w:eastAsia="標楷體" w:hAnsi="Times New Roman" w:hint="eastAsia"/>
          <w:sz w:val="20"/>
        </w:rPr>
        <w:t>傳送訊號時，</w:t>
      </w:r>
      <w:r>
        <w:rPr>
          <w:rFonts w:ascii="Times New Roman" w:eastAsia="標楷體" w:hAnsi="Times New Roman" w:hint="eastAsia"/>
          <w:sz w:val="20"/>
        </w:rPr>
        <w:t>T</w:t>
      </w:r>
      <w:r>
        <w:rPr>
          <w:rFonts w:ascii="Times New Roman" w:eastAsia="標楷體" w:hAnsi="Times New Roman"/>
          <w:sz w:val="20"/>
        </w:rPr>
        <w:t>XC_RXC</w:t>
      </w:r>
      <w:r>
        <w:rPr>
          <w:rFonts w:ascii="Times New Roman" w:eastAsia="標楷體" w:hAnsi="Times New Roman" w:hint="eastAsia"/>
          <w:sz w:val="20"/>
        </w:rPr>
        <w:t>為</w:t>
      </w:r>
      <w:r>
        <w:rPr>
          <w:rFonts w:ascii="Times New Roman" w:eastAsia="標楷體" w:hAnsi="Times New Roman" w:hint="eastAsia"/>
          <w:sz w:val="20"/>
        </w:rPr>
        <w:t>H</w:t>
      </w:r>
      <w:r>
        <w:rPr>
          <w:rFonts w:ascii="Times New Roman" w:eastAsia="標楷體" w:hAnsi="Times New Roman"/>
          <w:sz w:val="20"/>
        </w:rPr>
        <w:t>igh</w:t>
      </w:r>
      <w:r>
        <w:rPr>
          <w:rFonts w:ascii="Times New Roman" w:eastAsia="標楷體" w:hAnsi="Times New Roman" w:hint="eastAsia"/>
          <w:sz w:val="20"/>
        </w:rPr>
        <w:t>；反之當通訊是</w:t>
      </w:r>
      <w:r>
        <w:rPr>
          <w:rFonts w:ascii="Times New Roman" w:eastAsia="標楷體" w:hAnsi="Times New Roman" w:hint="eastAsia"/>
          <w:sz w:val="20"/>
        </w:rPr>
        <w:t>S</w:t>
      </w:r>
      <w:r>
        <w:rPr>
          <w:rFonts w:ascii="Times New Roman" w:eastAsia="標楷體" w:hAnsi="Times New Roman"/>
          <w:sz w:val="20"/>
        </w:rPr>
        <w:t>CIC</w:t>
      </w:r>
      <w:r>
        <w:rPr>
          <w:rFonts w:ascii="Times New Roman" w:eastAsia="標楷體" w:hAnsi="Times New Roman" w:hint="eastAsia"/>
          <w:sz w:val="20"/>
        </w:rPr>
        <w:t>R</w:t>
      </w:r>
      <w:r>
        <w:rPr>
          <w:rFonts w:ascii="Times New Roman" w:eastAsia="標楷體" w:hAnsi="Times New Roman"/>
          <w:sz w:val="20"/>
        </w:rPr>
        <w:t>X</w:t>
      </w:r>
      <w:r>
        <w:rPr>
          <w:rFonts w:ascii="Times New Roman" w:eastAsia="標楷體" w:hAnsi="Times New Roman" w:hint="eastAsia"/>
          <w:sz w:val="20"/>
        </w:rPr>
        <w:t>接收訊號時，</w:t>
      </w:r>
      <w:r>
        <w:rPr>
          <w:rFonts w:ascii="Times New Roman" w:eastAsia="標楷體" w:hAnsi="Times New Roman" w:hint="eastAsia"/>
          <w:sz w:val="20"/>
        </w:rPr>
        <w:t>T</w:t>
      </w:r>
      <w:r>
        <w:rPr>
          <w:rFonts w:ascii="Times New Roman" w:eastAsia="標楷體" w:hAnsi="Times New Roman"/>
          <w:sz w:val="20"/>
        </w:rPr>
        <w:t>XC_RXC</w:t>
      </w:r>
      <w:r>
        <w:rPr>
          <w:rFonts w:ascii="Times New Roman" w:eastAsia="標楷體" w:hAnsi="Times New Roman" w:hint="eastAsia"/>
          <w:sz w:val="20"/>
        </w:rPr>
        <w:t>為</w:t>
      </w:r>
      <w:r>
        <w:rPr>
          <w:rFonts w:ascii="Times New Roman" w:eastAsia="標楷體" w:hAnsi="Times New Roman"/>
          <w:sz w:val="20"/>
        </w:rPr>
        <w:t>Low</w:t>
      </w:r>
    </w:p>
    <w:p w:rsidR="000240C4" w:rsidRPr="000B04D9" w:rsidRDefault="000240C4" w:rsidP="000240C4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0240C4" w:rsidRDefault="000240C4" w:rsidP="000240C4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0240C4" w:rsidRDefault="000B04D9" w:rsidP="00C36DCF">
      <w:pPr>
        <w:pStyle w:val="affc"/>
        <w:widowControl/>
        <w:numPr>
          <w:ilvl w:val="0"/>
          <w:numId w:val="12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/>
          <w:sz w:val="20"/>
        </w:rPr>
        <w:t>TXA</w:t>
      </w:r>
      <w:r>
        <w:rPr>
          <w:rFonts w:ascii="Times New Roman" w:eastAsia="標楷體" w:hAnsi="Times New Roman" w:hint="eastAsia"/>
          <w:sz w:val="20"/>
        </w:rPr>
        <w:t>及</w:t>
      </w:r>
      <w:r>
        <w:rPr>
          <w:rFonts w:ascii="Times New Roman" w:eastAsia="標楷體" w:hAnsi="Times New Roman" w:hint="eastAsia"/>
          <w:sz w:val="20"/>
        </w:rPr>
        <w:t>RXA</w:t>
      </w:r>
      <w:r w:rsidR="00097F4E">
        <w:rPr>
          <w:rFonts w:ascii="Times New Roman" w:eastAsia="標楷體" w:hAnsi="Times New Roman"/>
          <w:sz w:val="20"/>
        </w:rPr>
        <w:t xml:space="preserve"> (</w:t>
      </w:r>
      <w:r w:rsidR="00097F4E">
        <w:rPr>
          <w:rFonts w:ascii="Times New Roman" w:eastAsia="標楷體" w:hAnsi="Times New Roman" w:hint="eastAsia"/>
          <w:sz w:val="20"/>
        </w:rPr>
        <w:t>正常模式</w:t>
      </w:r>
      <w:r w:rsidR="00097F4E">
        <w:rPr>
          <w:rFonts w:ascii="Times New Roman" w:eastAsia="標楷體" w:hAnsi="Times New Roman"/>
          <w:sz w:val="20"/>
        </w:rPr>
        <w:t>)</w:t>
      </w:r>
    </w:p>
    <w:p w:rsidR="000240C4" w:rsidRPr="00097F4E" w:rsidRDefault="00097F4E" w:rsidP="000240C4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/>
          <w:sz w:val="20"/>
        </w:rPr>
        <w:t>F28377S</w:t>
      </w:r>
      <w:r>
        <w:rPr>
          <w:rFonts w:ascii="Times New Roman" w:eastAsia="標楷體" w:hAnsi="Times New Roman" w:hint="eastAsia"/>
          <w:sz w:val="20"/>
        </w:rPr>
        <w:t>定義</w:t>
      </w:r>
      <w:r w:rsidR="00C43DD3">
        <w:rPr>
          <w:rFonts w:ascii="Times New Roman" w:eastAsia="標楷體" w:hAnsi="Times New Roman" w:hint="eastAsia"/>
          <w:sz w:val="20"/>
        </w:rPr>
        <w:t>TXA</w:t>
      </w:r>
      <w:r>
        <w:rPr>
          <w:rFonts w:ascii="Times New Roman" w:eastAsia="標楷體" w:hAnsi="Times New Roman" w:hint="eastAsia"/>
          <w:sz w:val="20"/>
        </w:rPr>
        <w:t>對應</w:t>
      </w:r>
      <w:r>
        <w:rPr>
          <w:rFonts w:ascii="Times New Roman" w:eastAsia="標楷體" w:hAnsi="Times New Roman" w:hint="eastAsia"/>
          <w:sz w:val="20"/>
        </w:rPr>
        <w:t>S</w:t>
      </w:r>
      <w:r>
        <w:rPr>
          <w:rFonts w:ascii="Times New Roman" w:eastAsia="標楷體" w:hAnsi="Times New Roman"/>
          <w:sz w:val="20"/>
        </w:rPr>
        <w:t>CI</w:t>
      </w:r>
      <w:r w:rsidR="00C43DD3">
        <w:rPr>
          <w:rFonts w:ascii="Times New Roman" w:eastAsia="標楷體" w:hAnsi="Times New Roman" w:hint="eastAsia"/>
          <w:sz w:val="20"/>
        </w:rPr>
        <w:t>TXA</w:t>
      </w:r>
      <w:r>
        <w:rPr>
          <w:rFonts w:ascii="Times New Roman" w:eastAsia="標楷體" w:hAnsi="Times New Roman" w:hint="eastAsia"/>
          <w:sz w:val="20"/>
        </w:rPr>
        <w:t>，</w:t>
      </w:r>
      <w:r w:rsidR="00C43DD3">
        <w:rPr>
          <w:rFonts w:ascii="Times New Roman" w:eastAsia="標楷體" w:hAnsi="Times New Roman"/>
          <w:sz w:val="20"/>
        </w:rPr>
        <w:t>R</w:t>
      </w:r>
      <w:r>
        <w:rPr>
          <w:rFonts w:ascii="Times New Roman" w:eastAsia="標楷體" w:hAnsi="Times New Roman"/>
          <w:sz w:val="20"/>
        </w:rPr>
        <w:t>X</w:t>
      </w:r>
      <w:r w:rsidR="00C43DD3">
        <w:rPr>
          <w:rFonts w:ascii="Times New Roman" w:eastAsia="標楷體" w:hAnsi="Times New Roman"/>
          <w:sz w:val="20"/>
        </w:rPr>
        <w:t>A</w:t>
      </w:r>
      <w:r>
        <w:rPr>
          <w:rFonts w:ascii="Times New Roman" w:eastAsia="標楷體" w:hAnsi="Times New Roman" w:hint="eastAsia"/>
          <w:sz w:val="20"/>
        </w:rPr>
        <w:t>對應</w:t>
      </w:r>
      <w:r>
        <w:rPr>
          <w:rFonts w:ascii="Times New Roman" w:eastAsia="標楷體" w:hAnsi="Times New Roman" w:hint="eastAsia"/>
          <w:sz w:val="20"/>
        </w:rPr>
        <w:t>S</w:t>
      </w:r>
      <w:r>
        <w:rPr>
          <w:rFonts w:ascii="Times New Roman" w:eastAsia="標楷體" w:hAnsi="Times New Roman"/>
          <w:sz w:val="20"/>
        </w:rPr>
        <w:t>CI</w:t>
      </w:r>
      <w:r w:rsidR="00C43DD3">
        <w:rPr>
          <w:rFonts w:ascii="Times New Roman" w:eastAsia="標楷體" w:hAnsi="Times New Roman"/>
          <w:sz w:val="20"/>
        </w:rPr>
        <w:t>R</w:t>
      </w:r>
      <w:r>
        <w:rPr>
          <w:rFonts w:ascii="Times New Roman" w:eastAsia="標楷體" w:hAnsi="Times New Roman"/>
          <w:sz w:val="20"/>
        </w:rPr>
        <w:t>X</w:t>
      </w:r>
      <w:r w:rsidR="00C43DD3">
        <w:rPr>
          <w:rFonts w:ascii="Times New Roman" w:eastAsia="標楷體" w:hAnsi="Times New Roman"/>
          <w:sz w:val="20"/>
        </w:rPr>
        <w:t>A</w:t>
      </w:r>
    </w:p>
    <w:p w:rsidR="000240C4" w:rsidRDefault="00C43DD3" w:rsidP="000240C4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由於</w:t>
      </w:r>
      <w:r>
        <w:rPr>
          <w:rFonts w:ascii="Times New Roman" w:eastAsia="標楷體" w:hAnsi="Times New Roman" w:hint="eastAsia"/>
          <w:sz w:val="20"/>
        </w:rPr>
        <w:t>T</w:t>
      </w:r>
      <w:r>
        <w:rPr>
          <w:rFonts w:ascii="Times New Roman" w:eastAsia="標楷體" w:hAnsi="Times New Roman"/>
          <w:sz w:val="20"/>
        </w:rPr>
        <w:t>XA</w:t>
      </w:r>
      <w:r>
        <w:rPr>
          <w:rFonts w:ascii="Times New Roman" w:eastAsia="標楷體" w:hAnsi="Times New Roman" w:hint="eastAsia"/>
          <w:sz w:val="20"/>
        </w:rPr>
        <w:t>同時與</w:t>
      </w:r>
      <w:r>
        <w:rPr>
          <w:rFonts w:ascii="Times New Roman" w:eastAsia="標楷體" w:hAnsi="Times New Roman" w:hint="eastAsia"/>
          <w:sz w:val="20"/>
        </w:rPr>
        <w:t>G</w:t>
      </w:r>
      <w:r>
        <w:rPr>
          <w:rFonts w:ascii="Times New Roman" w:eastAsia="標楷體" w:hAnsi="Times New Roman"/>
          <w:sz w:val="20"/>
        </w:rPr>
        <w:t>PIO65</w:t>
      </w:r>
      <w:r>
        <w:rPr>
          <w:rFonts w:ascii="Times New Roman" w:eastAsia="標楷體" w:hAnsi="Times New Roman" w:hint="eastAsia"/>
          <w:sz w:val="20"/>
        </w:rPr>
        <w:t>及</w:t>
      </w:r>
      <w:r>
        <w:rPr>
          <w:rFonts w:ascii="Times New Roman" w:eastAsia="標楷體" w:hAnsi="Times New Roman" w:hint="eastAsia"/>
          <w:sz w:val="20"/>
        </w:rPr>
        <w:t>G</w:t>
      </w:r>
      <w:r>
        <w:rPr>
          <w:rFonts w:ascii="Times New Roman" w:eastAsia="標楷體" w:hAnsi="Times New Roman"/>
          <w:sz w:val="20"/>
        </w:rPr>
        <w:t>PIO</w:t>
      </w:r>
      <w:r>
        <w:rPr>
          <w:rFonts w:ascii="Times New Roman" w:eastAsia="標楷體" w:hAnsi="Times New Roman" w:hint="eastAsia"/>
          <w:sz w:val="20"/>
        </w:rPr>
        <w:t>84</w:t>
      </w:r>
      <w:proofErr w:type="gramStart"/>
      <w:r>
        <w:rPr>
          <w:rFonts w:ascii="Times New Roman" w:eastAsia="標楷體" w:hAnsi="Times New Roman" w:hint="eastAsia"/>
          <w:sz w:val="20"/>
        </w:rPr>
        <w:t>短接</w:t>
      </w:r>
      <w:proofErr w:type="gramEnd"/>
      <w:r>
        <w:rPr>
          <w:rFonts w:ascii="Times New Roman" w:eastAsia="標楷體" w:hAnsi="Times New Roman" w:hint="eastAsia"/>
          <w:sz w:val="20"/>
        </w:rPr>
        <w:t>，目前規劃</w:t>
      </w:r>
      <w:r>
        <w:rPr>
          <w:rFonts w:ascii="Times New Roman" w:eastAsia="標楷體" w:hAnsi="Times New Roman" w:hint="eastAsia"/>
          <w:sz w:val="20"/>
        </w:rPr>
        <w:t>F</w:t>
      </w:r>
      <w:r>
        <w:rPr>
          <w:rFonts w:ascii="Times New Roman" w:eastAsia="標楷體" w:hAnsi="Times New Roman"/>
          <w:sz w:val="20"/>
        </w:rPr>
        <w:t>28377S</w:t>
      </w:r>
      <w:r>
        <w:rPr>
          <w:rFonts w:ascii="Times New Roman" w:eastAsia="標楷體" w:hAnsi="Times New Roman" w:hint="eastAsia"/>
          <w:sz w:val="20"/>
        </w:rPr>
        <w:t>初始時也將</w:t>
      </w:r>
      <w:r>
        <w:rPr>
          <w:rFonts w:ascii="Times New Roman" w:eastAsia="標楷體" w:hAnsi="Times New Roman" w:hint="eastAsia"/>
          <w:sz w:val="20"/>
        </w:rPr>
        <w:t>G</w:t>
      </w:r>
      <w:r>
        <w:rPr>
          <w:rFonts w:ascii="Times New Roman" w:eastAsia="標楷體" w:hAnsi="Times New Roman"/>
          <w:sz w:val="20"/>
        </w:rPr>
        <w:t>PIO84</w:t>
      </w:r>
      <w:r>
        <w:rPr>
          <w:rFonts w:ascii="Times New Roman" w:eastAsia="標楷體" w:hAnsi="Times New Roman" w:hint="eastAsia"/>
          <w:sz w:val="20"/>
        </w:rPr>
        <w:t>設定為輸入，避免影響</w:t>
      </w:r>
      <w:r>
        <w:rPr>
          <w:rFonts w:ascii="Times New Roman" w:eastAsia="標楷體" w:hAnsi="Times New Roman" w:hint="eastAsia"/>
          <w:sz w:val="20"/>
        </w:rPr>
        <w:t>TXA</w:t>
      </w:r>
      <w:r>
        <w:rPr>
          <w:rFonts w:ascii="Times New Roman" w:eastAsia="標楷體" w:hAnsi="Times New Roman" w:hint="eastAsia"/>
          <w:sz w:val="20"/>
        </w:rPr>
        <w:t>動作</w:t>
      </w:r>
    </w:p>
    <w:p w:rsidR="000240C4" w:rsidRDefault="00C43DD3" w:rsidP="000240C4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bookmarkStart w:id="26" w:name="OLE_LINK19"/>
      <w:bookmarkStart w:id="27" w:name="OLE_LINK20"/>
      <w:r>
        <w:rPr>
          <w:rFonts w:ascii="Times New Roman" w:eastAsia="標楷體" w:hAnsi="Times New Roman" w:hint="eastAsia"/>
          <w:sz w:val="20"/>
        </w:rPr>
        <w:t>T</w:t>
      </w:r>
      <w:r>
        <w:rPr>
          <w:rFonts w:ascii="Times New Roman" w:eastAsia="標楷體" w:hAnsi="Times New Roman"/>
          <w:sz w:val="20"/>
        </w:rPr>
        <w:t>XA</w:t>
      </w:r>
      <w:r>
        <w:rPr>
          <w:rFonts w:ascii="Times New Roman" w:eastAsia="標楷體" w:hAnsi="Times New Roman" w:hint="eastAsia"/>
          <w:sz w:val="20"/>
        </w:rPr>
        <w:t>及</w:t>
      </w:r>
      <w:r>
        <w:rPr>
          <w:rFonts w:ascii="Times New Roman" w:eastAsia="標楷體" w:hAnsi="Times New Roman" w:hint="eastAsia"/>
          <w:sz w:val="20"/>
        </w:rPr>
        <w:t>RXA</w:t>
      </w:r>
      <w:r>
        <w:rPr>
          <w:rFonts w:ascii="Times New Roman" w:eastAsia="標楷體" w:hAnsi="Times New Roman" w:hint="eastAsia"/>
          <w:sz w:val="20"/>
        </w:rPr>
        <w:t>正常開機模式對應到</w:t>
      </w:r>
      <w:r>
        <w:rPr>
          <w:rFonts w:ascii="Times New Roman" w:eastAsia="標楷體" w:hAnsi="Times New Roman" w:hint="eastAsia"/>
          <w:sz w:val="20"/>
        </w:rPr>
        <w:t>J</w:t>
      </w:r>
      <w:r>
        <w:rPr>
          <w:rFonts w:ascii="Times New Roman" w:eastAsia="標楷體" w:hAnsi="Times New Roman"/>
          <w:sz w:val="20"/>
        </w:rPr>
        <w:t>404</w:t>
      </w:r>
      <w:r>
        <w:rPr>
          <w:rFonts w:ascii="Times New Roman" w:eastAsia="標楷體" w:hAnsi="Times New Roman" w:hint="eastAsia"/>
          <w:sz w:val="20"/>
        </w:rPr>
        <w:t>輸出，對外串列通訊</w:t>
      </w:r>
      <w:bookmarkEnd w:id="26"/>
      <w:bookmarkEnd w:id="27"/>
    </w:p>
    <w:p w:rsidR="00C43DD3" w:rsidRDefault="00C43DD3" w:rsidP="000240C4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C43DD3" w:rsidRPr="00C43DD3" w:rsidRDefault="00C43DD3" w:rsidP="000240C4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C43DD3" w:rsidRDefault="00DC2AB9" w:rsidP="00C36DCF">
      <w:pPr>
        <w:pStyle w:val="affc"/>
        <w:widowControl/>
        <w:numPr>
          <w:ilvl w:val="0"/>
          <w:numId w:val="12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/>
          <w:sz w:val="20"/>
        </w:rPr>
        <w:t>TXA</w:t>
      </w:r>
      <w:r>
        <w:rPr>
          <w:rFonts w:ascii="Times New Roman" w:eastAsia="標楷體" w:hAnsi="Times New Roman" w:hint="eastAsia"/>
          <w:sz w:val="20"/>
        </w:rPr>
        <w:t>及</w:t>
      </w:r>
      <w:r>
        <w:rPr>
          <w:rFonts w:ascii="Times New Roman" w:eastAsia="標楷體" w:hAnsi="Times New Roman" w:hint="eastAsia"/>
          <w:sz w:val="20"/>
        </w:rPr>
        <w:t>RXA</w:t>
      </w:r>
      <w:r>
        <w:rPr>
          <w:rFonts w:ascii="Times New Roman" w:eastAsia="標楷體" w:hAnsi="Times New Roman"/>
          <w:sz w:val="20"/>
        </w:rPr>
        <w:t xml:space="preserve"> (SCI Boot Mode)</w:t>
      </w:r>
    </w:p>
    <w:p w:rsidR="00DC2AB9" w:rsidRDefault="00DC2AB9" w:rsidP="00C36DCF">
      <w:pPr>
        <w:pStyle w:val="affc"/>
        <w:widowControl/>
        <w:numPr>
          <w:ilvl w:val="0"/>
          <w:numId w:val="15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當</w:t>
      </w:r>
      <w:proofErr w:type="gramStart"/>
      <w:r>
        <w:rPr>
          <w:rFonts w:ascii="Times New Roman" w:eastAsia="標楷體" w:hAnsi="Times New Roman" w:hint="eastAsia"/>
          <w:sz w:val="20"/>
        </w:rPr>
        <w:t>外部</w:t>
      </w:r>
      <w:r>
        <w:rPr>
          <w:rFonts w:ascii="Times New Roman" w:eastAsia="標楷體" w:hAnsi="Times New Roman" w:hint="eastAsia"/>
          <w:sz w:val="20"/>
        </w:rPr>
        <w:t>(</w:t>
      </w:r>
      <w:proofErr w:type="gramEnd"/>
      <w:r>
        <w:rPr>
          <w:rFonts w:ascii="Times New Roman" w:eastAsia="標楷體" w:hAnsi="Times New Roman" w:hint="eastAsia"/>
          <w:sz w:val="20"/>
        </w:rPr>
        <w:t>CPU)</w:t>
      </w:r>
      <w:r>
        <w:rPr>
          <w:rFonts w:ascii="Times New Roman" w:eastAsia="標楷體" w:hAnsi="Times New Roman" w:hint="eastAsia"/>
          <w:sz w:val="20"/>
        </w:rPr>
        <w:t>透過</w:t>
      </w:r>
      <w:r>
        <w:rPr>
          <w:rFonts w:ascii="Times New Roman" w:eastAsia="標楷體" w:hAnsi="Times New Roman" w:hint="eastAsia"/>
          <w:sz w:val="20"/>
        </w:rPr>
        <w:t>J</w:t>
      </w:r>
      <w:r>
        <w:rPr>
          <w:rFonts w:ascii="Times New Roman" w:eastAsia="標楷體" w:hAnsi="Times New Roman"/>
          <w:sz w:val="20"/>
        </w:rPr>
        <w:t>404</w:t>
      </w:r>
      <w:r>
        <w:rPr>
          <w:rFonts w:ascii="Times New Roman" w:eastAsia="標楷體" w:hAnsi="Times New Roman" w:hint="eastAsia"/>
          <w:sz w:val="20"/>
        </w:rPr>
        <w:t>-</w:t>
      </w:r>
      <w:r>
        <w:rPr>
          <w:rFonts w:ascii="Times New Roman" w:eastAsia="標楷體" w:hAnsi="Times New Roman"/>
          <w:sz w:val="20"/>
        </w:rPr>
        <w:t>pin8 (UPENA)</w:t>
      </w:r>
      <w:r>
        <w:rPr>
          <w:rFonts w:ascii="Times New Roman" w:eastAsia="標楷體" w:hAnsi="Times New Roman" w:hint="eastAsia"/>
          <w:sz w:val="20"/>
        </w:rPr>
        <w:t xml:space="preserve"> </w:t>
      </w:r>
      <w:r>
        <w:rPr>
          <w:rFonts w:ascii="Times New Roman" w:eastAsia="標楷體" w:hAnsi="Times New Roman" w:hint="eastAsia"/>
          <w:sz w:val="20"/>
        </w:rPr>
        <w:t>設定為</w:t>
      </w:r>
      <w:r>
        <w:rPr>
          <w:rFonts w:ascii="Times New Roman" w:eastAsia="標楷體" w:hAnsi="Times New Roman" w:hint="eastAsia"/>
          <w:sz w:val="20"/>
        </w:rPr>
        <w:t>Hi</w:t>
      </w:r>
      <w:r>
        <w:rPr>
          <w:rFonts w:ascii="Times New Roman" w:eastAsia="標楷體" w:hAnsi="Times New Roman"/>
          <w:sz w:val="20"/>
        </w:rPr>
        <w:t>gh</w:t>
      </w:r>
      <w:r>
        <w:rPr>
          <w:rFonts w:ascii="Times New Roman" w:eastAsia="標楷體" w:hAnsi="Times New Roman" w:hint="eastAsia"/>
          <w:sz w:val="20"/>
        </w:rPr>
        <w:t>及</w:t>
      </w:r>
      <w:r>
        <w:rPr>
          <w:rFonts w:ascii="Times New Roman" w:eastAsia="標楷體" w:hAnsi="Times New Roman" w:hint="eastAsia"/>
          <w:sz w:val="20"/>
        </w:rPr>
        <w:t>UPRESET</w:t>
      </w:r>
      <w:r>
        <w:rPr>
          <w:rFonts w:ascii="Times New Roman" w:eastAsia="標楷體" w:hAnsi="Times New Roman" w:hint="eastAsia"/>
          <w:sz w:val="20"/>
        </w:rPr>
        <w:t>為</w:t>
      </w:r>
      <w:r>
        <w:rPr>
          <w:rFonts w:ascii="Times New Roman" w:eastAsia="標楷體" w:hAnsi="Times New Roman" w:hint="eastAsia"/>
          <w:sz w:val="20"/>
        </w:rPr>
        <w:t>L</w:t>
      </w:r>
      <w:r>
        <w:rPr>
          <w:rFonts w:ascii="Times New Roman" w:eastAsia="標楷體" w:hAnsi="Times New Roman"/>
          <w:sz w:val="20"/>
        </w:rPr>
        <w:t>ow</w:t>
      </w:r>
      <w:r w:rsidR="004406BA">
        <w:rPr>
          <w:rFonts w:ascii="Times New Roman" w:eastAsia="標楷體" w:hAnsi="Times New Roman" w:hint="eastAsia"/>
          <w:sz w:val="20"/>
        </w:rPr>
        <w:t>，然後恢復</w:t>
      </w:r>
    </w:p>
    <w:p w:rsidR="000240C4" w:rsidRDefault="00B5497E" w:rsidP="00B5497E">
      <w:pPr>
        <w:pStyle w:val="affc"/>
        <w:widowControl/>
        <w:suppressAutoHyphens w:val="0"/>
        <w:overflowPunct/>
        <w:autoSpaceDE/>
        <w:spacing w:line="240" w:lineRule="auto"/>
        <w:ind w:leftChars="0" w:left="72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（</w:t>
      </w:r>
      <w:r w:rsidR="00DC2AB9">
        <w:rPr>
          <w:rFonts w:ascii="Times New Roman" w:eastAsia="標楷體" w:hAnsi="Times New Roman" w:hint="eastAsia"/>
          <w:sz w:val="20"/>
        </w:rPr>
        <w:t>或</w:t>
      </w:r>
      <w:r w:rsidR="00DC2AB9">
        <w:rPr>
          <w:rFonts w:ascii="Times New Roman" w:eastAsia="標楷體" w:hAnsi="Times New Roman" w:hint="eastAsia"/>
          <w:sz w:val="20"/>
        </w:rPr>
        <w:t xml:space="preserve"> </w:t>
      </w:r>
      <w:r w:rsidR="00DC2AB9">
        <w:rPr>
          <w:rFonts w:ascii="Times New Roman" w:eastAsia="標楷體" w:hAnsi="Times New Roman"/>
          <w:sz w:val="20"/>
        </w:rPr>
        <w:t>F28377S</w:t>
      </w:r>
      <w:r w:rsidR="00DC2AB9">
        <w:rPr>
          <w:rFonts w:ascii="Times New Roman" w:eastAsia="標楷體" w:hAnsi="Times New Roman" w:hint="eastAsia"/>
          <w:sz w:val="20"/>
        </w:rPr>
        <w:t>設定</w:t>
      </w:r>
      <w:r w:rsidR="00DC2AB9">
        <w:rPr>
          <w:rFonts w:ascii="Times New Roman" w:eastAsia="標楷體" w:hAnsi="Times New Roman" w:hint="eastAsia"/>
          <w:sz w:val="20"/>
        </w:rPr>
        <w:t xml:space="preserve"> </w:t>
      </w:r>
      <w:r w:rsidR="00DC2AB9">
        <w:rPr>
          <w:rFonts w:ascii="Times New Roman" w:eastAsia="標楷體" w:hAnsi="Times New Roman"/>
          <w:sz w:val="20"/>
        </w:rPr>
        <w:t>IOUPG</w:t>
      </w:r>
      <w:r w:rsidR="00DC2AB9">
        <w:rPr>
          <w:rFonts w:ascii="Times New Roman" w:eastAsia="標楷體" w:hAnsi="Times New Roman" w:hint="eastAsia"/>
          <w:sz w:val="20"/>
        </w:rPr>
        <w:t>為</w:t>
      </w:r>
      <w:r w:rsidR="00DC2AB9">
        <w:rPr>
          <w:rFonts w:ascii="Times New Roman" w:eastAsia="標楷體" w:hAnsi="Times New Roman"/>
          <w:sz w:val="20"/>
        </w:rPr>
        <w:t>High</w:t>
      </w:r>
      <w:r>
        <w:rPr>
          <w:rFonts w:ascii="Times New Roman" w:eastAsia="標楷體" w:hAnsi="Times New Roman" w:hint="eastAsia"/>
          <w:sz w:val="20"/>
        </w:rPr>
        <w:t>）</w:t>
      </w:r>
    </w:p>
    <w:p w:rsidR="00DC2AB9" w:rsidRDefault="00B5497E" w:rsidP="00B5497E">
      <w:pPr>
        <w:pStyle w:val="affc"/>
        <w:widowControl/>
        <w:suppressAutoHyphens w:val="0"/>
        <w:overflowPunct/>
        <w:autoSpaceDE/>
        <w:spacing w:line="240" w:lineRule="auto"/>
        <w:ind w:leftChars="0" w:left="72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（</w:t>
      </w:r>
      <w:r w:rsidR="00DC2AB9">
        <w:rPr>
          <w:rFonts w:ascii="Times New Roman" w:eastAsia="標楷體" w:hAnsi="Times New Roman" w:hint="eastAsia"/>
          <w:sz w:val="20"/>
        </w:rPr>
        <w:t>或</w:t>
      </w:r>
      <w:r w:rsidR="00DC2AB9">
        <w:rPr>
          <w:rFonts w:ascii="Times New Roman" w:eastAsia="標楷體" w:hAnsi="Times New Roman" w:hint="eastAsia"/>
          <w:sz w:val="20"/>
        </w:rPr>
        <w:t xml:space="preserve"> </w:t>
      </w:r>
      <w:r w:rsidR="00DC2AB9">
        <w:rPr>
          <w:rFonts w:ascii="Times New Roman" w:eastAsia="標楷體" w:hAnsi="Times New Roman"/>
          <w:sz w:val="20"/>
        </w:rPr>
        <w:t>J402</w:t>
      </w:r>
      <w:r w:rsidR="00DC2AB9">
        <w:rPr>
          <w:rFonts w:ascii="Times New Roman" w:eastAsia="標楷體" w:hAnsi="Times New Roman" w:hint="eastAsia"/>
          <w:sz w:val="20"/>
        </w:rPr>
        <w:t xml:space="preserve"> </w:t>
      </w:r>
      <w:r w:rsidR="00DC2AB9">
        <w:rPr>
          <w:rFonts w:ascii="Times New Roman" w:eastAsia="標楷體" w:hAnsi="Times New Roman"/>
          <w:sz w:val="20"/>
        </w:rPr>
        <w:t>Jump</w:t>
      </w:r>
      <w:r w:rsidR="00DC2AB9">
        <w:rPr>
          <w:rFonts w:ascii="Times New Roman" w:eastAsia="標楷體" w:hAnsi="Times New Roman" w:hint="eastAsia"/>
          <w:sz w:val="20"/>
        </w:rPr>
        <w:t>短路</w:t>
      </w:r>
      <w:r w:rsidR="004406BA">
        <w:rPr>
          <w:rFonts w:ascii="Times New Roman" w:eastAsia="標楷體" w:hAnsi="Times New Roman" w:hint="eastAsia"/>
          <w:sz w:val="20"/>
        </w:rPr>
        <w:t>，然後開路</w:t>
      </w:r>
      <w:r>
        <w:rPr>
          <w:rFonts w:ascii="Times New Roman" w:eastAsia="標楷體" w:hAnsi="Times New Roman" w:hint="eastAsia"/>
          <w:sz w:val="20"/>
        </w:rPr>
        <w:t>）</w:t>
      </w:r>
    </w:p>
    <w:p w:rsidR="004406BA" w:rsidRDefault="004406BA" w:rsidP="00C36DCF">
      <w:pPr>
        <w:pStyle w:val="affc"/>
        <w:widowControl/>
        <w:numPr>
          <w:ilvl w:val="0"/>
          <w:numId w:val="15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會觸發</w:t>
      </w:r>
      <w:r>
        <w:rPr>
          <w:rFonts w:ascii="Times New Roman" w:eastAsia="標楷體" w:hAnsi="Times New Roman" w:hint="eastAsia"/>
          <w:sz w:val="20"/>
        </w:rPr>
        <w:t>F</w:t>
      </w:r>
      <w:r>
        <w:rPr>
          <w:rFonts w:ascii="Times New Roman" w:eastAsia="標楷體" w:hAnsi="Times New Roman"/>
          <w:sz w:val="20"/>
        </w:rPr>
        <w:t>8377S</w:t>
      </w:r>
      <w:r>
        <w:rPr>
          <w:rFonts w:ascii="Times New Roman" w:eastAsia="標楷體" w:hAnsi="Times New Roman" w:hint="eastAsia"/>
          <w:sz w:val="20"/>
        </w:rPr>
        <w:t>的</w:t>
      </w:r>
      <w:r w:rsidR="00B5497E">
        <w:rPr>
          <w:rFonts w:ascii="Times New Roman" w:eastAsia="標楷體" w:hAnsi="Times New Roman" w:hint="eastAsia"/>
          <w:sz w:val="20"/>
        </w:rPr>
        <w:t>X</w:t>
      </w:r>
      <w:r>
        <w:rPr>
          <w:rFonts w:ascii="Times New Roman" w:eastAsia="標楷體" w:hAnsi="Times New Roman" w:hint="eastAsia"/>
          <w:sz w:val="20"/>
        </w:rPr>
        <w:t>R</w:t>
      </w:r>
      <w:r w:rsidR="00B5497E">
        <w:rPr>
          <w:rFonts w:ascii="Times New Roman" w:eastAsia="標楷體" w:hAnsi="Times New Roman" w:hint="eastAsia"/>
          <w:sz w:val="20"/>
        </w:rPr>
        <w:t>S</w:t>
      </w:r>
      <w:r w:rsidR="00B5497E">
        <w:rPr>
          <w:rFonts w:ascii="Times New Roman" w:eastAsia="標楷體" w:hAnsi="Times New Roman" w:hint="eastAsia"/>
          <w:sz w:val="20"/>
        </w:rPr>
        <w:t>由</w:t>
      </w:r>
      <w:r>
        <w:rPr>
          <w:rFonts w:ascii="Times New Roman" w:eastAsia="標楷體" w:hAnsi="Times New Roman"/>
          <w:sz w:val="20"/>
        </w:rPr>
        <w:t>L</w:t>
      </w:r>
      <w:r w:rsidR="00B5497E">
        <w:rPr>
          <w:rFonts w:ascii="Times New Roman" w:eastAsia="標楷體" w:hAnsi="Times New Roman"/>
          <w:sz w:val="20"/>
        </w:rPr>
        <w:t>ow</w:t>
      </w:r>
      <w:r w:rsidR="00B5497E">
        <w:rPr>
          <w:rFonts w:ascii="Times New Roman" w:eastAsia="標楷體" w:hAnsi="Times New Roman" w:hint="eastAsia"/>
          <w:sz w:val="20"/>
        </w:rPr>
        <w:t>變</w:t>
      </w:r>
      <w:r>
        <w:rPr>
          <w:rFonts w:ascii="Times New Roman" w:eastAsia="標楷體" w:hAnsi="Times New Roman"/>
          <w:sz w:val="20"/>
        </w:rPr>
        <w:t>H</w:t>
      </w:r>
      <w:r w:rsidR="00B5497E">
        <w:rPr>
          <w:rFonts w:ascii="Times New Roman" w:eastAsia="標楷體" w:hAnsi="Times New Roman"/>
          <w:sz w:val="20"/>
        </w:rPr>
        <w:t>igh</w:t>
      </w:r>
      <w:r>
        <w:rPr>
          <w:rFonts w:ascii="Times New Roman" w:eastAsia="標楷體" w:hAnsi="Times New Roman" w:hint="eastAsia"/>
          <w:sz w:val="20"/>
        </w:rPr>
        <w:t>，重置</w:t>
      </w:r>
      <w:r>
        <w:rPr>
          <w:rFonts w:ascii="Times New Roman" w:eastAsia="標楷體" w:hAnsi="Times New Roman" w:hint="eastAsia"/>
          <w:sz w:val="20"/>
        </w:rPr>
        <w:t>F</w:t>
      </w:r>
      <w:r>
        <w:rPr>
          <w:rFonts w:ascii="Times New Roman" w:eastAsia="標楷體" w:hAnsi="Times New Roman"/>
          <w:sz w:val="20"/>
        </w:rPr>
        <w:t>28377S</w:t>
      </w:r>
      <w:r>
        <w:rPr>
          <w:rFonts w:ascii="Times New Roman" w:eastAsia="標楷體" w:hAnsi="Times New Roman" w:hint="eastAsia"/>
          <w:sz w:val="20"/>
        </w:rPr>
        <w:t>；</w:t>
      </w:r>
    </w:p>
    <w:p w:rsidR="00B5497E" w:rsidRDefault="004406BA" w:rsidP="00C36DCF">
      <w:pPr>
        <w:pStyle w:val="affc"/>
        <w:widowControl/>
        <w:numPr>
          <w:ilvl w:val="0"/>
          <w:numId w:val="15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U</w:t>
      </w:r>
      <w:r>
        <w:rPr>
          <w:rFonts w:ascii="Times New Roman" w:eastAsia="標楷體" w:hAnsi="Times New Roman"/>
          <w:sz w:val="20"/>
        </w:rPr>
        <w:t>407 pin4</w:t>
      </w:r>
      <w:r>
        <w:rPr>
          <w:rFonts w:ascii="Times New Roman" w:eastAsia="標楷體" w:hAnsi="Times New Roman" w:hint="eastAsia"/>
          <w:sz w:val="20"/>
        </w:rPr>
        <w:t>輸出為</w:t>
      </w:r>
      <w:r>
        <w:rPr>
          <w:rFonts w:ascii="Times New Roman" w:eastAsia="標楷體" w:hAnsi="Times New Roman" w:hint="eastAsia"/>
          <w:sz w:val="20"/>
        </w:rPr>
        <w:t>L</w:t>
      </w:r>
      <w:r>
        <w:rPr>
          <w:rFonts w:ascii="Times New Roman" w:eastAsia="標楷體" w:hAnsi="Times New Roman"/>
          <w:sz w:val="20"/>
        </w:rPr>
        <w:t>ow</w:t>
      </w:r>
      <w:r>
        <w:rPr>
          <w:rFonts w:ascii="Times New Roman" w:eastAsia="標楷體" w:hAnsi="Times New Roman" w:hint="eastAsia"/>
          <w:sz w:val="20"/>
        </w:rPr>
        <w:t>（電路上</w:t>
      </w:r>
      <w:r>
        <w:rPr>
          <w:rFonts w:ascii="Times New Roman" w:eastAsia="標楷體" w:hAnsi="Times New Roman" w:hint="eastAsia"/>
          <w:sz w:val="20"/>
        </w:rPr>
        <w:t>N</w:t>
      </w:r>
      <w:r>
        <w:rPr>
          <w:rFonts w:ascii="Times New Roman" w:eastAsia="標楷體" w:hAnsi="Times New Roman"/>
          <w:sz w:val="20"/>
        </w:rPr>
        <w:t>AND Gate</w:t>
      </w:r>
      <w:r>
        <w:rPr>
          <w:rFonts w:ascii="Times New Roman" w:eastAsia="標楷體" w:hAnsi="Times New Roman" w:hint="eastAsia"/>
          <w:sz w:val="20"/>
        </w:rPr>
        <w:t>讓此接腳自保持為</w:t>
      </w:r>
      <w:r>
        <w:rPr>
          <w:rFonts w:ascii="Times New Roman" w:eastAsia="標楷體" w:hAnsi="Times New Roman" w:hint="eastAsia"/>
          <w:sz w:val="20"/>
        </w:rPr>
        <w:t>L</w:t>
      </w:r>
      <w:r>
        <w:rPr>
          <w:rFonts w:ascii="Times New Roman" w:eastAsia="標楷體" w:hAnsi="Times New Roman"/>
          <w:sz w:val="20"/>
        </w:rPr>
        <w:t>ow</w:t>
      </w:r>
      <w:r>
        <w:rPr>
          <w:rFonts w:ascii="Times New Roman" w:eastAsia="標楷體" w:hAnsi="Times New Roman" w:hint="eastAsia"/>
          <w:sz w:val="20"/>
        </w:rPr>
        <w:t>）</w:t>
      </w:r>
    </w:p>
    <w:p w:rsidR="00B5497E" w:rsidRDefault="00B5497E" w:rsidP="00B5497E">
      <w:pPr>
        <w:pStyle w:val="affc"/>
        <w:widowControl/>
        <w:suppressAutoHyphens w:val="0"/>
        <w:overflowPunct/>
        <w:autoSpaceDE/>
        <w:spacing w:line="240" w:lineRule="auto"/>
        <w:ind w:leftChars="0" w:left="72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使</w:t>
      </w:r>
      <w:r>
        <w:rPr>
          <w:rFonts w:ascii="Times New Roman" w:eastAsia="標楷體" w:hAnsi="Times New Roman" w:hint="eastAsia"/>
          <w:sz w:val="20"/>
        </w:rPr>
        <w:t>F</w:t>
      </w:r>
      <w:r>
        <w:rPr>
          <w:rFonts w:ascii="Times New Roman" w:eastAsia="標楷體" w:hAnsi="Times New Roman"/>
          <w:sz w:val="20"/>
        </w:rPr>
        <w:t>28377S</w:t>
      </w:r>
      <w:r>
        <w:rPr>
          <w:rFonts w:ascii="Times New Roman" w:eastAsia="標楷體" w:hAnsi="Times New Roman" w:hint="eastAsia"/>
          <w:sz w:val="20"/>
        </w:rPr>
        <w:t>的</w:t>
      </w:r>
      <w:r>
        <w:rPr>
          <w:rFonts w:ascii="Times New Roman" w:eastAsia="標楷體" w:hAnsi="Times New Roman"/>
          <w:sz w:val="20"/>
        </w:rPr>
        <w:t>GPIO72</w:t>
      </w:r>
      <w:r>
        <w:rPr>
          <w:rFonts w:ascii="Times New Roman" w:eastAsia="標楷體" w:hAnsi="Times New Roman" w:hint="eastAsia"/>
          <w:sz w:val="20"/>
        </w:rPr>
        <w:t>接腳設定為</w:t>
      </w:r>
      <w:r>
        <w:rPr>
          <w:rFonts w:ascii="Times New Roman" w:eastAsia="標楷體" w:hAnsi="Times New Roman" w:hint="eastAsia"/>
          <w:sz w:val="20"/>
        </w:rPr>
        <w:t>L</w:t>
      </w:r>
      <w:r>
        <w:rPr>
          <w:rFonts w:ascii="Times New Roman" w:eastAsia="標楷體" w:hAnsi="Times New Roman"/>
          <w:sz w:val="20"/>
        </w:rPr>
        <w:t>ow</w:t>
      </w:r>
    </w:p>
    <w:p w:rsidR="005578F5" w:rsidRDefault="005578F5" w:rsidP="00B5497E">
      <w:pPr>
        <w:pStyle w:val="affc"/>
        <w:widowControl/>
        <w:suppressAutoHyphens w:val="0"/>
        <w:overflowPunct/>
        <w:autoSpaceDE/>
        <w:spacing w:line="240" w:lineRule="auto"/>
        <w:ind w:leftChars="0" w:left="72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ADG702</w:t>
      </w:r>
      <w:r>
        <w:rPr>
          <w:rFonts w:ascii="Times New Roman" w:eastAsia="標楷體" w:hAnsi="Times New Roman" w:hint="eastAsia"/>
          <w:sz w:val="20"/>
        </w:rPr>
        <w:t>開關導通，</w:t>
      </w:r>
      <w:r>
        <w:rPr>
          <w:rFonts w:ascii="Times New Roman" w:eastAsia="標楷體" w:hAnsi="Times New Roman" w:hint="eastAsia"/>
          <w:sz w:val="20"/>
        </w:rPr>
        <w:t>R</w:t>
      </w:r>
      <w:r>
        <w:rPr>
          <w:rFonts w:ascii="Times New Roman" w:eastAsia="標楷體" w:hAnsi="Times New Roman"/>
          <w:sz w:val="20"/>
        </w:rPr>
        <w:t>XA</w:t>
      </w:r>
      <w:r>
        <w:rPr>
          <w:rFonts w:ascii="Times New Roman" w:eastAsia="標楷體" w:hAnsi="Times New Roman" w:hint="eastAsia"/>
          <w:sz w:val="20"/>
        </w:rPr>
        <w:t>與</w:t>
      </w:r>
      <w:r>
        <w:rPr>
          <w:rFonts w:ascii="Times New Roman" w:eastAsia="標楷體" w:hAnsi="Times New Roman" w:hint="eastAsia"/>
          <w:sz w:val="20"/>
        </w:rPr>
        <w:t>F</w:t>
      </w:r>
      <w:r>
        <w:rPr>
          <w:rFonts w:ascii="Times New Roman" w:eastAsia="標楷體" w:hAnsi="Times New Roman"/>
          <w:sz w:val="20"/>
        </w:rPr>
        <w:t xml:space="preserve">28377S </w:t>
      </w:r>
      <w:r>
        <w:rPr>
          <w:rFonts w:ascii="Times New Roman" w:eastAsia="標楷體" w:hAnsi="Times New Roman" w:hint="eastAsia"/>
          <w:sz w:val="20"/>
        </w:rPr>
        <w:t>G</w:t>
      </w:r>
      <w:r>
        <w:rPr>
          <w:rFonts w:ascii="Times New Roman" w:eastAsia="標楷體" w:hAnsi="Times New Roman"/>
          <w:sz w:val="20"/>
        </w:rPr>
        <w:t>PIO85</w:t>
      </w:r>
      <w:r>
        <w:rPr>
          <w:rFonts w:ascii="Times New Roman" w:eastAsia="標楷體" w:hAnsi="Times New Roman" w:hint="eastAsia"/>
          <w:sz w:val="20"/>
        </w:rPr>
        <w:t>導通</w:t>
      </w:r>
    </w:p>
    <w:p w:rsidR="00B5497E" w:rsidRDefault="00B5497E" w:rsidP="00C36DCF">
      <w:pPr>
        <w:pStyle w:val="affc"/>
        <w:widowControl/>
        <w:numPr>
          <w:ilvl w:val="0"/>
          <w:numId w:val="15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/>
          <w:sz w:val="20"/>
        </w:rPr>
        <w:t>F28377S</w:t>
      </w:r>
      <w:r>
        <w:rPr>
          <w:rFonts w:ascii="Times New Roman" w:eastAsia="標楷體" w:hAnsi="Times New Roman" w:hint="eastAsia"/>
          <w:sz w:val="20"/>
        </w:rPr>
        <w:t>重置時偵測到</w:t>
      </w:r>
      <w:r>
        <w:rPr>
          <w:rFonts w:ascii="Times New Roman" w:eastAsia="標楷體" w:hAnsi="Times New Roman" w:hint="eastAsia"/>
          <w:sz w:val="20"/>
        </w:rPr>
        <w:t>G</w:t>
      </w:r>
      <w:r>
        <w:rPr>
          <w:rFonts w:ascii="Times New Roman" w:eastAsia="標楷體" w:hAnsi="Times New Roman"/>
          <w:sz w:val="20"/>
        </w:rPr>
        <w:t>PIO72</w:t>
      </w:r>
      <w:r>
        <w:rPr>
          <w:rFonts w:ascii="Times New Roman" w:eastAsia="標楷體" w:hAnsi="Times New Roman" w:hint="eastAsia"/>
          <w:sz w:val="20"/>
        </w:rPr>
        <w:t>為</w:t>
      </w:r>
      <w:r>
        <w:rPr>
          <w:rFonts w:ascii="Times New Roman" w:eastAsia="標楷體" w:hAnsi="Times New Roman" w:hint="eastAsia"/>
          <w:sz w:val="20"/>
        </w:rPr>
        <w:t>L</w:t>
      </w:r>
      <w:r>
        <w:rPr>
          <w:rFonts w:ascii="Times New Roman" w:eastAsia="標楷體" w:hAnsi="Times New Roman"/>
          <w:sz w:val="20"/>
        </w:rPr>
        <w:t>ow</w:t>
      </w:r>
      <w:r>
        <w:rPr>
          <w:rFonts w:ascii="Times New Roman" w:eastAsia="標楷體" w:hAnsi="Times New Roman" w:hint="eastAsia"/>
          <w:sz w:val="20"/>
        </w:rPr>
        <w:t>及</w:t>
      </w:r>
      <w:r>
        <w:rPr>
          <w:rFonts w:ascii="Times New Roman" w:eastAsia="標楷體" w:hAnsi="Times New Roman" w:hint="eastAsia"/>
          <w:sz w:val="20"/>
        </w:rPr>
        <w:t>G</w:t>
      </w:r>
      <w:r>
        <w:rPr>
          <w:rFonts w:ascii="Times New Roman" w:eastAsia="標楷體" w:hAnsi="Times New Roman"/>
          <w:sz w:val="20"/>
        </w:rPr>
        <w:t>PIO84</w:t>
      </w:r>
      <w:r>
        <w:rPr>
          <w:rFonts w:ascii="Times New Roman" w:eastAsia="標楷體" w:hAnsi="Times New Roman" w:hint="eastAsia"/>
          <w:sz w:val="20"/>
        </w:rPr>
        <w:t>為</w:t>
      </w:r>
      <w:r>
        <w:rPr>
          <w:rFonts w:ascii="Times New Roman" w:eastAsia="標楷體" w:hAnsi="Times New Roman" w:hint="eastAsia"/>
          <w:sz w:val="20"/>
        </w:rPr>
        <w:t>H</w:t>
      </w:r>
      <w:r>
        <w:rPr>
          <w:rFonts w:ascii="Times New Roman" w:eastAsia="標楷體" w:hAnsi="Times New Roman"/>
          <w:sz w:val="20"/>
        </w:rPr>
        <w:t>igh</w:t>
      </w:r>
      <w:r>
        <w:rPr>
          <w:rFonts w:ascii="Times New Roman" w:eastAsia="標楷體" w:hAnsi="Times New Roman" w:hint="eastAsia"/>
          <w:sz w:val="20"/>
        </w:rPr>
        <w:t>，設定</w:t>
      </w:r>
      <w:r>
        <w:rPr>
          <w:rFonts w:ascii="Times New Roman" w:eastAsia="標楷體" w:hAnsi="Times New Roman" w:hint="eastAsia"/>
          <w:sz w:val="20"/>
        </w:rPr>
        <w:t>F</w:t>
      </w:r>
      <w:r>
        <w:rPr>
          <w:rFonts w:ascii="Times New Roman" w:eastAsia="標楷體" w:hAnsi="Times New Roman"/>
          <w:sz w:val="20"/>
        </w:rPr>
        <w:t>28377S Boot Mode</w:t>
      </w:r>
      <w:r>
        <w:rPr>
          <w:rFonts w:ascii="Times New Roman" w:eastAsia="標楷體" w:hAnsi="Times New Roman" w:hint="eastAsia"/>
          <w:sz w:val="20"/>
        </w:rPr>
        <w:t>為</w:t>
      </w:r>
      <w:proofErr w:type="gramStart"/>
      <w:r>
        <w:rPr>
          <w:rFonts w:ascii="Times New Roman" w:eastAsia="標楷體" w:hAnsi="Times New Roman"/>
          <w:sz w:val="20"/>
        </w:rPr>
        <w:t>”</w:t>
      </w:r>
      <w:proofErr w:type="gramEnd"/>
      <w:r>
        <w:rPr>
          <w:rFonts w:ascii="Times New Roman" w:eastAsia="標楷體" w:hAnsi="Times New Roman"/>
          <w:sz w:val="20"/>
        </w:rPr>
        <w:t>SCI Mode</w:t>
      </w:r>
      <w:proofErr w:type="gramStart"/>
      <w:r>
        <w:rPr>
          <w:rFonts w:ascii="Times New Roman" w:eastAsia="標楷體" w:hAnsi="Times New Roman"/>
          <w:sz w:val="20"/>
        </w:rPr>
        <w:t>”</w:t>
      </w:r>
      <w:proofErr w:type="gramEnd"/>
    </w:p>
    <w:p w:rsidR="005578F5" w:rsidRDefault="00A9315B" w:rsidP="00C36DCF">
      <w:pPr>
        <w:pStyle w:val="affc"/>
        <w:widowControl/>
        <w:numPr>
          <w:ilvl w:val="0"/>
          <w:numId w:val="15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proofErr w:type="gramStart"/>
      <w:r>
        <w:rPr>
          <w:rFonts w:ascii="Times New Roman" w:eastAsia="標楷體" w:hAnsi="Times New Roman" w:hint="eastAsia"/>
          <w:sz w:val="20"/>
        </w:rPr>
        <w:t>外部</w:t>
      </w:r>
      <w:r>
        <w:rPr>
          <w:rFonts w:ascii="Times New Roman" w:eastAsia="標楷體" w:hAnsi="Times New Roman" w:hint="eastAsia"/>
          <w:sz w:val="20"/>
        </w:rPr>
        <w:t>(</w:t>
      </w:r>
      <w:proofErr w:type="gramEnd"/>
      <w:r>
        <w:rPr>
          <w:rFonts w:ascii="Times New Roman" w:eastAsia="標楷體" w:hAnsi="Times New Roman" w:hint="eastAsia"/>
          <w:sz w:val="20"/>
        </w:rPr>
        <w:t>CPU)</w:t>
      </w:r>
      <w:r>
        <w:rPr>
          <w:rFonts w:ascii="Times New Roman" w:eastAsia="標楷體" w:hAnsi="Times New Roman" w:hint="eastAsia"/>
          <w:sz w:val="20"/>
        </w:rPr>
        <w:t>透過</w:t>
      </w:r>
      <w:r>
        <w:rPr>
          <w:rFonts w:ascii="Times New Roman" w:eastAsia="標楷體" w:hAnsi="Times New Roman" w:hint="eastAsia"/>
          <w:sz w:val="20"/>
        </w:rPr>
        <w:t>R</w:t>
      </w:r>
      <w:r>
        <w:rPr>
          <w:rFonts w:ascii="Times New Roman" w:eastAsia="標楷體" w:hAnsi="Times New Roman"/>
          <w:sz w:val="20"/>
        </w:rPr>
        <w:t>XA</w:t>
      </w:r>
      <w:r>
        <w:rPr>
          <w:rFonts w:ascii="Times New Roman" w:eastAsia="標楷體" w:hAnsi="Times New Roman" w:hint="eastAsia"/>
          <w:sz w:val="20"/>
        </w:rPr>
        <w:t>及</w:t>
      </w:r>
      <w:r>
        <w:rPr>
          <w:rFonts w:ascii="Times New Roman" w:eastAsia="標楷體" w:hAnsi="Times New Roman" w:hint="eastAsia"/>
          <w:sz w:val="20"/>
        </w:rPr>
        <w:t>TXA</w:t>
      </w:r>
      <w:r>
        <w:rPr>
          <w:rFonts w:ascii="Times New Roman" w:eastAsia="標楷體" w:hAnsi="Times New Roman" w:hint="eastAsia"/>
          <w:sz w:val="20"/>
        </w:rPr>
        <w:t>對</w:t>
      </w:r>
      <w:r>
        <w:rPr>
          <w:rFonts w:ascii="Times New Roman" w:eastAsia="標楷體" w:hAnsi="Times New Roman" w:hint="eastAsia"/>
          <w:sz w:val="20"/>
        </w:rPr>
        <w:t>F</w:t>
      </w:r>
      <w:r>
        <w:rPr>
          <w:rFonts w:ascii="Times New Roman" w:eastAsia="標楷體" w:hAnsi="Times New Roman"/>
          <w:sz w:val="20"/>
        </w:rPr>
        <w:t>28377S</w:t>
      </w:r>
      <w:r>
        <w:rPr>
          <w:rFonts w:ascii="Times New Roman" w:eastAsia="標楷體" w:hAnsi="Times New Roman" w:hint="eastAsia"/>
          <w:sz w:val="20"/>
        </w:rPr>
        <w:t>進行韌體更新</w:t>
      </w:r>
    </w:p>
    <w:p w:rsidR="00DC2AB9" w:rsidRDefault="00DC2AB9" w:rsidP="000240C4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AD110A" w:rsidRDefault="00E47E4A" w:rsidP="000240C4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 w:rsidRPr="00E47E4A">
        <w:rPr>
          <w:rFonts w:ascii="Times New Roman" w:eastAsia="標楷體" w:hAnsi="Times New Roman"/>
          <w:noProof/>
          <w:sz w:val="20"/>
        </w:rPr>
        <w:lastRenderedPageBreak/>
        <w:drawing>
          <wp:inline distT="0" distB="0" distL="0" distR="0" wp14:anchorId="40BDF090" wp14:editId="1C1CC176">
            <wp:extent cx="6333783" cy="1643204"/>
            <wp:effectExtent l="0" t="0" r="0" b="0"/>
            <wp:docPr id="28" name="圖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76750" cy="1654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110A" w:rsidRPr="00DC2AB9" w:rsidRDefault="00AD110A" w:rsidP="000240C4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0240C4" w:rsidRDefault="00A9315B" w:rsidP="000240C4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 w:rsidRPr="00A9315B">
        <w:rPr>
          <w:rFonts w:ascii="Times New Roman" w:eastAsia="標楷體" w:hAnsi="Times New Roman"/>
          <w:noProof/>
          <w:sz w:val="20"/>
        </w:rPr>
        <w:drawing>
          <wp:inline distT="0" distB="0" distL="0" distR="0" wp14:anchorId="11E05CB8" wp14:editId="7AF3CE84">
            <wp:extent cx="6342659" cy="686229"/>
            <wp:effectExtent l="0" t="0" r="1270" b="0"/>
            <wp:docPr id="27" name="圖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14992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15B" w:rsidRDefault="00A9315B" w:rsidP="000240C4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A9315B" w:rsidRDefault="00A9315B" w:rsidP="000240C4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A9315B" w:rsidRDefault="00C14BDE" w:rsidP="00C36DCF">
      <w:pPr>
        <w:pStyle w:val="affc"/>
        <w:widowControl/>
        <w:numPr>
          <w:ilvl w:val="0"/>
          <w:numId w:val="12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bookmarkStart w:id="28" w:name="OLE_LINK21"/>
      <w:bookmarkStart w:id="29" w:name="OLE_LINK22"/>
      <w:r>
        <w:rPr>
          <w:rFonts w:ascii="Times New Roman" w:eastAsia="標楷體" w:hAnsi="Times New Roman" w:hint="eastAsia"/>
          <w:sz w:val="20"/>
        </w:rPr>
        <w:t>I</w:t>
      </w:r>
      <w:r>
        <w:rPr>
          <w:rFonts w:ascii="Times New Roman" w:eastAsia="標楷體" w:hAnsi="Times New Roman"/>
          <w:sz w:val="20"/>
        </w:rPr>
        <w:t>OUPG</w:t>
      </w:r>
    </w:p>
    <w:bookmarkEnd w:id="28"/>
    <w:bookmarkEnd w:id="29"/>
    <w:p w:rsidR="006C3359" w:rsidRDefault="00C14BDE" w:rsidP="000240C4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F</w:t>
      </w:r>
      <w:r>
        <w:rPr>
          <w:rFonts w:ascii="Times New Roman" w:eastAsia="標楷體" w:hAnsi="Times New Roman"/>
          <w:sz w:val="20"/>
        </w:rPr>
        <w:t>28377S</w:t>
      </w:r>
      <w:proofErr w:type="gramStart"/>
      <w:r>
        <w:rPr>
          <w:rFonts w:ascii="Times New Roman" w:eastAsia="標楷體" w:hAnsi="Times New Roman" w:hint="eastAsia"/>
          <w:sz w:val="20"/>
        </w:rPr>
        <w:t>定義此接腳</w:t>
      </w:r>
      <w:proofErr w:type="gramEnd"/>
      <w:r>
        <w:rPr>
          <w:rFonts w:ascii="Times New Roman" w:eastAsia="標楷體" w:hAnsi="Times New Roman" w:hint="eastAsia"/>
          <w:sz w:val="20"/>
        </w:rPr>
        <w:t>為</w:t>
      </w:r>
      <w:r>
        <w:rPr>
          <w:rFonts w:ascii="Times New Roman" w:eastAsia="標楷體" w:hAnsi="Times New Roman" w:hint="eastAsia"/>
          <w:sz w:val="20"/>
        </w:rPr>
        <w:t>G</w:t>
      </w:r>
      <w:r>
        <w:rPr>
          <w:rFonts w:ascii="Times New Roman" w:eastAsia="標楷體" w:hAnsi="Times New Roman"/>
          <w:sz w:val="20"/>
        </w:rPr>
        <w:t>PIO</w:t>
      </w:r>
      <w:r>
        <w:rPr>
          <w:rFonts w:ascii="Times New Roman" w:eastAsia="標楷體" w:hAnsi="Times New Roman" w:hint="eastAsia"/>
          <w:sz w:val="20"/>
        </w:rPr>
        <w:t>輸出</w:t>
      </w:r>
      <w:r w:rsidR="006B6BCE">
        <w:rPr>
          <w:rFonts w:ascii="Times New Roman" w:eastAsia="標楷體" w:hAnsi="Times New Roman" w:hint="eastAsia"/>
          <w:sz w:val="20"/>
        </w:rPr>
        <w:t>，預設為</w:t>
      </w:r>
      <w:r w:rsidR="006B6BCE">
        <w:rPr>
          <w:rFonts w:ascii="Times New Roman" w:eastAsia="標楷體" w:hAnsi="Times New Roman" w:hint="eastAsia"/>
          <w:sz w:val="20"/>
        </w:rPr>
        <w:t>L</w:t>
      </w:r>
      <w:r w:rsidR="006B6BCE">
        <w:rPr>
          <w:rFonts w:ascii="Times New Roman" w:eastAsia="標楷體" w:hAnsi="Times New Roman"/>
          <w:sz w:val="20"/>
        </w:rPr>
        <w:t>ow</w:t>
      </w:r>
    </w:p>
    <w:p w:rsidR="003D721D" w:rsidRDefault="003D721D" w:rsidP="000240C4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proofErr w:type="gramStart"/>
      <w:r>
        <w:rPr>
          <w:rFonts w:ascii="Times New Roman" w:eastAsia="標楷體" w:hAnsi="Times New Roman" w:hint="eastAsia"/>
          <w:sz w:val="20"/>
        </w:rPr>
        <w:t>此接腳</w:t>
      </w:r>
      <w:proofErr w:type="gramEnd"/>
      <w:r>
        <w:rPr>
          <w:rFonts w:ascii="Times New Roman" w:eastAsia="標楷體" w:hAnsi="Times New Roman" w:hint="eastAsia"/>
          <w:sz w:val="20"/>
        </w:rPr>
        <w:t>只要輸出</w:t>
      </w:r>
      <w:r>
        <w:rPr>
          <w:rFonts w:ascii="Times New Roman" w:eastAsia="標楷體" w:hAnsi="Times New Roman" w:hint="eastAsia"/>
          <w:sz w:val="20"/>
        </w:rPr>
        <w:t>H</w:t>
      </w:r>
      <w:r>
        <w:rPr>
          <w:rFonts w:ascii="Times New Roman" w:eastAsia="標楷體" w:hAnsi="Times New Roman"/>
          <w:sz w:val="20"/>
        </w:rPr>
        <w:t>igh</w:t>
      </w:r>
      <w:r>
        <w:rPr>
          <w:rFonts w:ascii="Times New Roman" w:eastAsia="標楷體" w:hAnsi="Times New Roman" w:hint="eastAsia"/>
          <w:sz w:val="20"/>
        </w:rPr>
        <w:t>，會觸發</w:t>
      </w:r>
      <w:r>
        <w:rPr>
          <w:rFonts w:ascii="Times New Roman" w:eastAsia="標楷體" w:hAnsi="Times New Roman"/>
          <w:sz w:val="20"/>
        </w:rPr>
        <w:t>Reset</w:t>
      </w:r>
      <w:r>
        <w:rPr>
          <w:rFonts w:ascii="Times New Roman" w:eastAsia="標楷體" w:hAnsi="Times New Roman" w:hint="eastAsia"/>
          <w:sz w:val="20"/>
        </w:rPr>
        <w:t>電路重置</w:t>
      </w:r>
      <w:r>
        <w:rPr>
          <w:rFonts w:ascii="Times New Roman" w:eastAsia="標楷體" w:hAnsi="Times New Roman" w:hint="eastAsia"/>
          <w:sz w:val="20"/>
        </w:rPr>
        <w:t>F</w:t>
      </w:r>
      <w:r>
        <w:rPr>
          <w:rFonts w:ascii="Times New Roman" w:eastAsia="標楷體" w:hAnsi="Times New Roman"/>
          <w:sz w:val="20"/>
        </w:rPr>
        <w:t>28377S</w:t>
      </w:r>
      <w:r>
        <w:rPr>
          <w:rFonts w:ascii="Times New Roman" w:eastAsia="標楷體" w:hAnsi="Times New Roman" w:hint="eastAsia"/>
          <w:sz w:val="20"/>
        </w:rPr>
        <w:t>為</w:t>
      </w:r>
      <w:r>
        <w:rPr>
          <w:rFonts w:ascii="Times New Roman" w:eastAsia="標楷體" w:hAnsi="Times New Roman" w:hint="eastAsia"/>
          <w:sz w:val="20"/>
        </w:rPr>
        <w:t>S</w:t>
      </w:r>
      <w:r>
        <w:rPr>
          <w:rFonts w:ascii="Times New Roman" w:eastAsia="標楷體" w:hAnsi="Times New Roman"/>
          <w:sz w:val="20"/>
        </w:rPr>
        <w:t>CI Boot Mode</w:t>
      </w:r>
    </w:p>
    <w:p w:rsidR="00C14BDE" w:rsidRDefault="003D721D" w:rsidP="000240C4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可參考</w:t>
      </w:r>
      <w:proofErr w:type="gramStart"/>
      <w:r>
        <w:rPr>
          <w:rFonts w:ascii="Times New Roman" w:eastAsia="標楷體" w:hAnsi="Times New Roman"/>
          <w:sz w:val="20"/>
        </w:rPr>
        <w:t>”</w:t>
      </w:r>
      <w:proofErr w:type="gramEnd"/>
      <w:r>
        <w:rPr>
          <w:rFonts w:ascii="Times New Roman" w:eastAsia="標楷體" w:hAnsi="Times New Roman" w:hint="eastAsia"/>
          <w:sz w:val="20"/>
        </w:rPr>
        <w:t>1</w:t>
      </w:r>
      <w:r w:rsidR="005625D6">
        <w:rPr>
          <w:rFonts w:ascii="Times New Roman" w:eastAsia="標楷體" w:hAnsi="Times New Roman" w:hint="eastAsia"/>
          <w:sz w:val="20"/>
        </w:rPr>
        <w:t>2</w:t>
      </w:r>
      <w:r>
        <w:rPr>
          <w:rFonts w:ascii="Times New Roman" w:eastAsia="標楷體" w:hAnsi="Times New Roman" w:hint="eastAsia"/>
          <w:sz w:val="20"/>
        </w:rPr>
        <w:t xml:space="preserve">. </w:t>
      </w:r>
      <w:r>
        <w:rPr>
          <w:rFonts w:ascii="Times New Roman" w:eastAsia="標楷體" w:hAnsi="Times New Roman"/>
          <w:sz w:val="20"/>
        </w:rPr>
        <w:t>TXA</w:t>
      </w:r>
      <w:r>
        <w:rPr>
          <w:rFonts w:ascii="Times New Roman" w:eastAsia="標楷體" w:hAnsi="Times New Roman" w:hint="eastAsia"/>
          <w:sz w:val="20"/>
        </w:rPr>
        <w:t>及</w:t>
      </w:r>
      <w:r>
        <w:rPr>
          <w:rFonts w:ascii="Times New Roman" w:eastAsia="標楷體" w:hAnsi="Times New Roman" w:hint="eastAsia"/>
          <w:sz w:val="20"/>
        </w:rPr>
        <w:t>RXA</w:t>
      </w:r>
      <w:r>
        <w:rPr>
          <w:rFonts w:ascii="Times New Roman" w:eastAsia="標楷體" w:hAnsi="Times New Roman"/>
          <w:sz w:val="20"/>
        </w:rPr>
        <w:t xml:space="preserve"> (SCI Boot Mode)</w:t>
      </w:r>
      <w:proofErr w:type="gramStart"/>
      <w:r>
        <w:rPr>
          <w:rFonts w:ascii="Times New Roman" w:eastAsia="標楷體" w:hAnsi="Times New Roman"/>
          <w:sz w:val="20"/>
        </w:rPr>
        <w:t>”</w:t>
      </w:r>
      <w:proofErr w:type="gramEnd"/>
    </w:p>
    <w:p w:rsidR="006C3359" w:rsidRDefault="006C3359" w:rsidP="000240C4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3D721D" w:rsidRDefault="003D721D" w:rsidP="000240C4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6C3359" w:rsidRDefault="003D721D" w:rsidP="00C36DCF">
      <w:pPr>
        <w:pStyle w:val="affc"/>
        <w:widowControl/>
        <w:numPr>
          <w:ilvl w:val="0"/>
          <w:numId w:val="12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bookmarkStart w:id="30" w:name="OLE_LINK23"/>
      <w:bookmarkStart w:id="31" w:name="OLE_LINK24"/>
      <w:r>
        <w:rPr>
          <w:rFonts w:ascii="Times New Roman" w:eastAsia="標楷體" w:hAnsi="Times New Roman"/>
          <w:sz w:val="20"/>
        </w:rPr>
        <w:t>EXT_CS(</w:t>
      </w:r>
      <w:r>
        <w:rPr>
          <w:rFonts w:ascii="Times New Roman" w:eastAsia="標楷體" w:hAnsi="Times New Roman" w:hint="eastAsia"/>
          <w:sz w:val="20"/>
        </w:rPr>
        <w:t>MFSB</w:t>
      </w:r>
      <w:r>
        <w:rPr>
          <w:rFonts w:ascii="Times New Roman" w:eastAsia="標楷體" w:hAnsi="Times New Roman"/>
          <w:sz w:val="20"/>
        </w:rPr>
        <w:t>)</w:t>
      </w:r>
      <w:r>
        <w:rPr>
          <w:rFonts w:ascii="Times New Roman" w:eastAsia="標楷體" w:hAnsi="Times New Roman" w:hint="eastAsia"/>
          <w:sz w:val="20"/>
        </w:rPr>
        <w:t>、</w:t>
      </w:r>
      <w:r>
        <w:rPr>
          <w:rFonts w:ascii="Times New Roman" w:eastAsia="標楷體" w:hAnsi="Times New Roman" w:hint="eastAsia"/>
          <w:sz w:val="20"/>
        </w:rPr>
        <w:t>E</w:t>
      </w:r>
      <w:r>
        <w:rPr>
          <w:rFonts w:ascii="Times New Roman" w:eastAsia="標楷體" w:hAnsi="Times New Roman"/>
          <w:sz w:val="20"/>
        </w:rPr>
        <w:t>XT_CLK(</w:t>
      </w:r>
      <w:r>
        <w:rPr>
          <w:rFonts w:ascii="Times New Roman" w:eastAsia="標楷體" w:hAnsi="Times New Roman" w:hint="eastAsia"/>
          <w:sz w:val="20"/>
        </w:rPr>
        <w:t>M</w:t>
      </w:r>
      <w:r>
        <w:rPr>
          <w:rFonts w:ascii="Times New Roman" w:eastAsia="標楷體" w:hAnsi="Times New Roman"/>
          <w:sz w:val="20"/>
        </w:rPr>
        <w:t>CLKB)</w:t>
      </w:r>
      <w:r>
        <w:rPr>
          <w:rFonts w:ascii="Times New Roman" w:eastAsia="標楷體" w:hAnsi="Times New Roman" w:hint="eastAsia"/>
          <w:sz w:val="20"/>
        </w:rPr>
        <w:t>、</w:t>
      </w:r>
      <w:r>
        <w:rPr>
          <w:rFonts w:ascii="Times New Roman" w:eastAsia="標楷體" w:hAnsi="Times New Roman" w:hint="eastAsia"/>
          <w:sz w:val="20"/>
        </w:rPr>
        <w:t>E</w:t>
      </w:r>
      <w:r>
        <w:rPr>
          <w:rFonts w:ascii="Times New Roman" w:eastAsia="標楷體" w:hAnsi="Times New Roman"/>
          <w:sz w:val="20"/>
        </w:rPr>
        <w:t>XT_SDO(</w:t>
      </w:r>
      <w:r>
        <w:rPr>
          <w:rFonts w:ascii="Times New Roman" w:eastAsia="標楷體" w:hAnsi="Times New Roman" w:hint="eastAsia"/>
          <w:sz w:val="20"/>
        </w:rPr>
        <w:t>M</w:t>
      </w:r>
      <w:r>
        <w:rPr>
          <w:rFonts w:ascii="Times New Roman" w:eastAsia="標楷體" w:hAnsi="Times New Roman"/>
          <w:sz w:val="20"/>
        </w:rPr>
        <w:t>DRB)</w:t>
      </w:r>
      <w:r>
        <w:rPr>
          <w:rFonts w:ascii="Times New Roman" w:eastAsia="標楷體" w:hAnsi="Times New Roman" w:hint="eastAsia"/>
          <w:sz w:val="20"/>
        </w:rPr>
        <w:t>及</w:t>
      </w:r>
      <w:r>
        <w:rPr>
          <w:rFonts w:ascii="Times New Roman" w:eastAsia="標楷體" w:hAnsi="Times New Roman" w:hint="eastAsia"/>
          <w:sz w:val="20"/>
        </w:rPr>
        <w:t>E</w:t>
      </w:r>
      <w:r>
        <w:rPr>
          <w:rFonts w:ascii="Times New Roman" w:eastAsia="標楷體" w:hAnsi="Times New Roman"/>
          <w:sz w:val="20"/>
        </w:rPr>
        <w:t>XT_SDI(</w:t>
      </w:r>
      <w:r>
        <w:rPr>
          <w:rFonts w:ascii="Times New Roman" w:eastAsia="標楷體" w:hAnsi="Times New Roman" w:hint="eastAsia"/>
          <w:sz w:val="20"/>
        </w:rPr>
        <w:t>MDXB</w:t>
      </w:r>
      <w:r>
        <w:rPr>
          <w:rFonts w:ascii="Times New Roman" w:eastAsia="標楷體" w:hAnsi="Times New Roman"/>
          <w:sz w:val="20"/>
        </w:rPr>
        <w:t>)</w:t>
      </w:r>
    </w:p>
    <w:p w:rsidR="006C3359" w:rsidRDefault="003D721D" w:rsidP="000240C4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F</w:t>
      </w:r>
      <w:r>
        <w:rPr>
          <w:rFonts w:ascii="Times New Roman" w:eastAsia="標楷體" w:hAnsi="Times New Roman"/>
          <w:sz w:val="20"/>
        </w:rPr>
        <w:t>28377S</w:t>
      </w:r>
      <w:r>
        <w:rPr>
          <w:rFonts w:ascii="Times New Roman" w:eastAsia="標楷體" w:hAnsi="Times New Roman" w:hint="eastAsia"/>
          <w:sz w:val="20"/>
        </w:rPr>
        <w:t>定義</w:t>
      </w:r>
      <w:r w:rsidR="000534DA">
        <w:rPr>
          <w:rFonts w:ascii="Times New Roman" w:eastAsia="標楷體" w:hAnsi="Times New Roman" w:hint="eastAsia"/>
          <w:sz w:val="20"/>
        </w:rPr>
        <w:t>此四支接腳為</w:t>
      </w:r>
      <w:r>
        <w:rPr>
          <w:rFonts w:ascii="Times New Roman" w:eastAsia="標楷體" w:hAnsi="Times New Roman" w:hint="eastAsia"/>
          <w:sz w:val="20"/>
        </w:rPr>
        <w:t>M</w:t>
      </w:r>
      <w:r>
        <w:rPr>
          <w:rFonts w:ascii="Times New Roman" w:eastAsia="標楷體" w:hAnsi="Times New Roman"/>
          <w:sz w:val="20"/>
        </w:rPr>
        <w:t>CBSP</w:t>
      </w:r>
      <w:r w:rsidR="000534DA">
        <w:rPr>
          <w:rFonts w:ascii="Times New Roman" w:eastAsia="標楷體" w:hAnsi="Times New Roman"/>
          <w:sz w:val="20"/>
        </w:rPr>
        <w:t>_</w:t>
      </w:r>
      <w:r>
        <w:rPr>
          <w:rFonts w:ascii="Times New Roman" w:eastAsia="標楷體" w:hAnsi="Times New Roman"/>
          <w:sz w:val="20"/>
        </w:rPr>
        <w:t>B</w:t>
      </w:r>
      <w:r w:rsidR="000534DA">
        <w:rPr>
          <w:rFonts w:ascii="Times New Roman" w:eastAsia="標楷體" w:hAnsi="Times New Roman" w:hint="eastAsia"/>
          <w:sz w:val="20"/>
        </w:rPr>
        <w:t>的</w:t>
      </w:r>
      <w:r w:rsidR="000534DA">
        <w:rPr>
          <w:rFonts w:ascii="Times New Roman" w:eastAsia="標楷體" w:hAnsi="Times New Roman" w:hint="eastAsia"/>
          <w:sz w:val="20"/>
        </w:rPr>
        <w:t xml:space="preserve">SPI </w:t>
      </w:r>
      <w:r w:rsidR="000534DA">
        <w:rPr>
          <w:rFonts w:ascii="Times New Roman" w:eastAsia="標楷體" w:hAnsi="Times New Roman"/>
          <w:sz w:val="20"/>
        </w:rPr>
        <w:t>Slave</w:t>
      </w:r>
      <w:r w:rsidR="000534DA">
        <w:rPr>
          <w:rFonts w:ascii="Times New Roman" w:eastAsia="標楷體" w:hAnsi="Times New Roman" w:hint="eastAsia"/>
          <w:sz w:val="20"/>
        </w:rPr>
        <w:t>模式</w:t>
      </w:r>
    </w:p>
    <w:p w:rsidR="003D721D" w:rsidRDefault="000534DA" w:rsidP="000240C4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proofErr w:type="gramStart"/>
      <w:r>
        <w:rPr>
          <w:rFonts w:ascii="Times New Roman" w:eastAsia="標楷體" w:hAnsi="Times New Roman" w:hint="eastAsia"/>
          <w:sz w:val="20"/>
        </w:rPr>
        <w:t>外部</w:t>
      </w:r>
      <w:r>
        <w:rPr>
          <w:rFonts w:ascii="Times New Roman" w:eastAsia="標楷體" w:hAnsi="Times New Roman" w:hint="eastAsia"/>
          <w:sz w:val="20"/>
        </w:rPr>
        <w:t>(</w:t>
      </w:r>
      <w:proofErr w:type="gramEnd"/>
      <w:r>
        <w:rPr>
          <w:rFonts w:ascii="Times New Roman" w:eastAsia="標楷體" w:hAnsi="Times New Roman" w:hint="eastAsia"/>
          <w:sz w:val="20"/>
        </w:rPr>
        <w:t>CPU)</w:t>
      </w:r>
      <w:r>
        <w:rPr>
          <w:rFonts w:ascii="Times New Roman" w:eastAsia="標楷體" w:hAnsi="Times New Roman" w:hint="eastAsia"/>
          <w:sz w:val="20"/>
        </w:rPr>
        <w:t>透過此組</w:t>
      </w:r>
      <w:r>
        <w:rPr>
          <w:rFonts w:ascii="Times New Roman" w:eastAsia="標楷體" w:hAnsi="Times New Roman" w:hint="eastAsia"/>
          <w:sz w:val="20"/>
        </w:rPr>
        <w:t>SPI</w:t>
      </w:r>
      <w:r>
        <w:rPr>
          <w:rFonts w:ascii="Times New Roman" w:eastAsia="標楷體" w:hAnsi="Times New Roman" w:hint="eastAsia"/>
          <w:sz w:val="20"/>
        </w:rPr>
        <w:t>與</w:t>
      </w:r>
      <w:r>
        <w:rPr>
          <w:rFonts w:ascii="Times New Roman" w:eastAsia="標楷體" w:hAnsi="Times New Roman" w:hint="eastAsia"/>
          <w:sz w:val="20"/>
        </w:rPr>
        <w:t>F</w:t>
      </w:r>
      <w:r>
        <w:rPr>
          <w:rFonts w:ascii="Times New Roman" w:eastAsia="標楷體" w:hAnsi="Times New Roman"/>
          <w:sz w:val="20"/>
        </w:rPr>
        <w:t>28377S</w:t>
      </w:r>
      <w:r>
        <w:rPr>
          <w:rFonts w:ascii="Times New Roman" w:eastAsia="標楷體" w:hAnsi="Times New Roman" w:hint="eastAsia"/>
          <w:sz w:val="20"/>
        </w:rPr>
        <w:t>溝通，細部協議定義於</w:t>
      </w:r>
      <w:r>
        <w:rPr>
          <w:rFonts w:ascii="Times New Roman" w:eastAsia="標楷體" w:hAnsi="Times New Roman" w:hint="eastAsia"/>
          <w:sz w:val="20"/>
        </w:rPr>
        <w:t>H</w:t>
      </w:r>
      <w:r>
        <w:rPr>
          <w:rFonts w:ascii="Times New Roman" w:eastAsia="標楷體" w:hAnsi="Times New Roman"/>
          <w:sz w:val="20"/>
        </w:rPr>
        <w:t>and book</w:t>
      </w:r>
      <w:r>
        <w:rPr>
          <w:rFonts w:ascii="Times New Roman" w:eastAsia="標楷體" w:hAnsi="Times New Roman" w:hint="eastAsia"/>
          <w:sz w:val="20"/>
        </w:rPr>
        <w:t>裡</w:t>
      </w:r>
      <w:bookmarkEnd w:id="30"/>
      <w:bookmarkEnd w:id="31"/>
    </w:p>
    <w:p w:rsidR="000534DA" w:rsidRDefault="000534DA" w:rsidP="000240C4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3D721D" w:rsidRDefault="003D721D" w:rsidP="000240C4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6C3359" w:rsidRDefault="00DF15EC" w:rsidP="00C36DCF">
      <w:pPr>
        <w:pStyle w:val="affc"/>
        <w:widowControl/>
        <w:numPr>
          <w:ilvl w:val="0"/>
          <w:numId w:val="12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bookmarkStart w:id="32" w:name="OLE_LINK25"/>
      <w:bookmarkStart w:id="33" w:name="OLE_LINK26"/>
      <w:bookmarkStart w:id="34" w:name="OLE_LINK37"/>
      <w:bookmarkStart w:id="35" w:name="OLE_LINK38"/>
      <w:proofErr w:type="gramStart"/>
      <w:r>
        <w:rPr>
          <w:rFonts w:ascii="Times New Roman" w:eastAsia="標楷體" w:hAnsi="Times New Roman" w:hint="eastAsia"/>
          <w:sz w:val="20"/>
        </w:rPr>
        <w:t>外部聯機</w:t>
      </w:r>
      <w:proofErr w:type="gramEnd"/>
      <w:r>
        <w:rPr>
          <w:rFonts w:ascii="Times New Roman" w:eastAsia="標楷體" w:hAnsi="Times New Roman" w:hint="eastAsia"/>
          <w:sz w:val="20"/>
        </w:rPr>
        <w:t>功能</w:t>
      </w:r>
    </w:p>
    <w:bookmarkEnd w:id="32"/>
    <w:bookmarkEnd w:id="33"/>
    <w:p w:rsidR="00BB1465" w:rsidRDefault="00BB1465" w:rsidP="00BB1465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聯機</w:t>
      </w:r>
      <w:proofErr w:type="gramStart"/>
      <w:r>
        <w:rPr>
          <w:rFonts w:ascii="Times New Roman" w:eastAsia="標楷體" w:hAnsi="Times New Roman" w:hint="eastAsia"/>
          <w:sz w:val="20"/>
        </w:rPr>
        <w:t>採</w:t>
      </w:r>
      <w:proofErr w:type="gramEnd"/>
      <w:r>
        <w:rPr>
          <w:rFonts w:ascii="Times New Roman" w:eastAsia="標楷體" w:hAnsi="Times New Roman" w:hint="eastAsia"/>
          <w:sz w:val="20"/>
        </w:rPr>
        <w:t>主</w:t>
      </w:r>
      <w:proofErr w:type="gramStart"/>
      <w:r>
        <w:rPr>
          <w:rFonts w:ascii="Times New Roman" w:eastAsia="標楷體" w:hAnsi="Times New Roman" w:hint="eastAsia"/>
          <w:sz w:val="20"/>
        </w:rPr>
        <w:t>僕</w:t>
      </w:r>
      <w:proofErr w:type="gramEnd"/>
      <w:r>
        <w:rPr>
          <w:rFonts w:ascii="Times New Roman" w:eastAsia="標楷體" w:hAnsi="Times New Roman" w:hint="eastAsia"/>
          <w:sz w:val="20"/>
        </w:rPr>
        <w:t>(M</w:t>
      </w:r>
      <w:r>
        <w:rPr>
          <w:rFonts w:ascii="Times New Roman" w:eastAsia="標楷體" w:hAnsi="Times New Roman"/>
          <w:sz w:val="20"/>
        </w:rPr>
        <w:t>aster/Slave)</w:t>
      </w:r>
      <w:r>
        <w:rPr>
          <w:rFonts w:ascii="Times New Roman" w:eastAsia="標楷體" w:hAnsi="Times New Roman" w:hint="eastAsia"/>
          <w:sz w:val="20"/>
        </w:rPr>
        <w:t>控制，一台為</w:t>
      </w:r>
      <w:r>
        <w:rPr>
          <w:rFonts w:ascii="Times New Roman" w:eastAsia="標楷體" w:hAnsi="Times New Roman" w:hint="eastAsia"/>
          <w:sz w:val="20"/>
        </w:rPr>
        <w:t>M</w:t>
      </w:r>
      <w:r>
        <w:rPr>
          <w:rFonts w:ascii="Times New Roman" w:eastAsia="標楷體" w:hAnsi="Times New Roman"/>
          <w:sz w:val="20"/>
        </w:rPr>
        <w:t>aster</w:t>
      </w:r>
      <w:r>
        <w:rPr>
          <w:rFonts w:ascii="Times New Roman" w:eastAsia="標楷體" w:hAnsi="Times New Roman" w:hint="eastAsia"/>
          <w:sz w:val="20"/>
        </w:rPr>
        <w:t>，其餘為</w:t>
      </w:r>
      <w:r>
        <w:rPr>
          <w:rFonts w:ascii="Times New Roman" w:eastAsia="標楷體" w:hAnsi="Times New Roman" w:hint="eastAsia"/>
          <w:sz w:val="20"/>
        </w:rPr>
        <w:t>S</w:t>
      </w:r>
      <w:r>
        <w:rPr>
          <w:rFonts w:ascii="Times New Roman" w:eastAsia="標楷體" w:hAnsi="Times New Roman"/>
          <w:sz w:val="20"/>
        </w:rPr>
        <w:t>lave</w:t>
      </w:r>
      <w:r>
        <w:rPr>
          <w:rFonts w:ascii="Times New Roman" w:eastAsia="標楷體" w:hAnsi="Times New Roman" w:hint="eastAsia"/>
          <w:sz w:val="20"/>
        </w:rPr>
        <w:t>；</w:t>
      </w:r>
    </w:p>
    <w:p w:rsidR="0028398A" w:rsidRDefault="0028398A" w:rsidP="00DF15EC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592195" w:rsidRDefault="00592195" w:rsidP="00DF15EC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proofErr w:type="gramStart"/>
      <w:r>
        <w:rPr>
          <w:rFonts w:ascii="Times New Roman" w:eastAsia="標楷體" w:hAnsi="Times New Roman" w:hint="eastAsia"/>
          <w:sz w:val="20"/>
        </w:rPr>
        <w:t>外部</w:t>
      </w:r>
      <w:r w:rsidR="009720F8">
        <w:rPr>
          <w:rFonts w:ascii="Times New Roman" w:eastAsia="標楷體" w:hAnsi="Times New Roman" w:hint="eastAsia"/>
          <w:sz w:val="20"/>
        </w:rPr>
        <w:t>聯機</w:t>
      </w:r>
      <w:proofErr w:type="gramEnd"/>
      <w:r>
        <w:rPr>
          <w:rFonts w:ascii="Times New Roman" w:eastAsia="標楷體" w:hAnsi="Times New Roman" w:hint="eastAsia"/>
          <w:sz w:val="20"/>
        </w:rPr>
        <w:t>接腳</w:t>
      </w:r>
      <w:r w:rsidR="00BB1465">
        <w:rPr>
          <w:rFonts w:ascii="Times New Roman" w:eastAsia="標楷體" w:hAnsi="Times New Roman" w:hint="eastAsia"/>
          <w:sz w:val="20"/>
        </w:rPr>
        <w:t>：</w:t>
      </w:r>
    </w:p>
    <w:p w:rsidR="00592195" w:rsidRDefault="00592195" w:rsidP="00DF15EC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S</w:t>
      </w:r>
      <w:r>
        <w:rPr>
          <w:rFonts w:ascii="Times New Roman" w:eastAsia="標楷體" w:hAnsi="Times New Roman"/>
          <w:sz w:val="20"/>
        </w:rPr>
        <w:t>PISTEB</w:t>
      </w:r>
      <w:r>
        <w:rPr>
          <w:rFonts w:ascii="Times New Roman" w:eastAsia="標楷體" w:hAnsi="Times New Roman" w:hint="eastAsia"/>
          <w:sz w:val="20"/>
        </w:rPr>
        <w:t>、</w:t>
      </w:r>
      <w:r>
        <w:rPr>
          <w:rFonts w:ascii="Times New Roman" w:eastAsia="標楷體" w:hAnsi="Times New Roman"/>
          <w:sz w:val="20"/>
        </w:rPr>
        <w:t>SPICLKB</w:t>
      </w:r>
      <w:r>
        <w:rPr>
          <w:rFonts w:ascii="Times New Roman" w:eastAsia="標楷體" w:hAnsi="Times New Roman" w:hint="eastAsia"/>
          <w:sz w:val="20"/>
        </w:rPr>
        <w:t>、</w:t>
      </w:r>
      <w:r>
        <w:rPr>
          <w:rFonts w:ascii="Times New Roman" w:eastAsia="標楷體" w:hAnsi="Times New Roman" w:hint="eastAsia"/>
          <w:sz w:val="20"/>
        </w:rPr>
        <w:t>S</w:t>
      </w:r>
      <w:r>
        <w:rPr>
          <w:rFonts w:ascii="Times New Roman" w:eastAsia="標楷體" w:hAnsi="Times New Roman"/>
          <w:sz w:val="20"/>
        </w:rPr>
        <w:t>LAVE_ENA</w:t>
      </w:r>
      <w:r>
        <w:rPr>
          <w:rFonts w:ascii="Times New Roman" w:eastAsia="標楷體" w:hAnsi="Times New Roman" w:hint="eastAsia"/>
          <w:sz w:val="20"/>
        </w:rPr>
        <w:t>、</w:t>
      </w:r>
      <w:r>
        <w:rPr>
          <w:rFonts w:ascii="Times New Roman" w:eastAsia="標楷體" w:hAnsi="Times New Roman" w:hint="eastAsia"/>
          <w:sz w:val="20"/>
        </w:rPr>
        <w:t>S</w:t>
      </w:r>
      <w:r>
        <w:rPr>
          <w:rFonts w:ascii="Times New Roman" w:eastAsia="標楷體" w:hAnsi="Times New Roman"/>
          <w:sz w:val="20"/>
        </w:rPr>
        <w:t>PISIMOB</w:t>
      </w:r>
      <w:r>
        <w:rPr>
          <w:rFonts w:ascii="Times New Roman" w:eastAsia="標楷體" w:hAnsi="Times New Roman" w:hint="eastAsia"/>
          <w:sz w:val="20"/>
        </w:rPr>
        <w:t>、</w:t>
      </w:r>
      <w:r>
        <w:rPr>
          <w:rFonts w:ascii="Times New Roman" w:eastAsia="標楷體" w:hAnsi="Times New Roman" w:hint="eastAsia"/>
          <w:sz w:val="20"/>
        </w:rPr>
        <w:t>!S</w:t>
      </w:r>
      <w:r>
        <w:rPr>
          <w:rFonts w:ascii="Times New Roman" w:eastAsia="標楷體" w:hAnsi="Times New Roman"/>
          <w:sz w:val="20"/>
        </w:rPr>
        <w:t>LAVE_ENA</w:t>
      </w:r>
      <w:r>
        <w:rPr>
          <w:rFonts w:ascii="Times New Roman" w:eastAsia="標楷體" w:hAnsi="Times New Roman" w:hint="eastAsia"/>
          <w:sz w:val="20"/>
        </w:rPr>
        <w:t>以及</w:t>
      </w:r>
      <w:r>
        <w:rPr>
          <w:rFonts w:ascii="Times New Roman" w:eastAsia="標楷體" w:hAnsi="Times New Roman" w:hint="eastAsia"/>
          <w:sz w:val="20"/>
        </w:rPr>
        <w:t>P</w:t>
      </w:r>
      <w:r>
        <w:rPr>
          <w:rFonts w:ascii="Times New Roman" w:eastAsia="標楷體" w:hAnsi="Times New Roman"/>
          <w:sz w:val="20"/>
        </w:rPr>
        <w:t>AR_ENA</w:t>
      </w:r>
    </w:p>
    <w:p w:rsidR="0028398A" w:rsidRDefault="009720F8" w:rsidP="0028398A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S</w:t>
      </w:r>
      <w:r>
        <w:rPr>
          <w:rFonts w:ascii="Times New Roman" w:eastAsia="標楷體" w:hAnsi="Times New Roman"/>
          <w:sz w:val="20"/>
        </w:rPr>
        <w:t>CICRX</w:t>
      </w:r>
      <w:r>
        <w:rPr>
          <w:rFonts w:ascii="Times New Roman" w:eastAsia="標楷體" w:hAnsi="Times New Roman" w:hint="eastAsia"/>
          <w:sz w:val="20"/>
        </w:rPr>
        <w:t>、</w:t>
      </w:r>
      <w:r>
        <w:rPr>
          <w:rFonts w:ascii="Times New Roman" w:eastAsia="標楷體" w:hAnsi="Times New Roman" w:hint="eastAsia"/>
          <w:sz w:val="20"/>
        </w:rPr>
        <w:t>S</w:t>
      </w:r>
      <w:r>
        <w:rPr>
          <w:rFonts w:ascii="Times New Roman" w:eastAsia="標楷體" w:hAnsi="Times New Roman"/>
          <w:sz w:val="20"/>
        </w:rPr>
        <w:t>CIC_TX</w:t>
      </w:r>
      <w:r>
        <w:rPr>
          <w:rFonts w:ascii="Times New Roman" w:eastAsia="標楷體" w:hAnsi="Times New Roman" w:hint="eastAsia"/>
          <w:sz w:val="20"/>
        </w:rPr>
        <w:t>、</w:t>
      </w:r>
      <w:r>
        <w:rPr>
          <w:rFonts w:ascii="Times New Roman" w:eastAsia="標楷體" w:hAnsi="Times New Roman" w:hint="eastAsia"/>
          <w:sz w:val="20"/>
        </w:rPr>
        <w:t>T</w:t>
      </w:r>
      <w:r>
        <w:rPr>
          <w:rFonts w:ascii="Times New Roman" w:eastAsia="標楷體" w:hAnsi="Times New Roman"/>
          <w:sz w:val="20"/>
        </w:rPr>
        <w:t>XC_RXC</w:t>
      </w:r>
    </w:p>
    <w:p w:rsidR="0028398A" w:rsidRDefault="0028398A" w:rsidP="0028398A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BB1465" w:rsidRPr="0028398A" w:rsidRDefault="00BB1465" w:rsidP="0028398A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 w:rsidRPr="0028398A">
        <w:rPr>
          <w:rFonts w:ascii="Times New Roman" w:eastAsia="標楷體" w:hAnsi="Times New Roman" w:hint="eastAsia"/>
          <w:sz w:val="20"/>
        </w:rPr>
        <w:t>接線方式如下：</w:t>
      </w:r>
    </w:p>
    <w:p w:rsidR="00BB1465" w:rsidRDefault="00BB1465" w:rsidP="00C36DCF">
      <w:pPr>
        <w:pStyle w:val="affc"/>
        <w:widowControl/>
        <w:numPr>
          <w:ilvl w:val="1"/>
          <w:numId w:val="13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 w:rsidRPr="00C97980">
        <w:rPr>
          <w:rFonts w:ascii="Times New Roman" w:eastAsia="標楷體" w:hAnsi="Times New Roman" w:hint="eastAsia"/>
          <w:sz w:val="20"/>
        </w:rPr>
        <w:t>第一台</w:t>
      </w:r>
      <w:r>
        <w:rPr>
          <w:rFonts w:ascii="Times New Roman" w:eastAsia="標楷體" w:hAnsi="Times New Roman" w:hint="eastAsia"/>
          <w:sz w:val="20"/>
        </w:rPr>
        <w:t>(</w:t>
      </w:r>
      <w:r>
        <w:rPr>
          <w:rFonts w:ascii="Times New Roman" w:eastAsia="標楷體" w:hAnsi="Times New Roman"/>
          <w:sz w:val="20"/>
        </w:rPr>
        <w:t xml:space="preserve">Master) </w:t>
      </w:r>
      <w:r w:rsidRPr="00C97980">
        <w:rPr>
          <w:rFonts w:ascii="Times New Roman" w:eastAsia="標楷體" w:hAnsi="Times New Roman"/>
          <w:sz w:val="20"/>
        </w:rPr>
        <w:t>J</w:t>
      </w:r>
      <w:r>
        <w:rPr>
          <w:rFonts w:ascii="Times New Roman" w:eastAsia="標楷體" w:hAnsi="Times New Roman"/>
          <w:sz w:val="20"/>
        </w:rPr>
        <w:t>403</w:t>
      </w:r>
      <w:r w:rsidRPr="00C97980">
        <w:rPr>
          <w:rFonts w:ascii="Times New Roman" w:eastAsia="標楷體" w:hAnsi="Times New Roman"/>
          <w:sz w:val="20"/>
        </w:rPr>
        <w:t xml:space="preserve"> pin9</w:t>
      </w:r>
      <w:r w:rsidRPr="00C97980">
        <w:rPr>
          <w:rFonts w:ascii="Times New Roman" w:eastAsia="標楷體" w:hAnsi="Times New Roman"/>
          <w:sz w:val="20"/>
        </w:rPr>
        <w:t>～</w:t>
      </w:r>
      <w:r w:rsidRPr="00C97980">
        <w:rPr>
          <w:rFonts w:ascii="Times New Roman" w:eastAsia="標楷體" w:hAnsi="Times New Roman"/>
          <w:sz w:val="20"/>
        </w:rPr>
        <w:t>pin16</w:t>
      </w:r>
      <w:r w:rsidRPr="00C97980">
        <w:rPr>
          <w:rFonts w:ascii="Times New Roman" w:eastAsia="標楷體" w:hAnsi="Times New Roman"/>
          <w:sz w:val="20"/>
        </w:rPr>
        <w:t>與第二台</w:t>
      </w:r>
      <w:r>
        <w:rPr>
          <w:rFonts w:ascii="Times New Roman" w:eastAsia="標楷體" w:hAnsi="Times New Roman" w:hint="eastAsia"/>
          <w:sz w:val="20"/>
        </w:rPr>
        <w:t>(</w:t>
      </w:r>
      <w:r>
        <w:rPr>
          <w:rFonts w:ascii="Times New Roman" w:eastAsia="標楷體" w:hAnsi="Times New Roman"/>
          <w:sz w:val="20"/>
        </w:rPr>
        <w:t xml:space="preserve">Slave) </w:t>
      </w:r>
      <w:r w:rsidRPr="00C97980">
        <w:rPr>
          <w:rFonts w:ascii="Times New Roman" w:eastAsia="標楷體" w:hAnsi="Times New Roman"/>
          <w:sz w:val="20"/>
        </w:rPr>
        <w:t>J</w:t>
      </w:r>
      <w:r>
        <w:rPr>
          <w:rFonts w:ascii="Times New Roman" w:eastAsia="標楷體" w:hAnsi="Times New Roman"/>
          <w:sz w:val="20"/>
        </w:rPr>
        <w:t>403</w:t>
      </w:r>
      <w:r w:rsidRPr="00C97980">
        <w:rPr>
          <w:rFonts w:ascii="Times New Roman" w:eastAsia="標楷體" w:hAnsi="Times New Roman"/>
          <w:sz w:val="20"/>
        </w:rPr>
        <w:t xml:space="preserve"> pin1</w:t>
      </w:r>
      <w:r w:rsidRPr="00C97980">
        <w:rPr>
          <w:rFonts w:ascii="Times New Roman" w:eastAsia="標楷體" w:hAnsi="Times New Roman"/>
          <w:sz w:val="20"/>
        </w:rPr>
        <w:t>～</w:t>
      </w:r>
      <w:r w:rsidRPr="00C97980">
        <w:rPr>
          <w:rFonts w:ascii="Times New Roman" w:eastAsia="標楷體" w:hAnsi="Times New Roman"/>
          <w:sz w:val="20"/>
        </w:rPr>
        <w:t>pin8</w:t>
      </w:r>
      <w:r w:rsidRPr="00C97980">
        <w:rPr>
          <w:rFonts w:ascii="Times New Roman" w:eastAsia="標楷體" w:hAnsi="Times New Roman"/>
          <w:sz w:val="20"/>
        </w:rPr>
        <w:t>連接</w:t>
      </w:r>
    </w:p>
    <w:p w:rsidR="00BB1465" w:rsidRPr="00C97980" w:rsidRDefault="00BB1465" w:rsidP="00C36DCF">
      <w:pPr>
        <w:pStyle w:val="affc"/>
        <w:widowControl/>
        <w:numPr>
          <w:ilvl w:val="1"/>
          <w:numId w:val="13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 w:rsidRPr="00C97980">
        <w:rPr>
          <w:rFonts w:ascii="Times New Roman" w:eastAsia="標楷體" w:hAnsi="Times New Roman" w:hint="eastAsia"/>
          <w:sz w:val="20"/>
        </w:rPr>
        <w:t>第二台</w:t>
      </w:r>
      <w:r>
        <w:rPr>
          <w:rFonts w:ascii="Times New Roman" w:eastAsia="標楷體" w:hAnsi="Times New Roman" w:hint="eastAsia"/>
          <w:sz w:val="20"/>
        </w:rPr>
        <w:t>(</w:t>
      </w:r>
      <w:r>
        <w:rPr>
          <w:rFonts w:ascii="Times New Roman" w:eastAsia="標楷體" w:hAnsi="Times New Roman"/>
          <w:sz w:val="20"/>
        </w:rPr>
        <w:t xml:space="preserve">Slave) </w:t>
      </w:r>
      <w:r w:rsidRPr="00C97980">
        <w:rPr>
          <w:rFonts w:ascii="Times New Roman" w:eastAsia="標楷體" w:hAnsi="Times New Roman"/>
          <w:sz w:val="20"/>
        </w:rPr>
        <w:t>J</w:t>
      </w:r>
      <w:r>
        <w:rPr>
          <w:rFonts w:ascii="Times New Roman" w:eastAsia="標楷體" w:hAnsi="Times New Roman"/>
          <w:sz w:val="20"/>
        </w:rPr>
        <w:t>403</w:t>
      </w:r>
      <w:r w:rsidRPr="00C97980">
        <w:rPr>
          <w:rFonts w:ascii="Times New Roman" w:eastAsia="標楷體" w:hAnsi="Times New Roman"/>
          <w:sz w:val="20"/>
        </w:rPr>
        <w:t xml:space="preserve"> pin9</w:t>
      </w:r>
      <w:r w:rsidRPr="00C97980">
        <w:rPr>
          <w:rFonts w:ascii="Times New Roman" w:eastAsia="標楷體" w:hAnsi="Times New Roman"/>
          <w:sz w:val="20"/>
        </w:rPr>
        <w:t>～</w:t>
      </w:r>
      <w:r w:rsidRPr="00C97980">
        <w:rPr>
          <w:rFonts w:ascii="Times New Roman" w:eastAsia="標楷體" w:hAnsi="Times New Roman"/>
          <w:sz w:val="20"/>
        </w:rPr>
        <w:t>pin16</w:t>
      </w:r>
      <w:r w:rsidRPr="00C97980">
        <w:rPr>
          <w:rFonts w:ascii="Times New Roman" w:eastAsia="標楷體" w:hAnsi="Times New Roman"/>
          <w:sz w:val="20"/>
        </w:rPr>
        <w:t>與第三台</w:t>
      </w:r>
      <w:r>
        <w:rPr>
          <w:rFonts w:ascii="Times New Roman" w:eastAsia="標楷體" w:hAnsi="Times New Roman" w:hint="eastAsia"/>
          <w:sz w:val="20"/>
        </w:rPr>
        <w:t>(</w:t>
      </w:r>
      <w:r>
        <w:rPr>
          <w:rFonts w:ascii="Times New Roman" w:eastAsia="標楷體" w:hAnsi="Times New Roman"/>
          <w:sz w:val="20"/>
        </w:rPr>
        <w:t xml:space="preserve">Slave) </w:t>
      </w:r>
      <w:r w:rsidRPr="00C97980">
        <w:rPr>
          <w:rFonts w:ascii="Times New Roman" w:eastAsia="標楷體" w:hAnsi="Times New Roman"/>
          <w:sz w:val="20"/>
        </w:rPr>
        <w:t>J</w:t>
      </w:r>
      <w:r>
        <w:rPr>
          <w:rFonts w:ascii="Times New Roman" w:eastAsia="標楷體" w:hAnsi="Times New Roman"/>
          <w:sz w:val="20"/>
        </w:rPr>
        <w:t>403</w:t>
      </w:r>
      <w:r w:rsidRPr="00C97980">
        <w:rPr>
          <w:rFonts w:ascii="Times New Roman" w:eastAsia="標楷體" w:hAnsi="Times New Roman"/>
          <w:sz w:val="20"/>
        </w:rPr>
        <w:t xml:space="preserve"> pin1</w:t>
      </w:r>
      <w:r w:rsidRPr="00C97980">
        <w:rPr>
          <w:rFonts w:ascii="Times New Roman" w:eastAsia="標楷體" w:hAnsi="Times New Roman"/>
          <w:sz w:val="20"/>
        </w:rPr>
        <w:t>～</w:t>
      </w:r>
      <w:r w:rsidRPr="00C97980">
        <w:rPr>
          <w:rFonts w:ascii="Times New Roman" w:eastAsia="標楷體" w:hAnsi="Times New Roman"/>
          <w:sz w:val="20"/>
        </w:rPr>
        <w:t>pin8</w:t>
      </w:r>
      <w:r w:rsidRPr="00C97980">
        <w:rPr>
          <w:rFonts w:ascii="Times New Roman" w:eastAsia="標楷體" w:hAnsi="Times New Roman"/>
          <w:sz w:val="20"/>
        </w:rPr>
        <w:t>連接</w:t>
      </w:r>
    </w:p>
    <w:p w:rsidR="00BB1465" w:rsidRDefault="00BB1465" w:rsidP="00C36DCF">
      <w:pPr>
        <w:pStyle w:val="affc"/>
        <w:widowControl/>
        <w:numPr>
          <w:ilvl w:val="1"/>
          <w:numId w:val="13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 w:rsidRPr="00C97980">
        <w:rPr>
          <w:rFonts w:ascii="Times New Roman" w:eastAsia="標楷體" w:hAnsi="Times New Roman" w:hint="eastAsia"/>
          <w:sz w:val="20"/>
        </w:rPr>
        <w:t>…以此方式串接下去</w:t>
      </w:r>
    </w:p>
    <w:p w:rsidR="0044269F" w:rsidRDefault="0044269F" w:rsidP="000240C4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28398A" w:rsidRDefault="0028398A" w:rsidP="000240C4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/>
          <w:sz w:val="20"/>
        </w:rPr>
        <w:t>F28377S</w:t>
      </w:r>
      <w:r>
        <w:rPr>
          <w:rFonts w:ascii="Times New Roman" w:eastAsia="標楷體" w:hAnsi="Times New Roman" w:hint="eastAsia"/>
          <w:sz w:val="20"/>
        </w:rPr>
        <w:t>定義</w:t>
      </w:r>
      <w:r>
        <w:rPr>
          <w:rFonts w:ascii="Times New Roman" w:eastAsia="標楷體" w:hAnsi="Times New Roman" w:hint="eastAsia"/>
          <w:sz w:val="20"/>
        </w:rPr>
        <w:t>S</w:t>
      </w:r>
      <w:r>
        <w:rPr>
          <w:rFonts w:ascii="Times New Roman" w:eastAsia="標楷體" w:hAnsi="Times New Roman"/>
          <w:sz w:val="20"/>
        </w:rPr>
        <w:t>PISTEB</w:t>
      </w:r>
      <w:r>
        <w:rPr>
          <w:rFonts w:ascii="Times New Roman" w:eastAsia="標楷體" w:hAnsi="Times New Roman" w:hint="eastAsia"/>
          <w:sz w:val="20"/>
        </w:rPr>
        <w:t>、</w:t>
      </w:r>
      <w:r>
        <w:rPr>
          <w:rFonts w:ascii="Times New Roman" w:eastAsia="標楷體" w:hAnsi="Times New Roman"/>
          <w:sz w:val="20"/>
        </w:rPr>
        <w:t>SPICLKB</w:t>
      </w:r>
      <w:r>
        <w:rPr>
          <w:rFonts w:ascii="Times New Roman" w:eastAsia="標楷體" w:hAnsi="Times New Roman" w:hint="eastAsia"/>
          <w:sz w:val="20"/>
        </w:rPr>
        <w:t>以及</w:t>
      </w:r>
      <w:r>
        <w:rPr>
          <w:rFonts w:ascii="Times New Roman" w:eastAsia="標楷體" w:hAnsi="Times New Roman" w:hint="eastAsia"/>
          <w:sz w:val="20"/>
        </w:rPr>
        <w:t>S</w:t>
      </w:r>
      <w:r>
        <w:rPr>
          <w:rFonts w:ascii="Times New Roman" w:eastAsia="標楷體" w:hAnsi="Times New Roman"/>
          <w:sz w:val="20"/>
        </w:rPr>
        <w:t>PISIMOB</w:t>
      </w:r>
      <w:r>
        <w:rPr>
          <w:rFonts w:ascii="Times New Roman" w:eastAsia="標楷體" w:hAnsi="Times New Roman" w:hint="eastAsia"/>
          <w:sz w:val="20"/>
        </w:rPr>
        <w:t>為</w:t>
      </w:r>
      <w:r>
        <w:rPr>
          <w:rFonts w:ascii="Times New Roman" w:eastAsia="標楷體" w:hAnsi="Times New Roman" w:hint="eastAsia"/>
          <w:sz w:val="20"/>
        </w:rPr>
        <w:t>S</w:t>
      </w:r>
      <w:r>
        <w:rPr>
          <w:rFonts w:ascii="Times New Roman" w:eastAsia="標楷體" w:hAnsi="Times New Roman"/>
          <w:sz w:val="20"/>
        </w:rPr>
        <w:t>PI_B</w:t>
      </w:r>
    </w:p>
    <w:p w:rsidR="0044269F" w:rsidRDefault="0028398A" w:rsidP="000240C4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如果本機為</w:t>
      </w:r>
      <w:r>
        <w:rPr>
          <w:rFonts w:ascii="Times New Roman" w:eastAsia="標楷體" w:hAnsi="Times New Roman" w:hint="eastAsia"/>
          <w:sz w:val="20"/>
        </w:rPr>
        <w:t>M</w:t>
      </w:r>
      <w:r>
        <w:rPr>
          <w:rFonts w:ascii="Times New Roman" w:eastAsia="標楷體" w:hAnsi="Times New Roman"/>
          <w:sz w:val="20"/>
        </w:rPr>
        <w:t>aster</w:t>
      </w:r>
      <w:r>
        <w:rPr>
          <w:rFonts w:ascii="Times New Roman" w:eastAsia="標楷體" w:hAnsi="Times New Roman" w:hint="eastAsia"/>
          <w:sz w:val="20"/>
        </w:rPr>
        <w:t>，則是</w:t>
      </w:r>
      <w:r>
        <w:rPr>
          <w:rFonts w:ascii="Times New Roman" w:eastAsia="標楷體" w:hAnsi="Times New Roman"/>
          <w:sz w:val="20"/>
        </w:rPr>
        <w:t>SPI Master</w:t>
      </w:r>
      <w:r>
        <w:rPr>
          <w:rFonts w:ascii="Times New Roman" w:eastAsia="標楷體" w:hAnsi="Times New Roman" w:hint="eastAsia"/>
          <w:sz w:val="20"/>
        </w:rPr>
        <w:t>模式；如果本機為</w:t>
      </w:r>
      <w:r>
        <w:rPr>
          <w:rFonts w:ascii="Times New Roman" w:eastAsia="標楷體" w:hAnsi="Times New Roman" w:hint="eastAsia"/>
          <w:sz w:val="20"/>
        </w:rPr>
        <w:t>S</w:t>
      </w:r>
      <w:r>
        <w:rPr>
          <w:rFonts w:ascii="Times New Roman" w:eastAsia="標楷體" w:hAnsi="Times New Roman"/>
          <w:sz w:val="20"/>
        </w:rPr>
        <w:t>lave</w:t>
      </w:r>
      <w:r>
        <w:rPr>
          <w:rFonts w:ascii="Times New Roman" w:eastAsia="標楷體" w:hAnsi="Times New Roman" w:hint="eastAsia"/>
          <w:sz w:val="20"/>
        </w:rPr>
        <w:t>，則是</w:t>
      </w:r>
      <w:r>
        <w:rPr>
          <w:rFonts w:ascii="Times New Roman" w:eastAsia="標楷體" w:hAnsi="Times New Roman" w:hint="eastAsia"/>
          <w:sz w:val="20"/>
        </w:rPr>
        <w:t>S</w:t>
      </w:r>
      <w:r>
        <w:rPr>
          <w:rFonts w:ascii="Times New Roman" w:eastAsia="標楷體" w:hAnsi="Times New Roman"/>
          <w:sz w:val="20"/>
        </w:rPr>
        <w:t>PI Slave</w:t>
      </w:r>
      <w:r>
        <w:rPr>
          <w:rFonts w:ascii="Times New Roman" w:eastAsia="標楷體" w:hAnsi="Times New Roman" w:hint="eastAsia"/>
          <w:sz w:val="20"/>
        </w:rPr>
        <w:t>模式</w:t>
      </w:r>
    </w:p>
    <w:p w:rsidR="00DB4749" w:rsidRDefault="00DB4749" w:rsidP="000240C4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目前規劃</w:t>
      </w:r>
      <w:r>
        <w:rPr>
          <w:rFonts w:ascii="Times New Roman" w:eastAsia="標楷體" w:hAnsi="Times New Roman" w:hint="eastAsia"/>
          <w:sz w:val="20"/>
        </w:rPr>
        <w:t>M</w:t>
      </w:r>
      <w:r>
        <w:rPr>
          <w:rFonts w:ascii="Times New Roman" w:eastAsia="標楷體" w:hAnsi="Times New Roman"/>
          <w:sz w:val="20"/>
        </w:rPr>
        <w:t>aster</w:t>
      </w:r>
      <w:r>
        <w:rPr>
          <w:rFonts w:ascii="Times New Roman" w:eastAsia="標楷體" w:hAnsi="Times New Roman" w:hint="eastAsia"/>
          <w:sz w:val="20"/>
        </w:rPr>
        <w:t>透過</w:t>
      </w:r>
      <w:r>
        <w:rPr>
          <w:rFonts w:ascii="Times New Roman" w:eastAsia="標楷體" w:hAnsi="Times New Roman" w:hint="eastAsia"/>
          <w:sz w:val="20"/>
        </w:rPr>
        <w:t>S</w:t>
      </w:r>
      <w:r>
        <w:rPr>
          <w:rFonts w:ascii="Times New Roman" w:eastAsia="標楷體" w:hAnsi="Times New Roman"/>
          <w:sz w:val="20"/>
        </w:rPr>
        <w:t>PI</w:t>
      </w:r>
      <w:r>
        <w:rPr>
          <w:rFonts w:ascii="Times New Roman" w:eastAsia="標楷體" w:hAnsi="Times New Roman" w:hint="eastAsia"/>
          <w:sz w:val="20"/>
        </w:rPr>
        <w:t>對所有</w:t>
      </w:r>
      <w:r>
        <w:rPr>
          <w:rFonts w:ascii="Times New Roman" w:eastAsia="標楷體" w:hAnsi="Times New Roman" w:hint="eastAsia"/>
          <w:sz w:val="20"/>
        </w:rPr>
        <w:t>S</w:t>
      </w:r>
      <w:r>
        <w:rPr>
          <w:rFonts w:ascii="Times New Roman" w:eastAsia="標楷體" w:hAnsi="Times New Roman"/>
          <w:sz w:val="20"/>
        </w:rPr>
        <w:t>lave</w:t>
      </w:r>
      <w:r>
        <w:rPr>
          <w:rFonts w:ascii="Times New Roman" w:eastAsia="標楷體" w:hAnsi="Times New Roman" w:hint="eastAsia"/>
          <w:sz w:val="20"/>
        </w:rPr>
        <w:t>送出</w:t>
      </w:r>
      <w:r>
        <w:rPr>
          <w:rFonts w:ascii="Times New Roman" w:eastAsia="標楷體" w:hAnsi="Times New Roman" w:hint="eastAsia"/>
          <w:sz w:val="20"/>
        </w:rPr>
        <w:t>W</w:t>
      </w:r>
      <w:r>
        <w:rPr>
          <w:rFonts w:ascii="Times New Roman" w:eastAsia="標楷體" w:hAnsi="Times New Roman"/>
          <w:sz w:val="20"/>
        </w:rPr>
        <w:t>ave Data Address</w:t>
      </w:r>
      <w:r>
        <w:rPr>
          <w:rFonts w:ascii="Times New Roman" w:eastAsia="標楷體" w:hAnsi="Times New Roman" w:hint="eastAsia"/>
          <w:sz w:val="20"/>
        </w:rPr>
        <w:t>，以達到輸出即時同步</w:t>
      </w:r>
    </w:p>
    <w:p w:rsidR="0044269F" w:rsidRDefault="0044269F" w:rsidP="000240C4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44269F" w:rsidRDefault="0028398A" w:rsidP="000240C4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F28377S</w:t>
      </w:r>
      <w:r>
        <w:rPr>
          <w:rFonts w:ascii="Times New Roman" w:eastAsia="標楷體" w:hAnsi="Times New Roman" w:hint="eastAsia"/>
          <w:sz w:val="20"/>
        </w:rPr>
        <w:t>定義</w:t>
      </w:r>
      <w:r>
        <w:rPr>
          <w:rFonts w:ascii="Times New Roman" w:eastAsia="標楷體" w:hAnsi="Times New Roman" w:hint="eastAsia"/>
          <w:sz w:val="20"/>
        </w:rPr>
        <w:t>!S</w:t>
      </w:r>
      <w:r>
        <w:rPr>
          <w:rFonts w:ascii="Times New Roman" w:eastAsia="標楷體" w:hAnsi="Times New Roman"/>
          <w:sz w:val="20"/>
        </w:rPr>
        <w:t>LAVE_ENA</w:t>
      </w:r>
      <w:r>
        <w:rPr>
          <w:rFonts w:ascii="Times New Roman" w:eastAsia="標楷體" w:hAnsi="Times New Roman" w:hint="eastAsia"/>
          <w:sz w:val="20"/>
        </w:rPr>
        <w:t>為</w:t>
      </w:r>
      <w:r>
        <w:rPr>
          <w:rFonts w:ascii="Times New Roman" w:eastAsia="標楷體" w:hAnsi="Times New Roman" w:hint="eastAsia"/>
          <w:sz w:val="20"/>
        </w:rPr>
        <w:t>GPIO</w:t>
      </w:r>
      <w:r>
        <w:rPr>
          <w:rFonts w:ascii="Times New Roman" w:eastAsia="標楷體" w:hAnsi="Times New Roman" w:hint="eastAsia"/>
          <w:sz w:val="20"/>
        </w:rPr>
        <w:t>輸出，主要是</w:t>
      </w:r>
      <w:r>
        <w:rPr>
          <w:rFonts w:ascii="Times New Roman" w:eastAsia="標楷體" w:hAnsi="Times New Roman" w:hint="eastAsia"/>
          <w:sz w:val="20"/>
        </w:rPr>
        <w:t>7</w:t>
      </w:r>
      <w:r>
        <w:rPr>
          <w:rFonts w:ascii="Times New Roman" w:eastAsia="標楷體" w:hAnsi="Times New Roman"/>
          <w:sz w:val="20"/>
        </w:rPr>
        <w:t>4VHC125FT</w:t>
      </w:r>
      <w:r>
        <w:rPr>
          <w:rFonts w:ascii="Times New Roman" w:eastAsia="標楷體" w:hAnsi="Times New Roman" w:hint="eastAsia"/>
          <w:sz w:val="20"/>
        </w:rPr>
        <w:t>的輸出</w:t>
      </w:r>
      <w:proofErr w:type="gramStart"/>
      <w:r>
        <w:rPr>
          <w:rFonts w:ascii="Times New Roman" w:eastAsia="標楷體" w:hAnsi="Times New Roman" w:hint="eastAsia"/>
          <w:sz w:val="20"/>
        </w:rPr>
        <w:t>栓</w:t>
      </w:r>
      <w:proofErr w:type="gramEnd"/>
      <w:r>
        <w:rPr>
          <w:rFonts w:ascii="Times New Roman" w:eastAsia="標楷體" w:hAnsi="Times New Roman" w:hint="eastAsia"/>
          <w:sz w:val="20"/>
        </w:rPr>
        <w:t>鎖控制</w:t>
      </w:r>
    </w:p>
    <w:p w:rsidR="0028398A" w:rsidRDefault="0028398A" w:rsidP="000240C4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F28377S</w:t>
      </w:r>
      <w:r>
        <w:rPr>
          <w:rFonts w:ascii="Times New Roman" w:eastAsia="標楷體" w:hAnsi="Times New Roman" w:hint="eastAsia"/>
          <w:sz w:val="20"/>
        </w:rPr>
        <w:t>定義</w:t>
      </w:r>
      <w:r>
        <w:rPr>
          <w:rFonts w:ascii="Times New Roman" w:eastAsia="標楷體" w:hAnsi="Times New Roman" w:hint="eastAsia"/>
          <w:sz w:val="20"/>
        </w:rPr>
        <w:t>S</w:t>
      </w:r>
      <w:r>
        <w:rPr>
          <w:rFonts w:ascii="Times New Roman" w:eastAsia="標楷體" w:hAnsi="Times New Roman"/>
          <w:sz w:val="20"/>
        </w:rPr>
        <w:t>LAVE_ENA</w:t>
      </w:r>
      <w:r>
        <w:rPr>
          <w:rFonts w:ascii="Times New Roman" w:eastAsia="標楷體" w:hAnsi="Times New Roman" w:hint="eastAsia"/>
          <w:sz w:val="20"/>
        </w:rPr>
        <w:t>為</w:t>
      </w:r>
      <w:r>
        <w:rPr>
          <w:rFonts w:ascii="Times New Roman" w:eastAsia="標楷體" w:hAnsi="Times New Roman" w:hint="eastAsia"/>
          <w:sz w:val="20"/>
        </w:rPr>
        <w:t>GPIO</w:t>
      </w:r>
      <w:r>
        <w:rPr>
          <w:rFonts w:ascii="Times New Roman" w:eastAsia="標楷體" w:hAnsi="Times New Roman" w:hint="eastAsia"/>
          <w:sz w:val="20"/>
        </w:rPr>
        <w:t>輸入，當接收到</w:t>
      </w:r>
      <w:r>
        <w:rPr>
          <w:rFonts w:ascii="Times New Roman" w:eastAsia="標楷體" w:hAnsi="Times New Roman" w:hint="eastAsia"/>
          <w:sz w:val="20"/>
        </w:rPr>
        <w:t>H</w:t>
      </w:r>
      <w:r>
        <w:rPr>
          <w:rFonts w:ascii="Times New Roman" w:eastAsia="標楷體" w:hAnsi="Times New Roman"/>
          <w:sz w:val="20"/>
        </w:rPr>
        <w:t>igh</w:t>
      </w:r>
      <w:r>
        <w:rPr>
          <w:rFonts w:ascii="Times New Roman" w:eastAsia="標楷體" w:hAnsi="Times New Roman" w:hint="eastAsia"/>
          <w:sz w:val="20"/>
        </w:rPr>
        <w:t>時，表示</w:t>
      </w:r>
      <w:r>
        <w:rPr>
          <w:rFonts w:ascii="Times New Roman" w:eastAsia="標楷體" w:hAnsi="Times New Roman" w:hint="eastAsia"/>
          <w:sz w:val="20"/>
        </w:rPr>
        <w:t>J</w:t>
      </w:r>
      <w:r>
        <w:rPr>
          <w:rFonts w:ascii="Times New Roman" w:eastAsia="標楷體" w:hAnsi="Times New Roman"/>
          <w:sz w:val="20"/>
        </w:rPr>
        <w:t>403 pin-~pin8</w:t>
      </w:r>
      <w:r>
        <w:rPr>
          <w:rFonts w:ascii="Times New Roman" w:eastAsia="標楷體" w:hAnsi="Times New Roman" w:hint="eastAsia"/>
          <w:sz w:val="20"/>
        </w:rPr>
        <w:t>與上一台單機正確聯接</w:t>
      </w:r>
    </w:p>
    <w:p w:rsidR="0028398A" w:rsidRDefault="0028398A" w:rsidP="0028398A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F28377S</w:t>
      </w:r>
      <w:r>
        <w:rPr>
          <w:rFonts w:ascii="Times New Roman" w:eastAsia="標楷體" w:hAnsi="Times New Roman" w:hint="eastAsia"/>
          <w:sz w:val="20"/>
        </w:rPr>
        <w:t>定義</w:t>
      </w:r>
      <w:r>
        <w:rPr>
          <w:rFonts w:ascii="Times New Roman" w:eastAsia="標楷體" w:hAnsi="Times New Roman" w:hint="eastAsia"/>
          <w:sz w:val="20"/>
        </w:rPr>
        <w:t>PAR</w:t>
      </w:r>
      <w:r>
        <w:rPr>
          <w:rFonts w:ascii="Times New Roman" w:eastAsia="標楷體" w:hAnsi="Times New Roman"/>
          <w:sz w:val="20"/>
        </w:rPr>
        <w:t>_ENA</w:t>
      </w:r>
      <w:r>
        <w:rPr>
          <w:rFonts w:ascii="Times New Roman" w:eastAsia="標楷體" w:hAnsi="Times New Roman" w:hint="eastAsia"/>
          <w:sz w:val="20"/>
        </w:rPr>
        <w:t>為</w:t>
      </w:r>
      <w:r>
        <w:rPr>
          <w:rFonts w:ascii="Times New Roman" w:eastAsia="標楷體" w:hAnsi="Times New Roman" w:hint="eastAsia"/>
          <w:sz w:val="20"/>
        </w:rPr>
        <w:t>GPIO</w:t>
      </w:r>
      <w:r>
        <w:rPr>
          <w:rFonts w:ascii="Times New Roman" w:eastAsia="標楷體" w:hAnsi="Times New Roman" w:hint="eastAsia"/>
          <w:sz w:val="20"/>
        </w:rPr>
        <w:t>輸出，目前規劃為當本機為</w:t>
      </w:r>
      <w:r>
        <w:rPr>
          <w:rFonts w:ascii="Times New Roman" w:eastAsia="標楷體" w:hAnsi="Times New Roman" w:hint="eastAsia"/>
          <w:sz w:val="20"/>
        </w:rPr>
        <w:t>M</w:t>
      </w:r>
      <w:r>
        <w:rPr>
          <w:rFonts w:ascii="Times New Roman" w:eastAsia="標楷體" w:hAnsi="Times New Roman"/>
          <w:sz w:val="20"/>
        </w:rPr>
        <w:t>aster</w:t>
      </w:r>
      <w:r>
        <w:rPr>
          <w:rFonts w:ascii="Times New Roman" w:eastAsia="標楷體" w:hAnsi="Times New Roman" w:hint="eastAsia"/>
          <w:sz w:val="20"/>
        </w:rPr>
        <w:t>，則直接送出</w:t>
      </w:r>
      <w:r>
        <w:rPr>
          <w:rFonts w:ascii="Times New Roman" w:eastAsia="標楷體" w:hAnsi="Times New Roman" w:hint="eastAsia"/>
          <w:sz w:val="20"/>
        </w:rPr>
        <w:t>H</w:t>
      </w:r>
      <w:r>
        <w:rPr>
          <w:rFonts w:ascii="Times New Roman" w:eastAsia="標楷體" w:hAnsi="Times New Roman"/>
          <w:sz w:val="20"/>
        </w:rPr>
        <w:t>igh</w:t>
      </w:r>
      <w:r>
        <w:rPr>
          <w:rFonts w:ascii="Times New Roman" w:eastAsia="標楷體" w:hAnsi="Times New Roman" w:hint="eastAsia"/>
          <w:sz w:val="20"/>
        </w:rPr>
        <w:t>；當本機為</w:t>
      </w:r>
      <w:r>
        <w:rPr>
          <w:rFonts w:ascii="Times New Roman" w:eastAsia="標楷體" w:hAnsi="Times New Roman" w:hint="eastAsia"/>
          <w:sz w:val="20"/>
        </w:rPr>
        <w:t>S</w:t>
      </w:r>
      <w:r>
        <w:rPr>
          <w:rFonts w:ascii="Times New Roman" w:eastAsia="標楷體" w:hAnsi="Times New Roman"/>
          <w:sz w:val="20"/>
        </w:rPr>
        <w:t>lave</w:t>
      </w:r>
      <w:r>
        <w:rPr>
          <w:rFonts w:ascii="Times New Roman" w:eastAsia="標楷體" w:hAnsi="Times New Roman" w:hint="eastAsia"/>
          <w:sz w:val="20"/>
        </w:rPr>
        <w:t>，則判斷</w:t>
      </w:r>
      <w:r>
        <w:rPr>
          <w:rFonts w:ascii="Times New Roman" w:eastAsia="標楷體" w:hAnsi="Times New Roman" w:hint="eastAsia"/>
          <w:sz w:val="20"/>
        </w:rPr>
        <w:t>S</w:t>
      </w:r>
      <w:r>
        <w:rPr>
          <w:rFonts w:ascii="Times New Roman" w:eastAsia="標楷體" w:hAnsi="Times New Roman"/>
          <w:sz w:val="20"/>
        </w:rPr>
        <w:t>LAVE_ENA</w:t>
      </w:r>
      <w:r>
        <w:rPr>
          <w:rFonts w:ascii="Times New Roman" w:eastAsia="標楷體" w:hAnsi="Times New Roman" w:hint="eastAsia"/>
          <w:sz w:val="20"/>
        </w:rPr>
        <w:t>接收為</w:t>
      </w:r>
      <w:r>
        <w:rPr>
          <w:rFonts w:ascii="Times New Roman" w:eastAsia="標楷體" w:hAnsi="Times New Roman" w:hint="eastAsia"/>
          <w:sz w:val="20"/>
        </w:rPr>
        <w:t>H</w:t>
      </w:r>
      <w:r>
        <w:rPr>
          <w:rFonts w:ascii="Times New Roman" w:eastAsia="標楷體" w:hAnsi="Times New Roman"/>
          <w:sz w:val="20"/>
        </w:rPr>
        <w:t>igh</w:t>
      </w:r>
      <w:r>
        <w:rPr>
          <w:rFonts w:ascii="Times New Roman" w:eastAsia="標楷體" w:hAnsi="Times New Roman" w:hint="eastAsia"/>
          <w:sz w:val="20"/>
        </w:rPr>
        <w:t>時，</w:t>
      </w:r>
      <w:r>
        <w:rPr>
          <w:rFonts w:ascii="Times New Roman" w:eastAsia="標楷體" w:hAnsi="Times New Roman" w:hint="eastAsia"/>
          <w:sz w:val="20"/>
        </w:rPr>
        <w:t>PAR</w:t>
      </w:r>
      <w:r>
        <w:rPr>
          <w:rFonts w:ascii="Times New Roman" w:eastAsia="標楷體" w:hAnsi="Times New Roman"/>
          <w:sz w:val="20"/>
        </w:rPr>
        <w:t>_ENA</w:t>
      </w:r>
      <w:r w:rsidR="00DB4749">
        <w:rPr>
          <w:rFonts w:ascii="Times New Roman" w:eastAsia="標楷體" w:hAnsi="Times New Roman" w:hint="eastAsia"/>
          <w:sz w:val="20"/>
        </w:rPr>
        <w:t>再</w:t>
      </w:r>
      <w:r>
        <w:rPr>
          <w:rFonts w:ascii="Times New Roman" w:eastAsia="標楷體" w:hAnsi="Times New Roman" w:hint="eastAsia"/>
          <w:sz w:val="20"/>
        </w:rPr>
        <w:t>輸出</w:t>
      </w:r>
      <w:r>
        <w:rPr>
          <w:rFonts w:ascii="Times New Roman" w:eastAsia="標楷體" w:hAnsi="Times New Roman" w:hint="eastAsia"/>
          <w:sz w:val="20"/>
        </w:rPr>
        <w:t>H</w:t>
      </w:r>
      <w:r>
        <w:rPr>
          <w:rFonts w:ascii="Times New Roman" w:eastAsia="標楷體" w:hAnsi="Times New Roman"/>
          <w:sz w:val="20"/>
        </w:rPr>
        <w:t>igh</w:t>
      </w:r>
    </w:p>
    <w:p w:rsidR="0044269F" w:rsidRPr="0028398A" w:rsidRDefault="0044269F" w:rsidP="000240C4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C97980" w:rsidRDefault="00DB4749" w:rsidP="000240C4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proofErr w:type="gramStart"/>
      <w:r>
        <w:rPr>
          <w:rFonts w:ascii="Times New Roman" w:eastAsia="標楷體" w:hAnsi="Times New Roman" w:hint="eastAsia"/>
          <w:sz w:val="20"/>
        </w:rPr>
        <w:t>聯機模式</w:t>
      </w:r>
      <w:proofErr w:type="gramEnd"/>
      <w:r>
        <w:rPr>
          <w:rFonts w:ascii="Times New Roman" w:eastAsia="標楷體" w:hAnsi="Times New Roman" w:hint="eastAsia"/>
          <w:sz w:val="20"/>
        </w:rPr>
        <w:t>下，規劃</w:t>
      </w:r>
      <w:r>
        <w:rPr>
          <w:rFonts w:ascii="Times New Roman" w:eastAsia="標楷體" w:hAnsi="Times New Roman" w:hint="eastAsia"/>
          <w:sz w:val="20"/>
        </w:rPr>
        <w:t>M</w:t>
      </w:r>
      <w:r>
        <w:rPr>
          <w:rFonts w:ascii="Times New Roman" w:eastAsia="標楷體" w:hAnsi="Times New Roman"/>
          <w:sz w:val="20"/>
        </w:rPr>
        <w:t>aster</w:t>
      </w:r>
      <w:r>
        <w:rPr>
          <w:rFonts w:ascii="Times New Roman" w:eastAsia="標楷體" w:hAnsi="Times New Roman" w:hint="eastAsia"/>
          <w:sz w:val="20"/>
        </w:rPr>
        <w:t>透過</w:t>
      </w:r>
      <w:r>
        <w:rPr>
          <w:rFonts w:ascii="Times New Roman" w:eastAsia="標楷體" w:hAnsi="Times New Roman" w:hint="eastAsia"/>
          <w:sz w:val="20"/>
        </w:rPr>
        <w:t>S</w:t>
      </w:r>
      <w:r>
        <w:rPr>
          <w:rFonts w:ascii="Times New Roman" w:eastAsia="標楷體" w:hAnsi="Times New Roman"/>
          <w:sz w:val="20"/>
        </w:rPr>
        <w:t>CICRX</w:t>
      </w:r>
      <w:r>
        <w:rPr>
          <w:rFonts w:ascii="Times New Roman" w:eastAsia="標楷體" w:hAnsi="Times New Roman" w:hint="eastAsia"/>
          <w:sz w:val="20"/>
        </w:rPr>
        <w:t>、</w:t>
      </w:r>
      <w:r>
        <w:rPr>
          <w:rFonts w:ascii="Times New Roman" w:eastAsia="標楷體" w:hAnsi="Times New Roman" w:hint="eastAsia"/>
          <w:sz w:val="20"/>
        </w:rPr>
        <w:t>S</w:t>
      </w:r>
      <w:r>
        <w:rPr>
          <w:rFonts w:ascii="Times New Roman" w:eastAsia="標楷體" w:hAnsi="Times New Roman"/>
          <w:sz w:val="20"/>
        </w:rPr>
        <w:t>CIC_TX</w:t>
      </w:r>
      <w:r>
        <w:rPr>
          <w:rFonts w:ascii="Times New Roman" w:eastAsia="標楷體" w:hAnsi="Times New Roman" w:hint="eastAsia"/>
          <w:sz w:val="20"/>
        </w:rPr>
        <w:t>、</w:t>
      </w:r>
      <w:r>
        <w:rPr>
          <w:rFonts w:ascii="Times New Roman" w:eastAsia="標楷體" w:hAnsi="Times New Roman" w:hint="eastAsia"/>
          <w:sz w:val="20"/>
        </w:rPr>
        <w:t>T</w:t>
      </w:r>
      <w:r>
        <w:rPr>
          <w:rFonts w:ascii="Times New Roman" w:eastAsia="標楷體" w:hAnsi="Times New Roman"/>
          <w:sz w:val="20"/>
        </w:rPr>
        <w:t>XC_RXC</w:t>
      </w:r>
      <w:r>
        <w:rPr>
          <w:rFonts w:ascii="Times New Roman" w:eastAsia="標楷體" w:hAnsi="Times New Roman" w:hint="eastAsia"/>
          <w:sz w:val="20"/>
        </w:rPr>
        <w:t>與</w:t>
      </w:r>
      <w:r>
        <w:rPr>
          <w:rFonts w:ascii="Times New Roman" w:eastAsia="標楷體" w:hAnsi="Times New Roman" w:hint="eastAsia"/>
          <w:sz w:val="20"/>
        </w:rPr>
        <w:t>S</w:t>
      </w:r>
      <w:r>
        <w:rPr>
          <w:rFonts w:ascii="Times New Roman" w:eastAsia="標楷體" w:hAnsi="Times New Roman"/>
          <w:sz w:val="20"/>
        </w:rPr>
        <w:t>lave</w:t>
      </w:r>
      <w:r>
        <w:rPr>
          <w:rFonts w:ascii="Times New Roman" w:eastAsia="標楷體" w:hAnsi="Times New Roman" w:hint="eastAsia"/>
          <w:sz w:val="20"/>
        </w:rPr>
        <w:t>交換命令及輸出資訊</w:t>
      </w:r>
    </w:p>
    <w:bookmarkEnd w:id="34"/>
    <w:bookmarkEnd w:id="35"/>
    <w:p w:rsidR="006E61FD" w:rsidRDefault="006E61FD" w:rsidP="000240C4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6E61FD" w:rsidRDefault="006E61FD" w:rsidP="000240C4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8C1078" w:rsidRDefault="008C1078" w:rsidP="00C36DCF">
      <w:pPr>
        <w:pStyle w:val="affc"/>
        <w:widowControl/>
        <w:numPr>
          <w:ilvl w:val="0"/>
          <w:numId w:val="12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E</w:t>
      </w:r>
      <w:r>
        <w:rPr>
          <w:rFonts w:ascii="Times New Roman" w:eastAsia="標楷體" w:hAnsi="Times New Roman"/>
          <w:sz w:val="20"/>
        </w:rPr>
        <w:t>XTAD_IN</w:t>
      </w:r>
    </w:p>
    <w:p w:rsidR="008C1078" w:rsidRDefault="006E61FD" w:rsidP="000240C4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bookmarkStart w:id="36" w:name="OLE_LINK27"/>
      <w:bookmarkStart w:id="37" w:name="OLE_LINK28"/>
      <w:r>
        <w:rPr>
          <w:rFonts w:ascii="Times New Roman" w:eastAsia="標楷體" w:hAnsi="Times New Roman"/>
          <w:sz w:val="20"/>
        </w:rPr>
        <w:t>EXTAD_IN</w:t>
      </w:r>
      <w:r>
        <w:rPr>
          <w:rFonts w:ascii="Times New Roman" w:eastAsia="標楷體" w:hAnsi="Times New Roman" w:hint="eastAsia"/>
          <w:sz w:val="20"/>
        </w:rPr>
        <w:t>連接到</w:t>
      </w:r>
      <w:r>
        <w:rPr>
          <w:rFonts w:ascii="Times New Roman" w:eastAsia="標楷體" w:hAnsi="Times New Roman" w:hint="eastAsia"/>
          <w:sz w:val="20"/>
        </w:rPr>
        <w:t>ADCA2</w:t>
      </w:r>
      <w:r>
        <w:rPr>
          <w:rFonts w:ascii="Times New Roman" w:eastAsia="標楷體" w:hAnsi="Times New Roman" w:hint="eastAsia"/>
          <w:sz w:val="20"/>
        </w:rPr>
        <w:t>及</w:t>
      </w:r>
      <w:r>
        <w:rPr>
          <w:rFonts w:ascii="Times New Roman" w:eastAsia="標楷體" w:hAnsi="Times New Roman" w:hint="eastAsia"/>
          <w:sz w:val="20"/>
        </w:rPr>
        <w:t>A</w:t>
      </w:r>
      <w:r>
        <w:rPr>
          <w:rFonts w:ascii="Times New Roman" w:eastAsia="標楷體" w:hAnsi="Times New Roman"/>
          <w:sz w:val="20"/>
        </w:rPr>
        <w:t>DC</w:t>
      </w:r>
      <w:r>
        <w:rPr>
          <w:rFonts w:ascii="Times New Roman" w:eastAsia="標楷體" w:hAnsi="Times New Roman" w:hint="eastAsia"/>
          <w:sz w:val="20"/>
        </w:rPr>
        <w:t>A3</w:t>
      </w:r>
      <w:bookmarkEnd w:id="36"/>
      <w:bookmarkEnd w:id="37"/>
    </w:p>
    <w:p w:rsidR="009E3F7A" w:rsidRDefault="00B84592" w:rsidP="006E61FD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AC-VCA</w:t>
      </w:r>
      <w:r>
        <w:rPr>
          <w:rFonts w:ascii="Times New Roman" w:eastAsia="標楷體" w:hAnsi="Times New Roman" w:hint="eastAsia"/>
          <w:sz w:val="20"/>
        </w:rPr>
        <w:t>模式下，</w:t>
      </w:r>
      <w:r>
        <w:rPr>
          <w:rFonts w:ascii="Times New Roman" w:eastAsia="標楷體" w:hAnsi="Times New Roman" w:hint="eastAsia"/>
          <w:sz w:val="20"/>
        </w:rPr>
        <w:t>E</w:t>
      </w:r>
      <w:r>
        <w:rPr>
          <w:rFonts w:ascii="Times New Roman" w:eastAsia="標楷體" w:hAnsi="Times New Roman"/>
          <w:sz w:val="20"/>
        </w:rPr>
        <w:t>XTAD_IN</w:t>
      </w:r>
      <w:r>
        <w:rPr>
          <w:rFonts w:ascii="Times New Roman" w:eastAsia="標楷體" w:hAnsi="Times New Roman" w:hint="eastAsia"/>
          <w:sz w:val="20"/>
        </w:rPr>
        <w:t>的電壓</w:t>
      </w:r>
      <w:r>
        <w:rPr>
          <w:rFonts w:ascii="Times New Roman" w:eastAsia="標楷體" w:hAnsi="Times New Roman" w:hint="eastAsia"/>
          <w:sz w:val="20"/>
        </w:rPr>
        <w:t xml:space="preserve"> </w:t>
      </w:r>
      <w:r>
        <w:rPr>
          <w:rFonts w:ascii="Times New Roman" w:eastAsia="標楷體" w:hAnsi="Times New Roman"/>
          <w:sz w:val="20"/>
        </w:rPr>
        <w:t>x GAIN</w:t>
      </w:r>
      <w:r>
        <w:rPr>
          <w:rFonts w:ascii="Times New Roman" w:eastAsia="標楷體" w:hAnsi="Times New Roman" w:hint="eastAsia"/>
          <w:sz w:val="20"/>
        </w:rPr>
        <w:t>當作</w:t>
      </w:r>
      <w:r>
        <w:rPr>
          <w:rFonts w:ascii="Times New Roman" w:eastAsia="標楷體" w:hAnsi="Times New Roman" w:hint="eastAsia"/>
          <w:sz w:val="20"/>
        </w:rPr>
        <w:t>ACV</w:t>
      </w:r>
      <w:r>
        <w:rPr>
          <w:rFonts w:ascii="Times New Roman" w:eastAsia="標楷體" w:hAnsi="Times New Roman" w:hint="eastAsia"/>
          <w:sz w:val="20"/>
        </w:rPr>
        <w:t>的設定值</w:t>
      </w:r>
    </w:p>
    <w:p w:rsidR="00B84592" w:rsidRDefault="00B84592" w:rsidP="006E61FD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AC-SYNC</w:t>
      </w:r>
      <w:r>
        <w:rPr>
          <w:rFonts w:ascii="Times New Roman" w:eastAsia="標楷體" w:hAnsi="Times New Roman" w:hint="eastAsia"/>
          <w:sz w:val="20"/>
        </w:rPr>
        <w:t>及</w:t>
      </w:r>
      <w:r>
        <w:rPr>
          <w:rFonts w:ascii="Times New Roman" w:eastAsia="標楷體" w:hAnsi="Times New Roman" w:hint="eastAsia"/>
          <w:sz w:val="20"/>
        </w:rPr>
        <w:t>A</w:t>
      </w:r>
      <w:r>
        <w:rPr>
          <w:rFonts w:ascii="Times New Roman" w:eastAsia="標楷體" w:hAnsi="Times New Roman"/>
          <w:sz w:val="20"/>
        </w:rPr>
        <w:t>C+DC-SYNC</w:t>
      </w:r>
      <w:r>
        <w:rPr>
          <w:rFonts w:ascii="Times New Roman" w:eastAsia="標楷體" w:hAnsi="Times New Roman" w:hint="eastAsia"/>
          <w:sz w:val="20"/>
        </w:rPr>
        <w:t>模式下，</w:t>
      </w:r>
      <w:r>
        <w:rPr>
          <w:rFonts w:ascii="Times New Roman" w:eastAsia="標楷體" w:hAnsi="Times New Roman" w:hint="eastAsia"/>
          <w:sz w:val="20"/>
        </w:rPr>
        <w:t>E</w:t>
      </w:r>
      <w:r>
        <w:rPr>
          <w:rFonts w:ascii="Times New Roman" w:eastAsia="標楷體" w:hAnsi="Times New Roman"/>
          <w:sz w:val="20"/>
        </w:rPr>
        <w:t>XTAD_IN</w:t>
      </w:r>
      <w:r>
        <w:rPr>
          <w:rFonts w:ascii="Times New Roman" w:eastAsia="標楷體" w:hAnsi="Times New Roman" w:hint="eastAsia"/>
          <w:sz w:val="20"/>
        </w:rPr>
        <w:t>當作</w:t>
      </w:r>
      <w:r>
        <w:rPr>
          <w:rFonts w:ascii="Times New Roman" w:eastAsia="標楷體" w:hAnsi="Times New Roman" w:hint="eastAsia"/>
          <w:sz w:val="20"/>
        </w:rPr>
        <w:t>H</w:t>
      </w:r>
      <w:r>
        <w:rPr>
          <w:rFonts w:ascii="Times New Roman" w:eastAsia="標楷體" w:hAnsi="Times New Roman"/>
          <w:sz w:val="20"/>
        </w:rPr>
        <w:t>/L Clock</w:t>
      </w:r>
      <w:r>
        <w:rPr>
          <w:rFonts w:ascii="Times New Roman" w:eastAsia="標楷體" w:hAnsi="Times New Roman" w:hint="eastAsia"/>
          <w:sz w:val="20"/>
        </w:rPr>
        <w:t>為頻率設定的來源</w:t>
      </w:r>
    </w:p>
    <w:p w:rsidR="00B84592" w:rsidRDefault="00B84592" w:rsidP="006E61FD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A</w:t>
      </w:r>
      <w:r>
        <w:rPr>
          <w:rFonts w:ascii="Times New Roman" w:eastAsia="標楷體" w:hAnsi="Times New Roman"/>
          <w:sz w:val="20"/>
        </w:rPr>
        <w:t>C-EXT</w:t>
      </w:r>
      <w:r>
        <w:rPr>
          <w:rFonts w:ascii="Times New Roman" w:eastAsia="標楷體" w:hAnsi="Times New Roman" w:hint="eastAsia"/>
          <w:sz w:val="20"/>
        </w:rPr>
        <w:t>、</w:t>
      </w:r>
      <w:r>
        <w:rPr>
          <w:rFonts w:ascii="Times New Roman" w:eastAsia="標楷體" w:hAnsi="Times New Roman" w:hint="eastAsia"/>
          <w:sz w:val="20"/>
        </w:rPr>
        <w:t>A</w:t>
      </w:r>
      <w:r>
        <w:rPr>
          <w:rFonts w:ascii="Times New Roman" w:eastAsia="標楷體" w:hAnsi="Times New Roman"/>
          <w:sz w:val="20"/>
        </w:rPr>
        <w:t>C+DC-EXT</w:t>
      </w:r>
      <w:r>
        <w:rPr>
          <w:rFonts w:ascii="Times New Roman" w:eastAsia="標楷體" w:hAnsi="Times New Roman" w:hint="eastAsia"/>
          <w:sz w:val="20"/>
        </w:rPr>
        <w:t>、</w:t>
      </w:r>
      <w:r>
        <w:rPr>
          <w:rFonts w:ascii="Times New Roman" w:eastAsia="標楷體" w:hAnsi="Times New Roman" w:hint="eastAsia"/>
          <w:sz w:val="20"/>
        </w:rPr>
        <w:t>A</w:t>
      </w:r>
      <w:r>
        <w:rPr>
          <w:rFonts w:ascii="Times New Roman" w:eastAsia="標楷體" w:hAnsi="Times New Roman"/>
          <w:sz w:val="20"/>
        </w:rPr>
        <w:t>C-ADD</w:t>
      </w:r>
      <w:r>
        <w:rPr>
          <w:rFonts w:ascii="Times New Roman" w:eastAsia="標楷體" w:hAnsi="Times New Roman" w:hint="eastAsia"/>
          <w:sz w:val="20"/>
        </w:rPr>
        <w:t>、</w:t>
      </w:r>
      <w:r>
        <w:rPr>
          <w:rFonts w:ascii="Times New Roman" w:eastAsia="標楷體" w:hAnsi="Times New Roman" w:hint="eastAsia"/>
          <w:sz w:val="20"/>
        </w:rPr>
        <w:t>A</w:t>
      </w:r>
      <w:r>
        <w:rPr>
          <w:rFonts w:ascii="Times New Roman" w:eastAsia="標楷體" w:hAnsi="Times New Roman"/>
          <w:sz w:val="20"/>
        </w:rPr>
        <w:t>C+DC-ADD</w:t>
      </w:r>
      <w:r>
        <w:rPr>
          <w:rFonts w:ascii="Times New Roman" w:eastAsia="標楷體" w:hAnsi="Times New Roman" w:hint="eastAsia"/>
          <w:sz w:val="20"/>
        </w:rPr>
        <w:t>模式下，</w:t>
      </w:r>
      <w:r>
        <w:rPr>
          <w:rFonts w:ascii="Times New Roman" w:eastAsia="標楷體" w:hAnsi="Times New Roman" w:hint="eastAsia"/>
          <w:sz w:val="20"/>
        </w:rPr>
        <w:t>E</w:t>
      </w:r>
      <w:r>
        <w:rPr>
          <w:rFonts w:ascii="Times New Roman" w:eastAsia="標楷體" w:hAnsi="Times New Roman"/>
          <w:sz w:val="20"/>
        </w:rPr>
        <w:t>XTAD_IN x GAIN</w:t>
      </w:r>
      <w:r>
        <w:rPr>
          <w:rFonts w:ascii="Times New Roman" w:eastAsia="標楷體" w:hAnsi="Times New Roman" w:hint="eastAsia"/>
          <w:sz w:val="20"/>
        </w:rPr>
        <w:t>放大波形</w:t>
      </w:r>
      <w:proofErr w:type="gramStart"/>
      <w:r>
        <w:rPr>
          <w:rFonts w:ascii="Times New Roman" w:eastAsia="標楷體" w:hAnsi="Times New Roman" w:hint="eastAsia"/>
          <w:sz w:val="20"/>
        </w:rPr>
        <w:t>後疊加</w:t>
      </w:r>
      <w:proofErr w:type="gramEnd"/>
      <w:r>
        <w:rPr>
          <w:rFonts w:ascii="Times New Roman" w:eastAsia="標楷體" w:hAnsi="Times New Roman" w:hint="eastAsia"/>
          <w:sz w:val="20"/>
        </w:rPr>
        <w:t>輸出</w:t>
      </w:r>
    </w:p>
    <w:p w:rsidR="009E3F7A" w:rsidRDefault="009E3F7A" w:rsidP="006E61FD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6E61FD" w:rsidRDefault="006E61FD" w:rsidP="006E61FD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F</w:t>
      </w:r>
      <w:r>
        <w:rPr>
          <w:rFonts w:ascii="Times New Roman" w:eastAsia="標楷體" w:hAnsi="Times New Roman"/>
          <w:sz w:val="20"/>
        </w:rPr>
        <w:t>28377S</w:t>
      </w:r>
      <w:r>
        <w:rPr>
          <w:rFonts w:ascii="Times New Roman" w:eastAsia="標楷體" w:hAnsi="Times New Roman" w:hint="eastAsia"/>
          <w:sz w:val="20"/>
        </w:rPr>
        <w:t>使用</w:t>
      </w:r>
      <w:r>
        <w:rPr>
          <w:rFonts w:ascii="Times New Roman" w:eastAsia="標楷體" w:hAnsi="Times New Roman" w:hint="eastAsia"/>
          <w:sz w:val="20"/>
        </w:rPr>
        <w:t>ADC</w:t>
      </w:r>
      <w:r>
        <w:rPr>
          <w:rFonts w:ascii="Times New Roman" w:eastAsia="標楷體" w:hAnsi="Times New Roman" w:hint="eastAsia"/>
          <w:sz w:val="20"/>
        </w:rPr>
        <w:t>差動模式</w:t>
      </w:r>
      <w:r>
        <w:rPr>
          <w:rFonts w:ascii="Times New Roman" w:eastAsia="標楷體" w:hAnsi="Times New Roman" w:hint="eastAsia"/>
          <w:sz w:val="20"/>
        </w:rPr>
        <w:t>1</w:t>
      </w:r>
      <w:r>
        <w:rPr>
          <w:rFonts w:ascii="Times New Roman" w:eastAsia="標楷體" w:hAnsi="Times New Roman"/>
          <w:sz w:val="20"/>
        </w:rPr>
        <w:t>6bit</w:t>
      </w:r>
      <w:r>
        <w:rPr>
          <w:rFonts w:ascii="Times New Roman" w:eastAsia="標楷體" w:hAnsi="Times New Roman" w:hint="eastAsia"/>
          <w:sz w:val="20"/>
        </w:rPr>
        <w:t>，參考電壓</w:t>
      </w:r>
      <w:r>
        <w:rPr>
          <w:rFonts w:ascii="Times New Roman" w:eastAsia="標楷體" w:hAnsi="Times New Roman" w:hint="eastAsia"/>
          <w:sz w:val="20"/>
        </w:rPr>
        <w:t>2.5V</w:t>
      </w:r>
    </w:p>
    <w:p w:rsidR="006E61FD" w:rsidRDefault="006E61FD" w:rsidP="006E61FD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E9134D" w:rsidRDefault="00E9134D" w:rsidP="006E61FD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根據</w:t>
      </w:r>
      <w:r>
        <w:rPr>
          <w:rFonts w:ascii="Times New Roman" w:eastAsia="標楷體" w:hAnsi="Times New Roman" w:hint="eastAsia"/>
          <w:sz w:val="20"/>
        </w:rPr>
        <w:t>F</w:t>
      </w:r>
      <w:r>
        <w:rPr>
          <w:rFonts w:ascii="Times New Roman" w:eastAsia="標楷體" w:hAnsi="Times New Roman"/>
          <w:sz w:val="20"/>
        </w:rPr>
        <w:t>28377S</w:t>
      </w:r>
      <w:r>
        <w:rPr>
          <w:rFonts w:ascii="Times New Roman" w:eastAsia="標楷體" w:hAnsi="Times New Roman" w:hint="eastAsia"/>
          <w:sz w:val="20"/>
        </w:rPr>
        <w:t>內部</w:t>
      </w:r>
      <w:r>
        <w:rPr>
          <w:rFonts w:ascii="Times New Roman" w:eastAsia="標楷體" w:hAnsi="Times New Roman" w:hint="eastAsia"/>
          <w:sz w:val="20"/>
        </w:rPr>
        <w:t>ADC</w:t>
      </w:r>
      <w:r>
        <w:rPr>
          <w:rFonts w:ascii="Times New Roman" w:eastAsia="標楷體" w:hAnsi="Times New Roman" w:hint="eastAsia"/>
          <w:sz w:val="20"/>
        </w:rPr>
        <w:t>差動模式下的計算公式</w:t>
      </w:r>
    </w:p>
    <w:p w:rsidR="006E61FD" w:rsidRDefault="006E61FD" w:rsidP="000240C4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 w:rsidRPr="006E61FD">
        <w:rPr>
          <w:rFonts w:ascii="Times New Roman" w:eastAsia="標楷體" w:hAnsi="Times New Roman"/>
          <w:noProof/>
          <w:sz w:val="20"/>
        </w:rPr>
        <w:drawing>
          <wp:inline distT="0" distB="0" distL="0" distR="0" wp14:anchorId="07FA0B33" wp14:editId="1BD9F29B">
            <wp:extent cx="5463766" cy="1117000"/>
            <wp:effectExtent l="0" t="0" r="3810" b="6985"/>
            <wp:docPr id="29" name="圖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70362" cy="1118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1FD" w:rsidRPr="006E61FD" w:rsidRDefault="006E61FD" w:rsidP="000240C4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/>
          <w:sz w:val="20"/>
        </w:rPr>
        <w:t>AD</w:t>
      </w:r>
      <w:r>
        <w:rPr>
          <w:rFonts w:ascii="Times New Roman" w:eastAsia="標楷體" w:hAnsi="Times New Roman" w:hint="eastAsia"/>
          <w:sz w:val="20"/>
        </w:rPr>
        <w:t>值</w:t>
      </w:r>
      <w:r>
        <w:rPr>
          <w:rFonts w:ascii="Times New Roman" w:eastAsia="標楷體" w:hAnsi="Times New Roman" w:hint="eastAsia"/>
          <w:sz w:val="20"/>
        </w:rPr>
        <w:t xml:space="preserve"> 0~6553</w:t>
      </w:r>
      <w:r w:rsidR="00D90F48">
        <w:rPr>
          <w:rFonts w:ascii="Times New Roman" w:eastAsia="標楷體" w:hAnsi="Times New Roman"/>
          <w:sz w:val="20"/>
        </w:rPr>
        <w:t>6</w:t>
      </w:r>
      <w:r>
        <w:rPr>
          <w:rFonts w:ascii="Times New Roman" w:eastAsia="標楷體" w:hAnsi="Times New Roman" w:hint="eastAsia"/>
          <w:sz w:val="20"/>
        </w:rPr>
        <w:t>對應</w:t>
      </w:r>
      <w:r>
        <w:rPr>
          <w:rFonts w:ascii="Times New Roman" w:eastAsia="標楷體" w:hAnsi="Times New Roman" w:hint="eastAsia"/>
          <w:sz w:val="20"/>
        </w:rPr>
        <w:t xml:space="preserve"> (</w:t>
      </w:r>
      <w:r>
        <w:rPr>
          <w:rFonts w:ascii="Times New Roman" w:eastAsia="標楷體" w:hAnsi="Times New Roman"/>
          <w:sz w:val="20"/>
        </w:rPr>
        <w:t>ADCA2-ADCA3)</w:t>
      </w:r>
      <w:r>
        <w:rPr>
          <w:rFonts w:ascii="Times New Roman" w:eastAsia="標楷體" w:hAnsi="Times New Roman" w:hint="eastAsia"/>
          <w:sz w:val="20"/>
        </w:rPr>
        <w:t>電壓值</w:t>
      </w:r>
      <w:r>
        <w:rPr>
          <w:rFonts w:ascii="Times New Roman" w:eastAsia="標楷體" w:hAnsi="Times New Roman" w:hint="eastAsia"/>
          <w:sz w:val="20"/>
        </w:rPr>
        <w:t xml:space="preserve"> </w:t>
      </w:r>
      <w:r>
        <w:rPr>
          <w:rFonts w:ascii="Times New Roman" w:eastAsia="標楷體" w:hAnsi="Times New Roman"/>
          <w:sz w:val="20"/>
        </w:rPr>
        <w:t>-2.5V ~ 2.5V</w:t>
      </w:r>
    </w:p>
    <w:p w:rsidR="006E61FD" w:rsidRPr="00D90F48" w:rsidRDefault="006E61FD" w:rsidP="000240C4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D90F48" w:rsidRPr="00D90F48" w:rsidRDefault="00D90F48" w:rsidP="00D90F48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根據電路</w:t>
      </w:r>
      <w:r w:rsidRPr="00D90F48">
        <w:rPr>
          <w:rFonts w:ascii="Times New Roman" w:eastAsia="標楷體" w:hAnsi="Times New Roman"/>
          <w:sz w:val="20"/>
        </w:rPr>
        <w:t>EXTIN_L1</w:t>
      </w:r>
      <w:r>
        <w:rPr>
          <w:rFonts w:ascii="Times New Roman" w:eastAsia="標楷體" w:hAnsi="Times New Roman" w:hint="eastAsia"/>
          <w:sz w:val="20"/>
        </w:rPr>
        <w:t>與</w:t>
      </w:r>
      <w:r w:rsidRPr="00D90F48">
        <w:rPr>
          <w:rFonts w:ascii="Times New Roman" w:eastAsia="標楷體" w:hAnsi="Times New Roman"/>
          <w:sz w:val="20"/>
        </w:rPr>
        <w:t>EXTAD_IN</w:t>
      </w:r>
      <w:r>
        <w:rPr>
          <w:rFonts w:ascii="Times New Roman" w:eastAsia="標楷體" w:hAnsi="Times New Roman" w:hint="eastAsia"/>
          <w:sz w:val="20"/>
        </w:rPr>
        <w:t>關係為：</w:t>
      </w:r>
      <w:r>
        <w:rPr>
          <w:rFonts w:ascii="Times New Roman" w:eastAsia="標楷體" w:hAnsi="Times New Roman" w:hint="eastAsia"/>
          <w:sz w:val="20"/>
        </w:rPr>
        <w:t xml:space="preserve"> </w:t>
      </w:r>
      <w:r w:rsidRPr="00D90F48">
        <w:rPr>
          <w:rFonts w:ascii="Times New Roman" w:eastAsia="標楷體" w:hAnsi="Times New Roman"/>
          <w:sz w:val="20"/>
        </w:rPr>
        <w:t>EXTIN_L1 x 0.45 + 1.25 = EXTAD_IN</w:t>
      </w:r>
    </w:p>
    <w:p w:rsidR="00D90F48" w:rsidRDefault="00D90F48" w:rsidP="000240C4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E9134D" w:rsidRDefault="00E9134D" w:rsidP="000240C4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整理對應關係如下</w:t>
      </w:r>
    </w:p>
    <w:tbl>
      <w:tblPr>
        <w:tblStyle w:val="affe"/>
        <w:tblW w:w="0" w:type="auto"/>
        <w:tblInd w:w="360" w:type="dxa"/>
        <w:tblLook w:val="04A0" w:firstRow="1" w:lastRow="0" w:firstColumn="1" w:lastColumn="0" w:noHBand="0" w:noVBand="1"/>
      </w:tblPr>
      <w:tblGrid>
        <w:gridCol w:w="3321"/>
        <w:gridCol w:w="2285"/>
        <w:gridCol w:w="2285"/>
        <w:gridCol w:w="2285"/>
      </w:tblGrid>
      <w:tr w:rsidR="00E9134D" w:rsidTr="00E9134D">
        <w:tc>
          <w:tcPr>
            <w:tcW w:w="3321" w:type="dxa"/>
          </w:tcPr>
          <w:p w:rsidR="00E9134D" w:rsidRDefault="00E9134D" w:rsidP="000240C4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</w:p>
        </w:tc>
        <w:tc>
          <w:tcPr>
            <w:tcW w:w="2285" w:type="dxa"/>
          </w:tcPr>
          <w:p w:rsidR="00E9134D" w:rsidRDefault="00E9134D" w:rsidP="000240C4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</w:p>
        </w:tc>
        <w:tc>
          <w:tcPr>
            <w:tcW w:w="2285" w:type="dxa"/>
          </w:tcPr>
          <w:p w:rsidR="00E9134D" w:rsidRDefault="00E9134D" w:rsidP="000240C4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</w:p>
        </w:tc>
        <w:tc>
          <w:tcPr>
            <w:tcW w:w="2285" w:type="dxa"/>
          </w:tcPr>
          <w:p w:rsidR="00E9134D" w:rsidRDefault="00E9134D" w:rsidP="000240C4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</w:p>
        </w:tc>
      </w:tr>
      <w:tr w:rsidR="00E9134D" w:rsidTr="00E9134D">
        <w:tc>
          <w:tcPr>
            <w:tcW w:w="3321" w:type="dxa"/>
          </w:tcPr>
          <w:p w:rsidR="00E9134D" w:rsidRDefault="00E9134D" w:rsidP="000240C4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/>
                <w:sz w:val="20"/>
              </w:rPr>
              <w:t>AD</w:t>
            </w:r>
            <w:r>
              <w:rPr>
                <w:rFonts w:ascii="Times New Roman" w:eastAsia="標楷體" w:hAnsi="Times New Roman" w:hint="eastAsia"/>
                <w:sz w:val="20"/>
              </w:rPr>
              <w:t>數位值</w:t>
            </w:r>
          </w:p>
        </w:tc>
        <w:tc>
          <w:tcPr>
            <w:tcW w:w="2285" w:type="dxa"/>
            <w:vAlign w:val="center"/>
          </w:tcPr>
          <w:p w:rsidR="00E9134D" w:rsidRDefault="00E9134D" w:rsidP="00E9134D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jc w:val="center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0</w:t>
            </w:r>
          </w:p>
        </w:tc>
        <w:tc>
          <w:tcPr>
            <w:tcW w:w="2285" w:type="dxa"/>
            <w:vAlign w:val="center"/>
          </w:tcPr>
          <w:p w:rsidR="00E9134D" w:rsidRDefault="00E9134D" w:rsidP="00E9134D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jc w:val="center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32768</w:t>
            </w:r>
          </w:p>
        </w:tc>
        <w:tc>
          <w:tcPr>
            <w:tcW w:w="2285" w:type="dxa"/>
            <w:vAlign w:val="center"/>
          </w:tcPr>
          <w:p w:rsidR="00E9134D" w:rsidRDefault="00E9134D" w:rsidP="00E9134D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jc w:val="center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65535</w:t>
            </w:r>
          </w:p>
        </w:tc>
      </w:tr>
      <w:tr w:rsidR="00E9134D" w:rsidTr="00E9134D">
        <w:tc>
          <w:tcPr>
            <w:tcW w:w="3321" w:type="dxa"/>
          </w:tcPr>
          <w:p w:rsidR="00E9134D" w:rsidRDefault="00E9134D" w:rsidP="000240C4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ADCA2</w:t>
            </w:r>
            <w:r>
              <w:rPr>
                <w:rFonts w:ascii="Times New Roman" w:eastAsia="標楷體" w:hAnsi="Times New Roman" w:hint="eastAsia"/>
                <w:sz w:val="20"/>
              </w:rPr>
              <w:t>對</w:t>
            </w:r>
            <w:r>
              <w:rPr>
                <w:rFonts w:ascii="Times New Roman" w:eastAsia="標楷體" w:hAnsi="Times New Roman" w:hint="eastAsia"/>
                <w:sz w:val="20"/>
              </w:rPr>
              <w:t>A</w:t>
            </w:r>
            <w:r>
              <w:rPr>
                <w:rFonts w:ascii="Times New Roman" w:eastAsia="標楷體" w:hAnsi="Times New Roman"/>
                <w:sz w:val="20"/>
              </w:rPr>
              <w:t>DCA3</w:t>
            </w:r>
            <w:r>
              <w:rPr>
                <w:rFonts w:ascii="Times New Roman" w:eastAsia="標楷體" w:hAnsi="Times New Roman" w:hint="eastAsia"/>
                <w:sz w:val="20"/>
              </w:rPr>
              <w:t xml:space="preserve"> (</w:t>
            </w:r>
            <w:r>
              <w:rPr>
                <w:rFonts w:ascii="Times New Roman" w:eastAsia="標楷體" w:hAnsi="Times New Roman"/>
                <w:sz w:val="20"/>
              </w:rPr>
              <w:t>EXTAD_IN</w:t>
            </w:r>
            <w:r>
              <w:rPr>
                <w:rFonts w:ascii="Times New Roman" w:eastAsia="標楷體" w:hAnsi="Times New Roman" w:hint="eastAsia"/>
                <w:sz w:val="20"/>
              </w:rPr>
              <w:t>)</w:t>
            </w:r>
          </w:p>
          <w:p w:rsidR="00E9134D" w:rsidRDefault="00E9134D" w:rsidP="000240C4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電壓訊號值</w:t>
            </w:r>
            <w:r>
              <w:rPr>
                <w:rFonts w:ascii="Times New Roman" w:eastAsia="標楷體" w:hAnsi="Times New Roman" w:hint="eastAsia"/>
                <w:sz w:val="20"/>
              </w:rPr>
              <w:t xml:space="preserve"> (V)</w:t>
            </w:r>
          </w:p>
        </w:tc>
        <w:tc>
          <w:tcPr>
            <w:tcW w:w="2285" w:type="dxa"/>
            <w:vAlign w:val="center"/>
          </w:tcPr>
          <w:p w:rsidR="00E9134D" w:rsidRDefault="00E9134D" w:rsidP="00E9134D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jc w:val="center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-2.5</w:t>
            </w:r>
          </w:p>
        </w:tc>
        <w:tc>
          <w:tcPr>
            <w:tcW w:w="2285" w:type="dxa"/>
            <w:vAlign w:val="center"/>
          </w:tcPr>
          <w:p w:rsidR="00E9134D" w:rsidRDefault="00E9134D" w:rsidP="00E9134D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jc w:val="center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0</w:t>
            </w:r>
          </w:p>
        </w:tc>
        <w:tc>
          <w:tcPr>
            <w:tcW w:w="2285" w:type="dxa"/>
            <w:vAlign w:val="center"/>
          </w:tcPr>
          <w:p w:rsidR="00E9134D" w:rsidRDefault="00E9134D" w:rsidP="00E9134D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jc w:val="center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2.5</w:t>
            </w:r>
          </w:p>
        </w:tc>
      </w:tr>
      <w:tr w:rsidR="00E9134D" w:rsidTr="00E9134D">
        <w:tc>
          <w:tcPr>
            <w:tcW w:w="3321" w:type="dxa"/>
          </w:tcPr>
          <w:p w:rsidR="00E9134D" w:rsidRDefault="00E9134D" w:rsidP="000240C4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J701 p</w:t>
            </w:r>
            <w:r>
              <w:rPr>
                <w:rFonts w:ascii="Times New Roman" w:eastAsia="標楷體" w:hAnsi="Times New Roman"/>
                <w:sz w:val="20"/>
              </w:rPr>
              <w:t>in20</w:t>
            </w:r>
            <w:r>
              <w:rPr>
                <w:rFonts w:ascii="Times New Roman" w:eastAsia="標楷體" w:hAnsi="Times New Roman" w:hint="eastAsia"/>
                <w:sz w:val="20"/>
              </w:rPr>
              <w:t>(EXTIN_L1)</w:t>
            </w:r>
          </w:p>
          <w:p w:rsidR="00E9134D" w:rsidRDefault="00E9134D" w:rsidP="000240C4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電壓訊號值</w:t>
            </w:r>
            <w:r>
              <w:rPr>
                <w:rFonts w:ascii="Times New Roman" w:eastAsia="標楷體" w:hAnsi="Times New Roman" w:hint="eastAsia"/>
                <w:sz w:val="20"/>
              </w:rPr>
              <w:t>(V)</w:t>
            </w:r>
          </w:p>
        </w:tc>
        <w:tc>
          <w:tcPr>
            <w:tcW w:w="2285" w:type="dxa"/>
            <w:vAlign w:val="center"/>
          </w:tcPr>
          <w:p w:rsidR="00E9134D" w:rsidRDefault="00E9134D" w:rsidP="00E9134D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jc w:val="center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-8.33</w:t>
            </w:r>
          </w:p>
        </w:tc>
        <w:tc>
          <w:tcPr>
            <w:tcW w:w="2285" w:type="dxa"/>
            <w:vAlign w:val="center"/>
          </w:tcPr>
          <w:p w:rsidR="00E9134D" w:rsidRDefault="00E9134D" w:rsidP="00E9134D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jc w:val="center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-2.78</w:t>
            </w:r>
          </w:p>
        </w:tc>
        <w:tc>
          <w:tcPr>
            <w:tcW w:w="2285" w:type="dxa"/>
            <w:vAlign w:val="center"/>
          </w:tcPr>
          <w:p w:rsidR="00E9134D" w:rsidRDefault="00E9134D" w:rsidP="00E9134D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jc w:val="center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2.78</w:t>
            </w:r>
          </w:p>
        </w:tc>
      </w:tr>
    </w:tbl>
    <w:p w:rsidR="00D90F48" w:rsidRDefault="00D90F48" w:rsidP="000240C4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E9134D" w:rsidRPr="00E9134D" w:rsidRDefault="00E9216E" w:rsidP="000240C4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A</w:t>
      </w:r>
      <w:r>
        <w:rPr>
          <w:rFonts w:ascii="Times New Roman" w:eastAsia="標楷體" w:hAnsi="Times New Roman"/>
          <w:sz w:val="20"/>
        </w:rPr>
        <w:t>D</w:t>
      </w:r>
      <w:r>
        <w:rPr>
          <w:rFonts w:ascii="Times New Roman" w:eastAsia="標楷體" w:hAnsi="Times New Roman" w:hint="eastAsia"/>
          <w:sz w:val="20"/>
        </w:rPr>
        <w:t>數位值對應</w:t>
      </w:r>
      <w:r>
        <w:rPr>
          <w:rFonts w:ascii="Times New Roman" w:eastAsia="標楷體" w:hAnsi="Times New Roman" w:hint="eastAsia"/>
          <w:sz w:val="20"/>
        </w:rPr>
        <w:t>J</w:t>
      </w:r>
      <w:r>
        <w:rPr>
          <w:rFonts w:ascii="Times New Roman" w:eastAsia="標楷體" w:hAnsi="Times New Roman"/>
          <w:sz w:val="20"/>
        </w:rPr>
        <w:t>701</w:t>
      </w:r>
      <w:r>
        <w:rPr>
          <w:rFonts w:ascii="Times New Roman" w:eastAsia="標楷體" w:hAnsi="Times New Roman" w:hint="eastAsia"/>
          <w:sz w:val="20"/>
        </w:rPr>
        <w:t xml:space="preserve"> EXTIN_L1</w:t>
      </w:r>
      <w:r w:rsidR="00E9134D">
        <w:rPr>
          <w:rFonts w:ascii="Times New Roman" w:eastAsia="標楷體" w:hAnsi="Times New Roman" w:hint="eastAsia"/>
          <w:sz w:val="20"/>
        </w:rPr>
        <w:t>精度：每一刻度對應</w:t>
      </w:r>
      <w:r w:rsidR="00E9134D">
        <w:rPr>
          <w:rFonts w:ascii="Times New Roman" w:eastAsia="標楷體" w:hAnsi="Times New Roman" w:hint="eastAsia"/>
          <w:sz w:val="20"/>
        </w:rPr>
        <w:t>0</w:t>
      </w:r>
      <w:r w:rsidR="00E9134D">
        <w:rPr>
          <w:rFonts w:ascii="Times New Roman" w:eastAsia="標楷體" w:hAnsi="Times New Roman"/>
          <w:sz w:val="20"/>
        </w:rPr>
        <w:t>.17mV</w:t>
      </w:r>
      <w:r>
        <w:rPr>
          <w:rFonts w:ascii="Times New Roman" w:eastAsia="標楷體" w:hAnsi="Times New Roman" w:hint="eastAsia"/>
          <w:sz w:val="20"/>
        </w:rPr>
        <w:t>（</w:t>
      </w:r>
      <w:r>
        <w:rPr>
          <w:rFonts w:ascii="Times New Roman" w:eastAsia="標楷體" w:hAnsi="Times New Roman" w:hint="eastAsia"/>
          <w:sz w:val="20"/>
        </w:rPr>
        <w:t>*</w:t>
      </w:r>
      <w:proofErr w:type="gramStart"/>
      <w:r>
        <w:rPr>
          <w:rFonts w:ascii="Times New Roman" w:eastAsia="標楷體" w:hAnsi="Times New Roman" w:hint="eastAsia"/>
          <w:sz w:val="20"/>
        </w:rPr>
        <w:t>註</w:t>
      </w:r>
      <w:proofErr w:type="gramEnd"/>
      <w:r>
        <w:rPr>
          <w:rFonts w:ascii="Times New Roman" w:eastAsia="標楷體" w:hAnsi="Times New Roman" w:hint="eastAsia"/>
          <w:sz w:val="20"/>
        </w:rPr>
        <w:t>）</w:t>
      </w:r>
    </w:p>
    <w:p w:rsidR="008C1078" w:rsidRPr="00E9216E" w:rsidRDefault="008C1078" w:rsidP="000240C4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9E3F7A" w:rsidRDefault="009E3F7A" w:rsidP="000240C4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E9216E" w:rsidRDefault="00E9216E" w:rsidP="000240C4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E9216E" w:rsidRDefault="00E9216E" w:rsidP="00E9216E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3816C6" w:rsidRDefault="003816C6" w:rsidP="003816C6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F</w:t>
      </w:r>
      <w:r>
        <w:rPr>
          <w:rFonts w:ascii="Times New Roman" w:eastAsia="標楷體" w:hAnsi="Times New Roman"/>
          <w:sz w:val="20"/>
        </w:rPr>
        <w:t>28377S Datasheet</w:t>
      </w:r>
    </w:p>
    <w:p w:rsidR="00E9216E" w:rsidRDefault="00E9216E" w:rsidP="00E9216E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 w:rsidRPr="00E9216E">
        <w:rPr>
          <w:rFonts w:ascii="Times New Roman" w:eastAsia="標楷體" w:hAnsi="Times New Roman"/>
          <w:noProof/>
          <w:sz w:val="20"/>
        </w:rPr>
        <w:drawing>
          <wp:inline distT="0" distB="0" distL="0" distR="0" wp14:anchorId="4063CD31" wp14:editId="4B2B7CE5">
            <wp:extent cx="5613148" cy="2190756"/>
            <wp:effectExtent l="0" t="0" r="6985" b="0"/>
            <wp:docPr id="56" name="圖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7074" cy="2192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16E" w:rsidRDefault="003816C6" w:rsidP="00E9216E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A</w:t>
      </w:r>
      <w:r>
        <w:rPr>
          <w:rFonts w:ascii="Times New Roman" w:eastAsia="標楷體" w:hAnsi="Times New Roman"/>
          <w:sz w:val="20"/>
        </w:rPr>
        <w:t>D</w:t>
      </w:r>
      <w:r>
        <w:rPr>
          <w:rFonts w:ascii="Times New Roman" w:eastAsia="標楷體" w:hAnsi="Times New Roman" w:hint="eastAsia"/>
          <w:sz w:val="20"/>
        </w:rPr>
        <w:t>數位值對應</w:t>
      </w:r>
      <w:r>
        <w:rPr>
          <w:rFonts w:ascii="Times New Roman" w:eastAsia="標楷體" w:hAnsi="Times New Roman" w:hint="eastAsia"/>
          <w:sz w:val="20"/>
        </w:rPr>
        <w:t>J</w:t>
      </w:r>
      <w:r>
        <w:rPr>
          <w:rFonts w:ascii="Times New Roman" w:eastAsia="標楷體" w:hAnsi="Times New Roman"/>
          <w:sz w:val="20"/>
        </w:rPr>
        <w:t>701</w:t>
      </w:r>
      <w:r>
        <w:rPr>
          <w:rFonts w:ascii="Times New Roman" w:eastAsia="標楷體" w:hAnsi="Times New Roman" w:hint="eastAsia"/>
          <w:sz w:val="20"/>
        </w:rPr>
        <w:t xml:space="preserve"> EXTIN_L1</w:t>
      </w:r>
      <w:r>
        <w:rPr>
          <w:rFonts w:ascii="Times New Roman" w:eastAsia="標楷體" w:hAnsi="Times New Roman" w:hint="eastAsia"/>
          <w:sz w:val="20"/>
        </w:rPr>
        <w:t>精度：每一刻度對應</w:t>
      </w:r>
      <w:r>
        <w:rPr>
          <w:rFonts w:ascii="Times New Roman" w:eastAsia="標楷體" w:hAnsi="Times New Roman" w:hint="eastAsia"/>
          <w:sz w:val="20"/>
        </w:rPr>
        <w:t>0</w:t>
      </w:r>
      <w:r>
        <w:rPr>
          <w:rFonts w:ascii="Times New Roman" w:eastAsia="標楷體" w:hAnsi="Times New Roman"/>
          <w:sz w:val="20"/>
        </w:rPr>
        <w:t>.17mV</w:t>
      </w:r>
      <w:r>
        <w:rPr>
          <w:rFonts w:ascii="Times New Roman" w:eastAsia="標楷體" w:hAnsi="Times New Roman" w:hint="eastAsia"/>
          <w:sz w:val="20"/>
        </w:rPr>
        <w:t>，也就是</w:t>
      </w:r>
      <w:r>
        <w:rPr>
          <w:rFonts w:ascii="Times New Roman" w:eastAsia="標楷體" w:hAnsi="Times New Roman" w:hint="eastAsia"/>
          <w:sz w:val="20"/>
        </w:rPr>
        <w:t>L</w:t>
      </w:r>
      <w:r>
        <w:rPr>
          <w:rFonts w:ascii="Times New Roman" w:eastAsia="標楷體" w:hAnsi="Times New Roman"/>
          <w:sz w:val="20"/>
        </w:rPr>
        <w:t>SB = 0.17mV</w:t>
      </w:r>
    </w:p>
    <w:p w:rsidR="00E9216E" w:rsidRDefault="00E9216E" w:rsidP="00E9216E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I</w:t>
      </w:r>
      <w:r>
        <w:rPr>
          <w:rFonts w:ascii="Times New Roman" w:eastAsia="標楷體" w:hAnsi="Times New Roman"/>
          <w:sz w:val="20"/>
        </w:rPr>
        <w:t>NL</w:t>
      </w:r>
      <w:r>
        <w:rPr>
          <w:rFonts w:ascii="Times New Roman" w:eastAsia="標楷體" w:hAnsi="Times New Roman" w:hint="eastAsia"/>
          <w:sz w:val="20"/>
        </w:rPr>
        <w:t>範圍</w:t>
      </w:r>
      <w:r>
        <w:rPr>
          <w:rFonts w:ascii="Times New Roman" w:eastAsia="標楷體" w:hAnsi="Times New Roman" w:hint="eastAsia"/>
          <w:sz w:val="20"/>
        </w:rPr>
        <w:t>-</w:t>
      </w:r>
      <w:r>
        <w:rPr>
          <w:rFonts w:ascii="Times New Roman" w:eastAsia="標楷體" w:hAnsi="Times New Roman"/>
          <w:sz w:val="20"/>
        </w:rPr>
        <w:t>1</w:t>
      </w:r>
      <w:r>
        <w:rPr>
          <w:rFonts w:ascii="Times New Roman" w:eastAsia="標楷體" w:hAnsi="Times New Roman" w:hint="eastAsia"/>
          <w:sz w:val="20"/>
        </w:rPr>
        <w:t xml:space="preserve">.5LSB ~ </w:t>
      </w:r>
      <w:r>
        <w:rPr>
          <w:rFonts w:ascii="Times New Roman" w:eastAsia="標楷體" w:hAnsi="Times New Roman"/>
          <w:sz w:val="20"/>
        </w:rPr>
        <w:t>1</w:t>
      </w:r>
      <w:r>
        <w:rPr>
          <w:rFonts w:ascii="Times New Roman" w:eastAsia="標楷體" w:hAnsi="Times New Roman" w:hint="eastAsia"/>
          <w:sz w:val="20"/>
        </w:rPr>
        <w:t>.5LSB</w:t>
      </w:r>
      <w:r>
        <w:rPr>
          <w:rFonts w:ascii="Times New Roman" w:eastAsia="標楷體" w:hAnsi="Times New Roman" w:hint="eastAsia"/>
          <w:sz w:val="20"/>
        </w:rPr>
        <w:t>，理論上影響量測精度範圍</w:t>
      </w:r>
      <w:r>
        <w:rPr>
          <w:rFonts w:ascii="Times New Roman" w:eastAsia="標楷體" w:hAnsi="Times New Roman" w:hint="eastAsia"/>
          <w:sz w:val="20"/>
        </w:rPr>
        <w:t>-</w:t>
      </w:r>
      <w:r>
        <w:rPr>
          <w:rFonts w:ascii="Times New Roman" w:eastAsia="標楷體" w:hAnsi="Times New Roman"/>
          <w:sz w:val="20"/>
        </w:rPr>
        <w:t>0.</w:t>
      </w:r>
      <w:r>
        <w:rPr>
          <w:rFonts w:ascii="Times New Roman" w:eastAsia="標楷體" w:hAnsi="Times New Roman" w:hint="eastAsia"/>
          <w:sz w:val="20"/>
        </w:rPr>
        <w:t>254m</w:t>
      </w:r>
      <w:r>
        <w:rPr>
          <w:rFonts w:ascii="Times New Roman" w:eastAsia="標楷體" w:hAnsi="Times New Roman"/>
          <w:sz w:val="20"/>
        </w:rPr>
        <w:t>V</w:t>
      </w:r>
      <w:r>
        <w:rPr>
          <w:rFonts w:ascii="Times New Roman" w:eastAsia="標楷體" w:hAnsi="Times New Roman" w:hint="eastAsia"/>
          <w:sz w:val="20"/>
        </w:rPr>
        <w:t>~</w:t>
      </w:r>
      <w:r>
        <w:rPr>
          <w:rFonts w:ascii="Times New Roman" w:eastAsia="標楷體" w:hAnsi="Times New Roman"/>
          <w:sz w:val="20"/>
        </w:rPr>
        <w:t>0.254mV</w:t>
      </w:r>
      <w:r>
        <w:rPr>
          <w:rFonts w:ascii="Times New Roman" w:eastAsia="標楷體" w:hAnsi="Times New Roman" w:hint="eastAsia"/>
          <w:sz w:val="20"/>
        </w:rPr>
        <w:t xml:space="preserve"> </w:t>
      </w:r>
    </w:p>
    <w:p w:rsidR="00E9216E" w:rsidRDefault="00E9216E" w:rsidP="00E9216E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/>
          <w:sz w:val="20"/>
        </w:rPr>
        <w:t>DNL</w:t>
      </w:r>
      <w:r>
        <w:rPr>
          <w:rFonts w:ascii="Times New Roman" w:eastAsia="標楷體" w:hAnsi="Times New Roman" w:hint="eastAsia"/>
          <w:sz w:val="20"/>
        </w:rPr>
        <w:t>範圍</w:t>
      </w:r>
      <w:r>
        <w:rPr>
          <w:rFonts w:ascii="Times New Roman" w:eastAsia="標楷體" w:hAnsi="Times New Roman" w:hint="eastAsia"/>
          <w:sz w:val="20"/>
        </w:rPr>
        <w:t>-</w:t>
      </w:r>
      <w:r>
        <w:rPr>
          <w:rFonts w:ascii="Times New Roman" w:eastAsia="標楷體" w:hAnsi="Times New Roman"/>
          <w:sz w:val="20"/>
        </w:rPr>
        <w:t>0</w:t>
      </w:r>
      <w:r>
        <w:rPr>
          <w:rFonts w:ascii="Times New Roman" w:eastAsia="標楷體" w:hAnsi="Times New Roman" w:hint="eastAsia"/>
          <w:sz w:val="20"/>
        </w:rPr>
        <w:t xml:space="preserve">.5LSB ~ </w:t>
      </w:r>
      <w:r>
        <w:rPr>
          <w:rFonts w:ascii="Times New Roman" w:eastAsia="標楷體" w:hAnsi="Times New Roman"/>
          <w:sz w:val="20"/>
        </w:rPr>
        <w:t>0</w:t>
      </w:r>
      <w:r>
        <w:rPr>
          <w:rFonts w:ascii="Times New Roman" w:eastAsia="標楷體" w:hAnsi="Times New Roman" w:hint="eastAsia"/>
          <w:sz w:val="20"/>
        </w:rPr>
        <w:t>.5LSB</w:t>
      </w:r>
      <w:r>
        <w:rPr>
          <w:rFonts w:ascii="Times New Roman" w:eastAsia="標楷體" w:hAnsi="Times New Roman" w:hint="eastAsia"/>
          <w:sz w:val="20"/>
        </w:rPr>
        <w:t>，理論上影響量測精度範圍</w:t>
      </w:r>
      <w:r>
        <w:rPr>
          <w:rFonts w:ascii="Times New Roman" w:eastAsia="標楷體" w:hAnsi="Times New Roman" w:hint="eastAsia"/>
          <w:sz w:val="20"/>
        </w:rPr>
        <w:t>-</w:t>
      </w:r>
      <w:r>
        <w:rPr>
          <w:rFonts w:ascii="Times New Roman" w:eastAsia="標楷體" w:hAnsi="Times New Roman"/>
          <w:sz w:val="20"/>
        </w:rPr>
        <w:t>0.085</w:t>
      </w:r>
      <w:r>
        <w:rPr>
          <w:rFonts w:ascii="Times New Roman" w:eastAsia="標楷體" w:hAnsi="Times New Roman" w:hint="eastAsia"/>
          <w:sz w:val="20"/>
        </w:rPr>
        <w:t>m</w:t>
      </w:r>
      <w:r>
        <w:rPr>
          <w:rFonts w:ascii="Times New Roman" w:eastAsia="標楷體" w:hAnsi="Times New Roman"/>
          <w:sz w:val="20"/>
        </w:rPr>
        <w:t>V</w:t>
      </w:r>
      <w:r>
        <w:rPr>
          <w:rFonts w:ascii="Times New Roman" w:eastAsia="標楷體" w:hAnsi="Times New Roman" w:hint="eastAsia"/>
          <w:sz w:val="20"/>
        </w:rPr>
        <w:t>~</w:t>
      </w:r>
      <w:r>
        <w:rPr>
          <w:rFonts w:ascii="Times New Roman" w:eastAsia="標楷體" w:hAnsi="Times New Roman"/>
          <w:sz w:val="20"/>
        </w:rPr>
        <w:t>0.085mV</w:t>
      </w:r>
      <w:r>
        <w:rPr>
          <w:rFonts w:ascii="Times New Roman" w:eastAsia="標楷體" w:hAnsi="Times New Roman" w:hint="eastAsia"/>
          <w:sz w:val="20"/>
        </w:rPr>
        <w:t xml:space="preserve"> </w:t>
      </w:r>
    </w:p>
    <w:p w:rsidR="00E9216E" w:rsidRDefault="00E9216E" w:rsidP="00E9216E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標楷體" w:eastAsia="標楷體" w:hAnsi="標楷體"/>
          <w:sz w:val="20"/>
        </w:rPr>
      </w:pPr>
      <w:r>
        <w:rPr>
          <w:rFonts w:ascii="Times New Roman" w:eastAsia="標楷體" w:hAnsi="Times New Roman"/>
          <w:sz w:val="20"/>
        </w:rPr>
        <w:t>Gain Error</w:t>
      </w:r>
      <w:r>
        <w:rPr>
          <w:rFonts w:ascii="Times New Roman" w:eastAsia="標楷體" w:hAnsi="Times New Roman" w:hint="eastAsia"/>
          <w:sz w:val="20"/>
        </w:rPr>
        <w:t>範圍</w:t>
      </w:r>
      <w:r>
        <w:rPr>
          <w:rFonts w:ascii="Times New Roman" w:eastAsia="標楷體" w:hAnsi="Times New Roman" w:hint="eastAsia"/>
          <w:sz w:val="20"/>
        </w:rPr>
        <w:t>-</w:t>
      </w:r>
      <w:r>
        <w:rPr>
          <w:rFonts w:ascii="Times New Roman" w:eastAsia="標楷體" w:hAnsi="Times New Roman"/>
          <w:sz w:val="20"/>
        </w:rPr>
        <w:t>9</w:t>
      </w:r>
      <w:r>
        <w:rPr>
          <w:rFonts w:ascii="Times New Roman" w:eastAsia="標楷體" w:hAnsi="Times New Roman" w:hint="eastAsia"/>
          <w:sz w:val="20"/>
        </w:rPr>
        <w:t xml:space="preserve">LSB ~ </w:t>
      </w:r>
      <w:r>
        <w:rPr>
          <w:rFonts w:ascii="Times New Roman" w:eastAsia="標楷體" w:hAnsi="Times New Roman"/>
          <w:sz w:val="20"/>
        </w:rPr>
        <w:t>9</w:t>
      </w:r>
      <w:r>
        <w:rPr>
          <w:rFonts w:ascii="Times New Roman" w:eastAsia="標楷體" w:hAnsi="Times New Roman" w:hint="eastAsia"/>
          <w:sz w:val="20"/>
        </w:rPr>
        <w:t>LSB</w:t>
      </w:r>
      <w:r>
        <w:rPr>
          <w:rFonts w:ascii="Times New Roman" w:eastAsia="標楷體" w:hAnsi="Times New Roman" w:hint="eastAsia"/>
          <w:sz w:val="20"/>
        </w:rPr>
        <w:t>，理論上影響量測精度範圍</w:t>
      </w:r>
      <w:r>
        <w:rPr>
          <w:rFonts w:ascii="Times New Roman" w:eastAsia="標楷體" w:hAnsi="Times New Roman" w:hint="eastAsia"/>
          <w:sz w:val="20"/>
        </w:rPr>
        <w:t>-</w:t>
      </w:r>
      <w:r>
        <w:rPr>
          <w:rFonts w:ascii="Times New Roman" w:eastAsia="標楷體" w:hAnsi="Times New Roman"/>
          <w:sz w:val="20"/>
        </w:rPr>
        <w:t>1.526</w:t>
      </w:r>
      <w:r>
        <w:rPr>
          <w:rFonts w:ascii="Times New Roman" w:eastAsia="標楷體" w:hAnsi="Times New Roman" w:hint="eastAsia"/>
          <w:sz w:val="20"/>
        </w:rPr>
        <w:t>m</w:t>
      </w:r>
      <w:r>
        <w:rPr>
          <w:rFonts w:ascii="Times New Roman" w:eastAsia="標楷體" w:hAnsi="Times New Roman"/>
          <w:sz w:val="20"/>
        </w:rPr>
        <w:t>V</w:t>
      </w:r>
      <w:r>
        <w:rPr>
          <w:rFonts w:ascii="Times New Roman" w:eastAsia="標楷體" w:hAnsi="Times New Roman" w:hint="eastAsia"/>
          <w:sz w:val="20"/>
        </w:rPr>
        <w:t>~</w:t>
      </w:r>
      <w:r>
        <w:rPr>
          <w:rFonts w:ascii="Times New Roman" w:eastAsia="標楷體" w:hAnsi="Times New Roman"/>
          <w:sz w:val="20"/>
        </w:rPr>
        <w:t>1.526mV</w:t>
      </w:r>
    </w:p>
    <w:p w:rsidR="003816C6" w:rsidRDefault="003816C6" w:rsidP="003816C6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標楷體" w:eastAsia="標楷體" w:hAnsi="標楷體"/>
          <w:sz w:val="20"/>
        </w:rPr>
      </w:pPr>
      <w:r>
        <w:rPr>
          <w:rFonts w:ascii="Times New Roman" w:eastAsia="標楷體" w:hAnsi="Times New Roman"/>
          <w:sz w:val="20"/>
        </w:rPr>
        <w:t>Offset Error</w:t>
      </w:r>
      <w:r>
        <w:rPr>
          <w:rFonts w:ascii="Times New Roman" w:eastAsia="標楷體" w:hAnsi="Times New Roman" w:hint="eastAsia"/>
          <w:sz w:val="20"/>
        </w:rPr>
        <w:t>範圍</w:t>
      </w:r>
      <w:r>
        <w:rPr>
          <w:rFonts w:ascii="Times New Roman" w:eastAsia="標楷體" w:hAnsi="Times New Roman" w:hint="eastAsia"/>
          <w:sz w:val="20"/>
        </w:rPr>
        <w:t>-</w:t>
      </w:r>
      <w:r>
        <w:rPr>
          <w:rFonts w:ascii="Times New Roman" w:eastAsia="標楷體" w:hAnsi="Times New Roman"/>
          <w:sz w:val="20"/>
        </w:rPr>
        <w:t>9</w:t>
      </w:r>
      <w:r>
        <w:rPr>
          <w:rFonts w:ascii="Times New Roman" w:eastAsia="標楷體" w:hAnsi="Times New Roman" w:hint="eastAsia"/>
          <w:sz w:val="20"/>
        </w:rPr>
        <w:t xml:space="preserve">LSB ~ </w:t>
      </w:r>
      <w:r>
        <w:rPr>
          <w:rFonts w:ascii="Times New Roman" w:eastAsia="標楷體" w:hAnsi="Times New Roman"/>
          <w:sz w:val="20"/>
        </w:rPr>
        <w:t>9</w:t>
      </w:r>
      <w:r>
        <w:rPr>
          <w:rFonts w:ascii="Times New Roman" w:eastAsia="標楷體" w:hAnsi="Times New Roman" w:hint="eastAsia"/>
          <w:sz w:val="20"/>
        </w:rPr>
        <w:t>LSB</w:t>
      </w:r>
      <w:r>
        <w:rPr>
          <w:rFonts w:ascii="Times New Roman" w:eastAsia="標楷體" w:hAnsi="Times New Roman" w:hint="eastAsia"/>
          <w:sz w:val="20"/>
        </w:rPr>
        <w:t>，理論上影響量測精度範圍</w:t>
      </w:r>
      <w:r>
        <w:rPr>
          <w:rFonts w:ascii="Times New Roman" w:eastAsia="標楷體" w:hAnsi="Times New Roman" w:hint="eastAsia"/>
          <w:sz w:val="20"/>
        </w:rPr>
        <w:t>-</w:t>
      </w:r>
      <w:r>
        <w:rPr>
          <w:rFonts w:ascii="Times New Roman" w:eastAsia="標楷體" w:hAnsi="Times New Roman"/>
          <w:sz w:val="20"/>
        </w:rPr>
        <w:t>1.526</w:t>
      </w:r>
      <w:r>
        <w:rPr>
          <w:rFonts w:ascii="Times New Roman" w:eastAsia="標楷體" w:hAnsi="Times New Roman" w:hint="eastAsia"/>
          <w:sz w:val="20"/>
        </w:rPr>
        <w:t>m</w:t>
      </w:r>
      <w:r>
        <w:rPr>
          <w:rFonts w:ascii="Times New Roman" w:eastAsia="標楷體" w:hAnsi="Times New Roman"/>
          <w:sz w:val="20"/>
        </w:rPr>
        <w:t>V</w:t>
      </w:r>
      <w:r>
        <w:rPr>
          <w:rFonts w:ascii="Times New Roman" w:eastAsia="標楷體" w:hAnsi="Times New Roman" w:hint="eastAsia"/>
          <w:sz w:val="20"/>
        </w:rPr>
        <w:t>~</w:t>
      </w:r>
      <w:r>
        <w:rPr>
          <w:rFonts w:ascii="Times New Roman" w:eastAsia="標楷體" w:hAnsi="Times New Roman"/>
          <w:sz w:val="20"/>
        </w:rPr>
        <w:t>1.526mV</w:t>
      </w:r>
    </w:p>
    <w:p w:rsidR="00E9216E" w:rsidRPr="003816C6" w:rsidRDefault="00E9216E" w:rsidP="000240C4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3816C6" w:rsidRDefault="003816C6" w:rsidP="000240C4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應用上如果有乘上</w:t>
      </w:r>
      <w:r>
        <w:rPr>
          <w:rFonts w:ascii="Times New Roman" w:eastAsia="標楷體" w:hAnsi="Times New Roman"/>
          <w:sz w:val="20"/>
        </w:rPr>
        <w:t>GAIN</w:t>
      </w:r>
      <w:r>
        <w:rPr>
          <w:rFonts w:ascii="Times New Roman" w:eastAsia="標楷體" w:hAnsi="Times New Roman" w:hint="eastAsia"/>
          <w:sz w:val="20"/>
        </w:rPr>
        <w:t>，則以上誤差範圍進一步修正為</w:t>
      </w:r>
    </w:p>
    <w:p w:rsidR="003816C6" w:rsidRDefault="003816C6" w:rsidP="003816C6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A</w:t>
      </w:r>
      <w:r>
        <w:rPr>
          <w:rFonts w:ascii="Times New Roman" w:eastAsia="標楷體" w:hAnsi="Times New Roman"/>
          <w:sz w:val="20"/>
        </w:rPr>
        <w:t>D</w:t>
      </w:r>
      <w:r>
        <w:rPr>
          <w:rFonts w:ascii="Times New Roman" w:eastAsia="標楷體" w:hAnsi="Times New Roman" w:hint="eastAsia"/>
          <w:sz w:val="20"/>
        </w:rPr>
        <w:t>數位值對應</w:t>
      </w:r>
      <w:r>
        <w:rPr>
          <w:rFonts w:ascii="Times New Roman" w:eastAsia="標楷體" w:hAnsi="Times New Roman" w:hint="eastAsia"/>
          <w:sz w:val="20"/>
        </w:rPr>
        <w:t>J</w:t>
      </w:r>
      <w:r>
        <w:rPr>
          <w:rFonts w:ascii="Times New Roman" w:eastAsia="標楷體" w:hAnsi="Times New Roman"/>
          <w:sz w:val="20"/>
        </w:rPr>
        <w:t>701</w:t>
      </w:r>
      <w:r>
        <w:rPr>
          <w:rFonts w:ascii="Times New Roman" w:eastAsia="標楷體" w:hAnsi="Times New Roman" w:hint="eastAsia"/>
          <w:sz w:val="20"/>
        </w:rPr>
        <w:t xml:space="preserve"> EXTIN_L1</w:t>
      </w:r>
      <w:r>
        <w:rPr>
          <w:rFonts w:ascii="Times New Roman" w:eastAsia="標楷體" w:hAnsi="Times New Roman" w:hint="eastAsia"/>
          <w:sz w:val="20"/>
        </w:rPr>
        <w:t>精度：每一刻度對應</w:t>
      </w:r>
      <w:r>
        <w:rPr>
          <w:rFonts w:ascii="Times New Roman" w:eastAsia="標楷體" w:hAnsi="Times New Roman" w:hint="eastAsia"/>
          <w:sz w:val="20"/>
        </w:rPr>
        <w:t>0</w:t>
      </w:r>
      <w:r>
        <w:rPr>
          <w:rFonts w:ascii="Times New Roman" w:eastAsia="標楷體" w:hAnsi="Times New Roman"/>
          <w:sz w:val="20"/>
        </w:rPr>
        <w:t>.17mV</w:t>
      </w:r>
      <w:r>
        <w:rPr>
          <w:rFonts w:ascii="Times New Roman" w:eastAsia="標楷體" w:hAnsi="Times New Roman" w:hint="eastAsia"/>
          <w:sz w:val="20"/>
        </w:rPr>
        <w:t>，也就是</w:t>
      </w:r>
      <w:r>
        <w:rPr>
          <w:rFonts w:ascii="Times New Roman" w:eastAsia="標楷體" w:hAnsi="Times New Roman" w:hint="eastAsia"/>
          <w:sz w:val="20"/>
        </w:rPr>
        <w:t>L</w:t>
      </w:r>
      <w:r>
        <w:rPr>
          <w:rFonts w:ascii="Times New Roman" w:eastAsia="標楷體" w:hAnsi="Times New Roman"/>
          <w:sz w:val="20"/>
        </w:rPr>
        <w:t>SB = 0.17mV x GAIN</w:t>
      </w:r>
    </w:p>
    <w:p w:rsidR="003816C6" w:rsidRDefault="003816C6" w:rsidP="003816C6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I</w:t>
      </w:r>
      <w:r>
        <w:rPr>
          <w:rFonts w:ascii="Times New Roman" w:eastAsia="標楷體" w:hAnsi="Times New Roman"/>
          <w:sz w:val="20"/>
        </w:rPr>
        <w:t>NL</w:t>
      </w:r>
      <w:r>
        <w:rPr>
          <w:rFonts w:ascii="Times New Roman" w:eastAsia="標楷體" w:hAnsi="Times New Roman" w:hint="eastAsia"/>
          <w:sz w:val="20"/>
        </w:rPr>
        <w:t>範圍</w:t>
      </w:r>
      <w:r>
        <w:rPr>
          <w:rFonts w:ascii="Times New Roman" w:eastAsia="標楷體" w:hAnsi="Times New Roman" w:hint="eastAsia"/>
          <w:sz w:val="20"/>
        </w:rPr>
        <w:t>-</w:t>
      </w:r>
      <w:r>
        <w:rPr>
          <w:rFonts w:ascii="Times New Roman" w:eastAsia="標楷體" w:hAnsi="Times New Roman"/>
          <w:sz w:val="20"/>
        </w:rPr>
        <w:t>1</w:t>
      </w:r>
      <w:r>
        <w:rPr>
          <w:rFonts w:ascii="Times New Roman" w:eastAsia="標楷體" w:hAnsi="Times New Roman" w:hint="eastAsia"/>
          <w:sz w:val="20"/>
        </w:rPr>
        <w:t xml:space="preserve">.5LSB ~ </w:t>
      </w:r>
      <w:r>
        <w:rPr>
          <w:rFonts w:ascii="Times New Roman" w:eastAsia="標楷體" w:hAnsi="Times New Roman"/>
          <w:sz w:val="20"/>
        </w:rPr>
        <w:t>1</w:t>
      </w:r>
      <w:r>
        <w:rPr>
          <w:rFonts w:ascii="Times New Roman" w:eastAsia="標楷體" w:hAnsi="Times New Roman" w:hint="eastAsia"/>
          <w:sz w:val="20"/>
        </w:rPr>
        <w:t>.5LSB</w:t>
      </w:r>
      <w:r>
        <w:rPr>
          <w:rFonts w:ascii="Times New Roman" w:eastAsia="標楷體" w:hAnsi="Times New Roman" w:hint="eastAsia"/>
          <w:sz w:val="20"/>
        </w:rPr>
        <w:t>，理論上影響量測精度範圍</w:t>
      </w:r>
      <w:r>
        <w:rPr>
          <w:rFonts w:ascii="Times New Roman" w:eastAsia="標楷體" w:hAnsi="Times New Roman" w:hint="eastAsia"/>
          <w:sz w:val="20"/>
        </w:rPr>
        <w:t>(</w:t>
      </w:r>
      <w:r>
        <w:rPr>
          <w:rFonts w:ascii="Times New Roman" w:eastAsia="標楷體" w:hAnsi="Times New Roman"/>
          <w:sz w:val="20"/>
        </w:rPr>
        <w:t xml:space="preserve"> </w:t>
      </w:r>
      <w:r>
        <w:rPr>
          <w:rFonts w:ascii="Times New Roman" w:eastAsia="標楷體" w:hAnsi="Times New Roman" w:hint="eastAsia"/>
          <w:sz w:val="20"/>
        </w:rPr>
        <w:t>-</w:t>
      </w:r>
      <w:r>
        <w:rPr>
          <w:rFonts w:ascii="Times New Roman" w:eastAsia="標楷體" w:hAnsi="Times New Roman"/>
          <w:sz w:val="20"/>
        </w:rPr>
        <w:t>0.</w:t>
      </w:r>
      <w:r>
        <w:rPr>
          <w:rFonts w:ascii="Times New Roman" w:eastAsia="標楷體" w:hAnsi="Times New Roman" w:hint="eastAsia"/>
          <w:sz w:val="20"/>
        </w:rPr>
        <w:t>254</w:t>
      </w:r>
      <w:r w:rsidRPr="003816C6">
        <w:rPr>
          <w:rFonts w:ascii="Times New Roman" w:eastAsia="標楷體" w:hAnsi="Times New Roman"/>
          <w:sz w:val="20"/>
        </w:rPr>
        <w:t xml:space="preserve"> </w:t>
      </w:r>
      <w:r>
        <w:rPr>
          <w:rFonts w:ascii="Times New Roman" w:eastAsia="標楷體" w:hAnsi="Times New Roman"/>
          <w:sz w:val="20"/>
        </w:rPr>
        <w:t>x GAIN )</w:t>
      </w:r>
      <w:r>
        <w:rPr>
          <w:rFonts w:ascii="Times New Roman" w:eastAsia="標楷體" w:hAnsi="Times New Roman" w:hint="eastAsia"/>
          <w:sz w:val="20"/>
        </w:rPr>
        <w:t xml:space="preserve"> m</w:t>
      </w:r>
      <w:r>
        <w:rPr>
          <w:rFonts w:ascii="Times New Roman" w:eastAsia="標楷體" w:hAnsi="Times New Roman"/>
          <w:sz w:val="20"/>
        </w:rPr>
        <w:t>V</w:t>
      </w:r>
      <w:r>
        <w:rPr>
          <w:rFonts w:ascii="Times New Roman" w:eastAsia="標楷體" w:hAnsi="Times New Roman" w:hint="eastAsia"/>
          <w:sz w:val="20"/>
        </w:rPr>
        <w:t>~</w:t>
      </w:r>
      <w:r>
        <w:rPr>
          <w:rFonts w:ascii="Times New Roman" w:eastAsia="標楷體" w:hAnsi="Times New Roman"/>
          <w:sz w:val="20"/>
        </w:rPr>
        <w:t>( 0.254</w:t>
      </w:r>
      <w:r w:rsidRPr="003816C6">
        <w:rPr>
          <w:rFonts w:ascii="Times New Roman" w:eastAsia="標楷體" w:hAnsi="Times New Roman"/>
          <w:sz w:val="20"/>
        </w:rPr>
        <w:t xml:space="preserve"> </w:t>
      </w:r>
      <w:r>
        <w:rPr>
          <w:rFonts w:ascii="Times New Roman" w:eastAsia="標楷體" w:hAnsi="Times New Roman"/>
          <w:sz w:val="20"/>
        </w:rPr>
        <w:t>x GAIN ) mV</w:t>
      </w:r>
      <w:r>
        <w:rPr>
          <w:rFonts w:ascii="Times New Roman" w:eastAsia="標楷體" w:hAnsi="Times New Roman" w:hint="eastAsia"/>
          <w:sz w:val="20"/>
        </w:rPr>
        <w:t xml:space="preserve"> </w:t>
      </w:r>
    </w:p>
    <w:p w:rsidR="003816C6" w:rsidRDefault="003816C6" w:rsidP="003816C6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/>
          <w:sz w:val="20"/>
        </w:rPr>
        <w:t>DNL</w:t>
      </w:r>
      <w:r>
        <w:rPr>
          <w:rFonts w:ascii="Times New Roman" w:eastAsia="標楷體" w:hAnsi="Times New Roman" w:hint="eastAsia"/>
          <w:sz w:val="20"/>
        </w:rPr>
        <w:t>範圍</w:t>
      </w:r>
      <w:r>
        <w:rPr>
          <w:rFonts w:ascii="Times New Roman" w:eastAsia="標楷體" w:hAnsi="Times New Roman" w:hint="eastAsia"/>
          <w:sz w:val="20"/>
        </w:rPr>
        <w:t>-</w:t>
      </w:r>
      <w:r>
        <w:rPr>
          <w:rFonts w:ascii="Times New Roman" w:eastAsia="標楷體" w:hAnsi="Times New Roman"/>
          <w:sz w:val="20"/>
        </w:rPr>
        <w:t>0</w:t>
      </w:r>
      <w:r>
        <w:rPr>
          <w:rFonts w:ascii="Times New Roman" w:eastAsia="標楷體" w:hAnsi="Times New Roman" w:hint="eastAsia"/>
          <w:sz w:val="20"/>
        </w:rPr>
        <w:t xml:space="preserve">.5LSB ~ </w:t>
      </w:r>
      <w:r>
        <w:rPr>
          <w:rFonts w:ascii="Times New Roman" w:eastAsia="標楷體" w:hAnsi="Times New Roman"/>
          <w:sz w:val="20"/>
        </w:rPr>
        <w:t>0</w:t>
      </w:r>
      <w:r>
        <w:rPr>
          <w:rFonts w:ascii="Times New Roman" w:eastAsia="標楷體" w:hAnsi="Times New Roman" w:hint="eastAsia"/>
          <w:sz w:val="20"/>
        </w:rPr>
        <w:t>.5LSB</w:t>
      </w:r>
      <w:r>
        <w:rPr>
          <w:rFonts w:ascii="Times New Roman" w:eastAsia="標楷體" w:hAnsi="Times New Roman" w:hint="eastAsia"/>
          <w:sz w:val="20"/>
        </w:rPr>
        <w:t>，理論上影響量測精度範圍</w:t>
      </w:r>
      <w:r>
        <w:rPr>
          <w:rFonts w:ascii="Times New Roman" w:eastAsia="標楷體" w:hAnsi="Times New Roman" w:hint="eastAsia"/>
          <w:sz w:val="20"/>
        </w:rPr>
        <w:t xml:space="preserve"> (</w:t>
      </w:r>
      <w:r>
        <w:rPr>
          <w:rFonts w:ascii="Times New Roman" w:eastAsia="標楷體" w:hAnsi="Times New Roman"/>
          <w:sz w:val="20"/>
        </w:rPr>
        <w:t xml:space="preserve"> </w:t>
      </w:r>
      <w:r>
        <w:rPr>
          <w:rFonts w:ascii="Times New Roman" w:eastAsia="標楷體" w:hAnsi="Times New Roman" w:hint="eastAsia"/>
          <w:sz w:val="20"/>
        </w:rPr>
        <w:t>-</w:t>
      </w:r>
      <w:r>
        <w:rPr>
          <w:rFonts w:ascii="Times New Roman" w:eastAsia="標楷體" w:hAnsi="Times New Roman"/>
          <w:sz w:val="20"/>
        </w:rPr>
        <w:t>0.085</w:t>
      </w:r>
      <w:r w:rsidRPr="003816C6">
        <w:rPr>
          <w:rFonts w:ascii="Times New Roman" w:eastAsia="標楷體" w:hAnsi="Times New Roman"/>
          <w:sz w:val="20"/>
        </w:rPr>
        <w:t xml:space="preserve"> </w:t>
      </w:r>
      <w:r>
        <w:rPr>
          <w:rFonts w:ascii="Times New Roman" w:eastAsia="標楷體" w:hAnsi="Times New Roman"/>
          <w:sz w:val="20"/>
        </w:rPr>
        <w:t>x GAIN )</w:t>
      </w:r>
      <w:r>
        <w:rPr>
          <w:rFonts w:ascii="Times New Roman" w:eastAsia="標楷體" w:hAnsi="Times New Roman" w:hint="eastAsia"/>
          <w:sz w:val="20"/>
        </w:rPr>
        <w:t xml:space="preserve"> m</w:t>
      </w:r>
      <w:r>
        <w:rPr>
          <w:rFonts w:ascii="Times New Roman" w:eastAsia="標楷體" w:hAnsi="Times New Roman"/>
          <w:sz w:val="20"/>
        </w:rPr>
        <w:t>V</w:t>
      </w:r>
      <w:r>
        <w:rPr>
          <w:rFonts w:ascii="Times New Roman" w:eastAsia="標楷體" w:hAnsi="Times New Roman" w:hint="eastAsia"/>
          <w:sz w:val="20"/>
        </w:rPr>
        <w:t>~</w:t>
      </w:r>
      <w:r>
        <w:rPr>
          <w:rFonts w:ascii="Times New Roman" w:eastAsia="標楷體" w:hAnsi="Times New Roman"/>
          <w:sz w:val="20"/>
        </w:rPr>
        <w:t>( 0.085</w:t>
      </w:r>
      <w:r w:rsidRPr="003816C6">
        <w:rPr>
          <w:rFonts w:ascii="Times New Roman" w:eastAsia="標楷體" w:hAnsi="Times New Roman"/>
          <w:sz w:val="20"/>
        </w:rPr>
        <w:t xml:space="preserve"> </w:t>
      </w:r>
      <w:r>
        <w:rPr>
          <w:rFonts w:ascii="Times New Roman" w:eastAsia="標楷體" w:hAnsi="Times New Roman"/>
          <w:sz w:val="20"/>
        </w:rPr>
        <w:t>x GAIN ) mV</w:t>
      </w:r>
    </w:p>
    <w:p w:rsidR="003816C6" w:rsidRDefault="003816C6" w:rsidP="003816C6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標楷體" w:eastAsia="標楷體" w:hAnsi="標楷體"/>
          <w:sz w:val="20"/>
        </w:rPr>
      </w:pPr>
      <w:r>
        <w:rPr>
          <w:rFonts w:ascii="Times New Roman" w:eastAsia="標楷體" w:hAnsi="Times New Roman"/>
          <w:sz w:val="20"/>
        </w:rPr>
        <w:t>Gain Error</w:t>
      </w:r>
      <w:r>
        <w:rPr>
          <w:rFonts w:ascii="Times New Roman" w:eastAsia="標楷體" w:hAnsi="Times New Roman" w:hint="eastAsia"/>
          <w:sz w:val="20"/>
        </w:rPr>
        <w:t>範圍</w:t>
      </w:r>
      <w:r>
        <w:rPr>
          <w:rFonts w:ascii="Times New Roman" w:eastAsia="標楷體" w:hAnsi="Times New Roman" w:hint="eastAsia"/>
          <w:sz w:val="20"/>
        </w:rPr>
        <w:t>-</w:t>
      </w:r>
      <w:r>
        <w:rPr>
          <w:rFonts w:ascii="Times New Roman" w:eastAsia="標楷體" w:hAnsi="Times New Roman"/>
          <w:sz w:val="20"/>
        </w:rPr>
        <w:t>9</w:t>
      </w:r>
      <w:r>
        <w:rPr>
          <w:rFonts w:ascii="Times New Roman" w:eastAsia="標楷體" w:hAnsi="Times New Roman" w:hint="eastAsia"/>
          <w:sz w:val="20"/>
        </w:rPr>
        <w:t xml:space="preserve">LSB ~ </w:t>
      </w:r>
      <w:r>
        <w:rPr>
          <w:rFonts w:ascii="Times New Roman" w:eastAsia="標楷體" w:hAnsi="Times New Roman"/>
          <w:sz w:val="20"/>
        </w:rPr>
        <w:t>9</w:t>
      </w:r>
      <w:r>
        <w:rPr>
          <w:rFonts w:ascii="Times New Roman" w:eastAsia="標楷體" w:hAnsi="Times New Roman" w:hint="eastAsia"/>
          <w:sz w:val="20"/>
        </w:rPr>
        <w:t>LSB</w:t>
      </w:r>
      <w:r>
        <w:rPr>
          <w:rFonts w:ascii="Times New Roman" w:eastAsia="標楷體" w:hAnsi="Times New Roman" w:hint="eastAsia"/>
          <w:sz w:val="20"/>
        </w:rPr>
        <w:t>，理論上影響量測精度範圍</w:t>
      </w:r>
      <w:r>
        <w:rPr>
          <w:rFonts w:ascii="Times New Roman" w:eastAsia="標楷體" w:hAnsi="Times New Roman" w:hint="eastAsia"/>
          <w:sz w:val="20"/>
        </w:rPr>
        <w:t>(</w:t>
      </w:r>
      <w:r>
        <w:rPr>
          <w:rFonts w:ascii="Times New Roman" w:eastAsia="標楷體" w:hAnsi="Times New Roman"/>
          <w:sz w:val="20"/>
        </w:rPr>
        <w:t xml:space="preserve"> </w:t>
      </w:r>
      <w:r>
        <w:rPr>
          <w:rFonts w:ascii="Times New Roman" w:eastAsia="標楷體" w:hAnsi="Times New Roman" w:hint="eastAsia"/>
          <w:sz w:val="20"/>
        </w:rPr>
        <w:t>-</w:t>
      </w:r>
      <w:r>
        <w:rPr>
          <w:rFonts w:ascii="Times New Roman" w:eastAsia="標楷體" w:hAnsi="Times New Roman"/>
          <w:sz w:val="20"/>
        </w:rPr>
        <w:t>1.</w:t>
      </w:r>
      <w:r>
        <w:rPr>
          <w:rFonts w:ascii="Times New Roman" w:eastAsia="標楷體" w:hAnsi="Times New Roman" w:hint="eastAsia"/>
          <w:sz w:val="20"/>
        </w:rPr>
        <w:t>5</w:t>
      </w:r>
      <w:r>
        <w:rPr>
          <w:rFonts w:ascii="Times New Roman" w:eastAsia="標楷體" w:hAnsi="Times New Roman"/>
          <w:sz w:val="20"/>
        </w:rPr>
        <w:t>26</w:t>
      </w:r>
      <w:r w:rsidRPr="003816C6">
        <w:rPr>
          <w:rFonts w:ascii="Times New Roman" w:eastAsia="標楷體" w:hAnsi="Times New Roman"/>
          <w:sz w:val="20"/>
        </w:rPr>
        <w:t xml:space="preserve"> </w:t>
      </w:r>
      <w:r>
        <w:rPr>
          <w:rFonts w:ascii="Times New Roman" w:eastAsia="標楷體" w:hAnsi="Times New Roman"/>
          <w:sz w:val="20"/>
        </w:rPr>
        <w:t>x GAIN )</w:t>
      </w:r>
      <w:r>
        <w:rPr>
          <w:rFonts w:ascii="Times New Roman" w:eastAsia="標楷體" w:hAnsi="Times New Roman" w:hint="eastAsia"/>
          <w:sz w:val="20"/>
        </w:rPr>
        <w:t xml:space="preserve"> m</w:t>
      </w:r>
      <w:r>
        <w:rPr>
          <w:rFonts w:ascii="Times New Roman" w:eastAsia="標楷體" w:hAnsi="Times New Roman"/>
          <w:sz w:val="20"/>
        </w:rPr>
        <w:t>V</w:t>
      </w:r>
      <w:r>
        <w:rPr>
          <w:rFonts w:ascii="Times New Roman" w:eastAsia="標楷體" w:hAnsi="Times New Roman" w:hint="eastAsia"/>
          <w:sz w:val="20"/>
        </w:rPr>
        <w:t>~</w:t>
      </w:r>
      <w:r>
        <w:rPr>
          <w:rFonts w:ascii="Times New Roman" w:eastAsia="標楷體" w:hAnsi="Times New Roman"/>
          <w:sz w:val="20"/>
        </w:rPr>
        <w:t>( 1.526</w:t>
      </w:r>
      <w:r w:rsidRPr="003816C6">
        <w:rPr>
          <w:rFonts w:ascii="Times New Roman" w:eastAsia="標楷體" w:hAnsi="Times New Roman"/>
          <w:sz w:val="20"/>
        </w:rPr>
        <w:t xml:space="preserve"> </w:t>
      </w:r>
      <w:r>
        <w:rPr>
          <w:rFonts w:ascii="Times New Roman" w:eastAsia="標楷體" w:hAnsi="Times New Roman"/>
          <w:sz w:val="20"/>
        </w:rPr>
        <w:t>x GAIN ) mV</w:t>
      </w:r>
    </w:p>
    <w:p w:rsidR="003816C6" w:rsidRDefault="003816C6" w:rsidP="003816C6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標楷體" w:eastAsia="標楷體" w:hAnsi="標楷體"/>
          <w:sz w:val="20"/>
        </w:rPr>
      </w:pPr>
      <w:r>
        <w:rPr>
          <w:rFonts w:ascii="Times New Roman" w:eastAsia="標楷體" w:hAnsi="Times New Roman"/>
          <w:sz w:val="20"/>
        </w:rPr>
        <w:t>Offset Error</w:t>
      </w:r>
      <w:r>
        <w:rPr>
          <w:rFonts w:ascii="Times New Roman" w:eastAsia="標楷體" w:hAnsi="Times New Roman" w:hint="eastAsia"/>
          <w:sz w:val="20"/>
        </w:rPr>
        <w:t>範圍</w:t>
      </w:r>
      <w:r>
        <w:rPr>
          <w:rFonts w:ascii="Times New Roman" w:eastAsia="標楷體" w:hAnsi="Times New Roman" w:hint="eastAsia"/>
          <w:sz w:val="20"/>
        </w:rPr>
        <w:t>-</w:t>
      </w:r>
      <w:r>
        <w:rPr>
          <w:rFonts w:ascii="Times New Roman" w:eastAsia="標楷體" w:hAnsi="Times New Roman"/>
          <w:sz w:val="20"/>
        </w:rPr>
        <w:t>9</w:t>
      </w:r>
      <w:r>
        <w:rPr>
          <w:rFonts w:ascii="Times New Roman" w:eastAsia="標楷體" w:hAnsi="Times New Roman" w:hint="eastAsia"/>
          <w:sz w:val="20"/>
        </w:rPr>
        <w:t xml:space="preserve">LSB ~ </w:t>
      </w:r>
      <w:r>
        <w:rPr>
          <w:rFonts w:ascii="Times New Roman" w:eastAsia="標楷體" w:hAnsi="Times New Roman"/>
          <w:sz w:val="20"/>
        </w:rPr>
        <w:t>9</w:t>
      </w:r>
      <w:r>
        <w:rPr>
          <w:rFonts w:ascii="Times New Roman" w:eastAsia="標楷體" w:hAnsi="Times New Roman" w:hint="eastAsia"/>
          <w:sz w:val="20"/>
        </w:rPr>
        <w:t>LSB</w:t>
      </w:r>
      <w:r>
        <w:rPr>
          <w:rFonts w:ascii="Times New Roman" w:eastAsia="標楷體" w:hAnsi="Times New Roman" w:hint="eastAsia"/>
          <w:sz w:val="20"/>
        </w:rPr>
        <w:t>，理論上影響量測精度範圍</w:t>
      </w:r>
      <w:r>
        <w:rPr>
          <w:rFonts w:ascii="Times New Roman" w:eastAsia="標楷體" w:hAnsi="Times New Roman" w:hint="eastAsia"/>
          <w:sz w:val="20"/>
        </w:rPr>
        <w:t>(</w:t>
      </w:r>
      <w:r>
        <w:rPr>
          <w:rFonts w:ascii="Times New Roman" w:eastAsia="標楷體" w:hAnsi="Times New Roman"/>
          <w:sz w:val="20"/>
        </w:rPr>
        <w:t xml:space="preserve"> </w:t>
      </w:r>
      <w:r>
        <w:rPr>
          <w:rFonts w:ascii="Times New Roman" w:eastAsia="標楷體" w:hAnsi="Times New Roman" w:hint="eastAsia"/>
          <w:sz w:val="20"/>
        </w:rPr>
        <w:t>-</w:t>
      </w:r>
      <w:r>
        <w:rPr>
          <w:rFonts w:ascii="Times New Roman" w:eastAsia="標楷體" w:hAnsi="Times New Roman"/>
          <w:sz w:val="20"/>
        </w:rPr>
        <w:t>1.526</w:t>
      </w:r>
      <w:r w:rsidRPr="003816C6">
        <w:rPr>
          <w:rFonts w:ascii="Times New Roman" w:eastAsia="標楷體" w:hAnsi="Times New Roman"/>
          <w:sz w:val="20"/>
        </w:rPr>
        <w:t xml:space="preserve"> </w:t>
      </w:r>
      <w:r>
        <w:rPr>
          <w:rFonts w:ascii="Times New Roman" w:eastAsia="標楷體" w:hAnsi="Times New Roman"/>
          <w:sz w:val="20"/>
        </w:rPr>
        <w:t>x GAIN )</w:t>
      </w:r>
      <w:r>
        <w:rPr>
          <w:rFonts w:ascii="Times New Roman" w:eastAsia="標楷體" w:hAnsi="Times New Roman" w:hint="eastAsia"/>
          <w:sz w:val="20"/>
        </w:rPr>
        <w:t xml:space="preserve"> m</w:t>
      </w:r>
      <w:r>
        <w:rPr>
          <w:rFonts w:ascii="Times New Roman" w:eastAsia="標楷體" w:hAnsi="Times New Roman"/>
          <w:sz w:val="20"/>
        </w:rPr>
        <w:t>V</w:t>
      </w:r>
      <w:r>
        <w:rPr>
          <w:rFonts w:ascii="Times New Roman" w:eastAsia="標楷體" w:hAnsi="Times New Roman" w:hint="eastAsia"/>
          <w:sz w:val="20"/>
        </w:rPr>
        <w:t>~</w:t>
      </w:r>
      <w:r>
        <w:rPr>
          <w:rFonts w:ascii="Times New Roman" w:eastAsia="標楷體" w:hAnsi="Times New Roman"/>
          <w:sz w:val="20"/>
        </w:rPr>
        <w:t>( 1.526</w:t>
      </w:r>
      <w:r w:rsidRPr="003816C6">
        <w:rPr>
          <w:rFonts w:ascii="Times New Roman" w:eastAsia="標楷體" w:hAnsi="Times New Roman"/>
          <w:sz w:val="20"/>
        </w:rPr>
        <w:t xml:space="preserve"> </w:t>
      </w:r>
      <w:r>
        <w:rPr>
          <w:rFonts w:ascii="Times New Roman" w:eastAsia="標楷體" w:hAnsi="Times New Roman"/>
          <w:sz w:val="20"/>
        </w:rPr>
        <w:t>x GAIN ) mV</w:t>
      </w:r>
    </w:p>
    <w:p w:rsidR="003816C6" w:rsidRDefault="003816C6" w:rsidP="000240C4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例如：</w:t>
      </w:r>
    </w:p>
    <w:p w:rsidR="003816C6" w:rsidRDefault="003816C6" w:rsidP="000240C4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機器操作在</w:t>
      </w:r>
      <w:r>
        <w:rPr>
          <w:rFonts w:ascii="Times New Roman" w:eastAsia="標楷體" w:hAnsi="Times New Roman"/>
          <w:sz w:val="20"/>
        </w:rPr>
        <w:t>100V range</w:t>
      </w:r>
      <w:r>
        <w:rPr>
          <w:rFonts w:ascii="Times New Roman" w:eastAsia="標楷體" w:hAnsi="Times New Roman" w:hint="eastAsia"/>
          <w:sz w:val="20"/>
        </w:rPr>
        <w:t>，設定</w:t>
      </w:r>
      <w:r>
        <w:rPr>
          <w:rFonts w:ascii="Times New Roman" w:eastAsia="標楷體" w:hAnsi="Times New Roman" w:hint="eastAsia"/>
          <w:sz w:val="20"/>
        </w:rPr>
        <w:t>GA</w:t>
      </w:r>
      <w:r>
        <w:rPr>
          <w:rFonts w:ascii="Times New Roman" w:eastAsia="標楷體" w:hAnsi="Times New Roman"/>
          <w:sz w:val="20"/>
        </w:rPr>
        <w:t>IN</w:t>
      </w:r>
      <w:r>
        <w:rPr>
          <w:rFonts w:ascii="Times New Roman" w:eastAsia="標楷體" w:hAnsi="Times New Roman" w:hint="eastAsia"/>
          <w:sz w:val="20"/>
        </w:rPr>
        <w:t>為</w:t>
      </w:r>
      <w:r>
        <w:rPr>
          <w:rFonts w:ascii="Times New Roman" w:eastAsia="標楷體" w:hAnsi="Times New Roman" w:hint="eastAsia"/>
          <w:sz w:val="20"/>
        </w:rPr>
        <w:t>1</w:t>
      </w:r>
      <w:r>
        <w:rPr>
          <w:rFonts w:ascii="Times New Roman" w:eastAsia="標楷體" w:hAnsi="Times New Roman"/>
          <w:sz w:val="20"/>
        </w:rPr>
        <w:t>25</w:t>
      </w:r>
      <w:r>
        <w:rPr>
          <w:rFonts w:ascii="Times New Roman" w:eastAsia="標楷體" w:hAnsi="Times New Roman" w:hint="eastAsia"/>
          <w:sz w:val="20"/>
        </w:rPr>
        <w:t>，則</w:t>
      </w:r>
      <w:r>
        <w:rPr>
          <w:rFonts w:ascii="Times New Roman" w:eastAsia="標楷體" w:hAnsi="Times New Roman" w:hint="eastAsia"/>
          <w:sz w:val="20"/>
        </w:rPr>
        <w:t>O</w:t>
      </w:r>
      <w:r>
        <w:rPr>
          <w:rFonts w:ascii="Times New Roman" w:eastAsia="標楷體" w:hAnsi="Times New Roman"/>
          <w:sz w:val="20"/>
        </w:rPr>
        <w:t>ffset error</w:t>
      </w:r>
      <w:r>
        <w:rPr>
          <w:rFonts w:ascii="Times New Roman" w:eastAsia="標楷體" w:hAnsi="Times New Roman" w:hint="eastAsia"/>
          <w:sz w:val="20"/>
        </w:rPr>
        <w:t>誤差影響</w:t>
      </w:r>
      <w:r>
        <w:rPr>
          <w:rFonts w:ascii="Times New Roman" w:eastAsia="標楷體" w:hAnsi="Times New Roman" w:hint="eastAsia"/>
          <w:sz w:val="20"/>
        </w:rPr>
        <w:t>-1</w:t>
      </w:r>
      <w:r>
        <w:rPr>
          <w:rFonts w:ascii="Times New Roman" w:eastAsia="標楷體" w:hAnsi="Times New Roman"/>
          <w:sz w:val="20"/>
        </w:rPr>
        <w:t>90.75mV~190.75mV</w:t>
      </w:r>
    </w:p>
    <w:p w:rsidR="003816C6" w:rsidRPr="003816C6" w:rsidRDefault="003816C6" w:rsidP="000240C4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lastRenderedPageBreak/>
        <w:t>機器操作在</w:t>
      </w:r>
      <w:r>
        <w:rPr>
          <w:rFonts w:ascii="Times New Roman" w:eastAsia="標楷體" w:hAnsi="Times New Roman" w:hint="eastAsia"/>
          <w:sz w:val="20"/>
        </w:rPr>
        <w:t>2</w:t>
      </w:r>
      <w:r>
        <w:rPr>
          <w:rFonts w:ascii="Times New Roman" w:eastAsia="標楷體" w:hAnsi="Times New Roman"/>
          <w:sz w:val="20"/>
        </w:rPr>
        <w:t>00V range</w:t>
      </w:r>
      <w:r>
        <w:rPr>
          <w:rFonts w:ascii="Times New Roman" w:eastAsia="標楷體" w:hAnsi="Times New Roman" w:hint="eastAsia"/>
          <w:sz w:val="20"/>
        </w:rPr>
        <w:t>，設定</w:t>
      </w:r>
      <w:r>
        <w:rPr>
          <w:rFonts w:ascii="Times New Roman" w:eastAsia="標楷體" w:hAnsi="Times New Roman" w:hint="eastAsia"/>
          <w:sz w:val="20"/>
        </w:rPr>
        <w:t>GA</w:t>
      </w:r>
      <w:r>
        <w:rPr>
          <w:rFonts w:ascii="Times New Roman" w:eastAsia="標楷體" w:hAnsi="Times New Roman"/>
          <w:sz w:val="20"/>
        </w:rPr>
        <w:t>IN</w:t>
      </w:r>
      <w:r>
        <w:rPr>
          <w:rFonts w:ascii="Times New Roman" w:eastAsia="標楷體" w:hAnsi="Times New Roman" w:hint="eastAsia"/>
          <w:sz w:val="20"/>
        </w:rPr>
        <w:t>為</w:t>
      </w:r>
      <w:r>
        <w:rPr>
          <w:rFonts w:ascii="Times New Roman" w:eastAsia="標楷體" w:hAnsi="Times New Roman" w:hint="eastAsia"/>
          <w:sz w:val="20"/>
        </w:rPr>
        <w:t>200</w:t>
      </w:r>
      <w:r>
        <w:rPr>
          <w:rFonts w:ascii="Times New Roman" w:eastAsia="標楷體" w:hAnsi="Times New Roman" w:hint="eastAsia"/>
          <w:sz w:val="20"/>
        </w:rPr>
        <w:t>，則</w:t>
      </w:r>
      <w:r w:rsidR="004F20EE">
        <w:rPr>
          <w:rFonts w:ascii="Times New Roman" w:eastAsia="標楷體" w:hAnsi="Times New Roman" w:hint="eastAsia"/>
          <w:sz w:val="20"/>
        </w:rPr>
        <w:t>G</w:t>
      </w:r>
      <w:r w:rsidR="004F20EE">
        <w:rPr>
          <w:rFonts w:ascii="Times New Roman" w:eastAsia="標楷體" w:hAnsi="Times New Roman"/>
          <w:sz w:val="20"/>
        </w:rPr>
        <w:t>ain</w:t>
      </w:r>
      <w:r>
        <w:rPr>
          <w:rFonts w:ascii="Times New Roman" w:eastAsia="標楷體" w:hAnsi="Times New Roman"/>
          <w:sz w:val="20"/>
        </w:rPr>
        <w:t xml:space="preserve"> error</w:t>
      </w:r>
      <w:r>
        <w:rPr>
          <w:rFonts w:ascii="Times New Roman" w:eastAsia="標楷體" w:hAnsi="Times New Roman" w:hint="eastAsia"/>
          <w:sz w:val="20"/>
        </w:rPr>
        <w:t>誤差影響</w:t>
      </w:r>
      <w:r>
        <w:rPr>
          <w:rFonts w:ascii="Times New Roman" w:eastAsia="標楷體" w:hAnsi="Times New Roman" w:hint="eastAsia"/>
          <w:sz w:val="20"/>
        </w:rPr>
        <w:t>-</w:t>
      </w:r>
      <w:r w:rsidR="004F20EE">
        <w:rPr>
          <w:rFonts w:ascii="Times New Roman" w:eastAsia="標楷體" w:hAnsi="Times New Roman"/>
          <w:sz w:val="20"/>
        </w:rPr>
        <w:t>305.2</w:t>
      </w:r>
      <w:r>
        <w:rPr>
          <w:rFonts w:ascii="Times New Roman" w:eastAsia="標楷體" w:hAnsi="Times New Roman"/>
          <w:sz w:val="20"/>
        </w:rPr>
        <w:t>mV~</w:t>
      </w:r>
      <w:r w:rsidR="004F20EE">
        <w:rPr>
          <w:rFonts w:ascii="Times New Roman" w:eastAsia="標楷體" w:hAnsi="Times New Roman"/>
          <w:sz w:val="20"/>
        </w:rPr>
        <w:t>305.2</w:t>
      </w:r>
      <w:r>
        <w:rPr>
          <w:rFonts w:ascii="Times New Roman" w:eastAsia="標楷體" w:hAnsi="Times New Roman"/>
          <w:sz w:val="20"/>
        </w:rPr>
        <w:t>mV</w:t>
      </w:r>
    </w:p>
    <w:p w:rsidR="004F20EE" w:rsidRPr="00E9216E" w:rsidRDefault="004F20EE" w:rsidP="000240C4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E9216E" w:rsidRDefault="00E9216E" w:rsidP="000240C4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*</w:t>
      </w:r>
      <w:proofErr w:type="gramStart"/>
      <w:r>
        <w:rPr>
          <w:rFonts w:ascii="Times New Roman" w:eastAsia="標楷體" w:hAnsi="Times New Roman" w:hint="eastAsia"/>
          <w:sz w:val="20"/>
        </w:rPr>
        <w:t>註</w:t>
      </w:r>
      <w:proofErr w:type="gramEnd"/>
      <w:r>
        <w:rPr>
          <w:rFonts w:ascii="Times New Roman" w:eastAsia="標楷體" w:hAnsi="Times New Roman" w:hint="eastAsia"/>
          <w:sz w:val="20"/>
        </w:rPr>
        <w:t>：</w:t>
      </w:r>
    </w:p>
    <w:p w:rsidR="00E9216E" w:rsidRDefault="00E9216E" w:rsidP="000240C4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規格上外部類比輸入的電壓範圍為</w:t>
      </w:r>
      <w:r>
        <w:rPr>
          <w:rFonts w:ascii="Times New Roman" w:eastAsia="標楷體" w:hAnsi="Times New Roman" w:hint="eastAsia"/>
          <w:sz w:val="20"/>
        </w:rPr>
        <w:t>-2.5V~2.5V (12</w:t>
      </w:r>
      <w:r>
        <w:rPr>
          <w:rFonts w:ascii="Times New Roman" w:eastAsia="標楷體" w:hAnsi="Times New Roman"/>
          <w:sz w:val="20"/>
        </w:rPr>
        <w:t>bit</w:t>
      </w:r>
      <w:r>
        <w:rPr>
          <w:rFonts w:ascii="Times New Roman" w:eastAsia="標楷體" w:hAnsi="Times New Roman" w:hint="eastAsia"/>
          <w:sz w:val="20"/>
        </w:rPr>
        <w:t>)</w:t>
      </w:r>
      <w:r>
        <w:rPr>
          <w:rFonts w:ascii="Times New Roman" w:eastAsia="標楷體" w:hAnsi="Times New Roman" w:hint="eastAsia"/>
          <w:sz w:val="20"/>
        </w:rPr>
        <w:t>，即</w:t>
      </w:r>
      <w:proofErr w:type="gramStart"/>
      <w:r>
        <w:rPr>
          <w:rFonts w:ascii="Times New Roman" w:eastAsia="標楷體" w:hAnsi="Times New Roman" w:hint="eastAsia"/>
          <w:sz w:val="20"/>
        </w:rPr>
        <w:t>一</w:t>
      </w:r>
      <w:proofErr w:type="gramEnd"/>
      <w:r>
        <w:rPr>
          <w:rFonts w:ascii="Times New Roman" w:eastAsia="標楷體" w:hAnsi="Times New Roman" w:hint="eastAsia"/>
          <w:sz w:val="20"/>
        </w:rPr>
        <w:t>刻度對應</w:t>
      </w:r>
      <w:r>
        <w:rPr>
          <w:rFonts w:ascii="Times New Roman" w:eastAsia="標楷體" w:hAnsi="Times New Roman" w:hint="eastAsia"/>
          <w:sz w:val="20"/>
        </w:rPr>
        <w:t>1</w:t>
      </w:r>
      <w:r>
        <w:rPr>
          <w:rFonts w:ascii="Times New Roman" w:eastAsia="標楷體" w:hAnsi="Times New Roman"/>
          <w:sz w:val="20"/>
        </w:rPr>
        <w:t>.22mV</w:t>
      </w:r>
    </w:p>
    <w:p w:rsidR="004F20EE" w:rsidRDefault="004F20EE" w:rsidP="000240C4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考慮</w:t>
      </w:r>
      <w:r>
        <w:rPr>
          <w:rFonts w:ascii="Times New Roman" w:eastAsia="標楷體" w:hAnsi="Times New Roman" w:hint="eastAsia"/>
          <w:sz w:val="20"/>
        </w:rPr>
        <w:t>GAIN</w:t>
      </w:r>
      <w:r>
        <w:rPr>
          <w:rFonts w:ascii="Times New Roman" w:eastAsia="標楷體" w:hAnsi="Times New Roman" w:hint="eastAsia"/>
          <w:sz w:val="20"/>
        </w:rPr>
        <w:t>則</w:t>
      </w:r>
      <w:r>
        <w:rPr>
          <w:rFonts w:ascii="Times New Roman" w:eastAsia="標楷體" w:hAnsi="Times New Roman" w:hint="eastAsia"/>
          <w:sz w:val="20"/>
        </w:rPr>
        <w:t>LSB = 1.22</w:t>
      </w:r>
      <w:r>
        <w:rPr>
          <w:rFonts w:ascii="Times New Roman" w:eastAsia="標楷體" w:hAnsi="Times New Roman"/>
          <w:sz w:val="20"/>
        </w:rPr>
        <w:t xml:space="preserve"> x GAIN mV</w:t>
      </w:r>
    </w:p>
    <w:p w:rsidR="00080A8A" w:rsidRPr="00560964" w:rsidRDefault="00080A8A" w:rsidP="000240C4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8C1078" w:rsidRDefault="008C1078" w:rsidP="00C36DCF">
      <w:pPr>
        <w:pStyle w:val="affc"/>
        <w:widowControl/>
        <w:numPr>
          <w:ilvl w:val="0"/>
          <w:numId w:val="12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/>
          <w:sz w:val="20"/>
        </w:rPr>
        <w:t>EXTIO_IN</w:t>
      </w:r>
      <w:r w:rsidR="00560964">
        <w:rPr>
          <w:rFonts w:ascii="Times New Roman" w:eastAsia="標楷體" w:hAnsi="Times New Roman" w:hint="eastAsia"/>
          <w:sz w:val="20"/>
        </w:rPr>
        <w:t>及</w:t>
      </w:r>
      <w:r w:rsidR="00560964">
        <w:rPr>
          <w:rFonts w:ascii="Times New Roman" w:eastAsia="標楷體" w:hAnsi="Times New Roman" w:hint="eastAsia"/>
          <w:sz w:val="20"/>
        </w:rPr>
        <w:t>E</w:t>
      </w:r>
      <w:r w:rsidR="00560964">
        <w:rPr>
          <w:rFonts w:ascii="Times New Roman" w:eastAsia="標楷體" w:hAnsi="Times New Roman"/>
          <w:sz w:val="20"/>
        </w:rPr>
        <w:t>XTIO_OUT</w:t>
      </w:r>
    </w:p>
    <w:p w:rsidR="008C1078" w:rsidRDefault="00560964" w:rsidP="000240C4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J</w:t>
      </w:r>
      <w:r>
        <w:rPr>
          <w:rFonts w:ascii="Times New Roman" w:eastAsia="標楷體" w:hAnsi="Times New Roman"/>
          <w:sz w:val="20"/>
        </w:rPr>
        <w:t>701</w:t>
      </w:r>
      <w:r>
        <w:rPr>
          <w:rFonts w:ascii="Times New Roman" w:eastAsia="標楷體" w:hAnsi="Times New Roman" w:hint="eastAsia"/>
          <w:sz w:val="20"/>
        </w:rPr>
        <w:t>對應外部類比輸出入</w:t>
      </w:r>
      <w:r>
        <w:rPr>
          <w:rFonts w:ascii="Times New Roman" w:eastAsia="標楷體" w:hAnsi="Times New Roman" w:hint="eastAsia"/>
          <w:sz w:val="20"/>
        </w:rPr>
        <w:t>IO</w:t>
      </w:r>
      <w:r>
        <w:rPr>
          <w:rFonts w:ascii="Times New Roman" w:eastAsia="標楷體" w:hAnsi="Times New Roman" w:hint="eastAsia"/>
          <w:sz w:val="20"/>
        </w:rPr>
        <w:t>控制介面，使用者透過此介面可以用數位</w:t>
      </w:r>
      <w:r>
        <w:rPr>
          <w:rFonts w:ascii="Times New Roman" w:eastAsia="標楷體" w:hAnsi="Times New Roman" w:hint="eastAsia"/>
          <w:sz w:val="20"/>
        </w:rPr>
        <w:t>H</w:t>
      </w:r>
      <w:r>
        <w:rPr>
          <w:rFonts w:ascii="Times New Roman" w:eastAsia="標楷體" w:hAnsi="Times New Roman"/>
          <w:sz w:val="20"/>
        </w:rPr>
        <w:t>/L</w:t>
      </w:r>
      <w:r>
        <w:rPr>
          <w:rFonts w:ascii="Times New Roman" w:eastAsia="標楷體" w:hAnsi="Times New Roman" w:hint="eastAsia"/>
          <w:sz w:val="20"/>
        </w:rPr>
        <w:t>訊號控制機器輸出、執行</w:t>
      </w:r>
      <w:r>
        <w:rPr>
          <w:rFonts w:ascii="Times New Roman" w:eastAsia="標楷體" w:hAnsi="Times New Roman" w:hint="eastAsia"/>
          <w:sz w:val="20"/>
        </w:rPr>
        <w:t>S</w:t>
      </w:r>
      <w:r>
        <w:rPr>
          <w:rFonts w:ascii="Times New Roman" w:eastAsia="標楷體" w:hAnsi="Times New Roman"/>
          <w:sz w:val="20"/>
        </w:rPr>
        <w:t>EQUENCE</w:t>
      </w:r>
      <w:r>
        <w:rPr>
          <w:rFonts w:ascii="Times New Roman" w:eastAsia="標楷體" w:hAnsi="Times New Roman" w:hint="eastAsia"/>
          <w:sz w:val="20"/>
        </w:rPr>
        <w:t>輸出、分支</w:t>
      </w:r>
      <w:r>
        <w:rPr>
          <w:rFonts w:ascii="Times New Roman" w:eastAsia="標楷體" w:hAnsi="Times New Roman"/>
          <w:sz w:val="20"/>
        </w:rPr>
        <w:t>…</w:t>
      </w:r>
      <w:r>
        <w:rPr>
          <w:rFonts w:ascii="Times New Roman" w:eastAsia="標楷體" w:hAnsi="Times New Roman" w:hint="eastAsia"/>
          <w:sz w:val="20"/>
        </w:rPr>
        <w:t>等功能；或是量測數位訊號</w:t>
      </w:r>
      <w:r>
        <w:rPr>
          <w:rFonts w:ascii="Times New Roman" w:eastAsia="標楷體" w:hAnsi="Times New Roman" w:hint="eastAsia"/>
          <w:sz w:val="20"/>
        </w:rPr>
        <w:t>H</w:t>
      </w:r>
      <w:r>
        <w:rPr>
          <w:rFonts w:ascii="Times New Roman" w:eastAsia="標楷體" w:hAnsi="Times New Roman"/>
          <w:sz w:val="20"/>
        </w:rPr>
        <w:t>/</w:t>
      </w:r>
      <w:r>
        <w:rPr>
          <w:rFonts w:ascii="Times New Roman" w:eastAsia="標楷體" w:hAnsi="Times New Roman" w:hint="eastAsia"/>
          <w:sz w:val="20"/>
        </w:rPr>
        <w:t>L</w:t>
      </w:r>
      <w:r>
        <w:rPr>
          <w:rFonts w:ascii="Times New Roman" w:eastAsia="標楷體" w:hAnsi="Times New Roman" w:hint="eastAsia"/>
          <w:sz w:val="20"/>
        </w:rPr>
        <w:t>來知道機器開機、輸出</w:t>
      </w:r>
      <w:r>
        <w:rPr>
          <w:rFonts w:ascii="Times New Roman" w:eastAsia="標楷體" w:hAnsi="Times New Roman"/>
          <w:sz w:val="20"/>
        </w:rPr>
        <w:t>…</w:t>
      </w:r>
      <w:r>
        <w:rPr>
          <w:rFonts w:ascii="Times New Roman" w:eastAsia="標楷體" w:hAnsi="Times New Roman" w:hint="eastAsia"/>
          <w:sz w:val="20"/>
        </w:rPr>
        <w:t>等狀態</w:t>
      </w:r>
    </w:p>
    <w:p w:rsidR="00345E77" w:rsidRDefault="00345E77" w:rsidP="000240C4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E95099" w:rsidRDefault="00E95099" w:rsidP="000240C4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F</w:t>
      </w:r>
      <w:r>
        <w:rPr>
          <w:rFonts w:ascii="Times New Roman" w:eastAsia="標楷體" w:hAnsi="Times New Roman"/>
          <w:sz w:val="20"/>
        </w:rPr>
        <w:t>28377S</w:t>
      </w:r>
      <w:r>
        <w:rPr>
          <w:rFonts w:ascii="Times New Roman" w:eastAsia="標楷體" w:hAnsi="Times New Roman" w:hint="eastAsia"/>
          <w:sz w:val="20"/>
        </w:rPr>
        <w:t>規劃</w:t>
      </w:r>
      <w:r>
        <w:rPr>
          <w:rFonts w:ascii="Times New Roman" w:eastAsia="標楷體" w:hAnsi="Times New Roman" w:hint="eastAsia"/>
          <w:sz w:val="20"/>
        </w:rPr>
        <w:t>EMIF</w:t>
      </w:r>
      <w:r>
        <w:rPr>
          <w:rFonts w:ascii="Times New Roman" w:eastAsia="標楷體" w:hAnsi="Times New Roman" w:hint="eastAsia"/>
          <w:sz w:val="20"/>
        </w:rPr>
        <w:t>介面來控制</w:t>
      </w:r>
    </w:p>
    <w:p w:rsidR="00E95099" w:rsidRDefault="00E95099" w:rsidP="000240C4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CS0</w:t>
      </w:r>
      <w:r>
        <w:rPr>
          <w:rFonts w:ascii="Times New Roman" w:eastAsia="標楷體" w:hAnsi="Times New Roman" w:hint="eastAsia"/>
          <w:sz w:val="20"/>
        </w:rPr>
        <w:t>對應</w:t>
      </w:r>
      <w:r>
        <w:rPr>
          <w:rFonts w:ascii="Times New Roman" w:eastAsia="標楷體" w:hAnsi="Times New Roman" w:hint="eastAsia"/>
          <w:sz w:val="20"/>
        </w:rPr>
        <w:t>SDRAM</w:t>
      </w:r>
      <w:r>
        <w:rPr>
          <w:rFonts w:ascii="Times New Roman" w:eastAsia="標楷體" w:hAnsi="Times New Roman" w:hint="eastAsia"/>
          <w:sz w:val="20"/>
        </w:rPr>
        <w:t>，</w:t>
      </w:r>
      <w:r>
        <w:rPr>
          <w:rFonts w:ascii="Times New Roman" w:eastAsia="標楷體" w:hAnsi="Times New Roman" w:hint="eastAsia"/>
          <w:sz w:val="20"/>
        </w:rPr>
        <w:t>CS2</w:t>
      </w:r>
      <w:r>
        <w:rPr>
          <w:rFonts w:ascii="Times New Roman" w:eastAsia="標楷體" w:hAnsi="Times New Roman" w:hint="eastAsia"/>
          <w:sz w:val="20"/>
        </w:rPr>
        <w:t>對應</w:t>
      </w:r>
      <w:r>
        <w:rPr>
          <w:rFonts w:ascii="Times New Roman" w:eastAsia="標楷體" w:hAnsi="Times New Roman" w:hint="eastAsia"/>
          <w:sz w:val="20"/>
        </w:rPr>
        <w:t>E</w:t>
      </w:r>
      <w:r>
        <w:rPr>
          <w:rFonts w:ascii="Times New Roman" w:eastAsia="標楷體" w:hAnsi="Times New Roman"/>
          <w:sz w:val="20"/>
        </w:rPr>
        <w:t>XTIO_IN</w:t>
      </w:r>
      <w:r>
        <w:rPr>
          <w:rFonts w:ascii="Times New Roman" w:eastAsia="標楷體" w:hAnsi="Times New Roman" w:hint="eastAsia"/>
          <w:sz w:val="20"/>
        </w:rPr>
        <w:t>及</w:t>
      </w:r>
      <w:r>
        <w:rPr>
          <w:rFonts w:ascii="Times New Roman" w:eastAsia="標楷體" w:hAnsi="Times New Roman" w:hint="eastAsia"/>
          <w:sz w:val="20"/>
        </w:rPr>
        <w:t>EXTIO_OUT</w:t>
      </w:r>
      <w:r>
        <w:rPr>
          <w:rFonts w:ascii="Times New Roman" w:eastAsia="標楷體" w:hAnsi="Times New Roman" w:hint="eastAsia"/>
          <w:sz w:val="20"/>
        </w:rPr>
        <w:t>控制</w:t>
      </w:r>
    </w:p>
    <w:p w:rsidR="00E95099" w:rsidRDefault="00E95099" w:rsidP="000240C4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345E77" w:rsidRDefault="00560964" w:rsidP="000240C4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EXT</w:t>
      </w:r>
      <w:r>
        <w:rPr>
          <w:rFonts w:ascii="Times New Roman" w:eastAsia="標楷體" w:hAnsi="Times New Roman"/>
          <w:sz w:val="20"/>
        </w:rPr>
        <w:t xml:space="preserve"> </w:t>
      </w:r>
      <w:r>
        <w:rPr>
          <w:rFonts w:ascii="Times New Roman" w:eastAsia="標楷體" w:hAnsi="Times New Roman" w:hint="eastAsia"/>
          <w:sz w:val="20"/>
        </w:rPr>
        <w:t>IO</w:t>
      </w:r>
      <w:r>
        <w:rPr>
          <w:rFonts w:ascii="Times New Roman" w:eastAsia="標楷體" w:hAnsi="Times New Roman" w:hint="eastAsia"/>
          <w:sz w:val="20"/>
        </w:rPr>
        <w:t>輸出接腳對應表</w:t>
      </w:r>
    </w:p>
    <w:tbl>
      <w:tblPr>
        <w:tblStyle w:val="affe"/>
        <w:tblW w:w="0" w:type="auto"/>
        <w:tblInd w:w="360" w:type="dxa"/>
        <w:tblLook w:val="04A0" w:firstRow="1" w:lastRow="0" w:firstColumn="1" w:lastColumn="0" w:noHBand="0" w:noVBand="1"/>
      </w:tblPr>
      <w:tblGrid>
        <w:gridCol w:w="2364"/>
        <w:gridCol w:w="1099"/>
        <w:gridCol w:w="1134"/>
        <w:gridCol w:w="3035"/>
        <w:gridCol w:w="2544"/>
      </w:tblGrid>
      <w:tr w:rsidR="005B6340" w:rsidTr="005B6340">
        <w:tc>
          <w:tcPr>
            <w:tcW w:w="2364" w:type="dxa"/>
          </w:tcPr>
          <w:p w:rsidR="005B6340" w:rsidRDefault="005B6340" w:rsidP="000240C4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名稱</w:t>
            </w:r>
          </w:p>
        </w:tc>
        <w:tc>
          <w:tcPr>
            <w:tcW w:w="1099" w:type="dxa"/>
          </w:tcPr>
          <w:p w:rsidR="005B6340" w:rsidRDefault="005B6340" w:rsidP="000240C4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對應</w:t>
            </w:r>
            <w:r>
              <w:rPr>
                <w:rFonts w:ascii="Times New Roman" w:eastAsia="標楷體" w:hAnsi="Times New Roman" w:hint="eastAsia"/>
                <w:sz w:val="20"/>
              </w:rPr>
              <w:t>J</w:t>
            </w:r>
            <w:r>
              <w:rPr>
                <w:rFonts w:ascii="Times New Roman" w:eastAsia="標楷體" w:hAnsi="Times New Roman"/>
                <w:sz w:val="20"/>
              </w:rPr>
              <w:t>701</w:t>
            </w:r>
          </w:p>
          <w:p w:rsidR="005B6340" w:rsidRDefault="005B6340" w:rsidP="000240C4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接腳</w:t>
            </w:r>
          </w:p>
        </w:tc>
        <w:tc>
          <w:tcPr>
            <w:tcW w:w="1134" w:type="dxa"/>
          </w:tcPr>
          <w:p w:rsidR="005B6340" w:rsidRDefault="005B6340" w:rsidP="000240C4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內部資料位址</w:t>
            </w:r>
          </w:p>
        </w:tc>
        <w:tc>
          <w:tcPr>
            <w:tcW w:w="3035" w:type="dxa"/>
          </w:tcPr>
          <w:p w:rsidR="005B6340" w:rsidRDefault="005B6340" w:rsidP="000240C4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說明</w:t>
            </w:r>
          </w:p>
        </w:tc>
        <w:tc>
          <w:tcPr>
            <w:tcW w:w="2544" w:type="dxa"/>
          </w:tcPr>
          <w:p w:rsidR="005B6340" w:rsidRDefault="005B6340" w:rsidP="000240C4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備註</w:t>
            </w:r>
          </w:p>
        </w:tc>
      </w:tr>
      <w:tr w:rsidR="005B6340" w:rsidTr="005B6340">
        <w:tc>
          <w:tcPr>
            <w:tcW w:w="2364" w:type="dxa"/>
          </w:tcPr>
          <w:p w:rsidR="005B6340" w:rsidRDefault="005B6340" w:rsidP="000240C4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P</w:t>
            </w:r>
            <w:r>
              <w:rPr>
                <w:rFonts w:ascii="Times New Roman" w:eastAsia="標楷體" w:hAnsi="Times New Roman"/>
                <w:sz w:val="20"/>
              </w:rPr>
              <w:t>OWER_ON</w:t>
            </w:r>
          </w:p>
        </w:tc>
        <w:tc>
          <w:tcPr>
            <w:tcW w:w="1099" w:type="dxa"/>
          </w:tcPr>
          <w:p w:rsidR="005B6340" w:rsidRDefault="005B6340" w:rsidP="000240C4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1</w:t>
            </w:r>
          </w:p>
        </w:tc>
        <w:tc>
          <w:tcPr>
            <w:tcW w:w="1134" w:type="dxa"/>
          </w:tcPr>
          <w:p w:rsidR="005B6340" w:rsidRDefault="005B6340" w:rsidP="000240C4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D</w:t>
            </w:r>
            <w:r>
              <w:rPr>
                <w:rFonts w:ascii="Times New Roman" w:eastAsia="標楷體" w:hAnsi="Times New Roman"/>
                <w:sz w:val="20"/>
              </w:rPr>
              <w:t>0</w:t>
            </w:r>
          </w:p>
        </w:tc>
        <w:tc>
          <w:tcPr>
            <w:tcW w:w="3035" w:type="dxa"/>
          </w:tcPr>
          <w:p w:rsidR="005B6340" w:rsidRDefault="005B6340" w:rsidP="0035508F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開機狀態</w:t>
            </w:r>
            <w:r>
              <w:rPr>
                <w:rFonts w:ascii="Times New Roman" w:eastAsia="標楷體" w:hAnsi="Times New Roman" w:hint="eastAsia"/>
                <w:sz w:val="20"/>
              </w:rPr>
              <w:t>OFF</w:t>
            </w:r>
            <w:r w:rsidRPr="001272E6">
              <w:rPr>
                <w:rFonts w:ascii="Times New Roman" w:eastAsia="標楷體" w:hAnsi="Times New Roman"/>
                <w:sz w:val="20"/>
              </w:rPr>
              <w:t xml:space="preserve"> (0) / </w:t>
            </w:r>
            <w:r>
              <w:rPr>
                <w:rFonts w:ascii="Times New Roman" w:eastAsia="標楷體" w:hAnsi="Times New Roman" w:hint="eastAsia"/>
                <w:sz w:val="20"/>
              </w:rPr>
              <w:t>ON</w:t>
            </w:r>
            <w:r w:rsidRPr="001272E6">
              <w:rPr>
                <w:rFonts w:ascii="Times New Roman" w:eastAsia="標楷體" w:hAnsi="Times New Roman"/>
                <w:sz w:val="20"/>
              </w:rPr>
              <w:t xml:space="preserve"> (1) </w:t>
            </w:r>
          </w:p>
        </w:tc>
        <w:tc>
          <w:tcPr>
            <w:tcW w:w="2544" w:type="dxa"/>
          </w:tcPr>
          <w:p w:rsidR="005B6340" w:rsidRDefault="005B6340" w:rsidP="0035508F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</w:p>
        </w:tc>
      </w:tr>
      <w:tr w:rsidR="005B6340" w:rsidTr="005B6340">
        <w:tc>
          <w:tcPr>
            <w:tcW w:w="2364" w:type="dxa"/>
          </w:tcPr>
          <w:p w:rsidR="005B6340" w:rsidRDefault="005B6340" w:rsidP="000240C4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O</w:t>
            </w:r>
            <w:r>
              <w:rPr>
                <w:rFonts w:ascii="Times New Roman" w:eastAsia="標楷體" w:hAnsi="Times New Roman"/>
                <w:sz w:val="20"/>
              </w:rPr>
              <w:t>UTPUT_ON</w:t>
            </w:r>
          </w:p>
        </w:tc>
        <w:tc>
          <w:tcPr>
            <w:tcW w:w="1099" w:type="dxa"/>
          </w:tcPr>
          <w:p w:rsidR="005B6340" w:rsidRDefault="005B6340" w:rsidP="000240C4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2</w:t>
            </w:r>
          </w:p>
        </w:tc>
        <w:tc>
          <w:tcPr>
            <w:tcW w:w="1134" w:type="dxa"/>
          </w:tcPr>
          <w:p w:rsidR="005B6340" w:rsidRDefault="005B6340" w:rsidP="000240C4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D</w:t>
            </w:r>
            <w:r>
              <w:rPr>
                <w:rFonts w:ascii="Times New Roman" w:eastAsia="標楷體" w:hAnsi="Times New Roman"/>
                <w:sz w:val="20"/>
              </w:rPr>
              <w:t>1</w:t>
            </w:r>
          </w:p>
        </w:tc>
        <w:tc>
          <w:tcPr>
            <w:tcW w:w="3035" w:type="dxa"/>
          </w:tcPr>
          <w:p w:rsidR="005B6340" w:rsidRDefault="005B6340" w:rsidP="000240C4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輸出狀態</w:t>
            </w:r>
            <w:r>
              <w:rPr>
                <w:rFonts w:ascii="Times New Roman" w:eastAsia="標楷體" w:hAnsi="Times New Roman" w:hint="eastAsia"/>
                <w:sz w:val="20"/>
              </w:rPr>
              <w:t>OFF</w:t>
            </w:r>
            <w:r w:rsidRPr="001272E6">
              <w:rPr>
                <w:rFonts w:ascii="Times New Roman" w:eastAsia="標楷體" w:hAnsi="Times New Roman"/>
                <w:sz w:val="20"/>
              </w:rPr>
              <w:t xml:space="preserve"> (0) / </w:t>
            </w:r>
            <w:r>
              <w:rPr>
                <w:rFonts w:ascii="Times New Roman" w:eastAsia="標楷體" w:hAnsi="Times New Roman" w:hint="eastAsia"/>
                <w:sz w:val="20"/>
              </w:rPr>
              <w:t>ON</w:t>
            </w:r>
            <w:r w:rsidRPr="001272E6">
              <w:rPr>
                <w:rFonts w:ascii="Times New Roman" w:eastAsia="標楷體" w:hAnsi="Times New Roman"/>
                <w:sz w:val="20"/>
              </w:rPr>
              <w:t xml:space="preserve"> (1)</w:t>
            </w:r>
          </w:p>
        </w:tc>
        <w:tc>
          <w:tcPr>
            <w:tcW w:w="2544" w:type="dxa"/>
          </w:tcPr>
          <w:p w:rsidR="005B6340" w:rsidRDefault="005B6340" w:rsidP="000240C4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</w:p>
        </w:tc>
      </w:tr>
      <w:tr w:rsidR="005B6340" w:rsidTr="005B6340">
        <w:tc>
          <w:tcPr>
            <w:tcW w:w="2364" w:type="dxa"/>
          </w:tcPr>
          <w:p w:rsidR="005B6340" w:rsidRDefault="005B6340" w:rsidP="000240C4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I</w:t>
            </w:r>
            <w:r>
              <w:rPr>
                <w:rFonts w:ascii="Times New Roman" w:eastAsia="標楷體" w:hAnsi="Times New Roman"/>
                <w:sz w:val="20"/>
              </w:rPr>
              <w:t>_LIMITER</w:t>
            </w:r>
          </w:p>
        </w:tc>
        <w:tc>
          <w:tcPr>
            <w:tcW w:w="1099" w:type="dxa"/>
          </w:tcPr>
          <w:p w:rsidR="005B6340" w:rsidRDefault="005B6340" w:rsidP="000240C4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3</w:t>
            </w:r>
          </w:p>
        </w:tc>
        <w:tc>
          <w:tcPr>
            <w:tcW w:w="1134" w:type="dxa"/>
          </w:tcPr>
          <w:p w:rsidR="005B6340" w:rsidRDefault="005B6340" w:rsidP="000240C4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D</w:t>
            </w:r>
            <w:r>
              <w:rPr>
                <w:rFonts w:ascii="Times New Roman" w:eastAsia="標楷體" w:hAnsi="Times New Roman"/>
                <w:sz w:val="20"/>
              </w:rPr>
              <w:t>2</w:t>
            </w:r>
          </w:p>
        </w:tc>
        <w:tc>
          <w:tcPr>
            <w:tcW w:w="3035" w:type="dxa"/>
          </w:tcPr>
          <w:p w:rsidR="005B6340" w:rsidRDefault="005B6340" w:rsidP="000240C4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限電流狀態</w:t>
            </w:r>
            <w:r>
              <w:rPr>
                <w:rFonts w:ascii="Times New Roman" w:eastAsia="標楷體" w:hAnsi="Times New Roman" w:hint="eastAsia"/>
                <w:sz w:val="20"/>
              </w:rPr>
              <w:t xml:space="preserve"> OFF</w:t>
            </w:r>
            <w:r w:rsidRPr="001272E6">
              <w:rPr>
                <w:rFonts w:ascii="Times New Roman" w:eastAsia="標楷體" w:hAnsi="Times New Roman"/>
                <w:sz w:val="20"/>
              </w:rPr>
              <w:t xml:space="preserve"> (0) / </w:t>
            </w:r>
            <w:r>
              <w:rPr>
                <w:rFonts w:ascii="Times New Roman" w:eastAsia="標楷體" w:hAnsi="Times New Roman" w:hint="eastAsia"/>
                <w:sz w:val="20"/>
              </w:rPr>
              <w:t>ON</w:t>
            </w:r>
            <w:r w:rsidRPr="001272E6">
              <w:rPr>
                <w:rFonts w:ascii="Times New Roman" w:eastAsia="標楷體" w:hAnsi="Times New Roman"/>
                <w:sz w:val="20"/>
              </w:rPr>
              <w:t xml:space="preserve"> (1)</w:t>
            </w:r>
          </w:p>
        </w:tc>
        <w:tc>
          <w:tcPr>
            <w:tcW w:w="2544" w:type="dxa"/>
          </w:tcPr>
          <w:p w:rsidR="005B6340" w:rsidRDefault="005B6340" w:rsidP="000240C4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5B6340">
              <w:rPr>
                <w:rFonts w:ascii="Times New Roman" w:eastAsia="標楷體" w:hAnsi="Times New Roman"/>
                <w:sz w:val="20"/>
              </w:rPr>
              <w:t>IRMS / IPK / Power Limit</w:t>
            </w:r>
          </w:p>
          <w:p w:rsidR="005B6340" w:rsidRDefault="005B6340" w:rsidP="000240C4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參考</w:t>
            </w:r>
            <w:r>
              <w:rPr>
                <w:rFonts w:ascii="Times New Roman" w:eastAsia="標楷體" w:hAnsi="Times New Roman" w:hint="eastAsia"/>
                <w:sz w:val="20"/>
              </w:rPr>
              <w:t>A</w:t>
            </w:r>
            <w:r>
              <w:rPr>
                <w:rFonts w:ascii="Times New Roman" w:eastAsia="標楷體" w:hAnsi="Times New Roman"/>
                <w:sz w:val="20"/>
              </w:rPr>
              <w:t>SR-2000</w:t>
            </w:r>
          </w:p>
        </w:tc>
      </w:tr>
      <w:tr w:rsidR="005B6340" w:rsidTr="005B6340">
        <w:tc>
          <w:tcPr>
            <w:tcW w:w="2364" w:type="dxa"/>
          </w:tcPr>
          <w:p w:rsidR="005B6340" w:rsidRDefault="005B6340" w:rsidP="000240C4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S</w:t>
            </w:r>
            <w:r>
              <w:rPr>
                <w:rFonts w:ascii="Times New Roman" w:eastAsia="標楷體" w:hAnsi="Times New Roman"/>
                <w:sz w:val="20"/>
              </w:rPr>
              <w:t>OFTWARE_BUSY</w:t>
            </w:r>
          </w:p>
        </w:tc>
        <w:tc>
          <w:tcPr>
            <w:tcW w:w="1099" w:type="dxa"/>
          </w:tcPr>
          <w:p w:rsidR="005B6340" w:rsidRDefault="005B6340" w:rsidP="000240C4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4</w:t>
            </w:r>
          </w:p>
        </w:tc>
        <w:tc>
          <w:tcPr>
            <w:tcW w:w="1134" w:type="dxa"/>
          </w:tcPr>
          <w:p w:rsidR="005B6340" w:rsidRDefault="005B6340" w:rsidP="000240C4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D</w:t>
            </w:r>
            <w:r>
              <w:rPr>
                <w:rFonts w:ascii="Times New Roman" w:eastAsia="標楷體" w:hAnsi="Times New Roman"/>
                <w:sz w:val="20"/>
              </w:rPr>
              <w:t>3</w:t>
            </w:r>
          </w:p>
        </w:tc>
        <w:tc>
          <w:tcPr>
            <w:tcW w:w="3035" w:type="dxa"/>
          </w:tcPr>
          <w:p w:rsidR="005B6340" w:rsidRDefault="00E2537C" w:rsidP="00E2537C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軟體忙碌</w:t>
            </w:r>
            <w:r>
              <w:rPr>
                <w:rFonts w:ascii="Times New Roman" w:eastAsia="標楷體" w:hAnsi="Times New Roman" w:hint="eastAsia"/>
                <w:sz w:val="20"/>
              </w:rPr>
              <w:t xml:space="preserve"> </w:t>
            </w:r>
            <w:r w:rsidR="005B6340">
              <w:rPr>
                <w:rFonts w:ascii="Times New Roman" w:eastAsia="標楷體" w:hAnsi="Times New Roman" w:hint="eastAsia"/>
                <w:sz w:val="20"/>
              </w:rPr>
              <w:t>OFF</w:t>
            </w:r>
            <w:r w:rsidR="005B6340" w:rsidRPr="001272E6">
              <w:rPr>
                <w:rFonts w:ascii="Times New Roman" w:eastAsia="標楷體" w:hAnsi="Times New Roman"/>
                <w:sz w:val="20"/>
              </w:rPr>
              <w:t xml:space="preserve"> (0) / </w:t>
            </w:r>
            <w:r w:rsidR="005B6340">
              <w:rPr>
                <w:rFonts w:ascii="Times New Roman" w:eastAsia="標楷體" w:hAnsi="Times New Roman" w:hint="eastAsia"/>
                <w:sz w:val="20"/>
              </w:rPr>
              <w:t>ON</w:t>
            </w:r>
            <w:r w:rsidR="005B6340" w:rsidRPr="001272E6">
              <w:rPr>
                <w:rFonts w:ascii="Times New Roman" w:eastAsia="標楷體" w:hAnsi="Times New Roman"/>
                <w:sz w:val="20"/>
              </w:rPr>
              <w:t xml:space="preserve"> (1)</w:t>
            </w:r>
          </w:p>
        </w:tc>
        <w:tc>
          <w:tcPr>
            <w:tcW w:w="2544" w:type="dxa"/>
          </w:tcPr>
          <w:p w:rsidR="00E2537C" w:rsidRDefault="00E2537C" w:rsidP="000240C4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C</w:t>
            </w:r>
            <w:r>
              <w:rPr>
                <w:rFonts w:ascii="Times New Roman" w:eastAsia="標楷體" w:hAnsi="Times New Roman"/>
                <w:sz w:val="20"/>
              </w:rPr>
              <w:t>PU</w:t>
            </w:r>
            <w:r>
              <w:rPr>
                <w:rFonts w:ascii="Times New Roman" w:eastAsia="標楷體" w:hAnsi="Times New Roman" w:hint="eastAsia"/>
                <w:sz w:val="20"/>
              </w:rPr>
              <w:t>更新韌體中</w:t>
            </w:r>
          </w:p>
          <w:p w:rsidR="005B6340" w:rsidRDefault="005B6340" w:rsidP="000240C4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參考</w:t>
            </w:r>
            <w:r>
              <w:rPr>
                <w:rFonts w:ascii="Times New Roman" w:eastAsia="標楷體" w:hAnsi="Times New Roman" w:hint="eastAsia"/>
                <w:sz w:val="20"/>
              </w:rPr>
              <w:t>A</w:t>
            </w:r>
            <w:r>
              <w:rPr>
                <w:rFonts w:ascii="Times New Roman" w:eastAsia="標楷體" w:hAnsi="Times New Roman"/>
                <w:sz w:val="20"/>
              </w:rPr>
              <w:t>SR-2000</w:t>
            </w:r>
          </w:p>
        </w:tc>
      </w:tr>
      <w:tr w:rsidR="005B6340" w:rsidTr="005B6340">
        <w:tc>
          <w:tcPr>
            <w:tcW w:w="2364" w:type="dxa"/>
          </w:tcPr>
          <w:p w:rsidR="005B6340" w:rsidRDefault="005B6340" w:rsidP="000240C4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SEQUENCE_SYNC0</w:t>
            </w:r>
          </w:p>
        </w:tc>
        <w:tc>
          <w:tcPr>
            <w:tcW w:w="1099" w:type="dxa"/>
          </w:tcPr>
          <w:p w:rsidR="005B6340" w:rsidRDefault="005B6340" w:rsidP="000240C4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5</w:t>
            </w:r>
          </w:p>
        </w:tc>
        <w:tc>
          <w:tcPr>
            <w:tcW w:w="1134" w:type="dxa"/>
          </w:tcPr>
          <w:p w:rsidR="005B6340" w:rsidRDefault="005B6340" w:rsidP="000240C4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D</w:t>
            </w:r>
            <w:r>
              <w:rPr>
                <w:rFonts w:ascii="Times New Roman" w:eastAsia="標楷體" w:hAnsi="Times New Roman"/>
                <w:sz w:val="20"/>
              </w:rPr>
              <w:t>4</w:t>
            </w:r>
          </w:p>
        </w:tc>
        <w:tc>
          <w:tcPr>
            <w:tcW w:w="3035" w:type="dxa"/>
          </w:tcPr>
          <w:p w:rsidR="005B6340" w:rsidRDefault="005051C2" w:rsidP="000240C4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/>
                <w:sz w:val="20"/>
              </w:rPr>
              <w:t>SEQUENCE</w:t>
            </w:r>
            <w:r>
              <w:rPr>
                <w:rFonts w:ascii="Times New Roman" w:eastAsia="標楷體" w:hAnsi="Times New Roman" w:hint="eastAsia"/>
                <w:sz w:val="20"/>
              </w:rPr>
              <w:t>同步輸出</w:t>
            </w:r>
            <w:r>
              <w:rPr>
                <w:rFonts w:ascii="Times New Roman" w:eastAsia="標楷體" w:hAnsi="Times New Roman" w:hint="eastAsia"/>
                <w:sz w:val="20"/>
              </w:rPr>
              <w:t>0</w:t>
            </w:r>
          </w:p>
        </w:tc>
        <w:tc>
          <w:tcPr>
            <w:tcW w:w="2544" w:type="dxa"/>
          </w:tcPr>
          <w:p w:rsidR="005B6340" w:rsidRDefault="005B6340" w:rsidP="000240C4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</w:p>
        </w:tc>
      </w:tr>
      <w:tr w:rsidR="005B6340" w:rsidTr="005B6340">
        <w:tc>
          <w:tcPr>
            <w:tcW w:w="2364" w:type="dxa"/>
          </w:tcPr>
          <w:p w:rsidR="005B6340" w:rsidRDefault="005B6340" w:rsidP="000240C4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SEQUENCE_SYNC1</w:t>
            </w:r>
          </w:p>
        </w:tc>
        <w:tc>
          <w:tcPr>
            <w:tcW w:w="1099" w:type="dxa"/>
          </w:tcPr>
          <w:p w:rsidR="005B6340" w:rsidRDefault="005B6340" w:rsidP="000240C4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6</w:t>
            </w:r>
          </w:p>
        </w:tc>
        <w:tc>
          <w:tcPr>
            <w:tcW w:w="1134" w:type="dxa"/>
          </w:tcPr>
          <w:p w:rsidR="005B6340" w:rsidRDefault="005B6340" w:rsidP="000240C4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D</w:t>
            </w:r>
            <w:r>
              <w:rPr>
                <w:rFonts w:ascii="Times New Roman" w:eastAsia="標楷體" w:hAnsi="Times New Roman"/>
                <w:sz w:val="20"/>
              </w:rPr>
              <w:t>5</w:t>
            </w:r>
          </w:p>
        </w:tc>
        <w:tc>
          <w:tcPr>
            <w:tcW w:w="3035" w:type="dxa"/>
          </w:tcPr>
          <w:p w:rsidR="005B6340" w:rsidRDefault="005051C2" w:rsidP="000240C4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/>
                <w:sz w:val="20"/>
              </w:rPr>
              <w:t>SEQUENCE</w:t>
            </w:r>
            <w:r>
              <w:rPr>
                <w:rFonts w:ascii="Times New Roman" w:eastAsia="標楷體" w:hAnsi="Times New Roman" w:hint="eastAsia"/>
                <w:sz w:val="20"/>
              </w:rPr>
              <w:t>同步輸出</w:t>
            </w:r>
            <w:r>
              <w:rPr>
                <w:rFonts w:ascii="Times New Roman" w:eastAsia="標楷體" w:hAnsi="Times New Roman" w:hint="eastAsia"/>
                <w:sz w:val="20"/>
              </w:rPr>
              <w:t>1</w:t>
            </w:r>
          </w:p>
        </w:tc>
        <w:tc>
          <w:tcPr>
            <w:tcW w:w="2544" w:type="dxa"/>
          </w:tcPr>
          <w:p w:rsidR="005B6340" w:rsidRDefault="005B6340" w:rsidP="000240C4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</w:p>
        </w:tc>
      </w:tr>
      <w:tr w:rsidR="005B6340" w:rsidTr="005B6340">
        <w:tc>
          <w:tcPr>
            <w:tcW w:w="2364" w:type="dxa"/>
          </w:tcPr>
          <w:p w:rsidR="005B6340" w:rsidRDefault="005B6340" w:rsidP="000240C4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UNDEFINED_OUT0</w:t>
            </w:r>
          </w:p>
        </w:tc>
        <w:tc>
          <w:tcPr>
            <w:tcW w:w="1099" w:type="dxa"/>
          </w:tcPr>
          <w:p w:rsidR="005B6340" w:rsidRDefault="005B6340" w:rsidP="000240C4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7</w:t>
            </w:r>
          </w:p>
        </w:tc>
        <w:tc>
          <w:tcPr>
            <w:tcW w:w="1134" w:type="dxa"/>
          </w:tcPr>
          <w:p w:rsidR="005B6340" w:rsidRDefault="005B6340" w:rsidP="000240C4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D</w:t>
            </w:r>
            <w:r>
              <w:rPr>
                <w:rFonts w:ascii="Times New Roman" w:eastAsia="標楷體" w:hAnsi="Times New Roman"/>
                <w:sz w:val="20"/>
              </w:rPr>
              <w:t>6</w:t>
            </w:r>
          </w:p>
        </w:tc>
        <w:tc>
          <w:tcPr>
            <w:tcW w:w="3035" w:type="dxa"/>
          </w:tcPr>
          <w:p w:rsidR="005B6340" w:rsidRDefault="005B6340" w:rsidP="000240C4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</w:p>
        </w:tc>
        <w:tc>
          <w:tcPr>
            <w:tcW w:w="2544" w:type="dxa"/>
          </w:tcPr>
          <w:p w:rsidR="005B6340" w:rsidRDefault="005B6340" w:rsidP="000240C4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</w:p>
        </w:tc>
      </w:tr>
      <w:tr w:rsidR="005B6340" w:rsidTr="005B6340">
        <w:tc>
          <w:tcPr>
            <w:tcW w:w="2364" w:type="dxa"/>
          </w:tcPr>
          <w:p w:rsidR="005B6340" w:rsidRDefault="005B6340" w:rsidP="000240C4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UNDEFINED_OUT1</w:t>
            </w:r>
          </w:p>
        </w:tc>
        <w:tc>
          <w:tcPr>
            <w:tcW w:w="1099" w:type="dxa"/>
          </w:tcPr>
          <w:p w:rsidR="005B6340" w:rsidRDefault="005B6340" w:rsidP="000240C4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8</w:t>
            </w:r>
          </w:p>
        </w:tc>
        <w:tc>
          <w:tcPr>
            <w:tcW w:w="1134" w:type="dxa"/>
          </w:tcPr>
          <w:p w:rsidR="005B6340" w:rsidRDefault="005B6340" w:rsidP="000240C4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D</w:t>
            </w:r>
            <w:r>
              <w:rPr>
                <w:rFonts w:ascii="Times New Roman" w:eastAsia="標楷體" w:hAnsi="Times New Roman"/>
                <w:sz w:val="20"/>
              </w:rPr>
              <w:t>7</w:t>
            </w:r>
          </w:p>
        </w:tc>
        <w:tc>
          <w:tcPr>
            <w:tcW w:w="3035" w:type="dxa"/>
          </w:tcPr>
          <w:p w:rsidR="005B6340" w:rsidRDefault="005B6340" w:rsidP="000240C4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</w:p>
        </w:tc>
        <w:tc>
          <w:tcPr>
            <w:tcW w:w="2544" w:type="dxa"/>
          </w:tcPr>
          <w:p w:rsidR="005B6340" w:rsidRDefault="005B6340" w:rsidP="000240C4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</w:p>
        </w:tc>
      </w:tr>
    </w:tbl>
    <w:p w:rsidR="00560964" w:rsidRDefault="00560964" w:rsidP="000240C4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945E30" w:rsidRDefault="00945E30" w:rsidP="00945E30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F</w:t>
      </w:r>
      <w:r>
        <w:rPr>
          <w:rFonts w:ascii="Times New Roman" w:eastAsia="標楷體" w:hAnsi="Times New Roman"/>
          <w:sz w:val="20"/>
        </w:rPr>
        <w:t>28377S</w:t>
      </w:r>
      <w:r>
        <w:rPr>
          <w:rFonts w:ascii="Times New Roman" w:eastAsia="標楷體" w:hAnsi="Times New Roman" w:hint="eastAsia"/>
          <w:sz w:val="20"/>
        </w:rPr>
        <w:t>設定</w:t>
      </w:r>
      <w:r>
        <w:rPr>
          <w:rFonts w:ascii="Times New Roman" w:eastAsia="標楷體" w:hAnsi="Times New Roman" w:hint="eastAsia"/>
          <w:sz w:val="20"/>
        </w:rPr>
        <w:t>E</w:t>
      </w:r>
      <w:r>
        <w:rPr>
          <w:rFonts w:ascii="Times New Roman" w:eastAsia="標楷體" w:hAnsi="Times New Roman"/>
          <w:sz w:val="20"/>
        </w:rPr>
        <w:t>XT</w:t>
      </w:r>
      <w:r>
        <w:rPr>
          <w:rFonts w:ascii="Times New Roman" w:eastAsia="標楷體" w:hAnsi="Times New Roman" w:hint="eastAsia"/>
          <w:sz w:val="20"/>
        </w:rPr>
        <w:t xml:space="preserve"> IO</w:t>
      </w:r>
      <w:r>
        <w:rPr>
          <w:rFonts w:ascii="Times New Roman" w:eastAsia="標楷體" w:hAnsi="Times New Roman" w:hint="eastAsia"/>
          <w:sz w:val="20"/>
        </w:rPr>
        <w:t>輸出的時序</w:t>
      </w:r>
    </w:p>
    <w:p w:rsidR="00945E30" w:rsidRDefault="00945E30" w:rsidP="00C36DCF">
      <w:pPr>
        <w:pStyle w:val="affc"/>
        <w:widowControl/>
        <w:numPr>
          <w:ilvl w:val="0"/>
          <w:numId w:val="18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設定</w:t>
      </w:r>
      <w:r>
        <w:rPr>
          <w:rFonts w:ascii="Times New Roman" w:eastAsia="標楷體" w:hAnsi="Times New Roman" w:hint="eastAsia"/>
          <w:sz w:val="20"/>
        </w:rPr>
        <w:t>C</w:t>
      </w:r>
      <w:r>
        <w:rPr>
          <w:rFonts w:ascii="Times New Roman" w:eastAsia="標楷體" w:hAnsi="Times New Roman"/>
          <w:sz w:val="20"/>
        </w:rPr>
        <w:t>S2</w:t>
      </w:r>
      <w:r>
        <w:rPr>
          <w:rFonts w:ascii="Times New Roman" w:eastAsia="標楷體" w:hAnsi="Times New Roman" w:hint="eastAsia"/>
          <w:sz w:val="20"/>
        </w:rPr>
        <w:t>為</w:t>
      </w:r>
      <w:r>
        <w:rPr>
          <w:rFonts w:ascii="Times New Roman" w:eastAsia="標楷體" w:hAnsi="Times New Roman" w:hint="eastAsia"/>
          <w:sz w:val="20"/>
        </w:rPr>
        <w:t>L</w:t>
      </w:r>
      <w:r>
        <w:rPr>
          <w:rFonts w:ascii="Times New Roman" w:eastAsia="標楷體" w:hAnsi="Times New Roman"/>
          <w:sz w:val="20"/>
        </w:rPr>
        <w:t>ow</w:t>
      </w:r>
    </w:p>
    <w:p w:rsidR="00945E30" w:rsidRDefault="00945E30" w:rsidP="00945E30">
      <w:pPr>
        <w:pStyle w:val="affc"/>
        <w:widowControl/>
        <w:suppressAutoHyphens w:val="0"/>
        <w:overflowPunct/>
        <w:autoSpaceDE/>
        <w:spacing w:line="240" w:lineRule="auto"/>
        <w:ind w:leftChars="0" w:left="72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設定</w:t>
      </w:r>
      <w:r>
        <w:rPr>
          <w:rFonts w:ascii="Times New Roman" w:eastAsia="標楷體" w:hAnsi="Times New Roman"/>
          <w:sz w:val="20"/>
        </w:rPr>
        <w:t>A10</w:t>
      </w:r>
      <w:r>
        <w:rPr>
          <w:rFonts w:ascii="Times New Roman" w:eastAsia="標楷體" w:hAnsi="Times New Roman" w:hint="eastAsia"/>
          <w:sz w:val="20"/>
        </w:rPr>
        <w:t>為</w:t>
      </w:r>
      <w:r>
        <w:rPr>
          <w:rFonts w:ascii="Times New Roman" w:eastAsia="標楷體" w:hAnsi="Times New Roman" w:hint="eastAsia"/>
          <w:sz w:val="20"/>
        </w:rPr>
        <w:t>H</w:t>
      </w:r>
      <w:r>
        <w:rPr>
          <w:rFonts w:ascii="Times New Roman" w:eastAsia="標楷體" w:hAnsi="Times New Roman"/>
          <w:sz w:val="20"/>
        </w:rPr>
        <w:t>igh</w:t>
      </w:r>
      <w:r>
        <w:rPr>
          <w:rFonts w:ascii="Times New Roman" w:eastAsia="標楷體" w:hAnsi="Times New Roman" w:hint="eastAsia"/>
          <w:sz w:val="20"/>
        </w:rPr>
        <w:t>、</w:t>
      </w:r>
      <w:r>
        <w:rPr>
          <w:rFonts w:ascii="Times New Roman" w:eastAsia="標楷體" w:hAnsi="Times New Roman" w:hint="eastAsia"/>
          <w:sz w:val="20"/>
        </w:rPr>
        <w:t>A</w:t>
      </w:r>
      <w:r>
        <w:rPr>
          <w:rFonts w:ascii="Times New Roman" w:eastAsia="標楷體" w:hAnsi="Times New Roman"/>
          <w:sz w:val="20"/>
        </w:rPr>
        <w:t>11</w:t>
      </w:r>
      <w:r>
        <w:rPr>
          <w:rFonts w:ascii="Times New Roman" w:eastAsia="標楷體" w:hAnsi="Times New Roman" w:hint="eastAsia"/>
          <w:sz w:val="20"/>
        </w:rPr>
        <w:t>為</w:t>
      </w:r>
      <w:r>
        <w:rPr>
          <w:rFonts w:ascii="Times New Roman" w:eastAsia="標楷體" w:hAnsi="Times New Roman" w:hint="eastAsia"/>
          <w:sz w:val="20"/>
        </w:rPr>
        <w:t>L</w:t>
      </w:r>
      <w:r>
        <w:rPr>
          <w:rFonts w:ascii="Times New Roman" w:eastAsia="標楷體" w:hAnsi="Times New Roman"/>
          <w:sz w:val="20"/>
        </w:rPr>
        <w:t>ow</w:t>
      </w:r>
      <w:r>
        <w:rPr>
          <w:rFonts w:ascii="Times New Roman" w:eastAsia="標楷體" w:hAnsi="Times New Roman" w:hint="eastAsia"/>
          <w:sz w:val="20"/>
        </w:rPr>
        <w:t>及</w:t>
      </w:r>
      <w:r>
        <w:rPr>
          <w:rFonts w:ascii="Times New Roman" w:eastAsia="標楷體" w:hAnsi="Times New Roman" w:hint="eastAsia"/>
          <w:sz w:val="20"/>
        </w:rPr>
        <w:t>A12</w:t>
      </w:r>
      <w:r>
        <w:rPr>
          <w:rFonts w:ascii="Times New Roman" w:eastAsia="標楷體" w:hAnsi="Times New Roman" w:hint="eastAsia"/>
          <w:sz w:val="20"/>
        </w:rPr>
        <w:t>為</w:t>
      </w:r>
      <w:r>
        <w:rPr>
          <w:rFonts w:ascii="Times New Roman" w:eastAsia="標楷體" w:hAnsi="Times New Roman" w:hint="eastAsia"/>
          <w:sz w:val="20"/>
        </w:rPr>
        <w:t>L</w:t>
      </w:r>
      <w:r>
        <w:rPr>
          <w:rFonts w:ascii="Times New Roman" w:eastAsia="標楷體" w:hAnsi="Times New Roman"/>
          <w:sz w:val="20"/>
        </w:rPr>
        <w:t>ow</w:t>
      </w:r>
    </w:p>
    <w:p w:rsidR="00945E30" w:rsidRPr="00685955" w:rsidRDefault="00945E30" w:rsidP="00C36DCF">
      <w:pPr>
        <w:pStyle w:val="affc"/>
        <w:widowControl/>
        <w:numPr>
          <w:ilvl w:val="0"/>
          <w:numId w:val="18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寫入</w:t>
      </w:r>
      <w:r>
        <w:rPr>
          <w:rFonts w:ascii="Times New Roman" w:eastAsia="標楷體" w:hAnsi="Times New Roman" w:hint="eastAsia"/>
          <w:sz w:val="20"/>
        </w:rPr>
        <w:t>D</w:t>
      </w:r>
      <w:r>
        <w:rPr>
          <w:rFonts w:ascii="Times New Roman" w:eastAsia="標楷體" w:hAnsi="Times New Roman"/>
          <w:sz w:val="20"/>
        </w:rPr>
        <w:t>0</w:t>
      </w:r>
      <w:r>
        <w:rPr>
          <w:rFonts w:ascii="Times New Roman" w:eastAsia="標楷體" w:hAnsi="Times New Roman" w:hint="eastAsia"/>
          <w:sz w:val="20"/>
        </w:rPr>
        <w:t xml:space="preserve"> </w:t>
      </w:r>
      <w:r>
        <w:rPr>
          <w:rFonts w:ascii="Times New Roman" w:eastAsia="標楷體" w:hAnsi="Times New Roman"/>
          <w:sz w:val="20"/>
        </w:rPr>
        <w:t>~</w:t>
      </w:r>
      <w:r>
        <w:rPr>
          <w:rFonts w:ascii="Times New Roman" w:eastAsia="標楷體" w:hAnsi="Times New Roman" w:hint="eastAsia"/>
          <w:sz w:val="20"/>
        </w:rPr>
        <w:t xml:space="preserve"> </w:t>
      </w:r>
      <w:r>
        <w:rPr>
          <w:rFonts w:ascii="Times New Roman" w:eastAsia="標楷體" w:hAnsi="Times New Roman"/>
          <w:sz w:val="20"/>
        </w:rPr>
        <w:t>D7</w:t>
      </w:r>
      <w:r>
        <w:rPr>
          <w:rFonts w:ascii="Times New Roman" w:eastAsia="標楷體" w:hAnsi="Times New Roman" w:hint="eastAsia"/>
          <w:sz w:val="20"/>
        </w:rPr>
        <w:t>的資料就是對應</w:t>
      </w:r>
      <w:r>
        <w:rPr>
          <w:rFonts w:ascii="Times New Roman" w:eastAsia="標楷體" w:hAnsi="Times New Roman" w:hint="eastAsia"/>
          <w:sz w:val="20"/>
        </w:rPr>
        <w:t>E</w:t>
      </w:r>
      <w:r>
        <w:rPr>
          <w:rFonts w:ascii="Times New Roman" w:eastAsia="標楷體" w:hAnsi="Times New Roman"/>
          <w:sz w:val="20"/>
        </w:rPr>
        <w:t>XT IO</w:t>
      </w:r>
      <w:r>
        <w:rPr>
          <w:rFonts w:ascii="Times New Roman" w:eastAsia="標楷體" w:hAnsi="Times New Roman" w:hint="eastAsia"/>
          <w:sz w:val="20"/>
        </w:rPr>
        <w:t>輸出</w:t>
      </w:r>
    </w:p>
    <w:p w:rsidR="00685955" w:rsidRDefault="00685955" w:rsidP="000240C4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685955" w:rsidRDefault="00685955" w:rsidP="000240C4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DD1568" w:rsidRDefault="00DD1568" w:rsidP="00DD1568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EXT</w:t>
      </w:r>
      <w:r>
        <w:rPr>
          <w:rFonts w:ascii="Times New Roman" w:eastAsia="標楷體" w:hAnsi="Times New Roman"/>
          <w:sz w:val="20"/>
        </w:rPr>
        <w:t xml:space="preserve"> </w:t>
      </w:r>
      <w:r>
        <w:rPr>
          <w:rFonts w:ascii="Times New Roman" w:eastAsia="標楷體" w:hAnsi="Times New Roman" w:hint="eastAsia"/>
          <w:sz w:val="20"/>
        </w:rPr>
        <w:t>IO</w:t>
      </w:r>
      <w:r>
        <w:rPr>
          <w:rFonts w:ascii="Times New Roman" w:eastAsia="標楷體" w:hAnsi="Times New Roman" w:hint="eastAsia"/>
          <w:sz w:val="20"/>
        </w:rPr>
        <w:t>輸入接腳對應表</w:t>
      </w:r>
    </w:p>
    <w:tbl>
      <w:tblPr>
        <w:tblStyle w:val="affe"/>
        <w:tblW w:w="0" w:type="auto"/>
        <w:tblInd w:w="360" w:type="dxa"/>
        <w:tblLook w:val="04A0" w:firstRow="1" w:lastRow="0" w:firstColumn="1" w:lastColumn="0" w:noHBand="0" w:noVBand="1"/>
      </w:tblPr>
      <w:tblGrid>
        <w:gridCol w:w="2364"/>
        <w:gridCol w:w="1099"/>
        <w:gridCol w:w="1134"/>
        <w:gridCol w:w="3035"/>
        <w:gridCol w:w="2544"/>
      </w:tblGrid>
      <w:tr w:rsidR="00DD1568" w:rsidTr="00A429B7">
        <w:tc>
          <w:tcPr>
            <w:tcW w:w="2364" w:type="dxa"/>
          </w:tcPr>
          <w:p w:rsidR="00DD1568" w:rsidRDefault="00DD1568" w:rsidP="00A429B7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名稱</w:t>
            </w:r>
          </w:p>
        </w:tc>
        <w:tc>
          <w:tcPr>
            <w:tcW w:w="1099" w:type="dxa"/>
          </w:tcPr>
          <w:p w:rsidR="00DD1568" w:rsidRDefault="00DD1568" w:rsidP="00A429B7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對應</w:t>
            </w:r>
            <w:r>
              <w:rPr>
                <w:rFonts w:ascii="Times New Roman" w:eastAsia="標楷體" w:hAnsi="Times New Roman" w:hint="eastAsia"/>
                <w:sz w:val="20"/>
              </w:rPr>
              <w:t>J</w:t>
            </w:r>
            <w:r>
              <w:rPr>
                <w:rFonts w:ascii="Times New Roman" w:eastAsia="標楷體" w:hAnsi="Times New Roman"/>
                <w:sz w:val="20"/>
              </w:rPr>
              <w:t>701</w:t>
            </w:r>
          </w:p>
          <w:p w:rsidR="00DD1568" w:rsidRDefault="00DD1568" w:rsidP="00A429B7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接腳</w:t>
            </w:r>
          </w:p>
        </w:tc>
        <w:tc>
          <w:tcPr>
            <w:tcW w:w="1134" w:type="dxa"/>
          </w:tcPr>
          <w:p w:rsidR="00DD1568" w:rsidRDefault="00DD1568" w:rsidP="00A429B7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內部資料位址</w:t>
            </w:r>
          </w:p>
        </w:tc>
        <w:tc>
          <w:tcPr>
            <w:tcW w:w="3035" w:type="dxa"/>
          </w:tcPr>
          <w:p w:rsidR="00DD1568" w:rsidRDefault="00DD1568" w:rsidP="00A429B7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說明</w:t>
            </w:r>
          </w:p>
        </w:tc>
        <w:tc>
          <w:tcPr>
            <w:tcW w:w="2544" w:type="dxa"/>
          </w:tcPr>
          <w:p w:rsidR="00DD1568" w:rsidRDefault="00DD1568" w:rsidP="00A429B7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備註</w:t>
            </w:r>
          </w:p>
        </w:tc>
      </w:tr>
      <w:tr w:rsidR="00DD1568" w:rsidTr="00A429B7">
        <w:tc>
          <w:tcPr>
            <w:tcW w:w="2364" w:type="dxa"/>
          </w:tcPr>
          <w:p w:rsidR="00DD1568" w:rsidRDefault="00DD1568" w:rsidP="00A429B7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S</w:t>
            </w:r>
            <w:r>
              <w:rPr>
                <w:rFonts w:ascii="Times New Roman" w:eastAsia="標楷體" w:hAnsi="Times New Roman"/>
                <w:sz w:val="20"/>
              </w:rPr>
              <w:t>EQUENCE_START</w:t>
            </w:r>
          </w:p>
        </w:tc>
        <w:tc>
          <w:tcPr>
            <w:tcW w:w="1099" w:type="dxa"/>
          </w:tcPr>
          <w:p w:rsidR="00DD1568" w:rsidRDefault="00DD1568" w:rsidP="00A429B7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1</w:t>
            </w:r>
            <w:r>
              <w:rPr>
                <w:rFonts w:ascii="Times New Roman" w:eastAsia="標楷體" w:hAnsi="Times New Roman"/>
                <w:sz w:val="20"/>
              </w:rPr>
              <w:t>3</w:t>
            </w:r>
          </w:p>
        </w:tc>
        <w:tc>
          <w:tcPr>
            <w:tcW w:w="1134" w:type="dxa"/>
          </w:tcPr>
          <w:p w:rsidR="00DD1568" w:rsidRDefault="00DD1568" w:rsidP="00A429B7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D</w:t>
            </w:r>
            <w:r>
              <w:rPr>
                <w:rFonts w:ascii="Times New Roman" w:eastAsia="標楷體" w:hAnsi="Times New Roman"/>
                <w:sz w:val="20"/>
              </w:rPr>
              <w:t>0</w:t>
            </w:r>
          </w:p>
        </w:tc>
        <w:tc>
          <w:tcPr>
            <w:tcW w:w="3035" w:type="dxa"/>
          </w:tcPr>
          <w:p w:rsidR="00DD1568" w:rsidRDefault="00DD1568" w:rsidP="00DD1568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S</w:t>
            </w:r>
            <w:r>
              <w:rPr>
                <w:rFonts w:ascii="Times New Roman" w:eastAsia="標楷體" w:hAnsi="Times New Roman"/>
                <w:sz w:val="20"/>
              </w:rPr>
              <w:t>EQUENCE</w:t>
            </w:r>
            <w:r>
              <w:rPr>
                <w:rFonts w:ascii="Times New Roman" w:eastAsia="標楷體" w:hAnsi="Times New Roman" w:hint="eastAsia"/>
                <w:sz w:val="20"/>
              </w:rPr>
              <w:t xml:space="preserve"> S</w:t>
            </w:r>
            <w:r>
              <w:rPr>
                <w:rFonts w:ascii="Times New Roman" w:eastAsia="標楷體" w:hAnsi="Times New Roman"/>
                <w:sz w:val="20"/>
              </w:rPr>
              <w:t>TART</w:t>
            </w:r>
          </w:p>
          <w:p w:rsidR="00DD1568" w:rsidRDefault="00DD1568" w:rsidP="00DD1568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ON</w:t>
            </w:r>
            <w:r w:rsidRPr="001272E6">
              <w:rPr>
                <w:rFonts w:ascii="Times New Roman" w:eastAsia="標楷體" w:hAnsi="Times New Roman"/>
                <w:sz w:val="20"/>
              </w:rPr>
              <w:t xml:space="preserve"> (0) / </w:t>
            </w:r>
            <w:proofErr w:type="gramStart"/>
            <w:r>
              <w:rPr>
                <w:rFonts w:ascii="Times New Roman" w:eastAsia="標楷體" w:hAnsi="Times New Roman" w:hint="eastAsia"/>
                <w:sz w:val="20"/>
              </w:rPr>
              <w:t>不</w:t>
            </w:r>
            <w:proofErr w:type="gramEnd"/>
            <w:r>
              <w:rPr>
                <w:rFonts w:ascii="Times New Roman" w:eastAsia="標楷體" w:hAnsi="Times New Roman" w:hint="eastAsia"/>
                <w:sz w:val="20"/>
              </w:rPr>
              <w:t>動作</w:t>
            </w:r>
            <w:r>
              <w:rPr>
                <w:rFonts w:ascii="Times New Roman" w:eastAsia="標楷體" w:hAnsi="Times New Roman" w:hint="eastAsia"/>
                <w:sz w:val="20"/>
              </w:rPr>
              <w:t xml:space="preserve"> </w:t>
            </w:r>
            <w:r w:rsidRPr="001272E6">
              <w:rPr>
                <w:rFonts w:ascii="Times New Roman" w:eastAsia="標楷體" w:hAnsi="Times New Roman"/>
                <w:sz w:val="20"/>
              </w:rPr>
              <w:t>(1)</w:t>
            </w:r>
          </w:p>
        </w:tc>
        <w:tc>
          <w:tcPr>
            <w:tcW w:w="2544" w:type="dxa"/>
          </w:tcPr>
          <w:p w:rsidR="00DD1568" w:rsidRDefault="00DD1568" w:rsidP="00A429B7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</w:p>
        </w:tc>
      </w:tr>
      <w:tr w:rsidR="00DD1568" w:rsidTr="00A429B7">
        <w:tc>
          <w:tcPr>
            <w:tcW w:w="2364" w:type="dxa"/>
          </w:tcPr>
          <w:p w:rsidR="00DD1568" w:rsidRDefault="00DD1568" w:rsidP="00DD1568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O</w:t>
            </w:r>
            <w:r>
              <w:rPr>
                <w:rFonts w:ascii="Times New Roman" w:eastAsia="標楷體" w:hAnsi="Times New Roman"/>
                <w:sz w:val="20"/>
              </w:rPr>
              <w:t>UTPUT_ON</w:t>
            </w:r>
          </w:p>
        </w:tc>
        <w:tc>
          <w:tcPr>
            <w:tcW w:w="1099" w:type="dxa"/>
          </w:tcPr>
          <w:p w:rsidR="00DD1568" w:rsidRDefault="00DD1568" w:rsidP="00DD1568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12</w:t>
            </w:r>
          </w:p>
        </w:tc>
        <w:tc>
          <w:tcPr>
            <w:tcW w:w="1134" w:type="dxa"/>
          </w:tcPr>
          <w:p w:rsidR="00DD1568" w:rsidRDefault="00DD1568" w:rsidP="00DD1568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D</w:t>
            </w:r>
            <w:r>
              <w:rPr>
                <w:rFonts w:ascii="Times New Roman" w:eastAsia="標楷體" w:hAnsi="Times New Roman"/>
                <w:sz w:val="20"/>
              </w:rPr>
              <w:t>1</w:t>
            </w:r>
          </w:p>
        </w:tc>
        <w:tc>
          <w:tcPr>
            <w:tcW w:w="3035" w:type="dxa"/>
          </w:tcPr>
          <w:p w:rsidR="00DD1568" w:rsidRDefault="00DD1568" w:rsidP="00DD1568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輸出</w:t>
            </w:r>
            <w:r>
              <w:rPr>
                <w:rFonts w:ascii="Times New Roman" w:eastAsia="標楷體" w:hAnsi="Times New Roman" w:hint="eastAsia"/>
                <w:sz w:val="20"/>
              </w:rPr>
              <w:t>ON</w:t>
            </w:r>
          </w:p>
          <w:p w:rsidR="00DD1568" w:rsidRDefault="00DD1568" w:rsidP="00DD1568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ON</w:t>
            </w:r>
            <w:r w:rsidRPr="001272E6">
              <w:rPr>
                <w:rFonts w:ascii="Times New Roman" w:eastAsia="標楷體" w:hAnsi="Times New Roman"/>
                <w:sz w:val="20"/>
              </w:rPr>
              <w:t xml:space="preserve"> (0) / </w:t>
            </w:r>
            <w:proofErr w:type="gramStart"/>
            <w:r>
              <w:rPr>
                <w:rFonts w:ascii="Times New Roman" w:eastAsia="標楷體" w:hAnsi="Times New Roman" w:hint="eastAsia"/>
                <w:sz w:val="20"/>
              </w:rPr>
              <w:t>不</w:t>
            </w:r>
            <w:proofErr w:type="gramEnd"/>
            <w:r>
              <w:rPr>
                <w:rFonts w:ascii="Times New Roman" w:eastAsia="標楷體" w:hAnsi="Times New Roman" w:hint="eastAsia"/>
                <w:sz w:val="20"/>
              </w:rPr>
              <w:t>動作</w:t>
            </w:r>
            <w:r>
              <w:rPr>
                <w:rFonts w:ascii="Times New Roman" w:eastAsia="標楷體" w:hAnsi="Times New Roman" w:hint="eastAsia"/>
                <w:sz w:val="20"/>
              </w:rPr>
              <w:t xml:space="preserve"> </w:t>
            </w:r>
            <w:r w:rsidRPr="001272E6">
              <w:rPr>
                <w:rFonts w:ascii="Times New Roman" w:eastAsia="標楷體" w:hAnsi="Times New Roman"/>
                <w:sz w:val="20"/>
              </w:rPr>
              <w:t>(1)</w:t>
            </w:r>
          </w:p>
        </w:tc>
        <w:tc>
          <w:tcPr>
            <w:tcW w:w="2544" w:type="dxa"/>
          </w:tcPr>
          <w:p w:rsidR="00DD1568" w:rsidRDefault="00DD1568" w:rsidP="00DD1568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</w:p>
        </w:tc>
      </w:tr>
      <w:tr w:rsidR="00DD1568" w:rsidTr="00A429B7">
        <w:tc>
          <w:tcPr>
            <w:tcW w:w="2364" w:type="dxa"/>
          </w:tcPr>
          <w:p w:rsidR="00DD1568" w:rsidRDefault="00DD1568" w:rsidP="00DD1568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O</w:t>
            </w:r>
            <w:r>
              <w:rPr>
                <w:rFonts w:ascii="Times New Roman" w:eastAsia="標楷體" w:hAnsi="Times New Roman"/>
                <w:sz w:val="20"/>
              </w:rPr>
              <w:t>UTPUT_OFF</w:t>
            </w:r>
          </w:p>
        </w:tc>
        <w:tc>
          <w:tcPr>
            <w:tcW w:w="1099" w:type="dxa"/>
          </w:tcPr>
          <w:p w:rsidR="00DD1568" w:rsidRDefault="00DD1568" w:rsidP="00DD1568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1</w:t>
            </w:r>
            <w:r>
              <w:rPr>
                <w:rFonts w:ascii="Times New Roman" w:eastAsia="標楷體" w:hAnsi="Times New Roman"/>
                <w:sz w:val="20"/>
              </w:rPr>
              <w:t>1</w:t>
            </w:r>
          </w:p>
        </w:tc>
        <w:tc>
          <w:tcPr>
            <w:tcW w:w="1134" w:type="dxa"/>
          </w:tcPr>
          <w:p w:rsidR="00DD1568" w:rsidRDefault="00DD1568" w:rsidP="00DD1568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D</w:t>
            </w:r>
            <w:r>
              <w:rPr>
                <w:rFonts w:ascii="Times New Roman" w:eastAsia="標楷體" w:hAnsi="Times New Roman"/>
                <w:sz w:val="20"/>
              </w:rPr>
              <w:t>2</w:t>
            </w:r>
          </w:p>
        </w:tc>
        <w:tc>
          <w:tcPr>
            <w:tcW w:w="3035" w:type="dxa"/>
          </w:tcPr>
          <w:p w:rsidR="00DD1568" w:rsidRDefault="00DD1568" w:rsidP="00DD1568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輸出</w:t>
            </w:r>
            <w:r>
              <w:rPr>
                <w:rFonts w:ascii="Times New Roman" w:eastAsia="標楷體" w:hAnsi="Times New Roman" w:hint="eastAsia"/>
                <w:sz w:val="20"/>
              </w:rPr>
              <w:t>O</w:t>
            </w:r>
            <w:r>
              <w:rPr>
                <w:rFonts w:ascii="Times New Roman" w:eastAsia="標楷體" w:hAnsi="Times New Roman"/>
                <w:sz w:val="20"/>
              </w:rPr>
              <w:t>FF</w:t>
            </w:r>
          </w:p>
          <w:p w:rsidR="00DD1568" w:rsidRDefault="00DD1568" w:rsidP="00DD1568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O</w:t>
            </w:r>
            <w:r>
              <w:rPr>
                <w:rFonts w:ascii="Times New Roman" w:eastAsia="標楷體" w:hAnsi="Times New Roman"/>
                <w:sz w:val="20"/>
              </w:rPr>
              <w:t xml:space="preserve">FF </w:t>
            </w:r>
            <w:r w:rsidRPr="001272E6">
              <w:rPr>
                <w:rFonts w:ascii="Times New Roman" w:eastAsia="標楷體" w:hAnsi="Times New Roman"/>
                <w:sz w:val="20"/>
              </w:rPr>
              <w:t xml:space="preserve">(0) / </w:t>
            </w:r>
            <w:proofErr w:type="gramStart"/>
            <w:r>
              <w:rPr>
                <w:rFonts w:ascii="Times New Roman" w:eastAsia="標楷體" w:hAnsi="Times New Roman" w:hint="eastAsia"/>
                <w:sz w:val="20"/>
              </w:rPr>
              <w:t>不</w:t>
            </w:r>
            <w:proofErr w:type="gramEnd"/>
            <w:r>
              <w:rPr>
                <w:rFonts w:ascii="Times New Roman" w:eastAsia="標楷體" w:hAnsi="Times New Roman" w:hint="eastAsia"/>
                <w:sz w:val="20"/>
              </w:rPr>
              <w:t>動作</w:t>
            </w:r>
            <w:r>
              <w:rPr>
                <w:rFonts w:ascii="Times New Roman" w:eastAsia="標楷體" w:hAnsi="Times New Roman" w:hint="eastAsia"/>
                <w:sz w:val="20"/>
              </w:rPr>
              <w:t xml:space="preserve"> </w:t>
            </w:r>
            <w:r w:rsidRPr="001272E6">
              <w:rPr>
                <w:rFonts w:ascii="Times New Roman" w:eastAsia="標楷體" w:hAnsi="Times New Roman"/>
                <w:sz w:val="20"/>
              </w:rPr>
              <w:t>(1)</w:t>
            </w:r>
          </w:p>
        </w:tc>
        <w:tc>
          <w:tcPr>
            <w:tcW w:w="2544" w:type="dxa"/>
          </w:tcPr>
          <w:p w:rsidR="00DD1568" w:rsidRDefault="00DD1568" w:rsidP="00DD1568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</w:p>
        </w:tc>
      </w:tr>
      <w:tr w:rsidR="00DD1568" w:rsidTr="00A429B7">
        <w:tc>
          <w:tcPr>
            <w:tcW w:w="2364" w:type="dxa"/>
          </w:tcPr>
          <w:p w:rsidR="00DD1568" w:rsidRDefault="00DD1568" w:rsidP="00DD1568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UNDEFINED_</w:t>
            </w:r>
            <w:r>
              <w:rPr>
                <w:rFonts w:ascii="Times New Roman" w:eastAsia="標楷體" w:hAnsi="Times New Roman"/>
                <w:sz w:val="20"/>
              </w:rPr>
              <w:t>IN</w:t>
            </w:r>
            <w:r>
              <w:rPr>
                <w:rFonts w:ascii="Times New Roman" w:eastAsia="標楷體" w:hAnsi="Times New Roman" w:hint="eastAsia"/>
                <w:sz w:val="20"/>
              </w:rPr>
              <w:t>0</w:t>
            </w:r>
          </w:p>
        </w:tc>
        <w:tc>
          <w:tcPr>
            <w:tcW w:w="1099" w:type="dxa"/>
          </w:tcPr>
          <w:p w:rsidR="00DD1568" w:rsidRDefault="00DD1568" w:rsidP="00DD1568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1</w:t>
            </w:r>
            <w:r>
              <w:rPr>
                <w:rFonts w:ascii="Times New Roman" w:eastAsia="標楷體" w:hAnsi="Times New Roman"/>
                <w:sz w:val="20"/>
              </w:rPr>
              <w:t>0</w:t>
            </w:r>
          </w:p>
        </w:tc>
        <w:tc>
          <w:tcPr>
            <w:tcW w:w="1134" w:type="dxa"/>
          </w:tcPr>
          <w:p w:rsidR="00DD1568" w:rsidRDefault="00DD1568" w:rsidP="00DD1568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D</w:t>
            </w:r>
            <w:r>
              <w:rPr>
                <w:rFonts w:ascii="Times New Roman" w:eastAsia="標楷體" w:hAnsi="Times New Roman"/>
                <w:sz w:val="20"/>
              </w:rPr>
              <w:t>3</w:t>
            </w:r>
          </w:p>
        </w:tc>
        <w:tc>
          <w:tcPr>
            <w:tcW w:w="3035" w:type="dxa"/>
          </w:tcPr>
          <w:p w:rsidR="00DD1568" w:rsidRDefault="00DD1568" w:rsidP="00DD1568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</w:p>
        </w:tc>
        <w:tc>
          <w:tcPr>
            <w:tcW w:w="2544" w:type="dxa"/>
          </w:tcPr>
          <w:p w:rsidR="00DD1568" w:rsidRDefault="00DD1568" w:rsidP="00DD1568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</w:p>
        </w:tc>
      </w:tr>
      <w:tr w:rsidR="00DD1568" w:rsidTr="00A429B7">
        <w:tc>
          <w:tcPr>
            <w:tcW w:w="2364" w:type="dxa"/>
          </w:tcPr>
          <w:p w:rsidR="00DD1568" w:rsidRDefault="00DD1568" w:rsidP="00DD1568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B</w:t>
            </w:r>
            <w:r>
              <w:rPr>
                <w:rFonts w:ascii="Times New Roman" w:eastAsia="標楷體" w:hAnsi="Times New Roman"/>
                <w:sz w:val="20"/>
              </w:rPr>
              <w:t>RANCH2</w:t>
            </w:r>
          </w:p>
        </w:tc>
        <w:tc>
          <w:tcPr>
            <w:tcW w:w="1099" w:type="dxa"/>
          </w:tcPr>
          <w:p w:rsidR="00DD1568" w:rsidRDefault="00DD1568" w:rsidP="00DD1568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1</w:t>
            </w:r>
            <w:r>
              <w:rPr>
                <w:rFonts w:ascii="Times New Roman" w:eastAsia="標楷體" w:hAnsi="Times New Roman"/>
                <w:sz w:val="20"/>
              </w:rPr>
              <w:t>7</w:t>
            </w:r>
          </w:p>
        </w:tc>
        <w:tc>
          <w:tcPr>
            <w:tcW w:w="1134" w:type="dxa"/>
          </w:tcPr>
          <w:p w:rsidR="00DD1568" w:rsidRDefault="00DD1568" w:rsidP="00DD1568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D</w:t>
            </w:r>
            <w:r>
              <w:rPr>
                <w:rFonts w:ascii="Times New Roman" w:eastAsia="標楷體" w:hAnsi="Times New Roman"/>
                <w:sz w:val="20"/>
              </w:rPr>
              <w:t>4</w:t>
            </w:r>
          </w:p>
        </w:tc>
        <w:tc>
          <w:tcPr>
            <w:tcW w:w="3035" w:type="dxa"/>
          </w:tcPr>
          <w:p w:rsidR="00DD1568" w:rsidRDefault="00DD1568" w:rsidP="00DD1568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分支</w:t>
            </w:r>
            <w:r>
              <w:rPr>
                <w:rFonts w:ascii="Times New Roman" w:eastAsia="標楷體" w:hAnsi="Times New Roman" w:hint="eastAsia"/>
                <w:sz w:val="20"/>
              </w:rPr>
              <w:t>2</w:t>
            </w:r>
          </w:p>
          <w:p w:rsidR="00DD1568" w:rsidRDefault="00DD1568" w:rsidP="00DD1568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ON</w:t>
            </w:r>
            <w:r w:rsidRPr="001272E6">
              <w:rPr>
                <w:rFonts w:ascii="Times New Roman" w:eastAsia="標楷體" w:hAnsi="Times New Roman"/>
                <w:sz w:val="20"/>
              </w:rPr>
              <w:t xml:space="preserve"> (0) / </w:t>
            </w:r>
            <w:proofErr w:type="gramStart"/>
            <w:r>
              <w:rPr>
                <w:rFonts w:ascii="Times New Roman" w:eastAsia="標楷體" w:hAnsi="Times New Roman" w:hint="eastAsia"/>
                <w:sz w:val="20"/>
              </w:rPr>
              <w:t>不</w:t>
            </w:r>
            <w:proofErr w:type="gramEnd"/>
            <w:r>
              <w:rPr>
                <w:rFonts w:ascii="Times New Roman" w:eastAsia="標楷體" w:hAnsi="Times New Roman" w:hint="eastAsia"/>
                <w:sz w:val="20"/>
              </w:rPr>
              <w:t>動作</w:t>
            </w:r>
            <w:r>
              <w:rPr>
                <w:rFonts w:ascii="Times New Roman" w:eastAsia="標楷體" w:hAnsi="Times New Roman" w:hint="eastAsia"/>
                <w:sz w:val="20"/>
              </w:rPr>
              <w:t xml:space="preserve"> </w:t>
            </w:r>
            <w:r w:rsidRPr="001272E6">
              <w:rPr>
                <w:rFonts w:ascii="Times New Roman" w:eastAsia="標楷體" w:hAnsi="Times New Roman"/>
                <w:sz w:val="20"/>
              </w:rPr>
              <w:t>(1)</w:t>
            </w:r>
          </w:p>
        </w:tc>
        <w:tc>
          <w:tcPr>
            <w:tcW w:w="2544" w:type="dxa"/>
          </w:tcPr>
          <w:p w:rsidR="00DD1568" w:rsidRDefault="00DD1568" w:rsidP="00DD1568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</w:p>
        </w:tc>
      </w:tr>
      <w:tr w:rsidR="00DD1568" w:rsidTr="00A429B7">
        <w:tc>
          <w:tcPr>
            <w:tcW w:w="2364" w:type="dxa"/>
          </w:tcPr>
          <w:p w:rsidR="00DD1568" w:rsidRDefault="00DD1568" w:rsidP="00DD1568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B</w:t>
            </w:r>
            <w:r>
              <w:rPr>
                <w:rFonts w:ascii="Times New Roman" w:eastAsia="標楷體" w:hAnsi="Times New Roman"/>
                <w:sz w:val="20"/>
              </w:rPr>
              <w:t>RANCH</w:t>
            </w:r>
            <w:r>
              <w:rPr>
                <w:rFonts w:ascii="Times New Roman" w:eastAsia="標楷體" w:hAnsi="Times New Roman" w:hint="eastAsia"/>
                <w:sz w:val="20"/>
              </w:rPr>
              <w:t>1</w:t>
            </w:r>
          </w:p>
        </w:tc>
        <w:tc>
          <w:tcPr>
            <w:tcW w:w="1099" w:type="dxa"/>
          </w:tcPr>
          <w:p w:rsidR="00DD1568" w:rsidRDefault="00DD1568" w:rsidP="00DD1568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16</w:t>
            </w:r>
          </w:p>
        </w:tc>
        <w:tc>
          <w:tcPr>
            <w:tcW w:w="1134" w:type="dxa"/>
          </w:tcPr>
          <w:p w:rsidR="00DD1568" w:rsidRDefault="00DD1568" w:rsidP="00DD1568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D</w:t>
            </w:r>
            <w:r>
              <w:rPr>
                <w:rFonts w:ascii="Times New Roman" w:eastAsia="標楷體" w:hAnsi="Times New Roman"/>
                <w:sz w:val="20"/>
              </w:rPr>
              <w:t>5</w:t>
            </w:r>
          </w:p>
        </w:tc>
        <w:tc>
          <w:tcPr>
            <w:tcW w:w="3035" w:type="dxa"/>
          </w:tcPr>
          <w:p w:rsidR="00DD1568" w:rsidRDefault="00DD1568" w:rsidP="00DD1568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分支</w:t>
            </w:r>
            <w:r>
              <w:rPr>
                <w:rFonts w:ascii="Times New Roman" w:eastAsia="標楷體" w:hAnsi="Times New Roman" w:hint="eastAsia"/>
                <w:sz w:val="20"/>
              </w:rPr>
              <w:t>1</w:t>
            </w:r>
          </w:p>
          <w:p w:rsidR="00DD1568" w:rsidRDefault="00DD1568" w:rsidP="00DD1568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ON</w:t>
            </w:r>
            <w:r w:rsidRPr="001272E6">
              <w:rPr>
                <w:rFonts w:ascii="Times New Roman" w:eastAsia="標楷體" w:hAnsi="Times New Roman"/>
                <w:sz w:val="20"/>
              </w:rPr>
              <w:t xml:space="preserve"> (0) / </w:t>
            </w:r>
            <w:proofErr w:type="gramStart"/>
            <w:r>
              <w:rPr>
                <w:rFonts w:ascii="Times New Roman" w:eastAsia="標楷體" w:hAnsi="Times New Roman" w:hint="eastAsia"/>
                <w:sz w:val="20"/>
              </w:rPr>
              <w:t>不</w:t>
            </w:r>
            <w:proofErr w:type="gramEnd"/>
            <w:r>
              <w:rPr>
                <w:rFonts w:ascii="Times New Roman" w:eastAsia="標楷體" w:hAnsi="Times New Roman" w:hint="eastAsia"/>
                <w:sz w:val="20"/>
              </w:rPr>
              <w:t>動作</w:t>
            </w:r>
            <w:r>
              <w:rPr>
                <w:rFonts w:ascii="Times New Roman" w:eastAsia="標楷體" w:hAnsi="Times New Roman" w:hint="eastAsia"/>
                <w:sz w:val="20"/>
              </w:rPr>
              <w:t xml:space="preserve"> </w:t>
            </w:r>
            <w:r w:rsidRPr="001272E6">
              <w:rPr>
                <w:rFonts w:ascii="Times New Roman" w:eastAsia="標楷體" w:hAnsi="Times New Roman"/>
                <w:sz w:val="20"/>
              </w:rPr>
              <w:t>(1)</w:t>
            </w:r>
          </w:p>
        </w:tc>
        <w:tc>
          <w:tcPr>
            <w:tcW w:w="2544" w:type="dxa"/>
          </w:tcPr>
          <w:p w:rsidR="00DD1568" w:rsidRDefault="00DD1568" w:rsidP="00DD1568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</w:p>
        </w:tc>
      </w:tr>
      <w:tr w:rsidR="00DD1568" w:rsidTr="00A429B7">
        <w:tc>
          <w:tcPr>
            <w:tcW w:w="2364" w:type="dxa"/>
          </w:tcPr>
          <w:p w:rsidR="00DD1568" w:rsidRDefault="00DD1568" w:rsidP="00DD1568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SEQUENCE_HOLD</w:t>
            </w:r>
          </w:p>
        </w:tc>
        <w:tc>
          <w:tcPr>
            <w:tcW w:w="1099" w:type="dxa"/>
          </w:tcPr>
          <w:p w:rsidR="00DD1568" w:rsidRDefault="00DD1568" w:rsidP="00DD1568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15</w:t>
            </w:r>
          </w:p>
        </w:tc>
        <w:tc>
          <w:tcPr>
            <w:tcW w:w="1134" w:type="dxa"/>
          </w:tcPr>
          <w:p w:rsidR="00DD1568" w:rsidRDefault="00DD1568" w:rsidP="00DD1568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D</w:t>
            </w:r>
            <w:r>
              <w:rPr>
                <w:rFonts w:ascii="Times New Roman" w:eastAsia="標楷體" w:hAnsi="Times New Roman"/>
                <w:sz w:val="20"/>
              </w:rPr>
              <w:t>6</w:t>
            </w:r>
          </w:p>
        </w:tc>
        <w:tc>
          <w:tcPr>
            <w:tcW w:w="3035" w:type="dxa"/>
          </w:tcPr>
          <w:p w:rsidR="00DD1568" w:rsidRDefault="00DD1568" w:rsidP="00DD1568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SEQUENCE</w:t>
            </w:r>
            <w:r>
              <w:rPr>
                <w:rFonts w:ascii="Times New Roman" w:eastAsia="標楷體" w:hAnsi="Times New Roman" w:hint="eastAsia"/>
                <w:sz w:val="20"/>
              </w:rPr>
              <w:t>保持</w:t>
            </w:r>
          </w:p>
          <w:p w:rsidR="00DD1568" w:rsidRDefault="00DD1568" w:rsidP="00DD1568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ON</w:t>
            </w:r>
            <w:r w:rsidRPr="001272E6">
              <w:rPr>
                <w:rFonts w:ascii="Times New Roman" w:eastAsia="標楷體" w:hAnsi="Times New Roman"/>
                <w:sz w:val="20"/>
              </w:rPr>
              <w:t xml:space="preserve"> (0) / </w:t>
            </w:r>
            <w:proofErr w:type="gramStart"/>
            <w:r>
              <w:rPr>
                <w:rFonts w:ascii="Times New Roman" w:eastAsia="標楷體" w:hAnsi="Times New Roman" w:hint="eastAsia"/>
                <w:sz w:val="20"/>
              </w:rPr>
              <w:t>不</w:t>
            </w:r>
            <w:proofErr w:type="gramEnd"/>
            <w:r>
              <w:rPr>
                <w:rFonts w:ascii="Times New Roman" w:eastAsia="標楷體" w:hAnsi="Times New Roman" w:hint="eastAsia"/>
                <w:sz w:val="20"/>
              </w:rPr>
              <w:t>動作</w:t>
            </w:r>
            <w:r>
              <w:rPr>
                <w:rFonts w:ascii="Times New Roman" w:eastAsia="標楷體" w:hAnsi="Times New Roman" w:hint="eastAsia"/>
                <w:sz w:val="20"/>
              </w:rPr>
              <w:t xml:space="preserve"> </w:t>
            </w:r>
            <w:r w:rsidRPr="001272E6">
              <w:rPr>
                <w:rFonts w:ascii="Times New Roman" w:eastAsia="標楷體" w:hAnsi="Times New Roman"/>
                <w:sz w:val="20"/>
              </w:rPr>
              <w:t>(1)</w:t>
            </w:r>
          </w:p>
        </w:tc>
        <w:tc>
          <w:tcPr>
            <w:tcW w:w="2544" w:type="dxa"/>
          </w:tcPr>
          <w:p w:rsidR="00DD1568" w:rsidRDefault="00DD1568" w:rsidP="00DD1568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</w:p>
        </w:tc>
      </w:tr>
      <w:tr w:rsidR="00B973A5" w:rsidTr="00A429B7">
        <w:tc>
          <w:tcPr>
            <w:tcW w:w="2364" w:type="dxa"/>
          </w:tcPr>
          <w:p w:rsidR="00B973A5" w:rsidRDefault="00B973A5" w:rsidP="00B973A5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SEQUENCE_STOP</w:t>
            </w:r>
          </w:p>
        </w:tc>
        <w:tc>
          <w:tcPr>
            <w:tcW w:w="1099" w:type="dxa"/>
          </w:tcPr>
          <w:p w:rsidR="00B973A5" w:rsidRDefault="00B973A5" w:rsidP="00B973A5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14</w:t>
            </w:r>
          </w:p>
        </w:tc>
        <w:tc>
          <w:tcPr>
            <w:tcW w:w="1134" w:type="dxa"/>
          </w:tcPr>
          <w:p w:rsidR="00B973A5" w:rsidRDefault="00B973A5" w:rsidP="00B973A5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D</w:t>
            </w:r>
            <w:r>
              <w:rPr>
                <w:rFonts w:ascii="Times New Roman" w:eastAsia="標楷體" w:hAnsi="Times New Roman"/>
                <w:sz w:val="20"/>
              </w:rPr>
              <w:t>7</w:t>
            </w:r>
          </w:p>
        </w:tc>
        <w:tc>
          <w:tcPr>
            <w:tcW w:w="3035" w:type="dxa"/>
          </w:tcPr>
          <w:p w:rsidR="00B973A5" w:rsidRDefault="00B973A5" w:rsidP="00B973A5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SEQUENCE STOP</w:t>
            </w:r>
          </w:p>
          <w:p w:rsidR="00B973A5" w:rsidRDefault="00B973A5" w:rsidP="00B973A5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STOP</w:t>
            </w:r>
            <w:r w:rsidRPr="001272E6">
              <w:rPr>
                <w:rFonts w:ascii="Times New Roman" w:eastAsia="標楷體" w:hAnsi="Times New Roman"/>
                <w:sz w:val="20"/>
              </w:rPr>
              <w:t xml:space="preserve"> (0) / </w:t>
            </w:r>
            <w:proofErr w:type="gramStart"/>
            <w:r>
              <w:rPr>
                <w:rFonts w:ascii="Times New Roman" w:eastAsia="標楷體" w:hAnsi="Times New Roman" w:hint="eastAsia"/>
                <w:sz w:val="20"/>
              </w:rPr>
              <w:t>不</w:t>
            </w:r>
            <w:proofErr w:type="gramEnd"/>
            <w:r>
              <w:rPr>
                <w:rFonts w:ascii="Times New Roman" w:eastAsia="標楷體" w:hAnsi="Times New Roman" w:hint="eastAsia"/>
                <w:sz w:val="20"/>
              </w:rPr>
              <w:t>動作</w:t>
            </w:r>
            <w:r>
              <w:rPr>
                <w:rFonts w:ascii="Times New Roman" w:eastAsia="標楷體" w:hAnsi="Times New Roman" w:hint="eastAsia"/>
                <w:sz w:val="20"/>
              </w:rPr>
              <w:t xml:space="preserve"> </w:t>
            </w:r>
            <w:r w:rsidRPr="001272E6">
              <w:rPr>
                <w:rFonts w:ascii="Times New Roman" w:eastAsia="標楷體" w:hAnsi="Times New Roman"/>
                <w:sz w:val="20"/>
              </w:rPr>
              <w:t>(1)</w:t>
            </w:r>
          </w:p>
        </w:tc>
        <w:tc>
          <w:tcPr>
            <w:tcW w:w="2544" w:type="dxa"/>
          </w:tcPr>
          <w:p w:rsidR="00B973A5" w:rsidRDefault="00B973A5" w:rsidP="00B973A5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</w:p>
        </w:tc>
      </w:tr>
    </w:tbl>
    <w:p w:rsidR="00560964" w:rsidRDefault="00560964" w:rsidP="000240C4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685955" w:rsidRDefault="00685955" w:rsidP="00685955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F</w:t>
      </w:r>
      <w:r>
        <w:rPr>
          <w:rFonts w:ascii="Times New Roman" w:eastAsia="標楷體" w:hAnsi="Times New Roman"/>
          <w:sz w:val="20"/>
        </w:rPr>
        <w:t>28377S</w:t>
      </w:r>
      <w:r>
        <w:rPr>
          <w:rFonts w:ascii="Times New Roman" w:eastAsia="標楷體" w:hAnsi="Times New Roman" w:hint="eastAsia"/>
          <w:sz w:val="20"/>
        </w:rPr>
        <w:t>讀取</w:t>
      </w:r>
      <w:r>
        <w:rPr>
          <w:rFonts w:ascii="Times New Roman" w:eastAsia="標楷體" w:hAnsi="Times New Roman" w:hint="eastAsia"/>
          <w:sz w:val="20"/>
        </w:rPr>
        <w:t>E</w:t>
      </w:r>
      <w:r>
        <w:rPr>
          <w:rFonts w:ascii="Times New Roman" w:eastAsia="標楷體" w:hAnsi="Times New Roman"/>
          <w:sz w:val="20"/>
        </w:rPr>
        <w:t>XT</w:t>
      </w:r>
      <w:r>
        <w:rPr>
          <w:rFonts w:ascii="Times New Roman" w:eastAsia="標楷體" w:hAnsi="Times New Roman" w:hint="eastAsia"/>
          <w:sz w:val="20"/>
        </w:rPr>
        <w:t xml:space="preserve"> IO</w:t>
      </w:r>
      <w:r>
        <w:rPr>
          <w:rFonts w:ascii="Times New Roman" w:eastAsia="標楷體" w:hAnsi="Times New Roman" w:hint="eastAsia"/>
          <w:sz w:val="20"/>
        </w:rPr>
        <w:t>輸入狀態的時序</w:t>
      </w:r>
    </w:p>
    <w:p w:rsidR="00685955" w:rsidRDefault="00685955" w:rsidP="00C36DCF">
      <w:pPr>
        <w:pStyle w:val="affc"/>
        <w:widowControl/>
        <w:numPr>
          <w:ilvl w:val="0"/>
          <w:numId w:val="19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設定</w:t>
      </w:r>
      <w:r>
        <w:rPr>
          <w:rFonts w:ascii="Times New Roman" w:eastAsia="標楷體" w:hAnsi="Times New Roman" w:hint="eastAsia"/>
          <w:sz w:val="20"/>
        </w:rPr>
        <w:t>C</w:t>
      </w:r>
      <w:r>
        <w:rPr>
          <w:rFonts w:ascii="Times New Roman" w:eastAsia="標楷體" w:hAnsi="Times New Roman"/>
          <w:sz w:val="20"/>
        </w:rPr>
        <w:t>S2</w:t>
      </w:r>
      <w:r>
        <w:rPr>
          <w:rFonts w:ascii="Times New Roman" w:eastAsia="標楷體" w:hAnsi="Times New Roman" w:hint="eastAsia"/>
          <w:sz w:val="20"/>
        </w:rPr>
        <w:t>為</w:t>
      </w:r>
      <w:r>
        <w:rPr>
          <w:rFonts w:ascii="Times New Roman" w:eastAsia="標楷體" w:hAnsi="Times New Roman" w:hint="eastAsia"/>
          <w:sz w:val="20"/>
        </w:rPr>
        <w:t>L</w:t>
      </w:r>
      <w:r>
        <w:rPr>
          <w:rFonts w:ascii="Times New Roman" w:eastAsia="標楷體" w:hAnsi="Times New Roman"/>
          <w:sz w:val="20"/>
        </w:rPr>
        <w:t>ow</w:t>
      </w:r>
    </w:p>
    <w:p w:rsidR="00685955" w:rsidRDefault="00685955" w:rsidP="00685955">
      <w:pPr>
        <w:pStyle w:val="affc"/>
        <w:widowControl/>
        <w:suppressAutoHyphens w:val="0"/>
        <w:overflowPunct/>
        <w:autoSpaceDE/>
        <w:spacing w:line="240" w:lineRule="auto"/>
        <w:ind w:leftChars="0" w:left="72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設定</w:t>
      </w:r>
      <w:r>
        <w:rPr>
          <w:rFonts w:ascii="Times New Roman" w:eastAsia="標楷體" w:hAnsi="Times New Roman"/>
          <w:sz w:val="20"/>
        </w:rPr>
        <w:t>A10</w:t>
      </w:r>
      <w:r>
        <w:rPr>
          <w:rFonts w:ascii="Times New Roman" w:eastAsia="標楷體" w:hAnsi="Times New Roman" w:hint="eastAsia"/>
          <w:sz w:val="20"/>
        </w:rPr>
        <w:t>為</w:t>
      </w:r>
      <w:r>
        <w:rPr>
          <w:rFonts w:ascii="Times New Roman" w:eastAsia="標楷體" w:hAnsi="Times New Roman" w:hint="eastAsia"/>
          <w:sz w:val="20"/>
        </w:rPr>
        <w:t>L</w:t>
      </w:r>
      <w:r>
        <w:rPr>
          <w:rFonts w:ascii="Times New Roman" w:eastAsia="標楷體" w:hAnsi="Times New Roman"/>
          <w:sz w:val="20"/>
        </w:rPr>
        <w:t>ow</w:t>
      </w:r>
      <w:r>
        <w:rPr>
          <w:rFonts w:ascii="Times New Roman" w:eastAsia="標楷體" w:hAnsi="Times New Roman" w:hint="eastAsia"/>
          <w:sz w:val="20"/>
        </w:rPr>
        <w:t>、</w:t>
      </w:r>
      <w:r>
        <w:rPr>
          <w:rFonts w:ascii="Times New Roman" w:eastAsia="標楷體" w:hAnsi="Times New Roman" w:hint="eastAsia"/>
          <w:sz w:val="20"/>
        </w:rPr>
        <w:t>A</w:t>
      </w:r>
      <w:r>
        <w:rPr>
          <w:rFonts w:ascii="Times New Roman" w:eastAsia="標楷體" w:hAnsi="Times New Roman"/>
          <w:sz w:val="20"/>
        </w:rPr>
        <w:t>11</w:t>
      </w:r>
      <w:r>
        <w:rPr>
          <w:rFonts w:ascii="Times New Roman" w:eastAsia="標楷體" w:hAnsi="Times New Roman" w:hint="eastAsia"/>
          <w:sz w:val="20"/>
        </w:rPr>
        <w:t>為</w:t>
      </w:r>
      <w:r>
        <w:rPr>
          <w:rFonts w:ascii="Times New Roman" w:eastAsia="標楷體" w:hAnsi="Times New Roman" w:hint="eastAsia"/>
          <w:sz w:val="20"/>
        </w:rPr>
        <w:t>L</w:t>
      </w:r>
      <w:r>
        <w:rPr>
          <w:rFonts w:ascii="Times New Roman" w:eastAsia="標楷體" w:hAnsi="Times New Roman"/>
          <w:sz w:val="20"/>
        </w:rPr>
        <w:t>ow</w:t>
      </w:r>
      <w:r>
        <w:rPr>
          <w:rFonts w:ascii="Times New Roman" w:eastAsia="標楷體" w:hAnsi="Times New Roman" w:hint="eastAsia"/>
          <w:sz w:val="20"/>
        </w:rPr>
        <w:t>及</w:t>
      </w:r>
      <w:r>
        <w:rPr>
          <w:rFonts w:ascii="Times New Roman" w:eastAsia="標楷體" w:hAnsi="Times New Roman" w:hint="eastAsia"/>
          <w:sz w:val="20"/>
        </w:rPr>
        <w:t>A12</w:t>
      </w:r>
      <w:r>
        <w:rPr>
          <w:rFonts w:ascii="Times New Roman" w:eastAsia="標楷體" w:hAnsi="Times New Roman" w:hint="eastAsia"/>
          <w:sz w:val="20"/>
        </w:rPr>
        <w:t>為</w:t>
      </w:r>
      <w:r>
        <w:rPr>
          <w:rFonts w:ascii="Times New Roman" w:eastAsia="標楷體" w:hAnsi="Times New Roman" w:hint="eastAsia"/>
          <w:sz w:val="20"/>
        </w:rPr>
        <w:t>L</w:t>
      </w:r>
      <w:r>
        <w:rPr>
          <w:rFonts w:ascii="Times New Roman" w:eastAsia="標楷體" w:hAnsi="Times New Roman"/>
          <w:sz w:val="20"/>
        </w:rPr>
        <w:t>ow</w:t>
      </w:r>
    </w:p>
    <w:p w:rsidR="00685955" w:rsidRPr="00685955" w:rsidRDefault="00945E30" w:rsidP="00C36DCF">
      <w:pPr>
        <w:pStyle w:val="affc"/>
        <w:widowControl/>
        <w:numPr>
          <w:ilvl w:val="0"/>
          <w:numId w:val="19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D</w:t>
      </w:r>
      <w:r>
        <w:rPr>
          <w:rFonts w:ascii="Times New Roman" w:eastAsia="標楷體" w:hAnsi="Times New Roman"/>
          <w:sz w:val="20"/>
        </w:rPr>
        <w:t>0</w:t>
      </w:r>
      <w:r>
        <w:rPr>
          <w:rFonts w:ascii="Times New Roman" w:eastAsia="標楷體" w:hAnsi="Times New Roman" w:hint="eastAsia"/>
          <w:sz w:val="20"/>
        </w:rPr>
        <w:t xml:space="preserve"> </w:t>
      </w:r>
      <w:r>
        <w:rPr>
          <w:rFonts w:ascii="Times New Roman" w:eastAsia="標楷體" w:hAnsi="Times New Roman"/>
          <w:sz w:val="20"/>
        </w:rPr>
        <w:t>~</w:t>
      </w:r>
      <w:r>
        <w:rPr>
          <w:rFonts w:ascii="Times New Roman" w:eastAsia="標楷體" w:hAnsi="Times New Roman" w:hint="eastAsia"/>
          <w:sz w:val="20"/>
        </w:rPr>
        <w:t xml:space="preserve"> </w:t>
      </w:r>
      <w:r>
        <w:rPr>
          <w:rFonts w:ascii="Times New Roman" w:eastAsia="標楷體" w:hAnsi="Times New Roman"/>
          <w:sz w:val="20"/>
        </w:rPr>
        <w:t>D7</w:t>
      </w:r>
      <w:r>
        <w:rPr>
          <w:rFonts w:ascii="Times New Roman" w:eastAsia="標楷體" w:hAnsi="Times New Roman" w:hint="eastAsia"/>
          <w:sz w:val="20"/>
        </w:rPr>
        <w:t>的資料就是</w:t>
      </w:r>
      <w:r>
        <w:rPr>
          <w:rFonts w:ascii="Times New Roman" w:eastAsia="標楷體" w:hAnsi="Times New Roman" w:hint="eastAsia"/>
          <w:sz w:val="20"/>
        </w:rPr>
        <w:t>E</w:t>
      </w:r>
      <w:r>
        <w:rPr>
          <w:rFonts w:ascii="Times New Roman" w:eastAsia="標楷體" w:hAnsi="Times New Roman"/>
          <w:sz w:val="20"/>
        </w:rPr>
        <w:t>XT IO</w:t>
      </w:r>
      <w:r>
        <w:rPr>
          <w:rFonts w:ascii="Times New Roman" w:eastAsia="標楷體" w:hAnsi="Times New Roman" w:hint="eastAsia"/>
          <w:sz w:val="20"/>
        </w:rPr>
        <w:t>輸入狀態</w:t>
      </w:r>
    </w:p>
    <w:p w:rsidR="00345E77" w:rsidRPr="00685955" w:rsidRDefault="00345E77" w:rsidP="000240C4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345E77" w:rsidRDefault="00345E77" w:rsidP="000240C4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35793E" w:rsidRDefault="0035793E" w:rsidP="000240C4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35793E" w:rsidRDefault="0035793E" w:rsidP="000240C4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35793E" w:rsidRDefault="0035793E" w:rsidP="000240C4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35793E" w:rsidRDefault="0035793E" w:rsidP="000240C4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6D4821" w:rsidRDefault="006D4821" w:rsidP="000240C4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1E3975" w:rsidRDefault="001E3975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/>
          <w:sz w:val="20"/>
        </w:rPr>
        <w:br w:type="page"/>
      </w:r>
    </w:p>
    <w:p w:rsidR="001E3975" w:rsidRPr="00384DCE" w:rsidRDefault="001E3975" w:rsidP="001E3975">
      <w:pPr>
        <w:pStyle w:val="1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lastRenderedPageBreak/>
        <w:t>二</w:t>
      </w:r>
      <w:r w:rsidRPr="00384DCE">
        <w:rPr>
          <w:rFonts w:ascii="標楷體" w:eastAsia="標楷體" w:hAnsi="標楷體" w:hint="eastAsia"/>
        </w:rPr>
        <w:t>、</w:t>
      </w:r>
      <w:r>
        <w:rPr>
          <w:rFonts w:ascii="標楷體" w:eastAsia="標楷體" w:hAnsi="標楷體" w:hint="eastAsia"/>
        </w:rPr>
        <w:t>韌體流程規劃</w:t>
      </w:r>
    </w:p>
    <w:p w:rsidR="00A429B7" w:rsidRDefault="00A429B7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C55680" w:rsidRDefault="00C55680" w:rsidP="00C55680">
      <w:pPr>
        <w:pStyle w:val="affc"/>
        <w:widowControl/>
        <w:numPr>
          <w:ilvl w:val="0"/>
          <w:numId w:val="20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記憶體檢查</w:t>
      </w:r>
      <w:r w:rsidRPr="00A429B7">
        <w:rPr>
          <w:rFonts w:ascii="Times New Roman" w:eastAsia="標楷體" w:hAnsi="Times New Roman" w:hint="eastAsia"/>
          <w:sz w:val="20"/>
        </w:rPr>
        <w:t>流程</w:t>
      </w:r>
    </w:p>
    <w:p w:rsidR="00C55680" w:rsidRDefault="00C55680" w:rsidP="00C55680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C55680" w:rsidRDefault="00C55680" w:rsidP="00C55680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jc w:val="center"/>
        <w:textAlignment w:val="auto"/>
        <w:rPr>
          <w:rFonts w:ascii="Times New Roman" w:eastAsia="標楷體" w:hAnsi="Times New Roman"/>
          <w:sz w:val="20"/>
        </w:rPr>
      </w:pPr>
      <w:r w:rsidRPr="00C55680">
        <w:rPr>
          <w:rFonts w:ascii="Times New Roman" w:eastAsia="標楷體" w:hAnsi="Times New Roman"/>
          <w:noProof/>
          <w:sz w:val="20"/>
        </w:rPr>
        <w:drawing>
          <wp:inline distT="0" distB="0" distL="0" distR="0">
            <wp:extent cx="5217879" cy="5256888"/>
            <wp:effectExtent l="0" t="0" r="1905" b="1270"/>
            <wp:docPr id="57" name="圖片 57" descr="C:\Users\lucky\Downloads\ASR-5000_開機流程_20220110_01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ucky\Downloads\ASR-5000_開機流程_20220110_01 (1).jp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6529" cy="5265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5680" w:rsidRDefault="00C55680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C55680" w:rsidRDefault="00C55680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C55680" w:rsidRDefault="00C55680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C55680" w:rsidRDefault="00C55680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C55680" w:rsidRDefault="00C55680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C55680" w:rsidRDefault="00C55680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C55680" w:rsidRDefault="00C55680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C55680" w:rsidRDefault="00C55680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C55680" w:rsidRDefault="00C55680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C55680" w:rsidRDefault="00C55680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C55680" w:rsidRDefault="00C55680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C55680" w:rsidRDefault="00C55680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C55680" w:rsidRDefault="00C55680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C55680" w:rsidRDefault="00C55680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C55680" w:rsidRDefault="00C55680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C55680" w:rsidRDefault="00C55680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C55680" w:rsidRDefault="00C55680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C55680" w:rsidRDefault="00C55680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C55680" w:rsidRDefault="00C55680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C55680" w:rsidRDefault="00C55680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C55680" w:rsidRDefault="00C55680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A429B7" w:rsidRDefault="00A429B7" w:rsidP="00C36DCF">
      <w:pPr>
        <w:pStyle w:val="affc"/>
        <w:widowControl/>
        <w:numPr>
          <w:ilvl w:val="0"/>
          <w:numId w:val="20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 w:rsidRPr="00A429B7">
        <w:rPr>
          <w:rFonts w:ascii="Times New Roman" w:eastAsia="標楷體" w:hAnsi="Times New Roman" w:hint="eastAsia"/>
          <w:sz w:val="20"/>
        </w:rPr>
        <w:lastRenderedPageBreak/>
        <w:t>硬體</w:t>
      </w:r>
      <w:r w:rsidR="00C55680">
        <w:rPr>
          <w:rFonts w:ascii="Times New Roman" w:eastAsia="標楷體" w:hAnsi="Times New Roman" w:hint="eastAsia"/>
          <w:sz w:val="20"/>
        </w:rPr>
        <w:t>開機</w:t>
      </w:r>
      <w:r w:rsidRPr="00A429B7">
        <w:rPr>
          <w:rFonts w:ascii="Times New Roman" w:eastAsia="標楷體" w:hAnsi="Times New Roman" w:hint="eastAsia"/>
          <w:sz w:val="20"/>
        </w:rPr>
        <w:t>流程</w:t>
      </w:r>
    </w:p>
    <w:p w:rsidR="00C55680" w:rsidRDefault="00C55680" w:rsidP="009F2605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9F2605" w:rsidRDefault="00C55680" w:rsidP="00C55680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jc w:val="center"/>
        <w:textAlignment w:val="auto"/>
        <w:rPr>
          <w:rFonts w:ascii="Times New Roman" w:eastAsia="標楷體" w:hAnsi="Times New Roman"/>
          <w:sz w:val="20"/>
        </w:rPr>
      </w:pPr>
      <w:r w:rsidRPr="00C55680">
        <w:rPr>
          <w:rFonts w:ascii="Times New Roman" w:eastAsia="標楷體" w:hAnsi="Times New Roman"/>
          <w:noProof/>
          <w:sz w:val="20"/>
        </w:rPr>
        <w:drawing>
          <wp:inline distT="0" distB="0" distL="0" distR="0">
            <wp:extent cx="5925185" cy="7162165"/>
            <wp:effectExtent l="0" t="0" r="0" b="635"/>
            <wp:docPr id="55" name="圖片 55" descr="C:\Users\lucky\Downloads\ASR-5000_開機流程_20220110_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ucky\Downloads\ASR-5000_開機流程_20220110_01.jp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185" cy="716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5680" w:rsidRDefault="00C55680" w:rsidP="006856EA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B124E0" w:rsidRDefault="009F2605" w:rsidP="006856EA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proofErr w:type="gramStart"/>
      <w:r>
        <w:rPr>
          <w:rFonts w:ascii="Times New Roman" w:eastAsia="標楷體" w:hAnsi="Times New Roman" w:hint="eastAsia"/>
          <w:sz w:val="20"/>
        </w:rPr>
        <w:t>註</w:t>
      </w:r>
      <w:proofErr w:type="gramEnd"/>
      <w:r>
        <w:rPr>
          <w:rFonts w:ascii="Times New Roman" w:eastAsia="標楷體" w:hAnsi="Times New Roman" w:hint="eastAsia"/>
          <w:sz w:val="20"/>
        </w:rPr>
        <w:t>：</w:t>
      </w:r>
    </w:p>
    <w:p w:rsidR="00B124E0" w:rsidRDefault="009F2605" w:rsidP="006856EA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Fa</w:t>
      </w:r>
      <w:r>
        <w:rPr>
          <w:rFonts w:ascii="Times New Roman" w:eastAsia="標楷體" w:hAnsi="Times New Roman"/>
          <w:sz w:val="20"/>
        </w:rPr>
        <w:t>nErrorScan</w:t>
      </w:r>
      <w:r>
        <w:rPr>
          <w:rFonts w:ascii="Times New Roman" w:eastAsia="標楷體" w:hAnsi="Times New Roman" w:hint="eastAsia"/>
          <w:sz w:val="20"/>
        </w:rPr>
        <w:t>()</w:t>
      </w:r>
      <w:r>
        <w:rPr>
          <w:rFonts w:ascii="Times New Roman" w:eastAsia="標楷體" w:hAnsi="Times New Roman" w:hint="eastAsia"/>
          <w:sz w:val="20"/>
        </w:rPr>
        <w:t>，檢查</w:t>
      </w:r>
      <w:r>
        <w:rPr>
          <w:rFonts w:ascii="Times New Roman" w:eastAsia="標楷體" w:hAnsi="Times New Roman" w:hint="eastAsia"/>
          <w:sz w:val="20"/>
        </w:rPr>
        <w:t>F</w:t>
      </w:r>
      <w:r>
        <w:rPr>
          <w:rFonts w:ascii="Times New Roman" w:eastAsia="標楷體" w:hAnsi="Times New Roman"/>
          <w:sz w:val="20"/>
        </w:rPr>
        <w:t>ANFAIL1</w:t>
      </w:r>
      <w:r>
        <w:rPr>
          <w:rFonts w:ascii="Times New Roman" w:eastAsia="標楷體" w:hAnsi="Times New Roman" w:hint="eastAsia"/>
          <w:sz w:val="20"/>
        </w:rPr>
        <w:t>及</w:t>
      </w:r>
      <w:r>
        <w:rPr>
          <w:rFonts w:ascii="Times New Roman" w:eastAsia="標楷體" w:hAnsi="Times New Roman" w:hint="eastAsia"/>
          <w:sz w:val="20"/>
        </w:rPr>
        <w:t>FANFAIL2</w:t>
      </w:r>
    </w:p>
    <w:p w:rsidR="009F2605" w:rsidRDefault="009F2605" w:rsidP="006856EA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/>
          <w:sz w:val="20"/>
        </w:rPr>
        <w:t>PFCErrorS</w:t>
      </w:r>
      <w:r>
        <w:rPr>
          <w:rFonts w:ascii="Times New Roman" w:eastAsia="標楷體" w:hAnsi="Times New Roman" w:hint="eastAsia"/>
          <w:sz w:val="20"/>
        </w:rPr>
        <w:t>c</w:t>
      </w:r>
      <w:r>
        <w:rPr>
          <w:rFonts w:ascii="Times New Roman" w:eastAsia="標楷體" w:hAnsi="Times New Roman"/>
          <w:sz w:val="20"/>
        </w:rPr>
        <w:t>an()</w:t>
      </w:r>
      <w:r>
        <w:rPr>
          <w:rFonts w:ascii="Times New Roman" w:eastAsia="標楷體" w:hAnsi="Times New Roman" w:hint="eastAsia"/>
          <w:sz w:val="20"/>
        </w:rPr>
        <w:t>，檢查</w:t>
      </w:r>
      <w:r>
        <w:rPr>
          <w:rFonts w:ascii="Times New Roman" w:eastAsia="標楷體" w:hAnsi="Times New Roman" w:hint="eastAsia"/>
          <w:sz w:val="20"/>
        </w:rPr>
        <w:t>P</w:t>
      </w:r>
      <w:r>
        <w:rPr>
          <w:rFonts w:ascii="Times New Roman" w:eastAsia="標楷體" w:hAnsi="Times New Roman"/>
          <w:sz w:val="20"/>
        </w:rPr>
        <w:t>FC_OVP</w:t>
      </w:r>
      <w:r>
        <w:rPr>
          <w:rFonts w:ascii="Times New Roman" w:eastAsia="標楷體" w:hAnsi="Times New Roman" w:hint="eastAsia"/>
          <w:sz w:val="20"/>
        </w:rPr>
        <w:t>、</w:t>
      </w:r>
      <w:r>
        <w:rPr>
          <w:rFonts w:ascii="Times New Roman" w:eastAsia="標楷體" w:hAnsi="Times New Roman" w:hint="eastAsia"/>
          <w:sz w:val="20"/>
        </w:rPr>
        <w:t>P</w:t>
      </w:r>
      <w:r>
        <w:rPr>
          <w:rFonts w:ascii="Times New Roman" w:eastAsia="標楷體" w:hAnsi="Times New Roman"/>
          <w:sz w:val="20"/>
        </w:rPr>
        <w:t>FC</w:t>
      </w:r>
      <w:r>
        <w:rPr>
          <w:rFonts w:ascii="Times New Roman" w:eastAsia="標楷體" w:hAnsi="Times New Roman" w:hint="eastAsia"/>
          <w:sz w:val="20"/>
        </w:rPr>
        <w:t>_</w:t>
      </w:r>
      <w:r>
        <w:rPr>
          <w:rFonts w:ascii="Times New Roman" w:eastAsia="標楷體" w:hAnsi="Times New Roman"/>
          <w:sz w:val="20"/>
        </w:rPr>
        <w:t>UVP</w:t>
      </w:r>
      <w:r>
        <w:rPr>
          <w:rFonts w:ascii="Times New Roman" w:eastAsia="標楷體" w:hAnsi="Times New Roman" w:hint="eastAsia"/>
          <w:sz w:val="20"/>
        </w:rPr>
        <w:t>、</w:t>
      </w:r>
      <w:r>
        <w:rPr>
          <w:rFonts w:ascii="Times New Roman" w:eastAsia="標楷體" w:hAnsi="Times New Roman" w:hint="eastAsia"/>
          <w:sz w:val="20"/>
        </w:rPr>
        <w:t>P</w:t>
      </w:r>
      <w:r>
        <w:rPr>
          <w:rFonts w:ascii="Times New Roman" w:eastAsia="標楷體" w:hAnsi="Times New Roman"/>
          <w:sz w:val="20"/>
        </w:rPr>
        <w:t>FC_OTP</w:t>
      </w:r>
    </w:p>
    <w:p w:rsidR="00B124E0" w:rsidRDefault="003D3B77" w:rsidP="006856EA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DCACEr</w:t>
      </w:r>
      <w:r>
        <w:rPr>
          <w:rFonts w:ascii="Times New Roman" w:eastAsia="標楷體" w:hAnsi="Times New Roman"/>
          <w:sz w:val="20"/>
        </w:rPr>
        <w:t>rorScan()</w:t>
      </w:r>
      <w:r>
        <w:rPr>
          <w:rFonts w:ascii="Times New Roman" w:eastAsia="標楷體" w:hAnsi="Times New Roman" w:hint="eastAsia"/>
          <w:sz w:val="20"/>
        </w:rPr>
        <w:t>，檢查</w:t>
      </w:r>
      <w:r>
        <w:rPr>
          <w:rFonts w:ascii="Times New Roman" w:eastAsia="標楷體" w:hAnsi="Times New Roman" w:hint="eastAsia"/>
          <w:sz w:val="20"/>
        </w:rPr>
        <w:t>D</w:t>
      </w:r>
      <w:r>
        <w:rPr>
          <w:rFonts w:ascii="Times New Roman" w:eastAsia="標楷體" w:hAnsi="Times New Roman"/>
          <w:sz w:val="20"/>
        </w:rPr>
        <w:t>CAC</w:t>
      </w:r>
      <w:r>
        <w:rPr>
          <w:rFonts w:ascii="Times New Roman" w:eastAsia="標楷體" w:hAnsi="Times New Roman" w:hint="eastAsia"/>
          <w:sz w:val="20"/>
        </w:rPr>
        <w:t>過溫</w:t>
      </w:r>
    </w:p>
    <w:p w:rsidR="009F2605" w:rsidRDefault="009F2605" w:rsidP="006856EA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9F2605" w:rsidRDefault="009F2605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/>
          <w:sz w:val="20"/>
        </w:rPr>
        <w:br w:type="page"/>
      </w:r>
    </w:p>
    <w:p w:rsidR="00F5796A" w:rsidRDefault="00F5796A" w:rsidP="00F5796A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E90D04" w:rsidRDefault="00E90D04" w:rsidP="00C36DCF">
      <w:pPr>
        <w:pStyle w:val="affc"/>
        <w:widowControl/>
        <w:numPr>
          <w:ilvl w:val="0"/>
          <w:numId w:val="20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異常保護功能（硬體初始化前）</w:t>
      </w:r>
      <w:r w:rsidR="00A249CF" w:rsidRPr="00CD659E">
        <w:rPr>
          <w:rFonts w:ascii="Times New Roman" w:eastAsia="標楷體" w:hAnsi="Times New Roman" w:hint="eastAsia"/>
          <w:b/>
          <w:color w:val="FF0000"/>
          <w:sz w:val="20"/>
        </w:rPr>
        <w:t>&lt;&lt;</w:t>
      </w:r>
      <w:r w:rsidR="00A249CF" w:rsidRPr="00CD659E">
        <w:rPr>
          <w:rFonts w:ascii="Times New Roman" w:eastAsia="標楷體" w:hAnsi="Times New Roman" w:hint="eastAsia"/>
          <w:b/>
          <w:color w:val="FF0000"/>
          <w:sz w:val="20"/>
        </w:rPr>
        <w:t>螢幕</w:t>
      </w:r>
      <w:r w:rsidR="00A249CF">
        <w:rPr>
          <w:rFonts w:ascii="Times New Roman" w:eastAsia="標楷體" w:hAnsi="Times New Roman" w:hint="eastAsia"/>
          <w:b/>
          <w:color w:val="FF0000"/>
          <w:sz w:val="20"/>
        </w:rPr>
        <w:t>顯示需</w:t>
      </w:r>
      <w:r w:rsidR="00A249CF" w:rsidRPr="00CD659E">
        <w:rPr>
          <w:rFonts w:ascii="Times New Roman" w:eastAsia="標楷體" w:hAnsi="Times New Roman" w:hint="eastAsia"/>
          <w:b/>
          <w:color w:val="FF0000"/>
          <w:sz w:val="20"/>
        </w:rPr>
        <w:t>搭配錯誤訊息</w:t>
      </w:r>
      <w:r w:rsidR="00A249CF" w:rsidRPr="00CD659E">
        <w:rPr>
          <w:rFonts w:ascii="Times New Roman" w:eastAsia="標楷體" w:hAnsi="Times New Roman" w:hint="eastAsia"/>
          <w:b/>
          <w:color w:val="FF0000"/>
          <w:sz w:val="20"/>
        </w:rPr>
        <w:t>&gt;&gt;</w:t>
      </w:r>
    </w:p>
    <w:p w:rsidR="00786193" w:rsidRDefault="00786193" w:rsidP="00786193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tbl>
      <w:tblPr>
        <w:tblStyle w:val="affe"/>
        <w:tblW w:w="0" w:type="auto"/>
        <w:tblInd w:w="360" w:type="dxa"/>
        <w:tblLook w:val="04A0" w:firstRow="1" w:lastRow="0" w:firstColumn="1" w:lastColumn="0" w:noHBand="0" w:noVBand="1"/>
      </w:tblPr>
      <w:tblGrid>
        <w:gridCol w:w="1903"/>
        <w:gridCol w:w="5529"/>
        <w:gridCol w:w="2744"/>
      </w:tblGrid>
      <w:tr w:rsidR="00E90D04" w:rsidTr="00485BBC">
        <w:tc>
          <w:tcPr>
            <w:tcW w:w="1903" w:type="dxa"/>
          </w:tcPr>
          <w:p w:rsidR="00E90D04" w:rsidRDefault="00E90D04" w:rsidP="00FF3B29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名稱</w:t>
            </w:r>
          </w:p>
        </w:tc>
        <w:tc>
          <w:tcPr>
            <w:tcW w:w="5529" w:type="dxa"/>
          </w:tcPr>
          <w:p w:rsidR="00E90D04" w:rsidRDefault="00E90D04" w:rsidP="00FF3B29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判斷條件及動作</w:t>
            </w:r>
          </w:p>
        </w:tc>
        <w:tc>
          <w:tcPr>
            <w:tcW w:w="2744" w:type="dxa"/>
          </w:tcPr>
          <w:p w:rsidR="00E90D04" w:rsidRDefault="00E90D04" w:rsidP="00FF3B29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備註</w:t>
            </w:r>
          </w:p>
        </w:tc>
      </w:tr>
      <w:tr w:rsidR="00485BBC" w:rsidRPr="0035793E" w:rsidTr="00485BBC">
        <w:tc>
          <w:tcPr>
            <w:tcW w:w="1903" w:type="dxa"/>
          </w:tcPr>
          <w:p w:rsidR="00485BBC" w:rsidRDefault="00485BBC" w:rsidP="005E2ED4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S</w:t>
            </w:r>
            <w:r>
              <w:rPr>
                <w:rFonts w:ascii="Times New Roman" w:eastAsia="標楷體" w:hAnsi="Times New Roman"/>
                <w:sz w:val="20"/>
              </w:rPr>
              <w:t>DRAM</w:t>
            </w:r>
            <w:r>
              <w:rPr>
                <w:rFonts w:ascii="Times New Roman" w:eastAsia="標楷體" w:hAnsi="Times New Roman" w:hint="eastAsia"/>
                <w:sz w:val="20"/>
              </w:rPr>
              <w:t>異常</w:t>
            </w:r>
          </w:p>
        </w:tc>
        <w:tc>
          <w:tcPr>
            <w:tcW w:w="5529" w:type="dxa"/>
          </w:tcPr>
          <w:p w:rsidR="00485BBC" w:rsidRDefault="00485BBC" w:rsidP="005E2ED4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條件：寫入及讀出</w:t>
            </w:r>
            <w:r>
              <w:rPr>
                <w:rFonts w:ascii="Times New Roman" w:eastAsia="標楷體" w:hAnsi="Times New Roman" w:hint="eastAsia"/>
                <w:sz w:val="20"/>
              </w:rPr>
              <w:t>S</w:t>
            </w:r>
            <w:r>
              <w:rPr>
                <w:rFonts w:ascii="Times New Roman" w:eastAsia="標楷體" w:hAnsi="Times New Roman"/>
                <w:sz w:val="20"/>
              </w:rPr>
              <w:t>DRAM</w:t>
            </w:r>
            <w:r>
              <w:rPr>
                <w:rFonts w:ascii="Times New Roman" w:eastAsia="標楷體" w:hAnsi="Times New Roman" w:hint="eastAsia"/>
                <w:sz w:val="20"/>
              </w:rPr>
              <w:t>資料比對</w:t>
            </w:r>
            <w:r>
              <w:rPr>
                <w:rFonts w:ascii="Times New Roman" w:eastAsia="標楷體" w:hAnsi="Times New Roman" w:hint="eastAsia"/>
                <w:sz w:val="20"/>
              </w:rPr>
              <w:t>NG</w:t>
            </w:r>
          </w:p>
          <w:p w:rsidR="00485BBC" w:rsidRDefault="00485BBC" w:rsidP="00485BBC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動作：停止輸出，關閉</w:t>
            </w:r>
            <w:r>
              <w:rPr>
                <w:rFonts w:ascii="Times New Roman" w:eastAsia="標楷體" w:hAnsi="Times New Roman" w:hint="eastAsia"/>
                <w:sz w:val="20"/>
              </w:rPr>
              <w:t>DCAC PWM</w:t>
            </w:r>
            <w:r>
              <w:rPr>
                <w:rFonts w:ascii="Times New Roman" w:eastAsia="標楷體" w:hAnsi="Times New Roman" w:hint="eastAsia"/>
                <w:sz w:val="20"/>
              </w:rPr>
              <w:t>輸出；</w:t>
            </w:r>
          </w:p>
          <w:p w:rsidR="00485BBC" w:rsidRDefault="00485BBC" w:rsidP="00485BBC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 w:firstLineChars="300" w:firstLine="60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計時</w:t>
            </w:r>
            <w:r>
              <w:rPr>
                <w:rFonts w:ascii="Times New Roman" w:eastAsia="標楷體" w:hAnsi="Times New Roman" w:hint="eastAsia"/>
                <w:sz w:val="20"/>
              </w:rPr>
              <w:t>1</w:t>
            </w:r>
            <w:r>
              <w:rPr>
                <w:rFonts w:ascii="Times New Roman" w:eastAsia="標楷體" w:hAnsi="Times New Roman"/>
                <w:sz w:val="20"/>
              </w:rPr>
              <w:t>00ms</w:t>
            </w:r>
            <w:r>
              <w:rPr>
                <w:rFonts w:ascii="Times New Roman" w:eastAsia="標楷體" w:hAnsi="Times New Roman" w:hint="eastAsia"/>
                <w:sz w:val="20"/>
              </w:rPr>
              <w:t>，關閉</w:t>
            </w:r>
            <w:r>
              <w:rPr>
                <w:rFonts w:ascii="Times New Roman" w:eastAsia="標楷體" w:hAnsi="Times New Roman" w:hint="eastAsia"/>
                <w:sz w:val="20"/>
              </w:rPr>
              <w:t>D</w:t>
            </w:r>
            <w:r>
              <w:rPr>
                <w:rFonts w:ascii="Times New Roman" w:eastAsia="標楷體" w:hAnsi="Times New Roman"/>
                <w:sz w:val="20"/>
              </w:rPr>
              <w:t>CDC</w:t>
            </w:r>
            <w:r>
              <w:rPr>
                <w:rFonts w:ascii="Times New Roman" w:eastAsia="標楷體" w:hAnsi="Times New Roman" w:hint="eastAsia"/>
                <w:sz w:val="20"/>
              </w:rPr>
              <w:t>、</w:t>
            </w:r>
            <w:r>
              <w:rPr>
                <w:rFonts w:ascii="Times New Roman" w:eastAsia="標楷體" w:hAnsi="Times New Roman" w:hint="eastAsia"/>
                <w:sz w:val="20"/>
              </w:rPr>
              <w:t>P</w:t>
            </w:r>
            <w:r>
              <w:rPr>
                <w:rFonts w:ascii="Times New Roman" w:eastAsia="標楷體" w:hAnsi="Times New Roman"/>
                <w:sz w:val="20"/>
              </w:rPr>
              <w:t>FC</w:t>
            </w:r>
          </w:p>
          <w:p w:rsidR="00485BBC" w:rsidRDefault="00485BBC" w:rsidP="00485BBC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 w:firstLineChars="300" w:firstLine="60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/>
                <w:sz w:val="20"/>
              </w:rPr>
              <w:t>Disable FanErrorCheck</w:t>
            </w:r>
          </w:p>
          <w:p w:rsidR="00485BBC" w:rsidRPr="003D3B77" w:rsidRDefault="00485BBC" w:rsidP="00485BBC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 w:firstLineChars="300" w:firstLine="60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/>
                <w:sz w:val="20"/>
              </w:rPr>
              <w:t>Disable PFCErrorCheck</w:t>
            </w:r>
          </w:p>
        </w:tc>
        <w:tc>
          <w:tcPr>
            <w:tcW w:w="2744" w:type="dxa"/>
          </w:tcPr>
          <w:p w:rsidR="00485BBC" w:rsidRDefault="00485BBC" w:rsidP="005E2ED4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軟體判斷</w:t>
            </w:r>
          </w:p>
        </w:tc>
      </w:tr>
      <w:tr w:rsidR="00E90D04" w:rsidRPr="0035793E" w:rsidTr="00485BBC">
        <w:tc>
          <w:tcPr>
            <w:tcW w:w="1903" w:type="dxa"/>
          </w:tcPr>
          <w:p w:rsidR="00E90D04" w:rsidRPr="0035793E" w:rsidRDefault="00E90D04" w:rsidP="00FF3B29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5793E">
              <w:rPr>
                <w:rFonts w:ascii="Times New Roman" w:eastAsia="標楷體" w:hAnsi="Times New Roman" w:hint="eastAsia"/>
                <w:sz w:val="20"/>
              </w:rPr>
              <w:t>風扇異常</w:t>
            </w:r>
            <w:r w:rsidRPr="0035793E">
              <w:rPr>
                <w:rFonts w:ascii="Times New Roman" w:eastAsia="標楷體" w:hAnsi="Times New Roman" w:hint="eastAsia"/>
                <w:sz w:val="20"/>
              </w:rPr>
              <w:t xml:space="preserve"> #</w:t>
            </w:r>
            <w:r w:rsidRPr="0035793E">
              <w:rPr>
                <w:rFonts w:ascii="Times New Roman" w:eastAsia="標楷體" w:hAnsi="Times New Roman"/>
                <w:sz w:val="20"/>
              </w:rPr>
              <w:t>01</w:t>
            </w:r>
          </w:p>
        </w:tc>
        <w:tc>
          <w:tcPr>
            <w:tcW w:w="5529" w:type="dxa"/>
          </w:tcPr>
          <w:p w:rsidR="00E90D04" w:rsidRDefault="00E90D04" w:rsidP="00FF3B29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條件：</w:t>
            </w:r>
            <w:r w:rsidRPr="0035793E">
              <w:rPr>
                <w:rFonts w:ascii="Times New Roman" w:eastAsia="標楷體" w:hAnsi="Times New Roman" w:hint="eastAsia"/>
                <w:sz w:val="20"/>
              </w:rPr>
              <w:t>偵測到</w:t>
            </w:r>
            <w:r w:rsidRPr="0035793E">
              <w:rPr>
                <w:rFonts w:ascii="Times New Roman" w:eastAsia="標楷體" w:hAnsi="Times New Roman" w:hint="eastAsia"/>
                <w:sz w:val="20"/>
              </w:rPr>
              <w:t>F</w:t>
            </w:r>
            <w:r w:rsidRPr="0035793E">
              <w:rPr>
                <w:rFonts w:ascii="Times New Roman" w:eastAsia="標楷體" w:hAnsi="Times New Roman"/>
                <w:sz w:val="20"/>
              </w:rPr>
              <w:t>ANFAIL1</w:t>
            </w:r>
            <w:r w:rsidRPr="0035793E">
              <w:rPr>
                <w:rFonts w:ascii="Times New Roman" w:eastAsia="標楷體" w:hAnsi="Times New Roman" w:hint="eastAsia"/>
                <w:sz w:val="20"/>
              </w:rPr>
              <w:t>為</w:t>
            </w:r>
            <w:r w:rsidRPr="0035793E">
              <w:rPr>
                <w:rFonts w:ascii="Times New Roman" w:eastAsia="標楷體" w:hAnsi="Times New Roman" w:hint="eastAsia"/>
                <w:sz w:val="20"/>
              </w:rPr>
              <w:t>Hi</w:t>
            </w:r>
            <w:r w:rsidRPr="0035793E">
              <w:rPr>
                <w:rFonts w:ascii="Times New Roman" w:eastAsia="標楷體" w:hAnsi="Times New Roman"/>
                <w:sz w:val="20"/>
              </w:rPr>
              <w:t>gh</w:t>
            </w:r>
            <w:r>
              <w:rPr>
                <w:rFonts w:ascii="Times New Roman" w:eastAsia="標楷體" w:hAnsi="Times New Roman" w:hint="eastAsia"/>
                <w:sz w:val="20"/>
              </w:rPr>
              <w:t>且持續</w:t>
            </w:r>
            <w:r w:rsidR="00786193">
              <w:rPr>
                <w:rFonts w:ascii="Times New Roman" w:eastAsia="標楷體" w:hAnsi="Times New Roman" w:hint="eastAsia"/>
                <w:sz w:val="20"/>
              </w:rPr>
              <w:t>2</w:t>
            </w:r>
            <w:r>
              <w:rPr>
                <w:rFonts w:ascii="Times New Roman" w:eastAsia="標楷體" w:hAnsi="Times New Roman"/>
                <w:sz w:val="20"/>
              </w:rPr>
              <w:t>s</w:t>
            </w:r>
          </w:p>
          <w:p w:rsidR="00786193" w:rsidRDefault="00786193" w:rsidP="00786193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動作：停止輸出，關閉</w:t>
            </w:r>
            <w:r>
              <w:rPr>
                <w:rFonts w:ascii="Times New Roman" w:eastAsia="標楷體" w:hAnsi="Times New Roman" w:hint="eastAsia"/>
                <w:sz w:val="20"/>
              </w:rPr>
              <w:t>DCAC PWM</w:t>
            </w:r>
            <w:r>
              <w:rPr>
                <w:rFonts w:ascii="Times New Roman" w:eastAsia="標楷體" w:hAnsi="Times New Roman" w:hint="eastAsia"/>
                <w:sz w:val="20"/>
              </w:rPr>
              <w:t>輸出；</w:t>
            </w:r>
          </w:p>
          <w:p w:rsidR="00E90D04" w:rsidRDefault="00786193" w:rsidP="00786193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 w:firstLineChars="300" w:firstLine="60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計時</w:t>
            </w:r>
            <w:r>
              <w:rPr>
                <w:rFonts w:ascii="Times New Roman" w:eastAsia="標楷體" w:hAnsi="Times New Roman" w:hint="eastAsia"/>
                <w:sz w:val="20"/>
              </w:rPr>
              <w:t>1</w:t>
            </w:r>
            <w:r>
              <w:rPr>
                <w:rFonts w:ascii="Times New Roman" w:eastAsia="標楷體" w:hAnsi="Times New Roman"/>
                <w:sz w:val="20"/>
              </w:rPr>
              <w:t>00ms</w:t>
            </w:r>
            <w:r>
              <w:rPr>
                <w:rFonts w:ascii="Times New Roman" w:eastAsia="標楷體" w:hAnsi="Times New Roman" w:hint="eastAsia"/>
                <w:sz w:val="20"/>
              </w:rPr>
              <w:t>，關閉</w:t>
            </w:r>
            <w:r>
              <w:rPr>
                <w:rFonts w:ascii="Times New Roman" w:eastAsia="標楷體" w:hAnsi="Times New Roman" w:hint="eastAsia"/>
                <w:sz w:val="20"/>
              </w:rPr>
              <w:t>D</w:t>
            </w:r>
            <w:r>
              <w:rPr>
                <w:rFonts w:ascii="Times New Roman" w:eastAsia="標楷體" w:hAnsi="Times New Roman"/>
                <w:sz w:val="20"/>
              </w:rPr>
              <w:t>CDC</w:t>
            </w:r>
            <w:r>
              <w:rPr>
                <w:rFonts w:ascii="Times New Roman" w:eastAsia="標楷體" w:hAnsi="Times New Roman" w:hint="eastAsia"/>
                <w:sz w:val="20"/>
              </w:rPr>
              <w:t>、</w:t>
            </w:r>
            <w:r>
              <w:rPr>
                <w:rFonts w:ascii="Times New Roman" w:eastAsia="標楷體" w:hAnsi="Times New Roman" w:hint="eastAsia"/>
                <w:sz w:val="20"/>
              </w:rPr>
              <w:t>P</w:t>
            </w:r>
            <w:r>
              <w:rPr>
                <w:rFonts w:ascii="Times New Roman" w:eastAsia="標楷體" w:hAnsi="Times New Roman"/>
                <w:sz w:val="20"/>
              </w:rPr>
              <w:t>FC</w:t>
            </w:r>
          </w:p>
          <w:p w:rsidR="00786193" w:rsidRDefault="00786193" w:rsidP="00786193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 w:firstLineChars="300" w:firstLine="60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/>
                <w:sz w:val="20"/>
              </w:rPr>
              <w:t>Disable FanErrorCheck</w:t>
            </w:r>
          </w:p>
          <w:p w:rsidR="00786193" w:rsidRPr="0035793E" w:rsidRDefault="00786193" w:rsidP="00786193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 w:firstLineChars="300" w:firstLine="60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/>
                <w:sz w:val="20"/>
              </w:rPr>
              <w:t>Disable PFCErrorCheck</w:t>
            </w:r>
          </w:p>
        </w:tc>
        <w:tc>
          <w:tcPr>
            <w:tcW w:w="2744" w:type="dxa"/>
          </w:tcPr>
          <w:p w:rsidR="00E90D04" w:rsidRPr="0035793E" w:rsidRDefault="00E90D04" w:rsidP="00FF3B29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硬體判斷</w:t>
            </w:r>
          </w:p>
        </w:tc>
      </w:tr>
      <w:tr w:rsidR="00786193" w:rsidRPr="0035793E" w:rsidTr="00485BBC">
        <w:tc>
          <w:tcPr>
            <w:tcW w:w="1903" w:type="dxa"/>
          </w:tcPr>
          <w:p w:rsidR="00786193" w:rsidRPr="0035793E" w:rsidRDefault="00786193" w:rsidP="00786193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5793E">
              <w:rPr>
                <w:rFonts w:ascii="Times New Roman" w:eastAsia="標楷體" w:hAnsi="Times New Roman" w:hint="eastAsia"/>
                <w:sz w:val="20"/>
              </w:rPr>
              <w:t>風扇異常</w:t>
            </w:r>
            <w:r w:rsidRPr="0035793E">
              <w:rPr>
                <w:rFonts w:ascii="Times New Roman" w:eastAsia="標楷體" w:hAnsi="Times New Roman" w:hint="eastAsia"/>
                <w:sz w:val="20"/>
              </w:rPr>
              <w:t xml:space="preserve"> #</w:t>
            </w:r>
            <w:r w:rsidRPr="0035793E">
              <w:rPr>
                <w:rFonts w:ascii="Times New Roman" w:eastAsia="標楷體" w:hAnsi="Times New Roman"/>
                <w:sz w:val="20"/>
              </w:rPr>
              <w:t>02</w:t>
            </w:r>
          </w:p>
        </w:tc>
        <w:tc>
          <w:tcPr>
            <w:tcW w:w="5529" w:type="dxa"/>
          </w:tcPr>
          <w:p w:rsidR="00786193" w:rsidRDefault="00786193" w:rsidP="00786193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條件：</w:t>
            </w:r>
            <w:r w:rsidRPr="0035793E">
              <w:rPr>
                <w:rFonts w:ascii="Times New Roman" w:eastAsia="標楷體" w:hAnsi="Times New Roman" w:hint="eastAsia"/>
                <w:sz w:val="20"/>
              </w:rPr>
              <w:t>偵測到</w:t>
            </w:r>
            <w:r w:rsidRPr="0035793E">
              <w:rPr>
                <w:rFonts w:ascii="Times New Roman" w:eastAsia="標楷體" w:hAnsi="Times New Roman" w:hint="eastAsia"/>
                <w:sz w:val="20"/>
              </w:rPr>
              <w:t>F</w:t>
            </w:r>
            <w:r w:rsidRPr="0035793E">
              <w:rPr>
                <w:rFonts w:ascii="Times New Roman" w:eastAsia="標楷體" w:hAnsi="Times New Roman"/>
                <w:sz w:val="20"/>
              </w:rPr>
              <w:t>ANFAIL</w:t>
            </w:r>
            <w:r>
              <w:rPr>
                <w:rFonts w:ascii="Times New Roman" w:eastAsia="標楷體" w:hAnsi="Times New Roman"/>
                <w:sz w:val="20"/>
              </w:rPr>
              <w:t>2</w:t>
            </w:r>
            <w:r w:rsidRPr="0035793E">
              <w:rPr>
                <w:rFonts w:ascii="Times New Roman" w:eastAsia="標楷體" w:hAnsi="Times New Roman" w:hint="eastAsia"/>
                <w:sz w:val="20"/>
              </w:rPr>
              <w:t>為</w:t>
            </w:r>
            <w:r w:rsidRPr="0035793E">
              <w:rPr>
                <w:rFonts w:ascii="Times New Roman" w:eastAsia="標楷體" w:hAnsi="Times New Roman" w:hint="eastAsia"/>
                <w:sz w:val="20"/>
              </w:rPr>
              <w:t>Hi</w:t>
            </w:r>
            <w:r w:rsidRPr="0035793E">
              <w:rPr>
                <w:rFonts w:ascii="Times New Roman" w:eastAsia="標楷體" w:hAnsi="Times New Roman"/>
                <w:sz w:val="20"/>
              </w:rPr>
              <w:t>gh</w:t>
            </w:r>
            <w:r>
              <w:rPr>
                <w:rFonts w:ascii="Times New Roman" w:eastAsia="標楷體" w:hAnsi="Times New Roman" w:hint="eastAsia"/>
                <w:sz w:val="20"/>
              </w:rPr>
              <w:t>且持續</w:t>
            </w:r>
            <w:r>
              <w:rPr>
                <w:rFonts w:ascii="Times New Roman" w:eastAsia="標楷體" w:hAnsi="Times New Roman" w:hint="eastAsia"/>
                <w:sz w:val="20"/>
              </w:rPr>
              <w:t>2</w:t>
            </w:r>
            <w:r>
              <w:rPr>
                <w:rFonts w:ascii="Times New Roman" w:eastAsia="標楷體" w:hAnsi="Times New Roman"/>
                <w:sz w:val="20"/>
              </w:rPr>
              <w:t>s</w:t>
            </w:r>
          </w:p>
          <w:p w:rsidR="00786193" w:rsidRDefault="00786193" w:rsidP="00786193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動作：停止輸出，關閉</w:t>
            </w:r>
            <w:r>
              <w:rPr>
                <w:rFonts w:ascii="Times New Roman" w:eastAsia="標楷體" w:hAnsi="Times New Roman" w:hint="eastAsia"/>
                <w:sz w:val="20"/>
              </w:rPr>
              <w:t>DCAC PWM</w:t>
            </w:r>
            <w:r>
              <w:rPr>
                <w:rFonts w:ascii="Times New Roman" w:eastAsia="標楷體" w:hAnsi="Times New Roman" w:hint="eastAsia"/>
                <w:sz w:val="20"/>
              </w:rPr>
              <w:t>輸出；</w:t>
            </w:r>
          </w:p>
          <w:p w:rsidR="00786193" w:rsidRDefault="00786193" w:rsidP="00786193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 w:firstLineChars="300" w:firstLine="60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計時</w:t>
            </w:r>
            <w:r>
              <w:rPr>
                <w:rFonts w:ascii="Times New Roman" w:eastAsia="標楷體" w:hAnsi="Times New Roman" w:hint="eastAsia"/>
                <w:sz w:val="20"/>
              </w:rPr>
              <w:t>1</w:t>
            </w:r>
            <w:r>
              <w:rPr>
                <w:rFonts w:ascii="Times New Roman" w:eastAsia="標楷體" w:hAnsi="Times New Roman"/>
                <w:sz w:val="20"/>
              </w:rPr>
              <w:t>00ms</w:t>
            </w:r>
            <w:r>
              <w:rPr>
                <w:rFonts w:ascii="Times New Roman" w:eastAsia="標楷體" w:hAnsi="Times New Roman" w:hint="eastAsia"/>
                <w:sz w:val="20"/>
              </w:rPr>
              <w:t>，關閉</w:t>
            </w:r>
            <w:r>
              <w:rPr>
                <w:rFonts w:ascii="Times New Roman" w:eastAsia="標楷體" w:hAnsi="Times New Roman" w:hint="eastAsia"/>
                <w:sz w:val="20"/>
              </w:rPr>
              <w:t>D</w:t>
            </w:r>
            <w:r>
              <w:rPr>
                <w:rFonts w:ascii="Times New Roman" w:eastAsia="標楷體" w:hAnsi="Times New Roman"/>
                <w:sz w:val="20"/>
              </w:rPr>
              <w:t>CDC</w:t>
            </w:r>
            <w:r>
              <w:rPr>
                <w:rFonts w:ascii="Times New Roman" w:eastAsia="標楷體" w:hAnsi="Times New Roman" w:hint="eastAsia"/>
                <w:sz w:val="20"/>
              </w:rPr>
              <w:t>、</w:t>
            </w:r>
            <w:r>
              <w:rPr>
                <w:rFonts w:ascii="Times New Roman" w:eastAsia="標楷體" w:hAnsi="Times New Roman" w:hint="eastAsia"/>
                <w:sz w:val="20"/>
              </w:rPr>
              <w:t>P</w:t>
            </w:r>
            <w:r>
              <w:rPr>
                <w:rFonts w:ascii="Times New Roman" w:eastAsia="標楷體" w:hAnsi="Times New Roman"/>
                <w:sz w:val="20"/>
              </w:rPr>
              <w:t>FC</w:t>
            </w:r>
          </w:p>
          <w:p w:rsidR="00786193" w:rsidRDefault="00786193" w:rsidP="00786193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 w:firstLineChars="300" w:firstLine="60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/>
                <w:sz w:val="20"/>
              </w:rPr>
              <w:t>Disable FanErrorCheck</w:t>
            </w:r>
          </w:p>
          <w:p w:rsidR="00786193" w:rsidRPr="0035793E" w:rsidRDefault="00786193" w:rsidP="00786193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 w:firstLineChars="300" w:firstLine="60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/>
                <w:sz w:val="20"/>
              </w:rPr>
              <w:t>Disable PFCErrorCheck</w:t>
            </w:r>
          </w:p>
        </w:tc>
        <w:tc>
          <w:tcPr>
            <w:tcW w:w="2744" w:type="dxa"/>
          </w:tcPr>
          <w:p w:rsidR="00786193" w:rsidRPr="0035793E" w:rsidRDefault="00786193" w:rsidP="00786193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硬體判斷</w:t>
            </w:r>
          </w:p>
        </w:tc>
      </w:tr>
      <w:tr w:rsidR="00E90D04" w:rsidRPr="00A0717E" w:rsidTr="00485BBC">
        <w:tc>
          <w:tcPr>
            <w:tcW w:w="1903" w:type="dxa"/>
          </w:tcPr>
          <w:p w:rsidR="00E90D04" w:rsidRPr="0035793E" w:rsidRDefault="00E90D04" w:rsidP="00FF3B29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5793E">
              <w:rPr>
                <w:rFonts w:ascii="Times New Roman" w:eastAsia="標楷體" w:hAnsi="Times New Roman" w:hint="eastAsia"/>
                <w:sz w:val="20"/>
              </w:rPr>
              <w:t>P</w:t>
            </w:r>
            <w:r w:rsidRPr="0035793E">
              <w:rPr>
                <w:rFonts w:ascii="Times New Roman" w:eastAsia="標楷體" w:hAnsi="Times New Roman"/>
                <w:sz w:val="20"/>
              </w:rPr>
              <w:t>FC</w:t>
            </w:r>
            <w:r w:rsidRPr="0035793E">
              <w:rPr>
                <w:rFonts w:ascii="Times New Roman" w:eastAsia="標楷體" w:hAnsi="Times New Roman" w:hint="eastAsia"/>
                <w:sz w:val="20"/>
              </w:rPr>
              <w:t>低電壓</w:t>
            </w:r>
          </w:p>
        </w:tc>
        <w:tc>
          <w:tcPr>
            <w:tcW w:w="5529" w:type="dxa"/>
          </w:tcPr>
          <w:p w:rsidR="00E90D04" w:rsidRDefault="00E90D04" w:rsidP="00FF3B29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條件：</w:t>
            </w:r>
            <w:r w:rsidRPr="0035793E">
              <w:rPr>
                <w:rFonts w:ascii="Times New Roman" w:eastAsia="標楷體" w:hAnsi="Times New Roman" w:hint="eastAsia"/>
                <w:sz w:val="20"/>
              </w:rPr>
              <w:t>偵測到</w:t>
            </w:r>
            <w:r w:rsidRPr="0035793E">
              <w:rPr>
                <w:rFonts w:ascii="Times New Roman" w:eastAsia="標楷體" w:hAnsi="Times New Roman" w:hint="eastAsia"/>
                <w:sz w:val="20"/>
              </w:rPr>
              <w:t>PFC_UVP</w:t>
            </w:r>
            <w:r w:rsidRPr="0035793E">
              <w:rPr>
                <w:rFonts w:ascii="Times New Roman" w:eastAsia="標楷體" w:hAnsi="Times New Roman" w:hint="eastAsia"/>
                <w:sz w:val="20"/>
              </w:rPr>
              <w:t>為</w:t>
            </w:r>
            <w:r w:rsidRPr="0035793E">
              <w:rPr>
                <w:rFonts w:ascii="Times New Roman" w:eastAsia="標楷體" w:hAnsi="Times New Roman" w:hint="eastAsia"/>
                <w:sz w:val="20"/>
              </w:rPr>
              <w:t>L</w:t>
            </w:r>
            <w:r w:rsidRPr="0035793E">
              <w:rPr>
                <w:rFonts w:ascii="Times New Roman" w:eastAsia="標楷體" w:hAnsi="Times New Roman"/>
                <w:sz w:val="20"/>
              </w:rPr>
              <w:t>ow</w:t>
            </w:r>
            <w:r>
              <w:rPr>
                <w:rFonts w:ascii="Times New Roman" w:eastAsia="標楷體" w:hAnsi="Times New Roman" w:hint="eastAsia"/>
                <w:sz w:val="20"/>
              </w:rPr>
              <w:t>且持續</w:t>
            </w:r>
            <w:r w:rsidR="00786193">
              <w:rPr>
                <w:rFonts w:ascii="Times New Roman" w:eastAsia="標楷體" w:hAnsi="Times New Roman" w:hint="eastAsia"/>
                <w:sz w:val="20"/>
              </w:rPr>
              <w:t>2</w:t>
            </w:r>
            <w:r>
              <w:rPr>
                <w:rFonts w:ascii="Times New Roman" w:eastAsia="標楷體" w:hAnsi="Times New Roman"/>
                <w:sz w:val="20"/>
              </w:rPr>
              <w:t>s</w:t>
            </w:r>
          </w:p>
          <w:p w:rsidR="00786193" w:rsidRDefault="00786193" w:rsidP="00786193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動作：停止輸出，關閉</w:t>
            </w:r>
            <w:r>
              <w:rPr>
                <w:rFonts w:ascii="Times New Roman" w:eastAsia="標楷體" w:hAnsi="Times New Roman" w:hint="eastAsia"/>
                <w:sz w:val="20"/>
              </w:rPr>
              <w:t>DCAC PWM</w:t>
            </w:r>
            <w:r>
              <w:rPr>
                <w:rFonts w:ascii="Times New Roman" w:eastAsia="標楷體" w:hAnsi="Times New Roman" w:hint="eastAsia"/>
                <w:sz w:val="20"/>
              </w:rPr>
              <w:t>輸出；</w:t>
            </w:r>
          </w:p>
          <w:p w:rsidR="00786193" w:rsidRDefault="00786193" w:rsidP="00786193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 w:firstLineChars="300" w:firstLine="60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計時</w:t>
            </w:r>
            <w:r>
              <w:rPr>
                <w:rFonts w:ascii="Times New Roman" w:eastAsia="標楷體" w:hAnsi="Times New Roman" w:hint="eastAsia"/>
                <w:sz w:val="20"/>
              </w:rPr>
              <w:t>1</w:t>
            </w:r>
            <w:r>
              <w:rPr>
                <w:rFonts w:ascii="Times New Roman" w:eastAsia="標楷體" w:hAnsi="Times New Roman"/>
                <w:sz w:val="20"/>
              </w:rPr>
              <w:t>00ms</w:t>
            </w:r>
            <w:r>
              <w:rPr>
                <w:rFonts w:ascii="Times New Roman" w:eastAsia="標楷體" w:hAnsi="Times New Roman" w:hint="eastAsia"/>
                <w:sz w:val="20"/>
              </w:rPr>
              <w:t>，關閉</w:t>
            </w:r>
            <w:r>
              <w:rPr>
                <w:rFonts w:ascii="Times New Roman" w:eastAsia="標楷體" w:hAnsi="Times New Roman" w:hint="eastAsia"/>
                <w:sz w:val="20"/>
              </w:rPr>
              <w:t>D</w:t>
            </w:r>
            <w:r>
              <w:rPr>
                <w:rFonts w:ascii="Times New Roman" w:eastAsia="標楷體" w:hAnsi="Times New Roman"/>
                <w:sz w:val="20"/>
              </w:rPr>
              <w:t>CDC</w:t>
            </w:r>
            <w:r>
              <w:rPr>
                <w:rFonts w:ascii="Times New Roman" w:eastAsia="標楷體" w:hAnsi="Times New Roman" w:hint="eastAsia"/>
                <w:sz w:val="20"/>
              </w:rPr>
              <w:t>、</w:t>
            </w:r>
            <w:r>
              <w:rPr>
                <w:rFonts w:ascii="Times New Roman" w:eastAsia="標楷體" w:hAnsi="Times New Roman" w:hint="eastAsia"/>
                <w:sz w:val="20"/>
              </w:rPr>
              <w:t>P</w:t>
            </w:r>
            <w:r>
              <w:rPr>
                <w:rFonts w:ascii="Times New Roman" w:eastAsia="標楷體" w:hAnsi="Times New Roman"/>
                <w:sz w:val="20"/>
              </w:rPr>
              <w:t>FC</w:t>
            </w:r>
          </w:p>
          <w:p w:rsidR="00786193" w:rsidRDefault="00786193" w:rsidP="00786193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 w:firstLineChars="300" w:firstLine="60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/>
                <w:sz w:val="20"/>
              </w:rPr>
              <w:t>Disable FanErrorCheck</w:t>
            </w:r>
          </w:p>
          <w:p w:rsidR="00E90D04" w:rsidRPr="00867027" w:rsidRDefault="00786193" w:rsidP="00786193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 w:firstLineChars="300" w:firstLine="60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/>
                <w:sz w:val="20"/>
              </w:rPr>
              <w:t>Disable PFCErrorCheck</w:t>
            </w:r>
          </w:p>
        </w:tc>
        <w:tc>
          <w:tcPr>
            <w:tcW w:w="2744" w:type="dxa"/>
          </w:tcPr>
          <w:p w:rsidR="00E90D04" w:rsidRDefault="00E90D04" w:rsidP="00FF3B29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硬體判斷</w:t>
            </w:r>
          </w:p>
          <w:p w:rsidR="00E90D04" w:rsidRPr="00A0717E" w:rsidRDefault="00E90D04" w:rsidP="00FF3B29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5793E">
              <w:rPr>
                <w:rFonts w:ascii="Times New Roman" w:eastAsia="標楷體" w:hAnsi="Times New Roman" w:hint="eastAsia"/>
                <w:sz w:val="20"/>
              </w:rPr>
              <w:t>PFC</w:t>
            </w:r>
            <w:r w:rsidRPr="0035793E">
              <w:rPr>
                <w:rFonts w:ascii="Times New Roman" w:eastAsia="標楷體" w:hAnsi="Times New Roman" w:hint="eastAsia"/>
                <w:sz w:val="20"/>
              </w:rPr>
              <w:t>電路標示</w:t>
            </w:r>
            <w:proofErr w:type="gramStart"/>
            <w:r w:rsidRPr="0035793E">
              <w:rPr>
                <w:rFonts w:ascii="Times New Roman" w:eastAsia="標楷體" w:hAnsi="Times New Roman"/>
                <w:sz w:val="20"/>
              </w:rPr>
              <w:t>”</w:t>
            </w:r>
            <w:proofErr w:type="gramEnd"/>
            <w:r w:rsidRPr="0035793E">
              <w:rPr>
                <w:rFonts w:ascii="Times New Roman" w:eastAsia="標楷體" w:hAnsi="Times New Roman" w:hint="eastAsia"/>
                <w:sz w:val="20"/>
              </w:rPr>
              <w:t>390V</w:t>
            </w:r>
            <w:proofErr w:type="gramStart"/>
            <w:r w:rsidRPr="0035793E">
              <w:rPr>
                <w:rFonts w:ascii="Times New Roman" w:eastAsia="標楷體" w:hAnsi="Times New Roman"/>
                <w:sz w:val="20"/>
              </w:rPr>
              <w:t>”</w:t>
            </w:r>
            <w:proofErr w:type="gramEnd"/>
            <w:r w:rsidRPr="0035793E">
              <w:rPr>
                <w:rFonts w:ascii="Times New Roman" w:eastAsia="標楷體" w:hAnsi="Times New Roman" w:hint="eastAsia"/>
                <w:sz w:val="20"/>
              </w:rPr>
              <w:t>端的電壓值</w:t>
            </w:r>
            <w:r w:rsidRPr="0035793E">
              <w:rPr>
                <w:rFonts w:ascii="Times New Roman" w:eastAsia="標楷體" w:hAnsi="Times New Roman" w:hint="eastAsia"/>
                <w:sz w:val="20"/>
              </w:rPr>
              <w:t xml:space="preserve"> </w:t>
            </w:r>
            <w:r w:rsidRPr="0035793E">
              <w:rPr>
                <w:rFonts w:ascii="Times New Roman" w:eastAsia="標楷體" w:hAnsi="Times New Roman"/>
                <w:sz w:val="20"/>
              </w:rPr>
              <w:t>&lt; 345</w:t>
            </w:r>
            <w:r w:rsidRPr="0035793E">
              <w:rPr>
                <w:rFonts w:ascii="Times New Roman" w:eastAsia="標楷體" w:hAnsi="Times New Roman" w:hint="eastAsia"/>
                <w:sz w:val="20"/>
              </w:rPr>
              <w:t>.73</w:t>
            </w:r>
            <w:r w:rsidRPr="0035793E">
              <w:rPr>
                <w:rFonts w:ascii="Times New Roman" w:eastAsia="標楷體" w:hAnsi="Times New Roman"/>
                <w:sz w:val="20"/>
              </w:rPr>
              <w:t>V</w:t>
            </w:r>
          </w:p>
        </w:tc>
      </w:tr>
      <w:tr w:rsidR="00E90D04" w:rsidRPr="00A0717E" w:rsidTr="00485BBC">
        <w:tc>
          <w:tcPr>
            <w:tcW w:w="1903" w:type="dxa"/>
          </w:tcPr>
          <w:p w:rsidR="00E90D04" w:rsidRPr="0035793E" w:rsidRDefault="00E90D04" w:rsidP="00FF3B29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5793E">
              <w:rPr>
                <w:rFonts w:ascii="Times New Roman" w:eastAsia="標楷體" w:hAnsi="Times New Roman" w:hint="eastAsia"/>
                <w:sz w:val="20"/>
              </w:rPr>
              <w:t>PFC</w:t>
            </w:r>
            <w:r w:rsidRPr="0035793E">
              <w:rPr>
                <w:rFonts w:ascii="Times New Roman" w:eastAsia="標楷體" w:hAnsi="Times New Roman" w:hint="eastAsia"/>
                <w:sz w:val="20"/>
              </w:rPr>
              <w:t>過電壓</w:t>
            </w:r>
          </w:p>
        </w:tc>
        <w:tc>
          <w:tcPr>
            <w:tcW w:w="5529" w:type="dxa"/>
          </w:tcPr>
          <w:p w:rsidR="00786193" w:rsidRDefault="00E90D04" w:rsidP="00786193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條件：</w:t>
            </w:r>
            <w:r w:rsidRPr="0035793E">
              <w:rPr>
                <w:rFonts w:ascii="Times New Roman" w:eastAsia="標楷體" w:hAnsi="Times New Roman" w:hint="eastAsia"/>
                <w:sz w:val="20"/>
              </w:rPr>
              <w:t>偵測到</w:t>
            </w:r>
            <w:r w:rsidRPr="0035793E">
              <w:rPr>
                <w:rFonts w:ascii="Times New Roman" w:eastAsia="標楷體" w:hAnsi="Times New Roman" w:hint="eastAsia"/>
                <w:sz w:val="20"/>
              </w:rPr>
              <w:t>PFC_</w:t>
            </w:r>
            <w:r w:rsidRPr="0035793E">
              <w:rPr>
                <w:rFonts w:ascii="Times New Roman" w:eastAsia="標楷體" w:hAnsi="Times New Roman"/>
                <w:sz w:val="20"/>
              </w:rPr>
              <w:t>O</w:t>
            </w:r>
            <w:r w:rsidRPr="0035793E">
              <w:rPr>
                <w:rFonts w:ascii="Times New Roman" w:eastAsia="標楷體" w:hAnsi="Times New Roman" w:hint="eastAsia"/>
                <w:sz w:val="20"/>
              </w:rPr>
              <w:t>VP</w:t>
            </w:r>
            <w:r w:rsidRPr="0035793E">
              <w:rPr>
                <w:rFonts w:ascii="Times New Roman" w:eastAsia="標楷體" w:hAnsi="Times New Roman" w:hint="eastAsia"/>
                <w:sz w:val="20"/>
              </w:rPr>
              <w:t>為</w:t>
            </w:r>
            <w:r w:rsidRPr="0035793E">
              <w:rPr>
                <w:rFonts w:ascii="Times New Roman" w:eastAsia="標楷體" w:hAnsi="Times New Roman" w:hint="eastAsia"/>
                <w:sz w:val="20"/>
              </w:rPr>
              <w:t>L</w:t>
            </w:r>
            <w:r w:rsidRPr="0035793E">
              <w:rPr>
                <w:rFonts w:ascii="Times New Roman" w:eastAsia="標楷體" w:hAnsi="Times New Roman"/>
                <w:sz w:val="20"/>
              </w:rPr>
              <w:t>ow</w:t>
            </w:r>
            <w:r>
              <w:rPr>
                <w:rFonts w:ascii="Times New Roman" w:eastAsia="標楷體" w:hAnsi="Times New Roman" w:hint="eastAsia"/>
                <w:sz w:val="20"/>
              </w:rPr>
              <w:t>且</w:t>
            </w:r>
            <w:r w:rsidR="00786193">
              <w:rPr>
                <w:rFonts w:ascii="Times New Roman" w:eastAsia="標楷體" w:hAnsi="Times New Roman" w:hint="eastAsia"/>
                <w:sz w:val="20"/>
              </w:rPr>
              <w:t>持續</w:t>
            </w:r>
            <w:r w:rsidR="00786193">
              <w:rPr>
                <w:rFonts w:ascii="Times New Roman" w:eastAsia="標楷體" w:hAnsi="Times New Roman" w:hint="eastAsia"/>
                <w:sz w:val="20"/>
              </w:rPr>
              <w:t>2</w:t>
            </w:r>
            <w:r w:rsidR="00786193">
              <w:rPr>
                <w:rFonts w:ascii="Times New Roman" w:eastAsia="標楷體" w:hAnsi="Times New Roman"/>
                <w:sz w:val="20"/>
              </w:rPr>
              <w:t>s</w:t>
            </w:r>
          </w:p>
          <w:p w:rsidR="00786193" w:rsidRDefault="00786193" w:rsidP="00786193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動作：停止輸出，關閉</w:t>
            </w:r>
            <w:r>
              <w:rPr>
                <w:rFonts w:ascii="Times New Roman" w:eastAsia="標楷體" w:hAnsi="Times New Roman" w:hint="eastAsia"/>
                <w:sz w:val="20"/>
              </w:rPr>
              <w:t>DCAC PWM</w:t>
            </w:r>
            <w:r>
              <w:rPr>
                <w:rFonts w:ascii="Times New Roman" w:eastAsia="標楷體" w:hAnsi="Times New Roman" w:hint="eastAsia"/>
                <w:sz w:val="20"/>
              </w:rPr>
              <w:t>輸出；</w:t>
            </w:r>
          </w:p>
          <w:p w:rsidR="00786193" w:rsidRDefault="00786193" w:rsidP="00786193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 w:firstLineChars="300" w:firstLine="60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計時</w:t>
            </w:r>
            <w:r>
              <w:rPr>
                <w:rFonts w:ascii="Times New Roman" w:eastAsia="標楷體" w:hAnsi="Times New Roman" w:hint="eastAsia"/>
                <w:sz w:val="20"/>
              </w:rPr>
              <w:t>1</w:t>
            </w:r>
            <w:r>
              <w:rPr>
                <w:rFonts w:ascii="Times New Roman" w:eastAsia="標楷體" w:hAnsi="Times New Roman"/>
                <w:sz w:val="20"/>
              </w:rPr>
              <w:t>00ms</w:t>
            </w:r>
            <w:r>
              <w:rPr>
                <w:rFonts w:ascii="Times New Roman" w:eastAsia="標楷體" w:hAnsi="Times New Roman" w:hint="eastAsia"/>
                <w:sz w:val="20"/>
              </w:rPr>
              <w:t>，關閉</w:t>
            </w:r>
            <w:r>
              <w:rPr>
                <w:rFonts w:ascii="Times New Roman" w:eastAsia="標楷體" w:hAnsi="Times New Roman" w:hint="eastAsia"/>
                <w:sz w:val="20"/>
              </w:rPr>
              <w:t>D</w:t>
            </w:r>
            <w:r>
              <w:rPr>
                <w:rFonts w:ascii="Times New Roman" w:eastAsia="標楷體" w:hAnsi="Times New Roman"/>
                <w:sz w:val="20"/>
              </w:rPr>
              <w:t>CDC</w:t>
            </w:r>
            <w:r>
              <w:rPr>
                <w:rFonts w:ascii="Times New Roman" w:eastAsia="標楷體" w:hAnsi="Times New Roman" w:hint="eastAsia"/>
                <w:sz w:val="20"/>
              </w:rPr>
              <w:t>、</w:t>
            </w:r>
            <w:r>
              <w:rPr>
                <w:rFonts w:ascii="Times New Roman" w:eastAsia="標楷體" w:hAnsi="Times New Roman" w:hint="eastAsia"/>
                <w:sz w:val="20"/>
              </w:rPr>
              <w:t>P</w:t>
            </w:r>
            <w:r>
              <w:rPr>
                <w:rFonts w:ascii="Times New Roman" w:eastAsia="標楷體" w:hAnsi="Times New Roman"/>
                <w:sz w:val="20"/>
              </w:rPr>
              <w:t>FC</w:t>
            </w:r>
          </w:p>
          <w:p w:rsidR="00786193" w:rsidRDefault="00786193" w:rsidP="00786193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 w:firstLineChars="300" w:firstLine="60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/>
                <w:sz w:val="20"/>
              </w:rPr>
              <w:t>Disable FanErrorCheck</w:t>
            </w:r>
          </w:p>
          <w:p w:rsidR="00E90D04" w:rsidRPr="00867027" w:rsidRDefault="00786193" w:rsidP="00786193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 w:firstLineChars="300" w:firstLine="60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/>
                <w:sz w:val="20"/>
              </w:rPr>
              <w:t>Disable PFCErrorCheck</w:t>
            </w:r>
          </w:p>
        </w:tc>
        <w:tc>
          <w:tcPr>
            <w:tcW w:w="2744" w:type="dxa"/>
          </w:tcPr>
          <w:p w:rsidR="00E90D04" w:rsidRDefault="00E90D04" w:rsidP="00FF3B29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硬體判斷</w:t>
            </w:r>
          </w:p>
          <w:p w:rsidR="00E90D04" w:rsidRPr="00A0717E" w:rsidRDefault="00E90D04" w:rsidP="00FF3B29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5793E">
              <w:rPr>
                <w:rFonts w:ascii="Times New Roman" w:eastAsia="標楷體" w:hAnsi="Times New Roman" w:hint="eastAsia"/>
                <w:sz w:val="20"/>
              </w:rPr>
              <w:t>PFC</w:t>
            </w:r>
            <w:r w:rsidRPr="0035793E">
              <w:rPr>
                <w:rFonts w:ascii="Times New Roman" w:eastAsia="標楷體" w:hAnsi="Times New Roman" w:hint="eastAsia"/>
                <w:sz w:val="20"/>
              </w:rPr>
              <w:t>電路標示</w:t>
            </w:r>
            <w:proofErr w:type="gramStart"/>
            <w:r w:rsidRPr="0035793E">
              <w:rPr>
                <w:rFonts w:ascii="Times New Roman" w:eastAsia="標楷體" w:hAnsi="Times New Roman"/>
                <w:sz w:val="20"/>
              </w:rPr>
              <w:t>”</w:t>
            </w:r>
            <w:proofErr w:type="gramEnd"/>
            <w:r w:rsidRPr="0035793E">
              <w:rPr>
                <w:rFonts w:ascii="Times New Roman" w:eastAsia="標楷體" w:hAnsi="Times New Roman" w:hint="eastAsia"/>
                <w:sz w:val="20"/>
              </w:rPr>
              <w:t>390V</w:t>
            </w:r>
            <w:proofErr w:type="gramStart"/>
            <w:r w:rsidRPr="0035793E">
              <w:rPr>
                <w:rFonts w:ascii="Times New Roman" w:eastAsia="標楷體" w:hAnsi="Times New Roman"/>
                <w:sz w:val="20"/>
              </w:rPr>
              <w:t>”</w:t>
            </w:r>
            <w:proofErr w:type="gramEnd"/>
            <w:r w:rsidRPr="0035793E">
              <w:rPr>
                <w:rFonts w:ascii="Times New Roman" w:eastAsia="標楷體" w:hAnsi="Times New Roman" w:hint="eastAsia"/>
                <w:sz w:val="20"/>
              </w:rPr>
              <w:t>端的電壓值</w:t>
            </w:r>
            <w:r w:rsidRPr="0035793E">
              <w:rPr>
                <w:rFonts w:ascii="Times New Roman" w:eastAsia="標楷體" w:hAnsi="Times New Roman" w:hint="eastAsia"/>
                <w:sz w:val="20"/>
              </w:rPr>
              <w:t xml:space="preserve"> &gt;</w:t>
            </w:r>
            <w:r w:rsidRPr="0035793E">
              <w:rPr>
                <w:rFonts w:ascii="Times New Roman" w:eastAsia="標楷體" w:hAnsi="Times New Roman"/>
                <w:sz w:val="20"/>
              </w:rPr>
              <w:t xml:space="preserve"> </w:t>
            </w:r>
            <w:r w:rsidRPr="0035793E">
              <w:rPr>
                <w:rFonts w:ascii="Times New Roman" w:eastAsia="標楷體" w:hAnsi="Times New Roman" w:hint="eastAsia"/>
                <w:sz w:val="20"/>
              </w:rPr>
              <w:t>447</w:t>
            </w:r>
            <w:r w:rsidRPr="0035793E">
              <w:rPr>
                <w:rFonts w:ascii="Times New Roman" w:eastAsia="標楷體" w:hAnsi="Times New Roman"/>
                <w:sz w:val="20"/>
              </w:rPr>
              <w:t>V</w:t>
            </w:r>
          </w:p>
        </w:tc>
      </w:tr>
      <w:tr w:rsidR="00E90D04" w:rsidRPr="00A0717E" w:rsidTr="00485BBC">
        <w:tc>
          <w:tcPr>
            <w:tcW w:w="1903" w:type="dxa"/>
          </w:tcPr>
          <w:p w:rsidR="00E90D04" w:rsidRPr="0035793E" w:rsidRDefault="00E90D04" w:rsidP="00FF3B29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5793E">
              <w:rPr>
                <w:rFonts w:ascii="Times New Roman" w:eastAsia="標楷體" w:hAnsi="Times New Roman" w:hint="eastAsia"/>
                <w:sz w:val="20"/>
              </w:rPr>
              <w:t>PFC</w:t>
            </w:r>
            <w:proofErr w:type="gramStart"/>
            <w:r w:rsidRPr="0035793E">
              <w:rPr>
                <w:rFonts w:ascii="Times New Roman" w:eastAsia="標楷體" w:hAnsi="Times New Roman" w:hint="eastAsia"/>
                <w:sz w:val="20"/>
              </w:rPr>
              <w:t>過溫</w:t>
            </w:r>
            <w:proofErr w:type="gramEnd"/>
          </w:p>
        </w:tc>
        <w:tc>
          <w:tcPr>
            <w:tcW w:w="5529" w:type="dxa"/>
          </w:tcPr>
          <w:p w:rsidR="00786193" w:rsidRDefault="00E90D04" w:rsidP="00786193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條件：</w:t>
            </w:r>
            <w:r w:rsidRPr="0035793E">
              <w:rPr>
                <w:rFonts w:ascii="Times New Roman" w:eastAsia="標楷體" w:hAnsi="Times New Roman" w:hint="eastAsia"/>
                <w:sz w:val="20"/>
              </w:rPr>
              <w:t>偵測到</w:t>
            </w:r>
            <w:r w:rsidRPr="0035793E">
              <w:rPr>
                <w:rFonts w:ascii="Times New Roman" w:eastAsia="標楷體" w:hAnsi="Times New Roman" w:hint="eastAsia"/>
                <w:sz w:val="20"/>
              </w:rPr>
              <w:t>PFC_</w:t>
            </w:r>
            <w:r w:rsidRPr="0035793E">
              <w:rPr>
                <w:rFonts w:ascii="Times New Roman" w:eastAsia="標楷體" w:hAnsi="Times New Roman"/>
                <w:sz w:val="20"/>
              </w:rPr>
              <w:t>OT</w:t>
            </w:r>
            <w:r w:rsidRPr="0035793E">
              <w:rPr>
                <w:rFonts w:ascii="Times New Roman" w:eastAsia="標楷體" w:hAnsi="Times New Roman" w:hint="eastAsia"/>
                <w:sz w:val="20"/>
              </w:rPr>
              <w:t>P</w:t>
            </w:r>
            <w:r w:rsidRPr="0035793E">
              <w:rPr>
                <w:rFonts w:ascii="Times New Roman" w:eastAsia="標楷體" w:hAnsi="Times New Roman" w:hint="eastAsia"/>
                <w:sz w:val="20"/>
              </w:rPr>
              <w:t>為</w:t>
            </w:r>
            <w:r w:rsidRPr="0035793E">
              <w:rPr>
                <w:rFonts w:ascii="Times New Roman" w:eastAsia="標楷體" w:hAnsi="Times New Roman" w:hint="eastAsia"/>
                <w:sz w:val="20"/>
              </w:rPr>
              <w:t>L</w:t>
            </w:r>
            <w:r w:rsidRPr="0035793E">
              <w:rPr>
                <w:rFonts w:ascii="Times New Roman" w:eastAsia="標楷體" w:hAnsi="Times New Roman"/>
                <w:sz w:val="20"/>
              </w:rPr>
              <w:t>ow</w:t>
            </w:r>
            <w:r>
              <w:rPr>
                <w:rFonts w:ascii="Times New Roman" w:eastAsia="標楷體" w:hAnsi="Times New Roman" w:hint="eastAsia"/>
                <w:sz w:val="20"/>
              </w:rPr>
              <w:t>且</w:t>
            </w:r>
            <w:r w:rsidR="00786193">
              <w:rPr>
                <w:rFonts w:ascii="Times New Roman" w:eastAsia="標楷體" w:hAnsi="Times New Roman" w:hint="eastAsia"/>
                <w:sz w:val="20"/>
              </w:rPr>
              <w:t>持續</w:t>
            </w:r>
            <w:r w:rsidR="00786193">
              <w:rPr>
                <w:rFonts w:ascii="Times New Roman" w:eastAsia="標楷體" w:hAnsi="Times New Roman" w:hint="eastAsia"/>
                <w:sz w:val="20"/>
              </w:rPr>
              <w:t>2</w:t>
            </w:r>
            <w:r w:rsidR="00786193">
              <w:rPr>
                <w:rFonts w:ascii="Times New Roman" w:eastAsia="標楷體" w:hAnsi="Times New Roman"/>
                <w:sz w:val="20"/>
              </w:rPr>
              <w:t>s</w:t>
            </w:r>
          </w:p>
          <w:p w:rsidR="00786193" w:rsidRDefault="00786193" w:rsidP="00786193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動作：停止輸出，關閉</w:t>
            </w:r>
            <w:r>
              <w:rPr>
                <w:rFonts w:ascii="Times New Roman" w:eastAsia="標楷體" w:hAnsi="Times New Roman" w:hint="eastAsia"/>
                <w:sz w:val="20"/>
              </w:rPr>
              <w:t>DCAC PWM</w:t>
            </w:r>
            <w:r>
              <w:rPr>
                <w:rFonts w:ascii="Times New Roman" w:eastAsia="標楷體" w:hAnsi="Times New Roman" w:hint="eastAsia"/>
                <w:sz w:val="20"/>
              </w:rPr>
              <w:t>輸出；</w:t>
            </w:r>
          </w:p>
          <w:p w:rsidR="00786193" w:rsidRDefault="00786193" w:rsidP="00786193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 w:firstLineChars="300" w:firstLine="60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計時</w:t>
            </w:r>
            <w:r>
              <w:rPr>
                <w:rFonts w:ascii="Times New Roman" w:eastAsia="標楷體" w:hAnsi="Times New Roman" w:hint="eastAsia"/>
                <w:sz w:val="20"/>
              </w:rPr>
              <w:t>1</w:t>
            </w:r>
            <w:r>
              <w:rPr>
                <w:rFonts w:ascii="Times New Roman" w:eastAsia="標楷體" w:hAnsi="Times New Roman"/>
                <w:sz w:val="20"/>
              </w:rPr>
              <w:t>00ms</w:t>
            </w:r>
            <w:r>
              <w:rPr>
                <w:rFonts w:ascii="Times New Roman" w:eastAsia="標楷體" w:hAnsi="Times New Roman" w:hint="eastAsia"/>
                <w:sz w:val="20"/>
              </w:rPr>
              <w:t>，關閉</w:t>
            </w:r>
            <w:r>
              <w:rPr>
                <w:rFonts w:ascii="Times New Roman" w:eastAsia="標楷體" w:hAnsi="Times New Roman" w:hint="eastAsia"/>
                <w:sz w:val="20"/>
              </w:rPr>
              <w:t>D</w:t>
            </w:r>
            <w:r>
              <w:rPr>
                <w:rFonts w:ascii="Times New Roman" w:eastAsia="標楷體" w:hAnsi="Times New Roman"/>
                <w:sz w:val="20"/>
              </w:rPr>
              <w:t>CDC</w:t>
            </w:r>
            <w:r>
              <w:rPr>
                <w:rFonts w:ascii="Times New Roman" w:eastAsia="標楷體" w:hAnsi="Times New Roman" w:hint="eastAsia"/>
                <w:sz w:val="20"/>
              </w:rPr>
              <w:t>、</w:t>
            </w:r>
            <w:r>
              <w:rPr>
                <w:rFonts w:ascii="Times New Roman" w:eastAsia="標楷體" w:hAnsi="Times New Roman" w:hint="eastAsia"/>
                <w:sz w:val="20"/>
              </w:rPr>
              <w:t>P</w:t>
            </w:r>
            <w:r>
              <w:rPr>
                <w:rFonts w:ascii="Times New Roman" w:eastAsia="標楷體" w:hAnsi="Times New Roman"/>
                <w:sz w:val="20"/>
              </w:rPr>
              <w:t>FC</w:t>
            </w:r>
          </w:p>
          <w:p w:rsidR="00786193" w:rsidRDefault="00786193" w:rsidP="00786193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 w:firstLineChars="300" w:firstLine="60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/>
                <w:sz w:val="20"/>
              </w:rPr>
              <w:t>Disable FanErrorCheck</w:t>
            </w:r>
          </w:p>
          <w:p w:rsidR="00E90D04" w:rsidRPr="0035793E" w:rsidRDefault="00786193" w:rsidP="00786193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 w:firstLineChars="300" w:firstLine="60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/>
                <w:sz w:val="20"/>
              </w:rPr>
              <w:t>Disable PFCErrorCheck</w:t>
            </w:r>
          </w:p>
        </w:tc>
        <w:tc>
          <w:tcPr>
            <w:tcW w:w="2744" w:type="dxa"/>
          </w:tcPr>
          <w:p w:rsidR="00E90D04" w:rsidRDefault="00E90D04" w:rsidP="00FF3B29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硬體判斷</w:t>
            </w:r>
          </w:p>
          <w:p w:rsidR="00E90D04" w:rsidRPr="00A0717E" w:rsidRDefault="00E90D04" w:rsidP="00FF3B29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標楷體" w:eastAsia="標楷體" w:hAnsi="標楷體"/>
                <w:sz w:val="20"/>
              </w:rPr>
            </w:pPr>
            <w:r w:rsidRPr="0035793E">
              <w:rPr>
                <w:rFonts w:ascii="Times New Roman" w:eastAsia="標楷體" w:hAnsi="Times New Roman" w:hint="eastAsia"/>
                <w:sz w:val="20"/>
              </w:rPr>
              <w:t>PFC</w:t>
            </w:r>
            <w:r w:rsidRPr="0035793E">
              <w:rPr>
                <w:rFonts w:ascii="Times New Roman" w:eastAsia="標楷體" w:hAnsi="Times New Roman" w:hint="eastAsia"/>
                <w:sz w:val="20"/>
              </w:rPr>
              <w:t>電路溫度感測器</w:t>
            </w:r>
            <w:r w:rsidRPr="0035793E">
              <w:rPr>
                <w:rFonts w:ascii="Times New Roman" w:eastAsia="標楷體" w:hAnsi="Times New Roman" w:hint="eastAsia"/>
                <w:sz w:val="20"/>
              </w:rPr>
              <w:t xml:space="preserve"> &gt;</w:t>
            </w:r>
            <w:r w:rsidRPr="0035793E">
              <w:rPr>
                <w:rFonts w:ascii="Times New Roman" w:eastAsia="標楷體" w:hAnsi="Times New Roman"/>
                <w:sz w:val="20"/>
              </w:rPr>
              <w:t xml:space="preserve"> 110</w:t>
            </w:r>
            <w:r w:rsidRPr="0035793E">
              <w:rPr>
                <w:rFonts w:ascii="標楷體" w:eastAsia="標楷體" w:hAnsi="標楷體" w:hint="eastAsia"/>
                <w:sz w:val="20"/>
              </w:rPr>
              <w:t>∘</w:t>
            </w:r>
          </w:p>
        </w:tc>
      </w:tr>
      <w:tr w:rsidR="00E90D04" w:rsidRPr="0035793E" w:rsidTr="00485BBC">
        <w:tc>
          <w:tcPr>
            <w:tcW w:w="1903" w:type="dxa"/>
          </w:tcPr>
          <w:p w:rsidR="00E90D04" w:rsidRPr="0035793E" w:rsidRDefault="00E90D04" w:rsidP="00FF3B29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5793E">
              <w:rPr>
                <w:rFonts w:ascii="Times New Roman" w:eastAsia="標楷體" w:hAnsi="Times New Roman" w:hint="eastAsia"/>
                <w:sz w:val="20"/>
              </w:rPr>
              <w:t>A</w:t>
            </w:r>
            <w:r w:rsidRPr="0035793E">
              <w:rPr>
                <w:rFonts w:ascii="Times New Roman" w:eastAsia="標楷體" w:hAnsi="Times New Roman"/>
                <w:sz w:val="20"/>
              </w:rPr>
              <w:t>C</w:t>
            </w:r>
            <w:r w:rsidRPr="0035793E">
              <w:rPr>
                <w:rFonts w:ascii="Times New Roman" w:eastAsia="標楷體" w:hAnsi="Times New Roman" w:hint="eastAsia"/>
                <w:sz w:val="20"/>
              </w:rPr>
              <w:t>輸入低電壓</w:t>
            </w:r>
          </w:p>
        </w:tc>
        <w:tc>
          <w:tcPr>
            <w:tcW w:w="5529" w:type="dxa"/>
          </w:tcPr>
          <w:p w:rsidR="00786193" w:rsidRDefault="00E90D04" w:rsidP="00786193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條件：</w:t>
            </w:r>
            <w:r w:rsidRPr="0035793E">
              <w:rPr>
                <w:rFonts w:ascii="Times New Roman" w:eastAsia="標楷體" w:hAnsi="Times New Roman" w:hint="eastAsia"/>
                <w:sz w:val="20"/>
              </w:rPr>
              <w:t>偵測到</w:t>
            </w:r>
            <w:r w:rsidRPr="0035793E">
              <w:rPr>
                <w:rFonts w:ascii="Times New Roman" w:eastAsia="標楷體" w:hAnsi="Times New Roman" w:hint="eastAsia"/>
                <w:sz w:val="20"/>
              </w:rPr>
              <w:t>A</w:t>
            </w:r>
            <w:r w:rsidRPr="0035793E">
              <w:rPr>
                <w:rFonts w:ascii="Times New Roman" w:eastAsia="標楷體" w:hAnsi="Times New Roman"/>
                <w:sz w:val="20"/>
              </w:rPr>
              <w:t>CFAIL</w:t>
            </w:r>
            <w:r w:rsidRPr="0035793E">
              <w:rPr>
                <w:rFonts w:ascii="Times New Roman" w:eastAsia="標楷體" w:hAnsi="Times New Roman" w:hint="eastAsia"/>
                <w:sz w:val="20"/>
              </w:rPr>
              <w:t>為</w:t>
            </w:r>
            <w:r w:rsidRPr="0035793E">
              <w:rPr>
                <w:rFonts w:ascii="Times New Roman" w:eastAsia="標楷體" w:hAnsi="Times New Roman" w:hint="eastAsia"/>
                <w:sz w:val="20"/>
              </w:rPr>
              <w:t>L</w:t>
            </w:r>
            <w:r w:rsidRPr="0035793E">
              <w:rPr>
                <w:rFonts w:ascii="Times New Roman" w:eastAsia="標楷體" w:hAnsi="Times New Roman"/>
                <w:sz w:val="20"/>
              </w:rPr>
              <w:t>ow</w:t>
            </w:r>
            <w:r>
              <w:rPr>
                <w:rFonts w:ascii="Times New Roman" w:eastAsia="標楷體" w:hAnsi="Times New Roman" w:hint="eastAsia"/>
                <w:sz w:val="20"/>
              </w:rPr>
              <w:t>且</w:t>
            </w:r>
            <w:proofErr w:type="gramStart"/>
            <w:r>
              <w:rPr>
                <w:rFonts w:ascii="Times New Roman" w:eastAsia="標楷體" w:hAnsi="Times New Roman" w:hint="eastAsia"/>
                <w:sz w:val="20"/>
              </w:rPr>
              <w:t>持</w:t>
            </w:r>
            <w:proofErr w:type="gramEnd"/>
            <w:r w:rsidR="00786193">
              <w:rPr>
                <w:rFonts w:ascii="Times New Roman" w:eastAsia="標楷體" w:hAnsi="Times New Roman" w:hint="eastAsia"/>
                <w:sz w:val="20"/>
              </w:rPr>
              <w:t>持續</w:t>
            </w:r>
            <w:r w:rsidR="00786193">
              <w:rPr>
                <w:rFonts w:ascii="Times New Roman" w:eastAsia="標楷體" w:hAnsi="Times New Roman" w:hint="eastAsia"/>
                <w:sz w:val="20"/>
              </w:rPr>
              <w:t>2</w:t>
            </w:r>
            <w:r w:rsidR="00786193">
              <w:rPr>
                <w:rFonts w:ascii="Times New Roman" w:eastAsia="標楷體" w:hAnsi="Times New Roman"/>
                <w:sz w:val="20"/>
              </w:rPr>
              <w:t>s</w:t>
            </w:r>
          </w:p>
          <w:p w:rsidR="00786193" w:rsidRDefault="00786193" w:rsidP="00786193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動作：停止輸出，關閉</w:t>
            </w:r>
            <w:r>
              <w:rPr>
                <w:rFonts w:ascii="Times New Roman" w:eastAsia="標楷體" w:hAnsi="Times New Roman" w:hint="eastAsia"/>
                <w:sz w:val="20"/>
              </w:rPr>
              <w:t>DCAC PWM</w:t>
            </w:r>
            <w:r>
              <w:rPr>
                <w:rFonts w:ascii="Times New Roman" w:eastAsia="標楷體" w:hAnsi="Times New Roman" w:hint="eastAsia"/>
                <w:sz w:val="20"/>
              </w:rPr>
              <w:t>輸出；</w:t>
            </w:r>
          </w:p>
          <w:p w:rsidR="00E90D04" w:rsidRPr="00786193" w:rsidRDefault="00786193" w:rsidP="00786193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 w:firstLineChars="300" w:firstLine="60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計時</w:t>
            </w:r>
            <w:r>
              <w:rPr>
                <w:rFonts w:ascii="Times New Roman" w:eastAsia="標楷體" w:hAnsi="Times New Roman" w:hint="eastAsia"/>
                <w:sz w:val="20"/>
              </w:rPr>
              <w:t>1</w:t>
            </w:r>
            <w:r>
              <w:rPr>
                <w:rFonts w:ascii="Times New Roman" w:eastAsia="標楷體" w:hAnsi="Times New Roman"/>
                <w:sz w:val="20"/>
              </w:rPr>
              <w:t>00ms</w:t>
            </w:r>
            <w:r>
              <w:rPr>
                <w:rFonts w:ascii="Times New Roman" w:eastAsia="標楷體" w:hAnsi="Times New Roman" w:hint="eastAsia"/>
                <w:sz w:val="20"/>
              </w:rPr>
              <w:t>，關閉</w:t>
            </w:r>
            <w:r>
              <w:rPr>
                <w:rFonts w:ascii="Times New Roman" w:eastAsia="標楷體" w:hAnsi="Times New Roman" w:hint="eastAsia"/>
                <w:sz w:val="20"/>
              </w:rPr>
              <w:t>D</w:t>
            </w:r>
            <w:r>
              <w:rPr>
                <w:rFonts w:ascii="Times New Roman" w:eastAsia="標楷體" w:hAnsi="Times New Roman"/>
                <w:sz w:val="20"/>
              </w:rPr>
              <w:t>CDC</w:t>
            </w:r>
            <w:r>
              <w:rPr>
                <w:rFonts w:ascii="Times New Roman" w:eastAsia="標楷體" w:hAnsi="Times New Roman" w:hint="eastAsia"/>
                <w:sz w:val="20"/>
              </w:rPr>
              <w:t>、</w:t>
            </w:r>
            <w:r>
              <w:rPr>
                <w:rFonts w:ascii="Times New Roman" w:eastAsia="標楷體" w:hAnsi="Times New Roman" w:hint="eastAsia"/>
                <w:sz w:val="20"/>
              </w:rPr>
              <w:t>P</w:t>
            </w:r>
            <w:r>
              <w:rPr>
                <w:rFonts w:ascii="Times New Roman" w:eastAsia="標楷體" w:hAnsi="Times New Roman"/>
                <w:sz w:val="20"/>
              </w:rPr>
              <w:t>FC</w:t>
            </w:r>
          </w:p>
        </w:tc>
        <w:tc>
          <w:tcPr>
            <w:tcW w:w="2744" w:type="dxa"/>
          </w:tcPr>
          <w:p w:rsidR="00E90D04" w:rsidRDefault="00E90D04" w:rsidP="00FF3B29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硬體判斷</w:t>
            </w:r>
          </w:p>
          <w:p w:rsidR="00E90D04" w:rsidRPr="0035793E" w:rsidRDefault="00E90D04" w:rsidP="00FF3B29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5793E">
              <w:rPr>
                <w:rFonts w:ascii="Times New Roman" w:eastAsia="標楷體" w:hAnsi="Times New Roman"/>
                <w:sz w:val="20"/>
              </w:rPr>
              <w:t>交流電源輸入</w:t>
            </w:r>
            <w:r w:rsidRPr="0035793E">
              <w:rPr>
                <w:rFonts w:ascii="Times New Roman" w:eastAsia="標楷體" w:hAnsi="Times New Roman"/>
                <w:sz w:val="20"/>
              </w:rPr>
              <w:t xml:space="preserve">&lt;  </w:t>
            </w:r>
            <w:r w:rsidRPr="0035793E">
              <w:rPr>
                <w:rFonts w:ascii="Times New Roman" w:eastAsia="標楷體" w:hAnsi="Times New Roman" w:hint="eastAsia"/>
                <w:sz w:val="20"/>
              </w:rPr>
              <w:t>80</w:t>
            </w:r>
            <w:r w:rsidRPr="0035793E">
              <w:rPr>
                <w:rFonts w:ascii="Times New Roman" w:eastAsia="標楷體" w:hAnsi="Times New Roman"/>
                <w:sz w:val="20"/>
              </w:rPr>
              <w:t>V</w:t>
            </w:r>
          </w:p>
        </w:tc>
      </w:tr>
      <w:tr w:rsidR="003D3B77" w:rsidRPr="0035793E" w:rsidTr="00485BBC">
        <w:tc>
          <w:tcPr>
            <w:tcW w:w="1903" w:type="dxa"/>
          </w:tcPr>
          <w:p w:rsidR="003D3B77" w:rsidRPr="0035793E" w:rsidRDefault="003D3B77" w:rsidP="00FF3B29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D</w:t>
            </w:r>
            <w:r>
              <w:rPr>
                <w:rFonts w:ascii="Times New Roman" w:eastAsia="標楷體" w:hAnsi="Times New Roman"/>
                <w:sz w:val="20"/>
              </w:rPr>
              <w:t>CAC</w:t>
            </w:r>
            <w:proofErr w:type="gramStart"/>
            <w:r>
              <w:rPr>
                <w:rFonts w:ascii="Times New Roman" w:eastAsia="標楷體" w:hAnsi="Times New Roman" w:hint="eastAsia"/>
                <w:sz w:val="20"/>
              </w:rPr>
              <w:t>過溫</w:t>
            </w:r>
            <w:proofErr w:type="gramEnd"/>
          </w:p>
        </w:tc>
        <w:tc>
          <w:tcPr>
            <w:tcW w:w="5529" w:type="dxa"/>
          </w:tcPr>
          <w:p w:rsidR="003D3B77" w:rsidRPr="003D3B77" w:rsidRDefault="003D3B77" w:rsidP="003D3B77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D3B77">
              <w:rPr>
                <w:rFonts w:ascii="Times New Roman" w:eastAsia="標楷體" w:hAnsi="Times New Roman" w:hint="eastAsia"/>
                <w:sz w:val="20"/>
              </w:rPr>
              <w:t>條件：</w:t>
            </w:r>
            <w:r>
              <w:rPr>
                <w:rFonts w:ascii="Times New Roman" w:eastAsia="標楷體" w:hAnsi="Times New Roman" w:hint="eastAsia"/>
                <w:sz w:val="20"/>
              </w:rPr>
              <w:t>DCAC</w:t>
            </w:r>
            <w:r>
              <w:rPr>
                <w:rFonts w:ascii="Times New Roman" w:eastAsia="標楷體" w:hAnsi="Times New Roman" w:hint="eastAsia"/>
                <w:sz w:val="20"/>
              </w:rPr>
              <w:t>溫度偵測</w:t>
            </w:r>
            <w:r w:rsidRPr="003D3B77">
              <w:rPr>
                <w:rFonts w:ascii="Times New Roman" w:eastAsia="標楷體" w:hAnsi="Times New Roman" w:hint="eastAsia"/>
                <w:sz w:val="20"/>
              </w:rPr>
              <w:t>值</w:t>
            </w:r>
            <w:r w:rsidRPr="003D3B77">
              <w:rPr>
                <w:rFonts w:ascii="Times New Roman" w:eastAsia="標楷體" w:hAnsi="Times New Roman" w:hint="eastAsia"/>
                <w:sz w:val="20"/>
              </w:rPr>
              <w:t xml:space="preserve"> &gt; </w:t>
            </w:r>
            <w:r w:rsidR="00A249CF">
              <w:rPr>
                <w:rFonts w:ascii="Times New Roman" w:eastAsia="標楷體" w:hAnsi="Times New Roman"/>
                <w:sz w:val="20"/>
              </w:rPr>
              <w:t>90</w:t>
            </w:r>
            <w:r w:rsidR="00A249CF">
              <w:rPr>
                <w:rFonts w:ascii="標楷體" w:eastAsia="標楷體" w:hAnsi="標楷體" w:hint="eastAsia"/>
                <w:sz w:val="20"/>
              </w:rPr>
              <w:t>℃</w:t>
            </w:r>
            <w:r w:rsidRPr="003D3B77">
              <w:rPr>
                <w:rFonts w:ascii="Times New Roman" w:eastAsia="標楷體" w:hAnsi="Times New Roman" w:hint="eastAsia"/>
                <w:sz w:val="20"/>
              </w:rPr>
              <w:t>且持續</w:t>
            </w:r>
            <w:r w:rsidR="005E2ED4">
              <w:rPr>
                <w:rFonts w:ascii="Times New Roman" w:eastAsia="標楷體" w:hAnsi="Times New Roman"/>
                <w:sz w:val="20"/>
              </w:rPr>
              <w:t>2s</w:t>
            </w:r>
          </w:p>
          <w:p w:rsidR="003D3B77" w:rsidRDefault="003D3B77" w:rsidP="003D3B77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動作：停止輸出，關閉</w:t>
            </w:r>
            <w:r>
              <w:rPr>
                <w:rFonts w:ascii="Times New Roman" w:eastAsia="標楷體" w:hAnsi="Times New Roman" w:hint="eastAsia"/>
                <w:sz w:val="20"/>
              </w:rPr>
              <w:t>DCAC PWM</w:t>
            </w:r>
            <w:r>
              <w:rPr>
                <w:rFonts w:ascii="Times New Roman" w:eastAsia="標楷體" w:hAnsi="Times New Roman" w:hint="eastAsia"/>
                <w:sz w:val="20"/>
              </w:rPr>
              <w:t>輸出；</w:t>
            </w:r>
          </w:p>
        </w:tc>
        <w:tc>
          <w:tcPr>
            <w:tcW w:w="2744" w:type="dxa"/>
          </w:tcPr>
          <w:p w:rsidR="003D3B77" w:rsidRDefault="003D3B77" w:rsidP="00FF3B29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軟體判斷</w:t>
            </w:r>
          </w:p>
          <w:p w:rsidR="003D3B77" w:rsidRDefault="003D3B77" w:rsidP="00FF3B29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</w:p>
        </w:tc>
      </w:tr>
    </w:tbl>
    <w:p w:rsidR="00E90D04" w:rsidRDefault="00E90D04" w:rsidP="00F5796A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F5796A" w:rsidRDefault="00F5796A" w:rsidP="00F5796A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F5796A" w:rsidRDefault="00F5796A" w:rsidP="00C36DCF">
      <w:pPr>
        <w:pStyle w:val="affc"/>
        <w:widowControl/>
        <w:numPr>
          <w:ilvl w:val="0"/>
          <w:numId w:val="20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異常保護功能</w:t>
      </w:r>
      <w:r w:rsidR="00620CF3">
        <w:rPr>
          <w:rFonts w:ascii="Times New Roman" w:eastAsia="標楷體" w:hAnsi="Times New Roman" w:hint="eastAsia"/>
          <w:sz w:val="20"/>
        </w:rPr>
        <w:t>（硬體初始化後）</w:t>
      </w:r>
      <w:r w:rsidR="00A249CF" w:rsidRPr="00CD659E">
        <w:rPr>
          <w:rFonts w:ascii="Times New Roman" w:eastAsia="標楷體" w:hAnsi="Times New Roman" w:hint="eastAsia"/>
          <w:b/>
          <w:color w:val="FF0000"/>
          <w:sz w:val="20"/>
        </w:rPr>
        <w:t>&lt;&lt;</w:t>
      </w:r>
      <w:r w:rsidR="00A249CF" w:rsidRPr="00CD659E">
        <w:rPr>
          <w:rFonts w:ascii="Times New Roman" w:eastAsia="標楷體" w:hAnsi="Times New Roman" w:hint="eastAsia"/>
          <w:b/>
          <w:color w:val="FF0000"/>
          <w:sz w:val="20"/>
        </w:rPr>
        <w:t>螢幕</w:t>
      </w:r>
      <w:r w:rsidR="00A249CF">
        <w:rPr>
          <w:rFonts w:ascii="Times New Roman" w:eastAsia="標楷體" w:hAnsi="Times New Roman" w:hint="eastAsia"/>
          <w:b/>
          <w:color w:val="FF0000"/>
          <w:sz w:val="20"/>
        </w:rPr>
        <w:t>顯示需</w:t>
      </w:r>
      <w:r w:rsidR="00A249CF" w:rsidRPr="00CD659E">
        <w:rPr>
          <w:rFonts w:ascii="Times New Roman" w:eastAsia="標楷體" w:hAnsi="Times New Roman" w:hint="eastAsia"/>
          <w:b/>
          <w:color w:val="FF0000"/>
          <w:sz w:val="20"/>
        </w:rPr>
        <w:t>搭配錯誤訊息</w:t>
      </w:r>
      <w:r w:rsidR="00A249CF" w:rsidRPr="00CD659E">
        <w:rPr>
          <w:rFonts w:ascii="Times New Roman" w:eastAsia="標楷體" w:hAnsi="Times New Roman" w:hint="eastAsia"/>
          <w:b/>
          <w:color w:val="FF0000"/>
          <w:sz w:val="20"/>
        </w:rPr>
        <w:t>&gt;&gt;</w:t>
      </w:r>
    </w:p>
    <w:p w:rsidR="00F5796A" w:rsidRDefault="00F5796A" w:rsidP="00F5796A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tbl>
      <w:tblPr>
        <w:tblStyle w:val="affe"/>
        <w:tblW w:w="0" w:type="auto"/>
        <w:tblInd w:w="360" w:type="dxa"/>
        <w:tblLook w:val="04A0" w:firstRow="1" w:lastRow="0" w:firstColumn="1" w:lastColumn="0" w:noHBand="0" w:noVBand="1"/>
      </w:tblPr>
      <w:tblGrid>
        <w:gridCol w:w="1903"/>
        <w:gridCol w:w="5529"/>
        <w:gridCol w:w="2744"/>
      </w:tblGrid>
      <w:tr w:rsidR="00F5796A" w:rsidTr="00890B8A">
        <w:tc>
          <w:tcPr>
            <w:tcW w:w="1903" w:type="dxa"/>
          </w:tcPr>
          <w:p w:rsidR="00F5796A" w:rsidRDefault="00F5796A" w:rsidP="00875E7C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名稱</w:t>
            </w:r>
          </w:p>
        </w:tc>
        <w:tc>
          <w:tcPr>
            <w:tcW w:w="5529" w:type="dxa"/>
          </w:tcPr>
          <w:p w:rsidR="00F5796A" w:rsidRDefault="00F5796A" w:rsidP="00875E7C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判斷條件及動作</w:t>
            </w:r>
          </w:p>
        </w:tc>
        <w:tc>
          <w:tcPr>
            <w:tcW w:w="2744" w:type="dxa"/>
          </w:tcPr>
          <w:p w:rsidR="00F5796A" w:rsidRDefault="00F5796A" w:rsidP="00875E7C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備註</w:t>
            </w:r>
          </w:p>
        </w:tc>
      </w:tr>
      <w:tr w:rsidR="00F5796A" w:rsidTr="00890B8A">
        <w:tc>
          <w:tcPr>
            <w:tcW w:w="1903" w:type="dxa"/>
          </w:tcPr>
          <w:p w:rsidR="00F5796A" w:rsidRPr="0035793E" w:rsidRDefault="00F5796A" w:rsidP="00875E7C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5793E">
              <w:rPr>
                <w:rFonts w:ascii="Times New Roman" w:eastAsia="標楷體" w:hAnsi="Times New Roman" w:hint="eastAsia"/>
                <w:sz w:val="20"/>
              </w:rPr>
              <w:t>風扇異常</w:t>
            </w:r>
            <w:r w:rsidRPr="0035793E">
              <w:rPr>
                <w:rFonts w:ascii="Times New Roman" w:eastAsia="標楷體" w:hAnsi="Times New Roman" w:hint="eastAsia"/>
                <w:sz w:val="20"/>
              </w:rPr>
              <w:t xml:space="preserve"> #</w:t>
            </w:r>
            <w:r w:rsidRPr="0035793E">
              <w:rPr>
                <w:rFonts w:ascii="Times New Roman" w:eastAsia="標楷體" w:hAnsi="Times New Roman"/>
                <w:sz w:val="20"/>
              </w:rPr>
              <w:t>01</w:t>
            </w:r>
          </w:p>
        </w:tc>
        <w:tc>
          <w:tcPr>
            <w:tcW w:w="5529" w:type="dxa"/>
          </w:tcPr>
          <w:p w:rsidR="00F5796A" w:rsidRDefault="00890B8A" w:rsidP="00875E7C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條件：</w:t>
            </w:r>
            <w:r w:rsidR="00F5796A" w:rsidRPr="0035793E">
              <w:rPr>
                <w:rFonts w:ascii="Times New Roman" w:eastAsia="標楷體" w:hAnsi="Times New Roman" w:hint="eastAsia"/>
                <w:sz w:val="20"/>
              </w:rPr>
              <w:t>偵測到</w:t>
            </w:r>
            <w:r w:rsidR="00F5796A" w:rsidRPr="0035793E">
              <w:rPr>
                <w:rFonts w:ascii="Times New Roman" w:eastAsia="標楷體" w:hAnsi="Times New Roman" w:hint="eastAsia"/>
                <w:sz w:val="20"/>
              </w:rPr>
              <w:t>F</w:t>
            </w:r>
            <w:r w:rsidR="00F5796A" w:rsidRPr="0035793E">
              <w:rPr>
                <w:rFonts w:ascii="Times New Roman" w:eastAsia="標楷體" w:hAnsi="Times New Roman"/>
                <w:sz w:val="20"/>
              </w:rPr>
              <w:t>ANFAIL1</w:t>
            </w:r>
            <w:r w:rsidR="00F5796A" w:rsidRPr="0035793E">
              <w:rPr>
                <w:rFonts w:ascii="Times New Roman" w:eastAsia="標楷體" w:hAnsi="Times New Roman" w:hint="eastAsia"/>
                <w:sz w:val="20"/>
              </w:rPr>
              <w:t>為</w:t>
            </w:r>
            <w:r w:rsidR="00F5796A" w:rsidRPr="0035793E">
              <w:rPr>
                <w:rFonts w:ascii="Times New Roman" w:eastAsia="標楷體" w:hAnsi="Times New Roman" w:hint="eastAsia"/>
                <w:sz w:val="20"/>
              </w:rPr>
              <w:t>Hi</w:t>
            </w:r>
            <w:r w:rsidR="00F5796A" w:rsidRPr="0035793E">
              <w:rPr>
                <w:rFonts w:ascii="Times New Roman" w:eastAsia="標楷體" w:hAnsi="Times New Roman"/>
                <w:sz w:val="20"/>
              </w:rPr>
              <w:t>gh</w:t>
            </w:r>
            <w:r w:rsidR="00D339FD">
              <w:rPr>
                <w:rFonts w:ascii="Times New Roman" w:eastAsia="標楷體" w:hAnsi="Times New Roman" w:hint="eastAsia"/>
                <w:sz w:val="20"/>
              </w:rPr>
              <w:t>且持續</w:t>
            </w:r>
            <w:r w:rsidR="00D339FD">
              <w:rPr>
                <w:rFonts w:ascii="Times New Roman" w:eastAsia="標楷體" w:hAnsi="Times New Roman" w:hint="eastAsia"/>
                <w:sz w:val="20"/>
              </w:rPr>
              <w:t>10</w:t>
            </w:r>
            <w:r w:rsidR="00D339FD">
              <w:rPr>
                <w:rFonts w:ascii="Times New Roman" w:eastAsia="標楷體" w:hAnsi="Times New Roman"/>
                <w:sz w:val="20"/>
              </w:rPr>
              <w:t>ms</w:t>
            </w:r>
          </w:p>
          <w:p w:rsidR="00D339FD" w:rsidRPr="0035793E" w:rsidRDefault="00620CF3" w:rsidP="00620CF3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動作：停止輸出</w:t>
            </w:r>
            <w:r w:rsidR="005036F9">
              <w:rPr>
                <w:rFonts w:ascii="Times New Roman" w:eastAsia="標楷體" w:hAnsi="Times New Roman" w:hint="eastAsia"/>
                <w:sz w:val="20"/>
              </w:rPr>
              <w:t>，關閉</w:t>
            </w:r>
            <w:r w:rsidR="005036F9">
              <w:rPr>
                <w:rFonts w:ascii="Times New Roman" w:eastAsia="標楷體" w:hAnsi="Times New Roman" w:hint="eastAsia"/>
                <w:sz w:val="20"/>
              </w:rPr>
              <w:t>DCAC PWM</w:t>
            </w:r>
            <w:r w:rsidR="005036F9">
              <w:rPr>
                <w:rFonts w:ascii="Times New Roman" w:eastAsia="標楷體" w:hAnsi="Times New Roman" w:hint="eastAsia"/>
                <w:sz w:val="20"/>
              </w:rPr>
              <w:t>輸出；</w:t>
            </w:r>
          </w:p>
        </w:tc>
        <w:tc>
          <w:tcPr>
            <w:tcW w:w="2744" w:type="dxa"/>
          </w:tcPr>
          <w:p w:rsidR="00F5796A" w:rsidRPr="0035793E" w:rsidRDefault="00F5796A" w:rsidP="00875E7C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硬體判斷</w:t>
            </w:r>
          </w:p>
        </w:tc>
      </w:tr>
      <w:tr w:rsidR="00D339FD" w:rsidTr="00890B8A">
        <w:tc>
          <w:tcPr>
            <w:tcW w:w="1903" w:type="dxa"/>
          </w:tcPr>
          <w:p w:rsidR="00D339FD" w:rsidRPr="0035793E" w:rsidRDefault="00D339FD" w:rsidP="00D339FD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5793E">
              <w:rPr>
                <w:rFonts w:ascii="Times New Roman" w:eastAsia="標楷體" w:hAnsi="Times New Roman" w:hint="eastAsia"/>
                <w:sz w:val="20"/>
              </w:rPr>
              <w:t>風扇異常</w:t>
            </w:r>
            <w:r w:rsidRPr="0035793E">
              <w:rPr>
                <w:rFonts w:ascii="Times New Roman" w:eastAsia="標楷體" w:hAnsi="Times New Roman" w:hint="eastAsia"/>
                <w:sz w:val="20"/>
              </w:rPr>
              <w:t xml:space="preserve"> #</w:t>
            </w:r>
            <w:r w:rsidRPr="0035793E">
              <w:rPr>
                <w:rFonts w:ascii="Times New Roman" w:eastAsia="標楷體" w:hAnsi="Times New Roman"/>
                <w:sz w:val="20"/>
              </w:rPr>
              <w:t>02</w:t>
            </w:r>
          </w:p>
        </w:tc>
        <w:tc>
          <w:tcPr>
            <w:tcW w:w="5529" w:type="dxa"/>
          </w:tcPr>
          <w:p w:rsidR="00D339FD" w:rsidRDefault="00890B8A" w:rsidP="00D339FD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條件：</w:t>
            </w:r>
            <w:r w:rsidR="00D339FD" w:rsidRPr="0035793E">
              <w:rPr>
                <w:rFonts w:ascii="Times New Roman" w:eastAsia="標楷體" w:hAnsi="Times New Roman" w:hint="eastAsia"/>
                <w:sz w:val="20"/>
              </w:rPr>
              <w:t>偵測到</w:t>
            </w:r>
            <w:r w:rsidR="00D339FD" w:rsidRPr="0035793E">
              <w:rPr>
                <w:rFonts w:ascii="Times New Roman" w:eastAsia="標楷體" w:hAnsi="Times New Roman" w:hint="eastAsia"/>
                <w:sz w:val="20"/>
              </w:rPr>
              <w:t>F</w:t>
            </w:r>
            <w:r w:rsidR="00D339FD" w:rsidRPr="0035793E">
              <w:rPr>
                <w:rFonts w:ascii="Times New Roman" w:eastAsia="標楷體" w:hAnsi="Times New Roman"/>
                <w:sz w:val="20"/>
              </w:rPr>
              <w:t>ANFAIL</w:t>
            </w:r>
            <w:r w:rsidR="00D339FD">
              <w:rPr>
                <w:rFonts w:ascii="Times New Roman" w:eastAsia="標楷體" w:hAnsi="Times New Roman"/>
                <w:sz w:val="20"/>
              </w:rPr>
              <w:t>2</w:t>
            </w:r>
            <w:r w:rsidR="00D339FD" w:rsidRPr="0035793E">
              <w:rPr>
                <w:rFonts w:ascii="Times New Roman" w:eastAsia="標楷體" w:hAnsi="Times New Roman" w:hint="eastAsia"/>
                <w:sz w:val="20"/>
              </w:rPr>
              <w:t>為</w:t>
            </w:r>
            <w:r w:rsidR="00D339FD" w:rsidRPr="0035793E">
              <w:rPr>
                <w:rFonts w:ascii="Times New Roman" w:eastAsia="標楷體" w:hAnsi="Times New Roman" w:hint="eastAsia"/>
                <w:sz w:val="20"/>
              </w:rPr>
              <w:t>Hi</w:t>
            </w:r>
            <w:r w:rsidR="00D339FD" w:rsidRPr="0035793E">
              <w:rPr>
                <w:rFonts w:ascii="Times New Roman" w:eastAsia="標楷體" w:hAnsi="Times New Roman"/>
                <w:sz w:val="20"/>
              </w:rPr>
              <w:t>gh</w:t>
            </w:r>
            <w:r w:rsidR="00D339FD">
              <w:rPr>
                <w:rFonts w:ascii="Times New Roman" w:eastAsia="標楷體" w:hAnsi="Times New Roman" w:hint="eastAsia"/>
                <w:sz w:val="20"/>
              </w:rPr>
              <w:t>且持續</w:t>
            </w:r>
            <w:r w:rsidR="00D339FD">
              <w:rPr>
                <w:rFonts w:ascii="Times New Roman" w:eastAsia="標楷體" w:hAnsi="Times New Roman" w:hint="eastAsia"/>
                <w:sz w:val="20"/>
              </w:rPr>
              <w:t>10</w:t>
            </w:r>
            <w:r w:rsidR="00D339FD">
              <w:rPr>
                <w:rFonts w:ascii="Times New Roman" w:eastAsia="標楷體" w:hAnsi="Times New Roman"/>
                <w:sz w:val="20"/>
              </w:rPr>
              <w:t>ms</w:t>
            </w:r>
          </w:p>
          <w:p w:rsidR="00D339FD" w:rsidRPr="0035793E" w:rsidRDefault="00620CF3" w:rsidP="00D339FD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動作：停止輸出</w:t>
            </w:r>
            <w:r w:rsidR="005036F9">
              <w:rPr>
                <w:rFonts w:ascii="Times New Roman" w:eastAsia="標楷體" w:hAnsi="Times New Roman" w:hint="eastAsia"/>
                <w:sz w:val="20"/>
              </w:rPr>
              <w:t>，關閉</w:t>
            </w:r>
            <w:r w:rsidR="005036F9">
              <w:rPr>
                <w:rFonts w:ascii="Times New Roman" w:eastAsia="標楷體" w:hAnsi="Times New Roman" w:hint="eastAsia"/>
                <w:sz w:val="20"/>
              </w:rPr>
              <w:t>DCAC PWM</w:t>
            </w:r>
            <w:r w:rsidR="005036F9">
              <w:rPr>
                <w:rFonts w:ascii="Times New Roman" w:eastAsia="標楷體" w:hAnsi="Times New Roman" w:hint="eastAsia"/>
                <w:sz w:val="20"/>
              </w:rPr>
              <w:t>輸出；</w:t>
            </w:r>
          </w:p>
        </w:tc>
        <w:tc>
          <w:tcPr>
            <w:tcW w:w="2744" w:type="dxa"/>
          </w:tcPr>
          <w:p w:rsidR="00D339FD" w:rsidRPr="0035793E" w:rsidRDefault="00D339FD" w:rsidP="00D339FD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硬體判斷</w:t>
            </w:r>
          </w:p>
        </w:tc>
      </w:tr>
      <w:tr w:rsidR="00D339FD" w:rsidTr="00890B8A">
        <w:tc>
          <w:tcPr>
            <w:tcW w:w="1903" w:type="dxa"/>
          </w:tcPr>
          <w:p w:rsidR="00D339FD" w:rsidRPr="0035793E" w:rsidRDefault="00D339FD" w:rsidP="00D339FD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5793E">
              <w:rPr>
                <w:rFonts w:ascii="Times New Roman" w:eastAsia="標楷體" w:hAnsi="Times New Roman" w:hint="eastAsia"/>
                <w:sz w:val="20"/>
              </w:rPr>
              <w:t>P</w:t>
            </w:r>
            <w:r w:rsidRPr="0035793E">
              <w:rPr>
                <w:rFonts w:ascii="Times New Roman" w:eastAsia="標楷體" w:hAnsi="Times New Roman"/>
                <w:sz w:val="20"/>
              </w:rPr>
              <w:t>FC</w:t>
            </w:r>
            <w:r w:rsidRPr="0035793E">
              <w:rPr>
                <w:rFonts w:ascii="Times New Roman" w:eastAsia="標楷體" w:hAnsi="Times New Roman" w:hint="eastAsia"/>
                <w:sz w:val="20"/>
              </w:rPr>
              <w:t>低電壓</w:t>
            </w:r>
          </w:p>
        </w:tc>
        <w:tc>
          <w:tcPr>
            <w:tcW w:w="5529" w:type="dxa"/>
          </w:tcPr>
          <w:p w:rsidR="00890B8A" w:rsidRDefault="00890B8A" w:rsidP="00D339FD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條件：</w:t>
            </w:r>
            <w:r w:rsidR="00D339FD" w:rsidRPr="0035793E">
              <w:rPr>
                <w:rFonts w:ascii="Times New Roman" w:eastAsia="標楷體" w:hAnsi="Times New Roman" w:hint="eastAsia"/>
                <w:sz w:val="20"/>
              </w:rPr>
              <w:t>偵測到</w:t>
            </w:r>
            <w:r w:rsidR="00D339FD" w:rsidRPr="0035793E">
              <w:rPr>
                <w:rFonts w:ascii="Times New Roman" w:eastAsia="標楷體" w:hAnsi="Times New Roman" w:hint="eastAsia"/>
                <w:sz w:val="20"/>
              </w:rPr>
              <w:t>PFC_UVP</w:t>
            </w:r>
            <w:r w:rsidR="00D339FD" w:rsidRPr="0035793E">
              <w:rPr>
                <w:rFonts w:ascii="Times New Roman" w:eastAsia="標楷體" w:hAnsi="Times New Roman" w:hint="eastAsia"/>
                <w:sz w:val="20"/>
              </w:rPr>
              <w:t>為</w:t>
            </w:r>
            <w:r w:rsidR="00D339FD" w:rsidRPr="0035793E">
              <w:rPr>
                <w:rFonts w:ascii="Times New Roman" w:eastAsia="標楷體" w:hAnsi="Times New Roman" w:hint="eastAsia"/>
                <w:sz w:val="20"/>
              </w:rPr>
              <w:t>L</w:t>
            </w:r>
            <w:r w:rsidR="00D339FD" w:rsidRPr="0035793E">
              <w:rPr>
                <w:rFonts w:ascii="Times New Roman" w:eastAsia="標楷體" w:hAnsi="Times New Roman"/>
                <w:sz w:val="20"/>
              </w:rPr>
              <w:t>ow</w:t>
            </w:r>
            <w:r>
              <w:rPr>
                <w:rFonts w:ascii="Times New Roman" w:eastAsia="標楷體" w:hAnsi="Times New Roman" w:hint="eastAsia"/>
                <w:sz w:val="20"/>
              </w:rPr>
              <w:t>且持續</w:t>
            </w:r>
            <w:r>
              <w:rPr>
                <w:rFonts w:ascii="Times New Roman" w:eastAsia="標楷體" w:hAnsi="Times New Roman" w:hint="eastAsia"/>
                <w:sz w:val="20"/>
              </w:rPr>
              <w:t>1</w:t>
            </w:r>
            <w:r>
              <w:rPr>
                <w:rFonts w:ascii="Times New Roman" w:eastAsia="標楷體" w:hAnsi="Times New Roman"/>
                <w:sz w:val="20"/>
              </w:rPr>
              <w:t>ms</w:t>
            </w:r>
          </w:p>
          <w:p w:rsidR="000E7452" w:rsidRDefault="00867027" w:rsidP="00D339FD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動作：停止輸出，關閉</w:t>
            </w:r>
            <w:r>
              <w:rPr>
                <w:rFonts w:ascii="Times New Roman" w:eastAsia="標楷體" w:hAnsi="Times New Roman" w:hint="eastAsia"/>
                <w:sz w:val="20"/>
              </w:rPr>
              <w:t>DCAC PWM</w:t>
            </w:r>
            <w:r>
              <w:rPr>
                <w:rFonts w:ascii="Times New Roman" w:eastAsia="標楷體" w:hAnsi="Times New Roman" w:hint="eastAsia"/>
                <w:sz w:val="20"/>
              </w:rPr>
              <w:t>輸出；</w:t>
            </w:r>
          </w:p>
          <w:p w:rsidR="00D339FD" w:rsidRPr="00867027" w:rsidRDefault="00867027" w:rsidP="000E7452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 w:firstLineChars="300" w:firstLine="60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計時</w:t>
            </w:r>
            <w:r>
              <w:rPr>
                <w:rFonts w:ascii="Times New Roman" w:eastAsia="標楷體" w:hAnsi="Times New Roman" w:hint="eastAsia"/>
                <w:sz w:val="20"/>
              </w:rPr>
              <w:t>1</w:t>
            </w:r>
            <w:r>
              <w:rPr>
                <w:rFonts w:ascii="Times New Roman" w:eastAsia="標楷體" w:hAnsi="Times New Roman"/>
                <w:sz w:val="20"/>
              </w:rPr>
              <w:t>00ms</w:t>
            </w:r>
            <w:r>
              <w:rPr>
                <w:rFonts w:ascii="Times New Roman" w:eastAsia="標楷體" w:hAnsi="Times New Roman" w:hint="eastAsia"/>
                <w:sz w:val="20"/>
              </w:rPr>
              <w:t>，關閉</w:t>
            </w:r>
            <w:r>
              <w:rPr>
                <w:rFonts w:ascii="Times New Roman" w:eastAsia="標楷體" w:hAnsi="Times New Roman" w:hint="eastAsia"/>
                <w:sz w:val="20"/>
              </w:rPr>
              <w:t>D</w:t>
            </w:r>
            <w:r>
              <w:rPr>
                <w:rFonts w:ascii="Times New Roman" w:eastAsia="標楷體" w:hAnsi="Times New Roman"/>
                <w:sz w:val="20"/>
              </w:rPr>
              <w:t>CDC</w:t>
            </w:r>
            <w:r>
              <w:rPr>
                <w:rFonts w:ascii="Times New Roman" w:eastAsia="標楷體" w:hAnsi="Times New Roman" w:hint="eastAsia"/>
                <w:sz w:val="20"/>
              </w:rPr>
              <w:t>、</w:t>
            </w:r>
            <w:r>
              <w:rPr>
                <w:rFonts w:ascii="Times New Roman" w:eastAsia="標楷體" w:hAnsi="Times New Roman" w:hint="eastAsia"/>
                <w:sz w:val="20"/>
              </w:rPr>
              <w:t>P</w:t>
            </w:r>
            <w:r>
              <w:rPr>
                <w:rFonts w:ascii="Times New Roman" w:eastAsia="標楷體" w:hAnsi="Times New Roman"/>
                <w:sz w:val="20"/>
              </w:rPr>
              <w:t>FC</w:t>
            </w:r>
          </w:p>
        </w:tc>
        <w:tc>
          <w:tcPr>
            <w:tcW w:w="2744" w:type="dxa"/>
          </w:tcPr>
          <w:p w:rsidR="00D339FD" w:rsidRDefault="00D339FD" w:rsidP="00D339FD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硬體判斷</w:t>
            </w:r>
          </w:p>
          <w:p w:rsidR="00A0717E" w:rsidRPr="00A0717E" w:rsidRDefault="00A0717E" w:rsidP="00D339FD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5793E">
              <w:rPr>
                <w:rFonts w:ascii="Times New Roman" w:eastAsia="標楷體" w:hAnsi="Times New Roman" w:hint="eastAsia"/>
                <w:sz w:val="20"/>
              </w:rPr>
              <w:t>PFC</w:t>
            </w:r>
            <w:r w:rsidRPr="0035793E">
              <w:rPr>
                <w:rFonts w:ascii="Times New Roman" w:eastAsia="標楷體" w:hAnsi="Times New Roman" w:hint="eastAsia"/>
                <w:sz w:val="20"/>
              </w:rPr>
              <w:t>電路標示</w:t>
            </w:r>
            <w:proofErr w:type="gramStart"/>
            <w:r w:rsidRPr="0035793E">
              <w:rPr>
                <w:rFonts w:ascii="Times New Roman" w:eastAsia="標楷體" w:hAnsi="Times New Roman"/>
                <w:sz w:val="20"/>
              </w:rPr>
              <w:t>”</w:t>
            </w:r>
            <w:proofErr w:type="gramEnd"/>
            <w:r w:rsidRPr="0035793E">
              <w:rPr>
                <w:rFonts w:ascii="Times New Roman" w:eastAsia="標楷體" w:hAnsi="Times New Roman" w:hint="eastAsia"/>
                <w:sz w:val="20"/>
              </w:rPr>
              <w:t>390V</w:t>
            </w:r>
            <w:proofErr w:type="gramStart"/>
            <w:r w:rsidRPr="0035793E">
              <w:rPr>
                <w:rFonts w:ascii="Times New Roman" w:eastAsia="標楷體" w:hAnsi="Times New Roman"/>
                <w:sz w:val="20"/>
              </w:rPr>
              <w:t>”</w:t>
            </w:r>
            <w:proofErr w:type="gramEnd"/>
            <w:r w:rsidRPr="0035793E">
              <w:rPr>
                <w:rFonts w:ascii="Times New Roman" w:eastAsia="標楷體" w:hAnsi="Times New Roman" w:hint="eastAsia"/>
                <w:sz w:val="20"/>
              </w:rPr>
              <w:t>端的電壓值</w:t>
            </w:r>
            <w:r w:rsidRPr="0035793E">
              <w:rPr>
                <w:rFonts w:ascii="Times New Roman" w:eastAsia="標楷體" w:hAnsi="Times New Roman" w:hint="eastAsia"/>
                <w:sz w:val="20"/>
              </w:rPr>
              <w:t xml:space="preserve"> </w:t>
            </w:r>
            <w:r w:rsidRPr="0035793E">
              <w:rPr>
                <w:rFonts w:ascii="Times New Roman" w:eastAsia="標楷體" w:hAnsi="Times New Roman"/>
                <w:sz w:val="20"/>
              </w:rPr>
              <w:t>&lt; 345</w:t>
            </w:r>
            <w:r w:rsidRPr="0035793E">
              <w:rPr>
                <w:rFonts w:ascii="Times New Roman" w:eastAsia="標楷體" w:hAnsi="Times New Roman" w:hint="eastAsia"/>
                <w:sz w:val="20"/>
              </w:rPr>
              <w:t>.73</w:t>
            </w:r>
            <w:r w:rsidRPr="0035793E">
              <w:rPr>
                <w:rFonts w:ascii="Times New Roman" w:eastAsia="標楷體" w:hAnsi="Times New Roman"/>
                <w:sz w:val="20"/>
              </w:rPr>
              <w:t>V</w:t>
            </w:r>
          </w:p>
        </w:tc>
      </w:tr>
      <w:tr w:rsidR="00D339FD" w:rsidTr="00890B8A">
        <w:tc>
          <w:tcPr>
            <w:tcW w:w="1903" w:type="dxa"/>
          </w:tcPr>
          <w:p w:rsidR="00D339FD" w:rsidRPr="0035793E" w:rsidRDefault="00D339FD" w:rsidP="00D339FD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5793E">
              <w:rPr>
                <w:rFonts w:ascii="Times New Roman" w:eastAsia="標楷體" w:hAnsi="Times New Roman" w:hint="eastAsia"/>
                <w:sz w:val="20"/>
              </w:rPr>
              <w:t>PFC</w:t>
            </w:r>
            <w:r w:rsidRPr="0035793E">
              <w:rPr>
                <w:rFonts w:ascii="Times New Roman" w:eastAsia="標楷體" w:hAnsi="Times New Roman" w:hint="eastAsia"/>
                <w:sz w:val="20"/>
              </w:rPr>
              <w:t>過電壓</w:t>
            </w:r>
          </w:p>
        </w:tc>
        <w:tc>
          <w:tcPr>
            <w:tcW w:w="5529" w:type="dxa"/>
          </w:tcPr>
          <w:p w:rsidR="00867027" w:rsidRDefault="00890B8A" w:rsidP="00867027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條件：</w:t>
            </w:r>
            <w:r w:rsidR="00D339FD" w:rsidRPr="0035793E">
              <w:rPr>
                <w:rFonts w:ascii="Times New Roman" w:eastAsia="標楷體" w:hAnsi="Times New Roman" w:hint="eastAsia"/>
                <w:sz w:val="20"/>
              </w:rPr>
              <w:t>偵測到</w:t>
            </w:r>
            <w:r w:rsidR="00D339FD" w:rsidRPr="0035793E">
              <w:rPr>
                <w:rFonts w:ascii="Times New Roman" w:eastAsia="標楷體" w:hAnsi="Times New Roman" w:hint="eastAsia"/>
                <w:sz w:val="20"/>
              </w:rPr>
              <w:t>PFC_</w:t>
            </w:r>
            <w:r w:rsidR="00D339FD" w:rsidRPr="0035793E">
              <w:rPr>
                <w:rFonts w:ascii="Times New Roman" w:eastAsia="標楷體" w:hAnsi="Times New Roman"/>
                <w:sz w:val="20"/>
              </w:rPr>
              <w:t>O</w:t>
            </w:r>
            <w:r w:rsidR="00D339FD" w:rsidRPr="0035793E">
              <w:rPr>
                <w:rFonts w:ascii="Times New Roman" w:eastAsia="標楷體" w:hAnsi="Times New Roman" w:hint="eastAsia"/>
                <w:sz w:val="20"/>
              </w:rPr>
              <w:t>VP</w:t>
            </w:r>
            <w:r w:rsidR="00D339FD" w:rsidRPr="0035793E">
              <w:rPr>
                <w:rFonts w:ascii="Times New Roman" w:eastAsia="標楷體" w:hAnsi="Times New Roman" w:hint="eastAsia"/>
                <w:sz w:val="20"/>
              </w:rPr>
              <w:t>為</w:t>
            </w:r>
            <w:r w:rsidR="00D339FD" w:rsidRPr="0035793E">
              <w:rPr>
                <w:rFonts w:ascii="Times New Roman" w:eastAsia="標楷體" w:hAnsi="Times New Roman" w:hint="eastAsia"/>
                <w:sz w:val="20"/>
              </w:rPr>
              <w:t>L</w:t>
            </w:r>
            <w:r w:rsidR="00D339FD" w:rsidRPr="0035793E">
              <w:rPr>
                <w:rFonts w:ascii="Times New Roman" w:eastAsia="標楷體" w:hAnsi="Times New Roman"/>
                <w:sz w:val="20"/>
              </w:rPr>
              <w:t>ow</w:t>
            </w:r>
            <w:r>
              <w:rPr>
                <w:rFonts w:ascii="Times New Roman" w:eastAsia="標楷體" w:hAnsi="Times New Roman" w:hint="eastAsia"/>
                <w:sz w:val="20"/>
              </w:rPr>
              <w:t>且持續</w:t>
            </w:r>
            <w:r>
              <w:rPr>
                <w:rFonts w:ascii="Times New Roman" w:eastAsia="標楷體" w:hAnsi="Times New Roman" w:hint="eastAsia"/>
                <w:sz w:val="20"/>
              </w:rPr>
              <w:t>1</w:t>
            </w:r>
            <w:r>
              <w:rPr>
                <w:rFonts w:ascii="Times New Roman" w:eastAsia="標楷體" w:hAnsi="Times New Roman"/>
                <w:sz w:val="20"/>
              </w:rPr>
              <w:t>ms</w:t>
            </w:r>
          </w:p>
          <w:p w:rsidR="000E7452" w:rsidRDefault="00867027" w:rsidP="00D339FD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動作：停止輸出，關閉</w:t>
            </w:r>
            <w:r>
              <w:rPr>
                <w:rFonts w:ascii="Times New Roman" w:eastAsia="標楷體" w:hAnsi="Times New Roman" w:hint="eastAsia"/>
                <w:sz w:val="20"/>
              </w:rPr>
              <w:t>DCAC PWM</w:t>
            </w:r>
            <w:r>
              <w:rPr>
                <w:rFonts w:ascii="Times New Roman" w:eastAsia="標楷體" w:hAnsi="Times New Roman" w:hint="eastAsia"/>
                <w:sz w:val="20"/>
              </w:rPr>
              <w:t>輸出；</w:t>
            </w:r>
          </w:p>
          <w:p w:rsidR="00D339FD" w:rsidRPr="00867027" w:rsidRDefault="00867027" w:rsidP="000E7452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 w:firstLineChars="300" w:firstLine="60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計時</w:t>
            </w:r>
            <w:r>
              <w:rPr>
                <w:rFonts w:ascii="Times New Roman" w:eastAsia="標楷體" w:hAnsi="Times New Roman" w:hint="eastAsia"/>
                <w:sz w:val="20"/>
              </w:rPr>
              <w:t>1</w:t>
            </w:r>
            <w:r>
              <w:rPr>
                <w:rFonts w:ascii="Times New Roman" w:eastAsia="標楷體" w:hAnsi="Times New Roman"/>
                <w:sz w:val="20"/>
              </w:rPr>
              <w:t>00ms</w:t>
            </w:r>
            <w:r>
              <w:rPr>
                <w:rFonts w:ascii="Times New Roman" w:eastAsia="標楷體" w:hAnsi="Times New Roman" w:hint="eastAsia"/>
                <w:sz w:val="20"/>
              </w:rPr>
              <w:t>，關閉</w:t>
            </w:r>
            <w:r>
              <w:rPr>
                <w:rFonts w:ascii="Times New Roman" w:eastAsia="標楷體" w:hAnsi="Times New Roman" w:hint="eastAsia"/>
                <w:sz w:val="20"/>
              </w:rPr>
              <w:t>D</w:t>
            </w:r>
            <w:r>
              <w:rPr>
                <w:rFonts w:ascii="Times New Roman" w:eastAsia="標楷體" w:hAnsi="Times New Roman"/>
                <w:sz w:val="20"/>
              </w:rPr>
              <w:t>CDC</w:t>
            </w:r>
            <w:r>
              <w:rPr>
                <w:rFonts w:ascii="Times New Roman" w:eastAsia="標楷體" w:hAnsi="Times New Roman" w:hint="eastAsia"/>
                <w:sz w:val="20"/>
              </w:rPr>
              <w:t>、</w:t>
            </w:r>
            <w:r>
              <w:rPr>
                <w:rFonts w:ascii="Times New Roman" w:eastAsia="標楷體" w:hAnsi="Times New Roman" w:hint="eastAsia"/>
                <w:sz w:val="20"/>
              </w:rPr>
              <w:t>P</w:t>
            </w:r>
            <w:r>
              <w:rPr>
                <w:rFonts w:ascii="Times New Roman" w:eastAsia="標楷體" w:hAnsi="Times New Roman"/>
                <w:sz w:val="20"/>
              </w:rPr>
              <w:t>FC</w:t>
            </w:r>
          </w:p>
        </w:tc>
        <w:tc>
          <w:tcPr>
            <w:tcW w:w="2744" w:type="dxa"/>
          </w:tcPr>
          <w:p w:rsidR="00D339FD" w:rsidRDefault="00D339FD" w:rsidP="00D339FD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硬體判斷</w:t>
            </w:r>
          </w:p>
          <w:p w:rsidR="00A0717E" w:rsidRPr="00A0717E" w:rsidRDefault="00A0717E" w:rsidP="00D339FD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5793E">
              <w:rPr>
                <w:rFonts w:ascii="Times New Roman" w:eastAsia="標楷體" w:hAnsi="Times New Roman" w:hint="eastAsia"/>
                <w:sz w:val="20"/>
              </w:rPr>
              <w:t>PFC</w:t>
            </w:r>
            <w:r w:rsidRPr="0035793E">
              <w:rPr>
                <w:rFonts w:ascii="Times New Roman" w:eastAsia="標楷體" w:hAnsi="Times New Roman" w:hint="eastAsia"/>
                <w:sz w:val="20"/>
              </w:rPr>
              <w:t>電路標示</w:t>
            </w:r>
            <w:proofErr w:type="gramStart"/>
            <w:r w:rsidRPr="0035793E">
              <w:rPr>
                <w:rFonts w:ascii="Times New Roman" w:eastAsia="標楷體" w:hAnsi="Times New Roman"/>
                <w:sz w:val="20"/>
              </w:rPr>
              <w:t>”</w:t>
            </w:r>
            <w:proofErr w:type="gramEnd"/>
            <w:r w:rsidRPr="0035793E">
              <w:rPr>
                <w:rFonts w:ascii="Times New Roman" w:eastAsia="標楷體" w:hAnsi="Times New Roman" w:hint="eastAsia"/>
                <w:sz w:val="20"/>
              </w:rPr>
              <w:t>390V</w:t>
            </w:r>
            <w:proofErr w:type="gramStart"/>
            <w:r w:rsidRPr="0035793E">
              <w:rPr>
                <w:rFonts w:ascii="Times New Roman" w:eastAsia="標楷體" w:hAnsi="Times New Roman"/>
                <w:sz w:val="20"/>
              </w:rPr>
              <w:t>”</w:t>
            </w:r>
            <w:proofErr w:type="gramEnd"/>
            <w:r w:rsidRPr="0035793E">
              <w:rPr>
                <w:rFonts w:ascii="Times New Roman" w:eastAsia="標楷體" w:hAnsi="Times New Roman" w:hint="eastAsia"/>
                <w:sz w:val="20"/>
              </w:rPr>
              <w:t>端的電壓值</w:t>
            </w:r>
            <w:r w:rsidRPr="0035793E">
              <w:rPr>
                <w:rFonts w:ascii="Times New Roman" w:eastAsia="標楷體" w:hAnsi="Times New Roman" w:hint="eastAsia"/>
                <w:sz w:val="20"/>
              </w:rPr>
              <w:t xml:space="preserve"> &gt;</w:t>
            </w:r>
            <w:r w:rsidRPr="0035793E">
              <w:rPr>
                <w:rFonts w:ascii="Times New Roman" w:eastAsia="標楷體" w:hAnsi="Times New Roman"/>
                <w:sz w:val="20"/>
              </w:rPr>
              <w:t xml:space="preserve"> </w:t>
            </w:r>
            <w:r w:rsidRPr="0035793E">
              <w:rPr>
                <w:rFonts w:ascii="Times New Roman" w:eastAsia="標楷體" w:hAnsi="Times New Roman" w:hint="eastAsia"/>
                <w:sz w:val="20"/>
              </w:rPr>
              <w:t>447</w:t>
            </w:r>
            <w:r w:rsidRPr="0035793E">
              <w:rPr>
                <w:rFonts w:ascii="Times New Roman" w:eastAsia="標楷體" w:hAnsi="Times New Roman"/>
                <w:sz w:val="20"/>
              </w:rPr>
              <w:t>V</w:t>
            </w:r>
          </w:p>
        </w:tc>
      </w:tr>
      <w:tr w:rsidR="00D339FD" w:rsidTr="00890B8A">
        <w:tc>
          <w:tcPr>
            <w:tcW w:w="1903" w:type="dxa"/>
          </w:tcPr>
          <w:p w:rsidR="00D339FD" w:rsidRPr="0035793E" w:rsidRDefault="00D339FD" w:rsidP="00D339FD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5793E">
              <w:rPr>
                <w:rFonts w:ascii="Times New Roman" w:eastAsia="標楷體" w:hAnsi="Times New Roman" w:hint="eastAsia"/>
                <w:sz w:val="20"/>
              </w:rPr>
              <w:t>PFC</w:t>
            </w:r>
            <w:proofErr w:type="gramStart"/>
            <w:r w:rsidRPr="0035793E">
              <w:rPr>
                <w:rFonts w:ascii="Times New Roman" w:eastAsia="標楷體" w:hAnsi="Times New Roman" w:hint="eastAsia"/>
                <w:sz w:val="20"/>
              </w:rPr>
              <w:t>過溫</w:t>
            </w:r>
            <w:proofErr w:type="gramEnd"/>
          </w:p>
        </w:tc>
        <w:tc>
          <w:tcPr>
            <w:tcW w:w="5529" w:type="dxa"/>
          </w:tcPr>
          <w:p w:rsidR="00890B8A" w:rsidRDefault="00890B8A" w:rsidP="00D339FD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條件：</w:t>
            </w:r>
            <w:r w:rsidR="00D339FD" w:rsidRPr="0035793E">
              <w:rPr>
                <w:rFonts w:ascii="Times New Roman" w:eastAsia="標楷體" w:hAnsi="Times New Roman" w:hint="eastAsia"/>
                <w:sz w:val="20"/>
              </w:rPr>
              <w:t>偵測到</w:t>
            </w:r>
            <w:r w:rsidR="00D339FD" w:rsidRPr="0035793E">
              <w:rPr>
                <w:rFonts w:ascii="Times New Roman" w:eastAsia="標楷體" w:hAnsi="Times New Roman" w:hint="eastAsia"/>
                <w:sz w:val="20"/>
              </w:rPr>
              <w:t>PFC_</w:t>
            </w:r>
            <w:r w:rsidR="00D339FD" w:rsidRPr="0035793E">
              <w:rPr>
                <w:rFonts w:ascii="Times New Roman" w:eastAsia="標楷體" w:hAnsi="Times New Roman"/>
                <w:sz w:val="20"/>
              </w:rPr>
              <w:t>OT</w:t>
            </w:r>
            <w:r w:rsidR="00D339FD" w:rsidRPr="0035793E">
              <w:rPr>
                <w:rFonts w:ascii="Times New Roman" w:eastAsia="標楷體" w:hAnsi="Times New Roman" w:hint="eastAsia"/>
                <w:sz w:val="20"/>
              </w:rPr>
              <w:t>P</w:t>
            </w:r>
            <w:r w:rsidR="00D339FD" w:rsidRPr="0035793E">
              <w:rPr>
                <w:rFonts w:ascii="Times New Roman" w:eastAsia="標楷體" w:hAnsi="Times New Roman" w:hint="eastAsia"/>
                <w:sz w:val="20"/>
              </w:rPr>
              <w:t>為</w:t>
            </w:r>
            <w:r w:rsidR="00D339FD" w:rsidRPr="0035793E">
              <w:rPr>
                <w:rFonts w:ascii="Times New Roman" w:eastAsia="標楷體" w:hAnsi="Times New Roman" w:hint="eastAsia"/>
                <w:sz w:val="20"/>
              </w:rPr>
              <w:t>L</w:t>
            </w:r>
            <w:r w:rsidR="00D339FD" w:rsidRPr="0035793E">
              <w:rPr>
                <w:rFonts w:ascii="Times New Roman" w:eastAsia="標楷體" w:hAnsi="Times New Roman"/>
                <w:sz w:val="20"/>
              </w:rPr>
              <w:t>ow</w:t>
            </w:r>
            <w:r>
              <w:rPr>
                <w:rFonts w:ascii="Times New Roman" w:eastAsia="標楷體" w:hAnsi="Times New Roman" w:hint="eastAsia"/>
                <w:sz w:val="20"/>
              </w:rPr>
              <w:t>且持續</w:t>
            </w:r>
            <w:r>
              <w:rPr>
                <w:rFonts w:ascii="Times New Roman" w:eastAsia="標楷體" w:hAnsi="Times New Roman" w:hint="eastAsia"/>
                <w:sz w:val="20"/>
              </w:rPr>
              <w:t>1</w:t>
            </w:r>
            <w:r>
              <w:rPr>
                <w:rFonts w:ascii="Times New Roman" w:eastAsia="標楷體" w:hAnsi="Times New Roman"/>
                <w:sz w:val="20"/>
              </w:rPr>
              <w:t>ms</w:t>
            </w:r>
          </w:p>
          <w:p w:rsidR="000E7452" w:rsidRDefault="00890B8A" w:rsidP="00D339FD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動作：停止輸出，關閉</w:t>
            </w:r>
            <w:r>
              <w:rPr>
                <w:rFonts w:ascii="Times New Roman" w:eastAsia="標楷體" w:hAnsi="Times New Roman" w:hint="eastAsia"/>
                <w:sz w:val="20"/>
              </w:rPr>
              <w:t>DCAC PWM</w:t>
            </w:r>
            <w:r>
              <w:rPr>
                <w:rFonts w:ascii="Times New Roman" w:eastAsia="標楷體" w:hAnsi="Times New Roman" w:hint="eastAsia"/>
                <w:sz w:val="20"/>
              </w:rPr>
              <w:t>輸出；</w:t>
            </w:r>
          </w:p>
          <w:p w:rsidR="00890B8A" w:rsidRPr="0035793E" w:rsidRDefault="00890B8A" w:rsidP="000E7452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 w:firstLineChars="300" w:firstLine="60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lastRenderedPageBreak/>
              <w:t>計時</w:t>
            </w:r>
            <w:r>
              <w:rPr>
                <w:rFonts w:ascii="Times New Roman" w:eastAsia="標楷體" w:hAnsi="Times New Roman" w:hint="eastAsia"/>
                <w:sz w:val="20"/>
              </w:rPr>
              <w:t>1</w:t>
            </w:r>
            <w:r>
              <w:rPr>
                <w:rFonts w:ascii="Times New Roman" w:eastAsia="標楷體" w:hAnsi="Times New Roman"/>
                <w:sz w:val="20"/>
              </w:rPr>
              <w:t>00ms</w:t>
            </w:r>
            <w:r>
              <w:rPr>
                <w:rFonts w:ascii="Times New Roman" w:eastAsia="標楷體" w:hAnsi="Times New Roman" w:hint="eastAsia"/>
                <w:sz w:val="20"/>
              </w:rPr>
              <w:t>，關閉</w:t>
            </w:r>
            <w:r>
              <w:rPr>
                <w:rFonts w:ascii="Times New Roman" w:eastAsia="標楷體" w:hAnsi="Times New Roman" w:hint="eastAsia"/>
                <w:sz w:val="20"/>
              </w:rPr>
              <w:t>D</w:t>
            </w:r>
            <w:r>
              <w:rPr>
                <w:rFonts w:ascii="Times New Roman" w:eastAsia="標楷體" w:hAnsi="Times New Roman"/>
                <w:sz w:val="20"/>
              </w:rPr>
              <w:t>CDC</w:t>
            </w:r>
            <w:r>
              <w:rPr>
                <w:rFonts w:ascii="Times New Roman" w:eastAsia="標楷體" w:hAnsi="Times New Roman" w:hint="eastAsia"/>
                <w:sz w:val="20"/>
              </w:rPr>
              <w:t>、</w:t>
            </w:r>
            <w:r>
              <w:rPr>
                <w:rFonts w:ascii="Times New Roman" w:eastAsia="標楷體" w:hAnsi="Times New Roman" w:hint="eastAsia"/>
                <w:sz w:val="20"/>
              </w:rPr>
              <w:t>P</w:t>
            </w:r>
            <w:r>
              <w:rPr>
                <w:rFonts w:ascii="Times New Roman" w:eastAsia="標楷體" w:hAnsi="Times New Roman"/>
                <w:sz w:val="20"/>
              </w:rPr>
              <w:t>FC</w:t>
            </w:r>
          </w:p>
        </w:tc>
        <w:tc>
          <w:tcPr>
            <w:tcW w:w="2744" w:type="dxa"/>
          </w:tcPr>
          <w:p w:rsidR="00A0717E" w:rsidRDefault="00A0717E" w:rsidP="00A0717E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lastRenderedPageBreak/>
              <w:t>硬體判斷</w:t>
            </w:r>
          </w:p>
          <w:p w:rsidR="00D339FD" w:rsidRPr="00A0717E" w:rsidRDefault="00D339FD" w:rsidP="00D339FD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標楷體" w:eastAsia="標楷體" w:hAnsi="標楷體"/>
                <w:sz w:val="20"/>
              </w:rPr>
            </w:pPr>
            <w:r w:rsidRPr="0035793E">
              <w:rPr>
                <w:rFonts w:ascii="Times New Roman" w:eastAsia="標楷體" w:hAnsi="Times New Roman" w:hint="eastAsia"/>
                <w:sz w:val="20"/>
              </w:rPr>
              <w:t>PFC</w:t>
            </w:r>
            <w:r w:rsidRPr="0035793E">
              <w:rPr>
                <w:rFonts w:ascii="Times New Roman" w:eastAsia="標楷體" w:hAnsi="Times New Roman" w:hint="eastAsia"/>
                <w:sz w:val="20"/>
              </w:rPr>
              <w:t>電路溫度感測器</w:t>
            </w:r>
            <w:r w:rsidRPr="0035793E">
              <w:rPr>
                <w:rFonts w:ascii="Times New Roman" w:eastAsia="標楷體" w:hAnsi="Times New Roman" w:hint="eastAsia"/>
                <w:sz w:val="20"/>
              </w:rPr>
              <w:t xml:space="preserve"> &gt;</w:t>
            </w:r>
            <w:r w:rsidRPr="0035793E">
              <w:rPr>
                <w:rFonts w:ascii="Times New Roman" w:eastAsia="標楷體" w:hAnsi="Times New Roman"/>
                <w:sz w:val="20"/>
              </w:rPr>
              <w:t xml:space="preserve"> 110</w:t>
            </w:r>
            <w:r w:rsidRPr="0035793E">
              <w:rPr>
                <w:rFonts w:ascii="標楷體" w:eastAsia="標楷體" w:hAnsi="標楷體" w:hint="eastAsia"/>
                <w:sz w:val="20"/>
              </w:rPr>
              <w:t>∘</w:t>
            </w:r>
          </w:p>
        </w:tc>
      </w:tr>
      <w:tr w:rsidR="00D339FD" w:rsidTr="00890B8A">
        <w:tc>
          <w:tcPr>
            <w:tcW w:w="1903" w:type="dxa"/>
          </w:tcPr>
          <w:p w:rsidR="00D339FD" w:rsidRPr="0035793E" w:rsidRDefault="00D339FD" w:rsidP="00D339FD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5793E">
              <w:rPr>
                <w:rFonts w:ascii="Times New Roman" w:eastAsia="標楷體" w:hAnsi="Times New Roman" w:hint="eastAsia"/>
                <w:sz w:val="20"/>
              </w:rPr>
              <w:lastRenderedPageBreak/>
              <w:t>A</w:t>
            </w:r>
            <w:r w:rsidRPr="0035793E">
              <w:rPr>
                <w:rFonts w:ascii="Times New Roman" w:eastAsia="標楷體" w:hAnsi="Times New Roman"/>
                <w:sz w:val="20"/>
              </w:rPr>
              <w:t>C</w:t>
            </w:r>
            <w:r w:rsidRPr="0035793E">
              <w:rPr>
                <w:rFonts w:ascii="Times New Roman" w:eastAsia="標楷體" w:hAnsi="Times New Roman" w:hint="eastAsia"/>
                <w:sz w:val="20"/>
              </w:rPr>
              <w:t>輸入低電壓</w:t>
            </w:r>
          </w:p>
        </w:tc>
        <w:tc>
          <w:tcPr>
            <w:tcW w:w="5529" w:type="dxa"/>
          </w:tcPr>
          <w:p w:rsidR="00D339FD" w:rsidRDefault="00A54AA9" w:rsidP="00A54AA9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條件：</w:t>
            </w:r>
            <w:r w:rsidR="00D339FD" w:rsidRPr="0035793E">
              <w:rPr>
                <w:rFonts w:ascii="Times New Roman" w:eastAsia="標楷體" w:hAnsi="Times New Roman" w:hint="eastAsia"/>
                <w:sz w:val="20"/>
              </w:rPr>
              <w:t>偵測到</w:t>
            </w:r>
            <w:r w:rsidR="00D339FD" w:rsidRPr="0035793E">
              <w:rPr>
                <w:rFonts w:ascii="Times New Roman" w:eastAsia="標楷體" w:hAnsi="Times New Roman" w:hint="eastAsia"/>
                <w:sz w:val="20"/>
              </w:rPr>
              <w:t>A</w:t>
            </w:r>
            <w:r w:rsidR="00D339FD" w:rsidRPr="0035793E">
              <w:rPr>
                <w:rFonts w:ascii="Times New Roman" w:eastAsia="標楷體" w:hAnsi="Times New Roman"/>
                <w:sz w:val="20"/>
              </w:rPr>
              <w:t>CFAIL</w:t>
            </w:r>
            <w:r w:rsidR="00D339FD" w:rsidRPr="0035793E">
              <w:rPr>
                <w:rFonts w:ascii="Times New Roman" w:eastAsia="標楷體" w:hAnsi="Times New Roman" w:hint="eastAsia"/>
                <w:sz w:val="20"/>
              </w:rPr>
              <w:t>為</w:t>
            </w:r>
            <w:r w:rsidR="00D339FD" w:rsidRPr="0035793E">
              <w:rPr>
                <w:rFonts w:ascii="Times New Roman" w:eastAsia="標楷體" w:hAnsi="Times New Roman" w:hint="eastAsia"/>
                <w:sz w:val="20"/>
              </w:rPr>
              <w:t>L</w:t>
            </w:r>
            <w:r w:rsidR="00D339FD" w:rsidRPr="0035793E">
              <w:rPr>
                <w:rFonts w:ascii="Times New Roman" w:eastAsia="標楷體" w:hAnsi="Times New Roman"/>
                <w:sz w:val="20"/>
              </w:rPr>
              <w:t>ow</w:t>
            </w:r>
            <w:r>
              <w:rPr>
                <w:rFonts w:ascii="Times New Roman" w:eastAsia="標楷體" w:hAnsi="Times New Roman" w:hint="eastAsia"/>
                <w:sz w:val="20"/>
              </w:rPr>
              <w:t>且持續</w:t>
            </w:r>
            <w:r>
              <w:rPr>
                <w:rFonts w:ascii="Times New Roman" w:eastAsia="標楷體" w:hAnsi="Times New Roman" w:hint="eastAsia"/>
                <w:sz w:val="20"/>
              </w:rPr>
              <w:t>40</w:t>
            </w:r>
            <w:r>
              <w:rPr>
                <w:rFonts w:ascii="Times New Roman" w:eastAsia="標楷體" w:hAnsi="Times New Roman"/>
                <w:sz w:val="20"/>
              </w:rPr>
              <w:t>ms</w:t>
            </w:r>
          </w:p>
          <w:p w:rsidR="000E7452" w:rsidRDefault="003D0773" w:rsidP="003D0773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動作：</w:t>
            </w:r>
            <w:r w:rsidR="00FE0D8C">
              <w:rPr>
                <w:rFonts w:ascii="Times New Roman" w:eastAsia="標楷體" w:hAnsi="Times New Roman" w:hint="eastAsia"/>
                <w:sz w:val="20"/>
              </w:rPr>
              <w:t>停止輸出，關閉</w:t>
            </w:r>
            <w:r w:rsidR="00FE0D8C">
              <w:rPr>
                <w:rFonts w:ascii="Times New Roman" w:eastAsia="標楷體" w:hAnsi="Times New Roman" w:hint="eastAsia"/>
                <w:sz w:val="20"/>
              </w:rPr>
              <w:t>DCAC PWM</w:t>
            </w:r>
            <w:r w:rsidR="00FE0D8C">
              <w:rPr>
                <w:rFonts w:ascii="Times New Roman" w:eastAsia="標楷體" w:hAnsi="Times New Roman" w:hint="eastAsia"/>
                <w:sz w:val="20"/>
              </w:rPr>
              <w:t>輸出；</w:t>
            </w:r>
          </w:p>
          <w:p w:rsidR="00A54AA9" w:rsidRPr="00A54AA9" w:rsidRDefault="00FE0D8C" w:rsidP="000E7452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 w:firstLineChars="300" w:firstLine="60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計時</w:t>
            </w:r>
            <w:r>
              <w:rPr>
                <w:rFonts w:ascii="Times New Roman" w:eastAsia="標楷體" w:hAnsi="Times New Roman" w:hint="eastAsia"/>
                <w:sz w:val="20"/>
              </w:rPr>
              <w:t>1</w:t>
            </w:r>
            <w:r>
              <w:rPr>
                <w:rFonts w:ascii="Times New Roman" w:eastAsia="標楷體" w:hAnsi="Times New Roman"/>
                <w:sz w:val="20"/>
              </w:rPr>
              <w:t>00ms</w:t>
            </w:r>
            <w:r>
              <w:rPr>
                <w:rFonts w:ascii="Times New Roman" w:eastAsia="標楷體" w:hAnsi="Times New Roman" w:hint="eastAsia"/>
                <w:sz w:val="20"/>
              </w:rPr>
              <w:t>，關閉</w:t>
            </w:r>
            <w:r>
              <w:rPr>
                <w:rFonts w:ascii="Times New Roman" w:eastAsia="標楷體" w:hAnsi="Times New Roman" w:hint="eastAsia"/>
                <w:sz w:val="20"/>
              </w:rPr>
              <w:t>D</w:t>
            </w:r>
            <w:r>
              <w:rPr>
                <w:rFonts w:ascii="Times New Roman" w:eastAsia="標楷體" w:hAnsi="Times New Roman"/>
                <w:sz w:val="20"/>
              </w:rPr>
              <w:t>CDC</w:t>
            </w:r>
            <w:r>
              <w:rPr>
                <w:rFonts w:ascii="Times New Roman" w:eastAsia="標楷體" w:hAnsi="Times New Roman" w:hint="eastAsia"/>
                <w:sz w:val="20"/>
              </w:rPr>
              <w:t>、</w:t>
            </w:r>
            <w:r>
              <w:rPr>
                <w:rFonts w:ascii="Times New Roman" w:eastAsia="標楷體" w:hAnsi="Times New Roman" w:hint="eastAsia"/>
                <w:sz w:val="20"/>
              </w:rPr>
              <w:t>P</w:t>
            </w:r>
            <w:r>
              <w:rPr>
                <w:rFonts w:ascii="Times New Roman" w:eastAsia="標楷體" w:hAnsi="Times New Roman"/>
                <w:sz w:val="20"/>
              </w:rPr>
              <w:t>FC</w:t>
            </w:r>
          </w:p>
        </w:tc>
        <w:tc>
          <w:tcPr>
            <w:tcW w:w="2744" w:type="dxa"/>
          </w:tcPr>
          <w:p w:rsidR="00A0717E" w:rsidRDefault="00A0717E" w:rsidP="00A0717E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硬體判斷</w:t>
            </w:r>
          </w:p>
          <w:p w:rsidR="00D339FD" w:rsidRPr="0035793E" w:rsidRDefault="00D339FD" w:rsidP="00D339FD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5793E">
              <w:rPr>
                <w:rFonts w:ascii="Times New Roman" w:eastAsia="標楷體" w:hAnsi="Times New Roman"/>
                <w:sz w:val="20"/>
              </w:rPr>
              <w:t>交流電源輸入</w:t>
            </w:r>
            <w:r w:rsidRPr="0035793E">
              <w:rPr>
                <w:rFonts w:ascii="Times New Roman" w:eastAsia="標楷體" w:hAnsi="Times New Roman"/>
                <w:sz w:val="20"/>
              </w:rPr>
              <w:t xml:space="preserve">&lt;  </w:t>
            </w:r>
            <w:r w:rsidRPr="0035793E">
              <w:rPr>
                <w:rFonts w:ascii="Times New Roman" w:eastAsia="標楷體" w:hAnsi="Times New Roman" w:hint="eastAsia"/>
                <w:sz w:val="20"/>
              </w:rPr>
              <w:t>80</w:t>
            </w:r>
            <w:r w:rsidRPr="0035793E">
              <w:rPr>
                <w:rFonts w:ascii="Times New Roman" w:eastAsia="標楷體" w:hAnsi="Times New Roman"/>
                <w:sz w:val="20"/>
              </w:rPr>
              <w:t>V</w:t>
            </w:r>
          </w:p>
        </w:tc>
      </w:tr>
      <w:tr w:rsidR="00485BBC" w:rsidTr="005E2ED4">
        <w:tc>
          <w:tcPr>
            <w:tcW w:w="1903" w:type="dxa"/>
          </w:tcPr>
          <w:p w:rsidR="00485BBC" w:rsidRPr="0035793E" w:rsidRDefault="00485BBC" w:rsidP="005E2ED4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D</w:t>
            </w:r>
            <w:r>
              <w:rPr>
                <w:rFonts w:ascii="Times New Roman" w:eastAsia="標楷體" w:hAnsi="Times New Roman"/>
                <w:sz w:val="20"/>
              </w:rPr>
              <w:t>CAC</w:t>
            </w:r>
            <w:proofErr w:type="gramStart"/>
            <w:r>
              <w:rPr>
                <w:rFonts w:ascii="Times New Roman" w:eastAsia="標楷體" w:hAnsi="Times New Roman" w:hint="eastAsia"/>
                <w:sz w:val="20"/>
              </w:rPr>
              <w:t>過溫</w:t>
            </w:r>
            <w:proofErr w:type="gramEnd"/>
          </w:p>
        </w:tc>
        <w:tc>
          <w:tcPr>
            <w:tcW w:w="5529" w:type="dxa"/>
          </w:tcPr>
          <w:p w:rsidR="00485BBC" w:rsidRPr="003D3B77" w:rsidRDefault="00485BBC" w:rsidP="005E2ED4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D3B77">
              <w:rPr>
                <w:rFonts w:ascii="Times New Roman" w:eastAsia="標楷體" w:hAnsi="Times New Roman" w:hint="eastAsia"/>
                <w:sz w:val="20"/>
              </w:rPr>
              <w:t>條件：</w:t>
            </w:r>
            <w:r>
              <w:rPr>
                <w:rFonts w:ascii="Times New Roman" w:eastAsia="標楷體" w:hAnsi="Times New Roman" w:hint="eastAsia"/>
                <w:sz w:val="20"/>
              </w:rPr>
              <w:t>DCAC</w:t>
            </w:r>
            <w:r>
              <w:rPr>
                <w:rFonts w:ascii="Times New Roman" w:eastAsia="標楷體" w:hAnsi="Times New Roman" w:hint="eastAsia"/>
                <w:sz w:val="20"/>
              </w:rPr>
              <w:t>溫度偵測</w:t>
            </w:r>
            <w:r w:rsidRPr="003D3B77">
              <w:rPr>
                <w:rFonts w:ascii="Times New Roman" w:eastAsia="標楷體" w:hAnsi="Times New Roman" w:hint="eastAsia"/>
                <w:sz w:val="20"/>
              </w:rPr>
              <w:t>值</w:t>
            </w:r>
            <w:r w:rsidRPr="003D3B77">
              <w:rPr>
                <w:rFonts w:ascii="Times New Roman" w:eastAsia="標楷體" w:hAnsi="Times New Roman" w:hint="eastAsia"/>
                <w:sz w:val="20"/>
              </w:rPr>
              <w:t xml:space="preserve"> &gt; </w:t>
            </w:r>
            <w:r>
              <w:rPr>
                <w:rFonts w:ascii="Times New Roman" w:eastAsia="標楷體" w:hAnsi="Times New Roman"/>
                <w:sz w:val="20"/>
              </w:rPr>
              <w:t>90</w:t>
            </w:r>
            <w:r>
              <w:rPr>
                <w:rFonts w:ascii="標楷體" w:eastAsia="標楷體" w:hAnsi="標楷體" w:hint="eastAsia"/>
                <w:sz w:val="20"/>
              </w:rPr>
              <w:t>℃</w:t>
            </w:r>
            <w:r w:rsidRPr="003D3B77">
              <w:rPr>
                <w:rFonts w:ascii="Times New Roman" w:eastAsia="標楷體" w:hAnsi="Times New Roman" w:hint="eastAsia"/>
                <w:sz w:val="20"/>
              </w:rPr>
              <w:t>且持續</w:t>
            </w:r>
            <w:r w:rsidR="005E2ED4">
              <w:rPr>
                <w:rFonts w:ascii="Times New Roman" w:eastAsia="標楷體" w:hAnsi="Times New Roman"/>
                <w:sz w:val="20"/>
              </w:rPr>
              <w:t>2s</w:t>
            </w:r>
          </w:p>
          <w:p w:rsidR="00485BBC" w:rsidRDefault="00485BBC" w:rsidP="005E2ED4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動作：停止輸出，關閉</w:t>
            </w:r>
            <w:r>
              <w:rPr>
                <w:rFonts w:ascii="Times New Roman" w:eastAsia="標楷體" w:hAnsi="Times New Roman" w:hint="eastAsia"/>
                <w:sz w:val="20"/>
              </w:rPr>
              <w:t>DCAC PWM</w:t>
            </w:r>
            <w:r>
              <w:rPr>
                <w:rFonts w:ascii="Times New Roman" w:eastAsia="標楷體" w:hAnsi="Times New Roman" w:hint="eastAsia"/>
                <w:sz w:val="20"/>
              </w:rPr>
              <w:t>輸出；</w:t>
            </w:r>
          </w:p>
        </w:tc>
        <w:tc>
          <w:tcPr>
            <w:tcW w:w="2744" w:type="dxa"/>
          </w:tcPr>
          <w:p w:rsidR="00485BBC" w:rsidRDefault="00485BBC" w:rsidP="005E2ED4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軟體判斷</w:t>
            </w:r>
          </w:p>
          <w:p w:rsidR="00485BBC" w:rsidRDefault="00485BBC" w:rsidP="005E2ED4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</w:p>
        </w:tc>
      </w:tr>
      <w:tr w:rsidR="00D339FD" w:rsidTr="00890B8A">
        <w:tc>
          <w:tcPr>
            <w:tcW w:w="1903" w:type="dxa"/>
          </w:tcPr>
          <w:p w:rsidR="00D339FD" w:rsidRPr="0035793E" w:rsidRDefault="00D339FD" w:rsidP="00D339FD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輸出過電流</w:t>
            </w:r>
            <w:r>
              <w:rPr>
                <w:rFonts w:ascii="Times New Roman" w:eastAsia="標楷體" w:hAnsi="Times New Roman" w:hint="eastAsia"/>
                <w:sz w:val="20"/>
              </w:rPr>
              <w:t>I</w:t>
            </w:r>
            <w:r>
              <w:rPr>
                <w:rFonts w:ascii="Times New Roman" w:eastAsia="標楷體" w:hAnsi="Times New Roman"/>
                <w:sz w:val="20"/>
              </w:rPr>
              <w:t>peak+</w:t>
            </w:r>
          </w:p>
        </w:tc>
        <w:tc>
          <w:tcPr>
            <w:tcW w:w="5529" w:type="dxa"/>
          </w:tcPr>
          <w:p w:rsidR="00612811" w:rsidRDefault="000E7452" w:rsidP="00D339FD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條件：</w:t>
            </w:r>
            <w:r w:rsidR="00612811">
              <w:rPr>
                <w:rFonts w:ascii="Times New Roman" w:eastAsia="標楷體" w:hAnsi="Times New Roman" w:hint="eastAsia"/>
                <w:sz w:val="20"/>
              </w:rPr>
              <w:t>電流峰值限制器設定</w:t>
            </w:r>
            <w:r w:rsidR="00612811">
              <w:rPr>
                <w:rFonts w:ascii="Times New Roman" w:eastAsia="標楷體" w:hAnsi="Times New Roman" w:hint="eastAsia"/>
                <w:sz w:val="20"/>
              </w:rPr>
              <w:t>OFF</w:t>
            </w:r>
            <w:r w:rsidR="00612811">
              <w:rPr>
                <w:rFonts w:ascii="Times New Roman" w:eastAsia="標楷體" w:hAnsi="Times New Roman" w:hint="eastAsia"/>
                <w:sz w:val="20"/>
              </w:rPr>
              <w:t>；</w:t>
            </w:r>
          </w:p>
          <w:p w:rsidR="00D339FD" w:rsidRDefault="00D339FD" w:rsidP="00612811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 w:firstLineChars="300" w:firstLine="60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輸出電流正峰值</w:t>
            </w:r>
            <w:r>
              <w:rPr>
                <w:rFonts w:ascii="Times New Roman" w:eastAsia="標楷體" w:hAnsi="Times New Roman" w:hint="eastAsia"/>
                <w:sz w:val="20"/>
              </w:rPr>
              <w:t xml:space="preserve"> &gt; </w:t>
            </w:r>
            <w:r w:rsidRPr="000E7452">
              <w:rPr>
                <w:rFonts w:ascii="Times New Roman" w:eastAsia="標楷體" w:hAnsi="Times New Roman" w:hint="eastAsia"/>
                <w:sz w:val="20"/>
                <w:u w:val="single"/>
              </w:rPr>
              <w:t>設定值</w:t>
            </w:r>
            <w:r>
              <w:rPr>
                <w:rFonts w:ascii="Times New Roman" w:eastAsia="標楷體" w:hAnsi="Times New Roman" w:hint="eastAsia"/>
                <w:sz w:val="20"/>
              </w:rPr>
              <w:t>且持續</w:t>
            </w:r>
            <w:r w:rsidR="00EF6112">
              <w:rPr>
                <w:rFonts w:ascii="Times New Roman" w:eastAsia="標楷體" w:hAnsi="Times New Roman" w:hint="eastAsia"/>
                <w:sz w:val="20"/>
                <w:u w:val="single"/>
              </w:rPr>
              <w:t>1</w:t>
            </w:r>
            <w:r w:rsidR="00EF6112">
              <w:rPr>
                <w:rFonts w:ascii="Times New Roman" w:eastAsia="標楷體" w:hAnsi="Times New Roman"/>
                <w:sz w:val="20"/>
                <w:u w:val="single"/>
              </w:rPr>
              <w:t>0ms</w:t>
            </w:r>
          </w:p>
          <w:p w:rsidR="00612811" w:rsidRDefault="000E7452" w:rsidP="000E7452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動作：</w:t>
            </w:r>
            <w:r w:rsidR="00612811">
              <w:rPr>
                <w:rFonts w:ascii="Times New Roman" w:eastAsia="標楷體" w:hAnsi="Times New Roman" w:hint="eastAsia"/>
                <w:sz w:val="20"/>
              </w:rPr>
              <w:t>停止輸出，關閉</w:t>
            </w:r>
            <w:r w:rsidR="00612811">
              <w:rPr>
                <w:rFonts w:ascii="Times New Roman" w:eastAsia="標楷體" w:hAnsi="Times New Roman" w:hint="eastAsia"/>
                <w:sz w:val="20"/>
              </w:rPr>
              <w:t>DCAC PWM</w:t>
            </w:r>
            <w:r w:rsidR="00612811">
              <w:rPr>
                <w:rFonts w:ascii="Times New Roman" w:eastAsia="標楷體" w:hAnsi="Times New Roman" w:hint="eastAsia"/>
                <w:sz w:val="20"/>
              </w:rPr>
              <w:t>輸出；</w:t>
            </w:r>
          </w:p>
          <w:p w:rsidR="00D339FD" w:rsidRPr="000E7452" w:rsidRDefault="000E7452" w:rsidP="00612811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 w:firstLineChars="300" w:firstLine="60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儲存當下電流值；</w:t>
            </w:r>
          </w:p>
        </w:tc>
        <w:tc>
          <w:tcPr>
            <w:tcW w:w="2744" w:type="dxa"/>
          </w:tcPr>
          <w:p w:rsidR="00D339FD" w:rsidRDefault="00D339FD" w:rsidP="00D339FD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軟體判斷</w:t>
            </w:r>
          </w:p>
          <w:p w:rsidR="00D339FD" w:rsidRPr="0035793E" w:rsidRDefault="00D339FD" w:rsidP="00D339FD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</w:p>
        </w:tc>
      </w:tr>
      <w:tr w:rsidR="000E7452" w:rsidTr="00890B8A">
        <w:tc>
          <w:tcPr>
            <w:tcW w:w="1903" w:type="dxa"/>
          </w:tcPr>
          <w:p w:rsidR="000E7452" w:rsidRPr="0035793E" w:rsidRDefault="000E7452" w:rsidP="000E7452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輸出過電流</w:t>
            </w:r>
            <w:r>
              <w:rPr>
                <w:rFonts w:ascii="Times New Roman" w:eastAsia="標楷體" w:hAnsi="Times New Roman" w:hint="eastAsia"/>
                <w:sz w:val="20"/>
              </w:rPr>
              <w:t>I</w:t>
            </w:r>
            <w:r>
              <w:rPr>
                <w:rFonts w:ascii="Times New Roman" w:eastAsia="標楷體" w:hAnsi="Times New Roman"/>
                <w:sz w:val="20"/>
              </w:rPr>
              <w:t>peak</w:t>
            </w:r>
            <w:r>
              <w:rPr>
                <w:rFonts w:ascii="Times New Roman" w:eastAsia="標楷體" w:hAnsi="Times New Roman" w:hint="eastAsia"/>
                <w:sz w:val="20"/>
              </w:rPr>
              <w:t>-</w:t>
            </w:r>
          </w:p>
        </w:tc>
        <w:tc>
          <w:tcPr>
            <w:tcW w:w="5529" w:type="dxa"/>
          </w:tcPr>
          <w:p w:rsidR="00612811" w:rsidRDefault="000E7452" w:rsidP="000E7452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條件：</w:t>
            </w:r>
            <w:r w:rsidR="00612811">
              <w:rPr>
                <w:rFonts w:ascii="Times New Roman" w:eastAsia="標楷體" w:hAnsi="Times New Roman" w:hint="eastAsia"/>
                <w:sz w:val="20"/>
              </w:rPr>
              <w:t>電流峰值限制器設定</w:t>
            </w:r>
            <w:r w:rsidR="00612811">
              <w:rPr>
                <w:rFonts w:ascii="Times New Roman" w:eastAsia="標楷體" w:hAnsi="Times New Roman" w:hint="eastAsia"/>
                <w:sz w:val="20"/>
              </w:rPr>
              <w:t>OFF</w:t>
            </w:r>
            <w:r w:rsidR="00612811">
              <w:rPr>
                <w:rFonts w:ascii="Times New Roman" w:eastAsia="標楷體" w:hAnsi="Times New Roman" w:hint="eastAsia"/>
                <w:sz w:val="20"/>
              </w:rPr>
              <w:t>；</w:t>
            </w:r>
          </w:p>
          <w:p w:rsidR="000E7452" w:rsidRDefault="000E7452" w:rsidP="00612811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 w:firstLineChars="300" w:firstLine="60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輸出</w:t>
            </w:r>
            <w:proofErr w:type="gramStart"/>
            <w:r>
              <w:rPr>
                <w:rFonts w:ascii="Times New Roman" w:eastAsia="標楷體" w:hAnsi="Times New Roman" w:hint="eastAsia"/>
                <w:sz w:val="20"/>
              </w:rPr>
              <w:t>電流負峰值</w:t>
            </w:r>
            <w:proofErr w:type="gramEnd"/>
            <w:r>
              <w:rPr>
                <w:rFonts w:ascii="Times New Roman" w:eastAsia="標楷體" w:hAnsi="Times New Roman" w:hint="eastAsia"/>
                <w:sz w:val="20"/>
              </w:rPr>
              <w:t xml:space="preserve"> &gt; </w:t>
            </w:r>
            <w:r w:rsidRPr="000E7452">
              <w:rPr>
                <w:rFonts w:ascii="Times New Roman" w:eastAsia="標楷體" w:hAnsi="Times New Roman" w:hint="eastAsia"/>
                <w:sz w:val="20"/>
                <w:u w:val="single"/>
              </w:rPr>
              <w:t>設定值</w:t>
            </w:r>
            <w:r>
              <w:rPr>
                <w:rFonts w:ascii="Times New Roman" w:eastAsia="標楷體" w:hAnsi="Times New Roman" w:hint="eastAsia"/>
                <w:sz w:val="20"/>
              </w:rPr>
              <w:t>且持續</w:t>
            </w:r>
            <w:r w:rsidR="00EF6112">
              <w:rPr>
                <w:rFonts w:ascii="Times New Roman" w:eastAsia="標楷體" w:hAnsi="Times New Roman"/>
                <w:sz w:val="20"/>
                <w:u w:val="single"/>
              </w:rPr>
              <w:t>10ms</w:t>
            </w:r>
          </w:p>
          <w:p w:rsidR="00612811" w:rsidRDefault="00612811" w:rsidP="00612811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動作：停止輸出，關閉</w:t>
            </w:r>
            <w:r>
              <w:rPr>
                <w:rFonts w:ascii="Times New Roman" w:eastAsia="標楷體" w:hAnsi="Times New Roman" w:hint="eastAsia"/>
                <w:sz w:val="20"/>
              </w:rPr>
              <w:t>DCAC PWM</w:t>
            </w:r>
            <w:r>
              <w:rPr>
                <w:rFonts w:ascii="Times New Roman" w:eastAsia="標楷體" w:hAnsi="Times New Roman" w:hint="eastAsia"/>
                <w:sz w:val="20"/>
              </w:rPr>
              <w:t>輸出；</w:t>
            </w:r>
          </w:p>
          <w:p w:rsidR="000E7452" w:rsidRPr="000E7452" w:rsidRDefault="00612811" w:rsidP="00612811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 w:firstLineChars="300" w:firstLine="60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儲存當下電流值；</w:t>
            </w:r>
          </w:p>
        </w:tc>
        <w:tc>
          <w:tcPr>
            <w:tcW w:w="2744" w:type="dxa"/>
          </w:tcPr>
          <w:p w:rsidR="000E7452" w:rsidRDefault="000E7452" w:rsidP="000E7452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軟體判斷</w:t>
            </w:r>
          </w:p>
          <w:p w:rsidR="000E7452" w:rsidRPr="0035793E" w:rsidRDefault="000E7452" w:rsidP="000E7452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</w:p>
        </w:tc>
      </w:tr>
      <w:tr w:rsidR="008B1637" w:rsidTr="00890B8A">
        <w:tc>
          <w:tcPr>
            <w:tcW w:w="1903" w:type="dxa"/>
          </w:tcPr>
          <w:p w:rsidR="008B1637" w:rsidRPr="0035793E" w:rsidRDefault="008B1637" w:rsidP="008B1637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輸出過電流</w:t>
            </w:r>
            <w:r>
              <w:rPr>
                <w:rFonts w:ascii="Times New Roman" w:eastAsia="標楷體" w:hAnsi="Times New Roman" w:hint="eastAsia"/>
                <w:sz w:val="20"/>
              </w:rPr>
              <w:t>Ir</w:t>
            </w:r>
            <w:r>
              <w:rPr>
                <w:rFonts w:ascii="Times New Roman" w:eastAsia="標楷體" w:hAnsi="Times New Roman"/>
                <w:sz w:val="20"/>
              </w:rPr>
              <w:t>ms</w:t>
            </w:r>
          </w:p>
        </w:tc>
        <w:tc>
          <w:tcPr>
            <w:tcW w:w="5529" w:type="dxa"/>
          </w:tcPr>
          <w:p w:rsidR="003B48F1" w:rsidRPr="00EF2807" w:rsidRDefault="003B48F1" w:rsidP="008B1637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  <w:highlight w:val="yellow"/>
              </w:rPr>
            </w:pPr>
            <w:r w:rsidRPr="00EF2807">
              <w:rPr>
                <w:rFonts w:ascii="Times New Roman" w:eastAsia="標楷體" w:hAnsi="Times New Roman" w:hint="eastAsia"/>
                <w:sz w:val="20"/>
                <w:highlight w:val="yellow"/>
              </w:rPr>
              <w:t>情況</w:t>
            </w:r>
            <w:r w:rsidRPr="00EF2807">
              <w:rPr>
                <w:rFonts w:ascii="Times New Roman" w:eastAsia="標楷體" w:hAnsi="Times New Roman" w:hint="eastAsia"/>
                <w:sz w:val="20"/>
                <w:highlight w:val="yellow"/>
              </w:rPr>
              <w:t>1</w:t>
            </w:r>
            <w:r w:rsidRPr="00EF2807">
              <w:rPr>
                <w:rFonts w:ascii="Times New Roman" w:eastAsia="標楷體" w:hAnsi="Times New Roman" w:hint="eastAsia"/>
                <w:sz w:val="20"/>
                <w:highlight w:val="yellow"/>
              </w:rPr>
              <w:t>、電流有效值限制器設定</w:t>
            </w:r>
            <w:r w:rsidRPr="00EF2807">
              <w:rPr>
                <w:rFonts w:ascii="Times New Roman" w:eastAsia="標楷體" w:hAnsi="Times New Roman" w:hint="eastAsia"/>
                <w:sz w:val="20"/>
                <w:highlight w:val="yellow"/>
              </w:rPr>
              <w:t>O</w:t>
            </w:r>
            <w:r w:rsidRPr="00EF2807">
              <w:rPr>
                <w:rFonts w:ascii="Times New Roman" w:eastAsia="標楷體" w:hAnsi="Times New Roman"/>
                <w:sz w:val="20"/>
                <w:highlight w:val="yellow"/>
              </w:rPr>
              <w:t>N</w:t>
            </w:r>
          </w:p>
          <w:p w:rsidR="008B1637" w:rsidRPr="00EF2807" w:rsidRDefault="008B1637" w:rsidP="003B48F1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  <w:highlight w:val="yellow"/>
              </w:rPr>
            </w:pPr>
            <w:r w:rsidRPr="00EF2807">
              <w:rPr>
                <w:rFonts w:ascii="Times New Roman" w:eastAsia="標楷體" w:hAnsi="Times New Roman" w:hint="eastAsia"/>
                <w:sz w:val="20"/>
                <w:highlight w:val="yellow"/>
              </w:rPr>
              <w:t>條件：輸出電流有效值</w:t>
            </w:r>
            <w:r w:rsidRPr="00EF2807">
              <w:rPr>
                <w:rFonts w:ascii="Times New Roman" w:eastAsia="標楷體" w:hAnsi="Times New Roman" w:hint="eastAsia"/>
                <w:sz w:val="20"/>
                <w:highlight w:val="yellow"/>
              </w:rPr>
              <w:t xml:space="preserve"> &gt; </w:t>
            </w:r>
            <w:r w:rsidRPr="00EF2807">
              <w:rPr>
                <w:rFonts w:ascii="Times New Roman" w:eastAsia="標楷體" w:hAnsi="Times New Roman" w:hint="eastAsia"/>
                <w:sz w:val="20"/>
                <w:highlight w:val="yellow"/>
                <w:u w:val="single"/>
              </w:rPr>
              <w:t>設定值</w:t>
            </w:r>
            <w:r w:rsidRPr="00EF2807">
              <w:rPr>
                <w:rFonts w:ascii="Times New Roman" w:eastAsia="標楷體" w:hAnsi="Times New Roman" w:hint="eastAsia"/>
                <w:sz w:val="20"/>
                <w:highlight w:val="yellow"/>
              </w:rPr>
              <w:t>且持續</w:t>
            </w:r>
            <w:r w:rsidRPr="00EF2807">
              <w:rPr>
                <w:rFonts w:ascii="Times New Roman" w:eastAsia="標楷體" w:hAnsi="Times New Roman" w:hint="eastAsia"/>
                <w:sz w:val="20"/>
                <w:highlight w:val="yellow"/>
              </w:rPr>
              <w:t>250m</w:t>
            </w:r>
            <w:r w:rsidRPr="00EF2807">
              <w:rPr>
                <w:rFonts w:ascii="Times New Roman" w:eastAsia="標楷體" w:hAnsi="Times New Roman"/>
                <w:sz w:val="20"/>
                <w:highlight w:val="yellow"/>
              </w:rPr>
              <w:t>s</w:t>
            </w:r>
          </w:p>
          <w:p w:rsidR="003B48F1" w:rsidRPr="00EF2807" w:rsidRDefault="008B1637" w:rsidP="008B1637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  <w:highlight w:val="yellow"/>
              </w:rPr>
            </w:pPr>
            <w:r w:rsidRPr="00EF2807">
              <w:rPr>
                <w:rFonts w:ascii="Times New Roman" w:eastAsia="標楷體" w:hAnsi="Times New Roman" w:hint="eastAsia"/>
                <w:sz w:val="20"/>
                <w:highlight w:val="yellow"/>
              </w:rPr>
              <w:t>動作：停止輸出</w:t>
            </w:r>
            <w:r w:rsidR="006C7C3F" w:rsidRPr="00EF2807">
              <w:rPr>
                <w:rFonts w:ascii="Times New Roman" w:eastAsia="標楷體" w:hAnsi="Times New Roman" w:hint="eastAsia"/>
                <w:sz w:val="20"/>
                <w:highlight w:val="yellow"/>
              </w:rPr>
              <w:t>，關閉</w:t>
            </w:r>
            <w:r w:rsidR="006C7C3F" w:rsidRPr="00EF2807">
              <w:rPr>
                <w:rFonts w:ascii="Times New Roman" w:eastAsia="標楷體" w:hAnsi="Times New Roman" w:hint="eastAsia"/>
                <w:sz w:val="20"/>
                <w:highlight w:val="yellow"/>
              </w:rPr>
              <w:t>DCAC PWM</w:t>
            </w:r>
            <w:r w:rsidR="006C7C3F" w:rsidRPr="00EF2807">
              <w:rPr>
                <w:rFonts w:ascii="Times New Roman" w:eastAsia="標楷體" w:hAnsi="Times New Roman" w:hint="eastAsia"/>
                <w:sz w:val="20"/>
                <w:highlight w:val="yellow"/>
              </w:rPr>
              <w:t>輸出；</w:t>
            </w:r>
          </w:p>
          <w:p w:rsidR="003B48F1" w:rsidRPr="00EF2807" w:rsidRDefault="003B48F1" w:rsidP="008B1637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  <w:highlight w:val="yellow"/>
              </w:rPr>
            </w:pPr>
          </w:p>
          <w:p w:rsidR="003B48F1" w:rsidRPr="00EF2807" w:rsidRDefault="003B48F1" w:rsidP="003B48F1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  <w:highlight w:val="yellow"/>
              </w:rPr>
            </w:pPr>
            <w:r w:rsidRPr="00EF2807">
              <w:rPr>
                <w:rFonts w:ascii="Times New Roman" w:eastAsia="標楷體" w:hAnsi="Times New Roman" w:hint="eastAsia"/>
                <w:sz w:val="20"/>
                <w:highlight w:val="yellow"/>
              </w:rPr>
              <w:t>情況</w:t>
            </w:r>
            <w:r w:rsidRPr="00EF2807">
              <w:rPr>
                <w:rFonts w:ascii="Times New Roman" w:eastAsia="標楷體" w:hAnsi="Times New Roman" w:hint="eastAsia"/>
                <w:sz w:val="20"/>
                <w:highlight w:val="yellow"/>
              </w:rPr>
              <w:t>2</w:t>
            </w:r>
            <w:r w:rsidRPr="00EF2807">
              <w:rPr>
                <w:rFonts w:ascii="Times New Roman" w:eastAsia="標楷體" w:hAnsi="Times New Roman" w:hint="eastAsia"/>
                <w:sz w:val="20"/>
                <w:highlight w:val="yellow"/>
              </w:rPr>
              <w:t>、電流有效值限制器設定</w:t>
            </w:r>
            <w:r w:rsidRPr="00EF2807">
              <w:rPr>
                <w:rFonts w:ascii="Times New Roman" w:eastAsia="標楷體" w:hAnsi="Times New Roman" w:hint="eastAsia"/>
                <w:sz w:val="20"/>
                <w:highlight w:val="yellow"/>
              </w:rPr>
              <w:t>O</w:t>
            </w:r>
            <w:r w:rsidRPr="00EF2807">
              <w:rPr>
                <w:rFonts w:ascii="Times New Roman" w:eastAsia="標楷體" w:hAnsi="Times New Roman"/>
                <w:sz w:val="20"/>
                <w:highlight w:val="yellow"/>
              </w:rPr>
              <w:t>FF</w:t>
            </w:r>
          </w:p>
          <w:p w:rsidR="003B48F1" w:rsidRPr="00EF2807" w:rsidRDefault="003B48F1" w:rsidP="003B48F1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  <w:highlight w:val="yellow"/>
              </w:rPr>
            </w:pPr>
            <w:r w:rsidRPr="00EF2807">
              <w:rPr>
                <w:rFonts w:ascii="Times New Roman" w:eastAsia="標楷體" w:hAnsi="Times New Roman" w:hint="eastAsia"/>
                <w:sz w:val="20"/>
                <w:highlight w:val="yellow"/>
              </w:rPr>
              <w:t>條件：輸出電流有效值</w:t>
            </w:r>
            <w:r w:rsidRPr="00EF2807">
              <w:rPr>
                <w:rFonts w:ascii="Times New Roman" w:eastAsia="標楷體" w:hAnsi="Times New Roman" w:hint="eastAsia"/>
                <w:sz w:val="20"/>
                <w:highlight w:val="yellow"/>
              </w:rPr>
              <w:t xml:space="preserve"> &gt; </w:t>
            </w:r>
            <w:r w:rsidRPr="00EF2807">
              <w:rPr>
                <w:rFonts w:ascii="Times New Roman" w:eastAsia="標楷體" w:hAnsi="Times New Roman" w:hint="eastAsia"/>
                <w:sz w:val="20"/>
                <w:highlight w:val="yellow"/>
                <w:u w:val="single"/>
              </w:rPr>
              <w:t>設定值</w:t>
            </w:r>
            <w:r w:rsidRPr="00EF2807">
              <w:rPr>
                <w:rFonts w:ascii="Times New Roman" w:eastAsia="標楷體" w:hAnsi="Times New Roman" w:hint="eastAsia"/>
                <w:sz w:val="20"/>
                <w:highlight w:val="yellow"/>
              </w:rPr>
              <w:t>且持續</w:t>
            </w:r>
            <w:r w:rsidRPr="00EF2807">
              <w:rPr>
                <w:rFonts w:ascii="Times New Roman" w:eastAsia="標楷體" w:hAnsi="Times New Roman" w:hint="eastAsia"/>
                <w:sz w:val="20"/>
                <w:highlight w:val="yellow"/>
              </w:rPr>
              <w:t>0m</w:t>
            </w:r>
            <w:r w:rsidRPr="00EF2807">
              <w:rPr>
                <w:rFonts w:ascii="Times New Roman" w:eastAsia="標楷體" w:hAnsi="Times New Roman"/>
                <w:sz w:val="20"/>
                <w:highlight w:val="yellow"/>
              </w:rPr>
              <w:t>s</w:t>
            </w:r>
          </w:p>
          <w:p w:rsidR="003B48F1" w:rsidRPr="00EF2807" w:rsidRDefault="003B48F1" w:rsidP="003B48F1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  <w:highlight w:val="yellow"/>
              </w:rPr>
            </w:pPr>
            <w:r w:rsidRPr="00EF2807">
              <w:rPr>
                <w:rFonts w:ascii="Times New Roman" w:eastAsia="標楷體" w:hAnsi="Times New Roman" w:hint="eastAsia"/>
                <w:sz w:val="20"/>
                <w:highlight w:val="yellow"/>
              </w:rPr>
              <w:t>動作：停止輸出，關閉</w:t>
            </w:r>
            <w:r w:rsidRPr="00EF2807">
              <w:rPr>
                <w:rFonts w:ascii="Times New Roman" w:eastAsia="標楷體" w:hAnsi="Times New Roman" w:hint="eastAsia"/>
                <w:sz w:val="20"/>
                <w:highlight w:val="yellow"/>
              </w:rPr>
              <w:t>DCAC PWM</w:t>
            </w:r>
            <w:r w:rsidRPr="00EF2807">
              <w:rPr>
                <w:rFonts w:ascii="Times New Roman" w:eastAsia="標楷體" w:hAnsi="Times New Roman" w:hint="eastAsia"/>
                <w:sz w:val="20"/>
                <w:highlight w:val="yellow"/>
              </w:rPr>
              <w:t>輸出；</w:t>
            </w:r>
          </w:p>
          <w:p w:rsidR="003B48F1" w:rsidRPr="00EF2807" w:rsidRDefault="003B48F1" w:rsidP="008B1637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  <w:highlight w:val="yellow"/>
              </w:rPr>
            </w:pPr>
          </w:p>
          <w:p w:rsidR="003B48F1" w:rsidRPr="00EF2807" w:rsidRDefault="003B48F1" w:rsidP="008B1637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  <w:highlight w:val="yellow"/>
              </w:rPr>
            </w:pPr>
            <w:r w:rsidRPr="00EF2807">
              <w:rPr>
                <w:rFonts w:ascii="Times New Roman" w:eastAsia="標楷體" w:hAnsi="Times New Roman" w:hint="eastAsia"/>
                <w:sz w:val="20"/>
                <w:highlight w:val="yellow"/>
              </w:rPr>
              <w:t>*</w:t>
            </w:r>
            <w:proofErr w:type="gramStart"/>
            <w:r w:rsidRPr="00EF2807">
              <w:rPr>
                <w:rFonts w:ascii="Times New Roman" w:eastAsia="標楷體" w:hAnsi="Times New Roman" w:hint="eastAsia"/>
                <w:sz w:val="20"/>
                <w:highlight w:val="yellow"/>
              </w:rPr>
              <w:t>註</w:t>
            </w:r>
            <w:proofErr w:type="gramEnd"/>
            <w:r w:rsidRPr="00EF2807">
              <w:rPr>
                <w:rFonts w:ascii="Times New Roman" w:eastAsia="標楷體" w:hAnsi="Times New Roman" w:hint="eastAsia"/>
                <w:sz w:val="20"/>
                <w:highlight w:val="yellow"/>
              </w:rPr>
              <w:t>：</w:t>
            </w:r>
          </w:p>
          <w:p w:rsidR="003B48F1" w:rsidRPr="003B48F1" w:rsidRDefault="003B48F1" w:rsidP="008B1637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EF2807">
              <w:rPr>
                <w:rFonts w:ascii="Times New Roman" w:eastAsia="標楷體" w:hAnsi="Times New Roman" w:hint="eastAsia"/>
                <w:sz w:val="20"/>
                <w:highlight w:val="yellow"/>
              </w:rPr>
              <w:t>電流有效值限制器設定</w:t>
            </w:r>
            <w:r w:rsidRPr="00EF2807">
              <w:rPr>
                <w:rFonts w:ascii="Times New Roman" w:eastAsia="標楷體" w:hAnsi="Times New Roman" w:hint="eastAsia"/>
                <w:sz w:val="20"/>
                <w:highlight w:val="yellow"/>
              </w:rPr>
              <w:t>O</w:t>
            </w:r>
            <w:r w:rsidRPr="00EF2807">
              <w:rPr>
                <w:rFonts w:ascii="Times New Roman" w:eastAsia="標楷體" w:hAnsi="Times New Roman"/>
                <w:sz w:val="20"/>
                <w:highlight w:val="yellow"/>
              </w:rPr>
              <w:t>N</w:t>
            </w:r>
            <w:r w:rsidRPr="00EF2807">
              <w:rPr>
                <w:rFonts w:ascii="Times New Roman" w:eastAsia="標楷體" w:hAnsi="Times New Roman" w:hint="eastAsia"/>
                <w:sz w:val="20"/>
                <w:highlight w:val="yellow"/>
              </w:rPr>
              <w:t>時，機器會先進入</w:t>
            </w:r>
            <w:r w:rsidRPr="00EF2807">
              <w:rPr>
                <w:rFonts w:ascii="Times New Roman" w:eastAsia="標楷體" w:hAnsi="Times New Roman" w:hint="eastAsia"/>
                <w:sz w:val="20"/>
                <w:highlight w:val="yellow"/>
              </w:rPr>
              <w:t>CC</w:t>
            </w:r>
            <w:r w:rsidRPr="00EF2807">
              <w:rPr>
                <w:rFonts w:ascii="Times New Roman" w:eastAsia="標楷體" w:hAnsi="Times New Roman" w:hint="eastAsia"/>
                <w:sz w:val="20"/>
                <w:highlight w:val="yellow"/>
              </w:rPr>
              <w:t>模式箝制輸出電流；若輸出電流還是超過設定值且持續</w:t>
            </w:r>
            <w:r w:rsidRPr="00EF2807">
              <w:rPr>
                <w:rFonts w:ascii="Times New Roman" w:eastAsia="標楷體" w:hAnsi="Times New Roman" w:hint="eastAsia"/>
                <w:sz w:val="20"/>
                <w:highlight w:val="yellow"/>
              </w:rPr>
              <w:t>2</w:t>
            </w:r>
            <w:r w:rsidRPr="00EF2807">
              <w:rPr>
                <w:rFonts w:ascii="Times New Roman" w:eastAsia="標楷體" w:hAnsi="Times New Roman"/>
                <w:sz w:val="20"/>
                <w:highlight w:val="yellow"/>
              </w:rPr>
              <w:t>50ms</w:t>
            </w:r>
            <w:r w:rsidRPr="00EF2807">
              <w:rPr>
                <w:rFonts w:ascii="Times New Roman" w:eastAsia="標楷體" w:hAnsi="Times New Roman" w:hint="eastAsia"/>
                <w:sz w:val="20"/>
                <w:highlight w:val="yellow"/>
              </w:rPr>
              <w:t>保護才會動作</w:t>
            </w:r>
          </w:p>
        </w:tc>
        <w:tc>
          <w:tcPr>
            <w:tcW w:w="2744" w:type="dxa"/>
          </w:tcPr>
          <w:p w:rsidR="008B1637" w:rsidRPr="0035793E" w:rsidRDefault="008B1637" w:rsidP="008B1637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軟體判斷</w:t>
            </w:r>
          </w:p>
        </w:tc>
      </w:tr>
      <w:tr w:rsidR="008B1637" w:rsidTr="00890B8A">
        <w:tc>
          <w:tcPr>
            <w:tcW w:w="1903" w:type="dxa"/>
          </w:tcPr>
          <w:p w:rsidR="008B1637" w:rsidRDefault="008B1637" w:rsidP="008B1637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輸出短路</w:t>
            </w:r>
          </w:p>
        </w:tc>
        <w:tc>
          <w:tcPr>
            <w:tcW w:w="5529" w:type="dxa"/>
          </w:tcPr>
          <w:p w:rsidR="004A566E" w:rsidRDefault="004A566E" w:rsidP="004A566E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條件：電流峰值限制器設定</w:t>
            </w:r>
            <w:r>
              <w:rPr>
                <w:rFonts w:ascii="Times New Roman" w:eastAsia="標楷體" w:hAnsi="Times New Roman" w:hint="eastAsia"/>
                <w:sz w:val="20"/>
              </w:rPr>
              <w:t>OFF</w:t>
            </w:r>
            <w:r>
              <w:rPr>
                <w:rFonts w:ascii="Times New Roman" w:eastAsia="標楷體" w:hAnsi="Times New Roman" w:hint="eastAsia"/>
                <w:sz w:val="20"/>
              </w:rPr>
              <w:t>；</w:t>
            </w:r>
          </w:p>
          <w:p w:rsidR="00B61442" w:rsidRDefault="00180C07" w:rsidP="00180C07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 w:firstLineChars="300" w:firstLine="60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Vm</w:t>
            </w:r>
            <w:r>
              <w:rPr>
                <w:rFonts w:ascii="Times New Roman" w:eastAsia="標楷體" w:hAnsi="Times New Roman"/>
                <w:sz w:val="20"/>
              </w:rPr>
              <w:t xml:space="preserve">ax &gt; </w:t>
            </w:r>
            <w:r w:rsidR="004A566E">
              <w:rPr>
                <w:rFonts w:ascii="Times New Roman" w:eastAsia="標楷體" w:hAnsi="Times New Roman" w:hint="eastAsia"/>
                <w:sz w:val="20"/>
              </w:rPr>
              <w:t>輸出電</w:t>
            </w:r>
            <w:r w:rsidR="0020127D">
              <w:rPr>
                <w:rFonts w:ascii="Times New Roman" w:eastAsia="標楷體" w:hAnsi="Times New Roman" w:hint="eastAsia"/>
                <w:sz w:val="20"/>
              </w:rPr>
              <w:t>壓</w:t>
            </w:r>
            <w:r>
              <w:rPr>
                <w:rFonts w:ascii="Times New Roman" w:eastAsia="標楷體" w:hAnsi="Times New Roman" w:hint="eastAsia"/>
                <w:sz w:val="20"/>
              </w:rPr>
              <w:t xml:space="preserve"> </w:t>
            </w:r>
            <w:r>
              <w:rPr>
                <w:rFonts w:ascii="Times New Roman" w:eastAsia="標楷體" w:hAnsi="Times New Roman"/>
                <w:sz w:val="20"/>
              </w:rPr>
              <w:t xml:space="preserve">&gt; </w:t>
            </w:r>
            <w:r>
              <w:rPr>
                <w:rFonts w:ascii="Times New Roman" w:eastAsia="標楷體" w:hAnsi="Times New Roman" w:hint="eastAsia"/>
                <w:sz w:val="20"/>
              </w:rPr>
              <w:t>Vmi</w:t>
            </w:r>
            <w:r>
              <w:rPr>
                <w:rFonts w:ascii="Times New Roman" w:eastAsia="標楷體" w:hAnsi="Times New Roman"/>
                <w:sz w:val="20"/>
              </w:rPr>
              <w:t>n</w:t>
            </w:r>
          </w:p>
          <w:p w:rsidR="004A566E" w:rsidRPr="00180C07" w:rsidRDefault="00180C07" w:rsidP="00180C07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 w:firstLineChars="300" w:firstLine="60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且</w:t>
            </w:r>
            <w:r w:rsidR="00D46620">
              <w:rPr>
                <w:rFonts w:ascii="Times New Roman" w:eastAsia="標楷體" w:hAnsi="Times New Roman" w:hint="eastAsia"/>
                <w:sz w:val="20"/>
              </w:rPr>
              <w:t>（</w:t>
            </w:r>
            <w:r w:rsidRPr="00180C07">
              <w:rPr>
                <w:rFonts w:ascii="Times New Roman" w:eastAsia="標楷體" w:hAnsi="Times New Roman" w:hint="eastAsia"/>
                <w:sz w:val="20"/>
              </w:rPr>
              <w:t>輸出電流</w:t>
            </w:r>
            <w:r w:rsidRPr="00180C07">
              <w:rPr>
                <w:rFonts w:ascii="Times New Roman" w:eastAsia="標楷體" w:hAnsi="Times New Roman"/>
                <w:sz w:val="20"/>
              </w:rPr>
              <w:t xml:space="preserve"> &gt; I</w:t>
            </w:r>
            <w:r w:rsidR="00D46620">
              <w:rPr>
                <w:rFonts w:ascii="Times New Roman" w:eastAsia="標楷體" w:hAnsi="Times New Roman"/>
                <w:sz w:val="20"/>
              </w:rPr>
              <w:t>max</w:t>
            </w:r>
            <w:r w:rsidR="00D46620">
              <w:rPr>
                <w:rFonts w:ascii="Times New Roman" w:eastAsia="標楷體" w:hAnsi="Times New Roman" w:hint="eastAsia"/>
                <w:sz w:val="20"/>
              </w:rPr>
              <w:t>或</w:t>
            </w:r>
            <w:r w:rsidR="00D46620" w:rsidRPr="00180C07">
              <w:rPr>
                <w:rFonts w:ascii="Times New Roman" w:eastAsia="標楷體" w:hAnsi="Times New Roman" w:hint="eastAsia"/>
                <w:sz w:val="20"/>
              </w:rPr>
              <w:t>輸出電流</w:t>
            </w:r>
            <w:r w:rsidR="00D46620" w:rsidRPr="00180C07">
              <w:rPr>
                <w:rFonts w:ascii="Times New Roman" w:eastAsia="標楷體" w:hAnsi="Times New Roman"/>
                <w:sz w:val="20"/>
              </w:rPr>
              <w:t xml:space="preserve"> </w:t>
            </w:r>
            <w:r w:rsidR="00D46620">
              <w:rPr>
                <w:rFonts w:ascii="Times New Roman" w:eastAsia="標楷體" w:hAnsi="Times New Roman"/>
                <w:sz w:val="20"/>
              </w:rPr>
              <w:t>&lt;</w:t>
            </w:r>
            <w:r w:rsidR="00D46620" w:rsidRPr="00180C07">
              <w:rPr>
                <w:rFonts w:ascii="Times New Roman" w:eastAsia="標楷體" w:hAnsi="Times New Roman"/>
                <w:sz w:val="20"/>
              </w:rPr>
              <w:t xml:space="preserve"> I</w:t>
            </w:r>
            <w:r w:rsidR="00D46620">
              <w:rPr>
                <w:rFonts w:ascii="Times New Roman" w:eastAsia="標楷體" w:hAnsi="Times New Roman"/>
                <w:sz w:val="20"/>
              </w:rPr>
              <w:t>min</w:t>
            </w:r>
            <w:r w:rsidR="00D46620">
              <w:rPr>
                <w:rFonts w:ascii="Times New Roman" w:eastAsia="標楷體" w:hAnsi="Times New Roman" w:hint="eastAsia"/>
                <w:sz w:val="20"/>
              </w:rPr>
              <w:t>）</w:t>
            </w:r>
          </w:p>
          <w:p w:rsidR="00180C07" w:rsidRDefault="00180C07" w:rsidP="004A566E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 w:firstLineChars="300" w:firstLine="60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且持續</w:t>
            </w:r>
            <w:r w:rsidRPr="00296FD7">
              <w:rPr>
                <w:rFonts w:ascii="Times New Roman" w:eastAsia="標楷體" w:hAnsi="Times New Roman" w:hint="eastAsia"/>
                <w:sz w:val="20"/>
              </w:rPr>
              <w:t>2</w:t>
            </w:r>
            <w:r w:rsidR="009325BA">
              <w:rPr>
                <w:rFonts w:ascii="Times New Roman" w:eastAsia="標楷體" w:hAnsi="Times New Roman"/>
                <w:sz w:val="20"/>
              </w:rPr>
              <w:t>2.2</w:t>
            </w:r>
            <w:r>
              <w:rPr>
                <w:rFonts w:ascii="Times New Roman" w:eastAsia="標楷體" w:hAnsi="Times New Roman"/>
                <w:sz w:val="20"/>
              </w:rPr>
              <w:t>us</w:t>
            </w:r>
          </w:p>
          <w:p w:rsidR="004A566E" w:rsidRDefault="004A566E" w:rsidP="004A566E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動作：停止輸出，關閉</w:t>
            </w:r>
            <w:r>
              <w:rPr>
                <w:rFonts w:ascii="Times New Roman" w:eastAsia="標楷體" w:hAnsi="Times New Roman" w:hint="eastAsia"/>
                <w:sz w:val="20"/>
              </w:rPr>
              <w:t>DCAC PWM</w:t>
            </w:r>
            <w:r>
              <w:rPr>
                <w:rFonts w:ascii="Times New Roman" w:eastAsia="標楷體" w:hAnsi="Times New Roman" w:hint="eastAsia"/>
                <w:sz w:val="20"/>
              </w:rPr>
              <w:t>輸出；</w:t>
            </w:r>
          </w:p>
          <w:p w:rsidR="008B1637" w:rsidRDefault="008B1637" w:rsidP="004A566E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</w:p>
          <w:p w:rsidR="00180C07" w:rsidRDefault="00180C07" w:rsidP="004A566E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/>
                <w:sz w:val="20"/>
              </w:rPr>
              <w:t>*</w:t>
            </w:r>
            <w:proofErr w:type="gramStart"/>
            <w:r>
              <w:rPr>
                <w:rFonts w:ascii="Times New Roman" w:eastAsia="標楷體" w:hAnsi="Times New Roman" w:hint="eastAsia"/>
                <w:sz w:val="20"/>
              </w:rPr>
              <w:t>註</w:t>
            </w:r>
            <w:proofErr w:type="gramEnd"/>
            <w:r>
              <w:rPr>
                <w:rFonts w:ascii="Times New Roman" w:eastAsia="標楷體" w:hAnsi="Times New Roman" w:hint="eastAsia"/>
                <w:sz w:val="20"/>
              </w:rPr>
              <w:t>：</w:t>
            </w:r>
          </w:p>
          <w:p w:rsidR="00B61442" w:rsidRDefault="00B61442" w:rsidP="004A566E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以下列出</w:t>
            </w:r>
            <w:r>
              <w:rPr>
                <w:rFonts w:ascii="Times New Roman" w:eastAsia="標楷體" w:hAnsi="Times New Roman" w:hint="eastAsia"/>
                <w:sz w:val="20"/>
              </w:rPr>
              <w:t>A</w:t>
            </w:r>
            <w:r>
              <w:rPr>
                <w:rFonts w:ascii="Times New Roman" w:eastAsia="標楷體" w:hAnsi="Times New Roman"/>
                <w:sz w:val="20"/>
              </w:rPr>
              <w:t>SR-2000</w:t>
            </w:r>
            <w:r>
              <w:rPr>
                <w:rFonts w:ascii="Times New Roman" w:eastAsia="標楷體" w:hAnsi="Times New Roman" w:hint="eastAsia"/>
                <w:sz w:val="20"/>
              </w:rPr>
              <w:t>的設定，之後實機驗證再調整</w:t>
            </w:r>
          </w:p>
          <w:p w:rsidR="00180C07" w:rsidRDefault="00180C07" w:rsidP="004A566E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V</w:t>
            </w:r>
            <w:r>
              <w:rPr>
                <w:rFonts w:ascii="Times New Roman" w:eastAsia="標楷體" w:hAnsi="Times New Roman"/>
                <w:sz w:val="20"/>
              </w:rPr>
              <w:t>max</w:t>
            </w:r>
            <w:r w:rsidR="00B61442">
              <w:rPr>
                <w:rFonts w:ascii="Times New Roman" w:eastAsia="標楷體" w:hAnsi="Times New Roman" w:hint="eastAsia"/>
                <w:sz w:val="20"/>
              </w:rPr>
              <w:t>及</w:t>
            </w:r>
            <w:r w:rsidR="00B61442">
              <w:rPr>
                <w:rFonts w:ascii="Times New Roman" w:eastAsia="標楷體" w:hAnsi="Times New Roman" w:hint="eastAsia"/>
                <w:sz w:val="20"/>
              </w:rPr>
              <w:t>V</w:t>
            </w:r>
            <w:r w:rsidR="00B61442">
              <w:rPr>
                <w:rFonts w:ascii="Times New Roman" w:eastAsia="標楷體" w:hAnsi="Times New Roman"/>
                <w:sz w:val="20"/>
              </w:rPr>
              <w:t>min</w:t>
            </w:r>
            <w:r>
              <w:rPr>
                <w:rFonts w:ascii="Times New Roman" w:eastAsia="標楷體" w:hAnsi="Times New Roman" w:hint="eastAsia"/>
                <w:sz w:val="20"/>
              </w:rPr>
              <w:t>為</w:t>
            </w:r>
            <w:r>
              <w:rPr>
                <w:rFonts w:ascii="Times New Roman" w:eastAsia="標楷體" w:hAnsi="Times New Roman" w:hint="eastAsia"/>
                <w:sz w:val="20"/>
              </w:rPr>
              <w:t>+10V</w:t>
            </w:r>
            <w:r>
              <w:rPr>
                <w:rFonts w:ascii="Times New Roman" w:eastAsia="標楷體" w:hAnsi="Times New Roman" w:hint="eastAsia"/>
                <w:sz w:val="20"/>
              </w:rPr>
              <w:t>及</w:t>
            </w:r>
            <w:r>
              <w:rPr>
                <w:rFonts w:ascii="Times New Roman" w:eastAsia="標楷體" w:hAnsi="Times New Roman" w:hint="eastAsia"/>
                <w:sz w:val="20"/>
              </w:rPr>
              <w:t>-</w:t>
            </w:r>
            <w:r>
              <w:rPr>
                <w:rFonts w:ascii="Times New Roman" w:eastAsia="標楷體" w:hAnsi="Times New Roman"/>
                <w:sz w:val="20"/>
              </w:rPr>
              <w:t>10V</w:t>
            </w:r>
            <w:r>
              <w:rPr>
                <w:rFonts w:ascii="Times New Roman" w:eastAsia="標楷體" w:hAnsi="Times New Roman" w:hint="eastAsia"/>
                <w:sz w:val="20"/>
              </w:rPr>
              <w:t>；</w:t>
            </w:r>
          </w:p>
          <w:p w:rsidR="00180C07" w:rsidRDefault="00180C07" w:rsidP="00B61442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Im</w:t>
            </w:r>
            <w:r>
              <w:rPr>
                <w:rFonts w:ascii="Times New Roman" w:eastAsia="標楷體" w:hAnsi="Times New Roman"/>
                <w:sz w:val="20"/>
              </w:rPr>
              <w:t>ax</w:t>
            </w:r>
            <w:r w:rsidR="00B61442">
              <w:rPr>
                <w:rFonts w:ascii="Times New Roman" w:eastAsia="標楷體" w:hAnsi="Times New Roman" w:hint="eastAsia"/>
                <w:sz w:val="20"/>
              </w:rPr>
              <w:t>及</w:t>
            </w:r>
            <w:r w:rsidR="00B61442">
              <w:rPr>
                <w:rFonts w:ascii="Times New Roman" w:eastAsia="標楷體" w:hAnsi="Times New Roman" w:hint="eastAsia"/>
                <w:sz w:val="20"/>
              </w:rPr>
              <w:t>I</w:t>
            </w:r>
            <w:r w:rsidR="00B61442">
              <w:rPr>
                <w:rFonts w:ascii="Times New Roman" w:eastAsia="標楷體" w:hAnsi="Times New Roman"/>
                <w:sz w:val="20"/>
              </w:rPr>
              <w:t>min</w:t>
            </w:r>
            <w:r>
              <w:rPr>
                <w:rFonts w:ascii="Times New Roman" w:eastAsia="標楷體" w:hAnsi="Times New Roman" w:hint="eastAsia"/>
                <w:sz w:val="20"/>
              </w:rPr>
              <w:t>為</w:t>
            </w:r>
            <w:r>
              <w:rPr>
                <w:rFonts w:ascii="Times New Roman" w:eastAsia="標楷體" w:hAnsi="Times New Roman" w:hint="eastAsia"/>
                <w:sz w:val="20"/>
              </w:rPr>
              <w:t>AD</w:t>
            </w:r>
            <w:r>
              <w:rPr>
                <w:rFonts w:ascii="Times New Roman" w:eastAsia="標楷體" w:hAnsi="Times New Roman" w:hint="eastAsia"/>
                <w:sz w:val="20"/>
              </w:rPr>
              <w:t>數位值</w:t>
            </w:r>
            <w:r>
              <w:rPr>
                <w:rFonts w:ascii="Times New Roman" w:eastAsia="標楷體" w:hAnsi="Times New Roman" w:hint="eastAsia"/>
                <w:sz w:val="20"/>
              </w:rPr>
              <w:t>6</w:t>
            </w:r>
            <w:r>
              <w:rPr>
                <w:rFonts w:ascii="Times New Roman" w:eastAsia="標楷體" w:hAnsi="Times New Roman"/>
                <w:sz w:val="20"/>
              </w:rPr>
              <w:t>5535</w:t>
            </w:r>
            <w:r w:rsidR="00B61442">
              <w:rPr>
                <w:rFonts w:ascii="Times New Roman" w:eastAsia="標楷體" w:hAnsi="Times New Roman" w:hint="eastAsia"/>
                <w:sz w:val="20"/>
              </w:rPr>
              <w:t>*0.95</w:t>
            </w:r>
            <w:r w:rsidR="00B61442">
              <w:rPr>
                <w:rFonts w:ascii="Times New Roman" w:eastAsia="標楷體" w:hAnsi="Times New Roman" w:hint="eastAsia"/>
                <w:sz w:val="20"/>
              </w:rPr>
              <w:t>及</w:t>
            </w:r>
            <w:r w:rsidR="00B61442">
              <w:rPr>
                <w:rFonts w:ascii="Times New Roman" w:eastAsia="標楷體" w:hAnsi="Times New Roman" w:hint="eastAsia"/>
                <w:sz w:val="20"/>
              </w:rPr>
              <w:t>6</w:t>
            </w:r>
            <w:r w:rsidR="00B61442">
              <w:rPr>
                <w:rFonts w:ascii="Times New Roman" w:eastAsia="標楷體" w:hAnsi="Times New Roman"/>
                <w:sz w:val="20"/>
              </w:rPr>
              <w:t>5535</w:t>
            </w:r>
            <w:r w:rsidR="00B61442">
              <w:rPr>
                <w:rFonts w:ascii="Times New Roman" w:eastAsia="標楷體" w:hAnsi="Times New Roman" w:hint="eastAsia"/>
                <w:sz w:val="20"/>
              </w:rPr>
              <w:t>*0.05</w:t>
            </w:r>
          </w:p>
        </w:tc>
        <w:tc>
          <w:tcPr>
            <w:tcW w:w="2744" w:type="dxa"/>
          </w:tcPr>
          <w:p w:rsidR="008B1637" w:rsidRDefault="008B1637" w:rsidP="008B1637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軟體判斷</w:t>
            </w:r>
          </w:p>
        </w:tc>
      </w:tr>
      <w:tr w:rsidR="005036F9" w:rsidTr="00875E7C">
        <w:tc>
          <w:tcPr>
            <w:tcW w:w="1903" w:type="dxa"/>
          </w:tcPr>
          <w:p w:rsidR="005036F9" w:rsidRDefault="005036F9" w:rsidP="00875E7C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輸出過電壓</w:t>
            </w:r>
          </w:p>
        </w:tc>
        <w:tc>
          <w:tcPr>
            <w:tcW w:w="5529" w:type="dxa"/>
          </w:tcPr>
          <w:p w:rsidR="00063529" w:rsidRDefault="00063529" w:rsidP="00063529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條件：</w:t>
            </w:r>
            <w:r w:rsidRPr="0009529C">
              <w:rPr>
                <w:rFonts w:ascii="Times New Roman" w:eastAsia="標楷體" w:hAnsi="Times New Roman" w:hint="eastAsia"/>
                <w:sz w:val="20"/>
                <w:highlight w:val="yellow"/>
              </w:rPr>
              <w:t>輸出電壓</w:t>
            </w:r>
            <w:r w:rsidR="0009529C" w:rsidRPr="0009529C">
              <w:rPr>
                <w:rFonts w:ascii="Times New Roman" w:eastAsia="標楷體" w:hAnsi="Times New Roman" w:hint="eastAsia"/>
                <w:sz w:val="20"/>
                <w:highlight w:val="yellow"/>
              </w:rPr>
              <w:t>有效值</w:t>
            </w:r>
            <w:r w:rsidRPr="0009529C">
              <w:rPr>
                <w:rFonts w:ascii="Times New Roman" w:eastAsia="標楷體" w:hAnsi="Times New Roman" w:hint="eastAsia"/>
                <w:sz w:val="20"/>
                <w:highlight w:val="yellow"/>
              </w:rPr>
              <w:t xml:space="preserve"> &gt; </w:t>
            </w:r>
            <w:r w:rsidR="0009529C" w:rsidRPr="0009529C">
              <w:rPr>
                <w:rFonts w:ascii="Times New Roman" w:eastAsia="標楷體" w:hAnsi="Times New Roman" w:hint="eastAsia"/>
                <w:sz w:val="20"/>
                <w:highlight w:val="yellow"/>
              </w:rPr>
              <w:t>（直流輸出電壓額定值</w:t>
            </w:r>
            <w:r w:rsidR="0009529C" w:rsidRPr="0009529C">
              <w:rPr>
                <w:rFonts w:ascii="Times New Roman" w:eastAsia="標楷體" w:hAnsi="Times New Roman" w:hint="eastAsia"/>
                <w:sz w:val="20"/>
                <w:highlight w:val="yellow"/>
              </w:rPr>
              <w:t xml:space="preserve"> </w:t>
            </w:r>
            <w:r w:rsidR="0009529C" w:rsidRPr="0009529C">
              <w:rPr>
                <w:rFonts w:ascii="Times New Roman" w:eastAsia="標楷體" w:hAnsi="Times New Roman"/>
                <w:sz w:val="20"/>
                <w:highlight w:val="yellow"/>
              </w:rPr>
              <w:t>x 1.15</w:t>
            </w:r>
            <w:r w:rsidR="0009529C" w:rsidRPr="0009529C">
              <w:rPr>
                <w:rFonts w:ascii="Times New Roman" w:eastAsia="標楷體" w:hAnsi="Times New Roman" w:hint="eastAsia"/>
                <w:sz w:val="20"/>
                <w:highlight w:val="yellow"/>
              </w:rPr>
              <w:t>）</w:t>
            </w:r>
          </w:p>
          <w:p w:rsidR="005036F9" w:rsidRPr="00063529" w:rsidRDefault="00063529" w:rsidP="00875E7C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動作：停止輸出，關閉</w:t>
            </w:r>
            <w:r>
              <w:rPr>
                <w:rFonts w:ascii="Times New Roman" w:eastAsia="標楷體" w:hAnsi="Times New Roman" w:hint="eastAsia"/>
                <w:sz w:val="20"/>
              </w:rPr>
              <w:t>DCAC PWM</w:t>
            </w:r>
            <w:r>
              <w:rPr>
                <w:rFonts w:ascii="Times New Roman" w:eastAsia="標楷體" w:hAnsi="Times New Roman" w:hint="eastAsia"/>
                <w:sz w:val="20"/>
              </w:rPr>
              <w:t>輸出；</w:t>
            </w:r>
          </w:p>
        </w:tc>
        <w:tc>
          <w:tcPr>
            <w:tcW w:w="2744" w:type="dxa"/>
          </w:tcPr>
          <w:p w:rsidR="005036F9" w:rsidRDefault="00063529" w:rsidP="00875E7C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軟體判斷</w:t>
            </w:r>
          </w:p>
        </w:tc>
      </w:tr>
      <w:tr w:rsidR="00875E7C" w:rsidTr="00875E7C">
        <w:tc>
          <w:tcPr>
            <w:tcW w:w="1903" w:type="dxa"/>
          </w:tcPr>
          <w:p w:rsidR="00875E7C" w:rsidRDefault="00875E7C" w:rsidP="00875E7C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輸出過功率</w:t>
            </w:r>
          </w:p>
        </w:tc>
        <w:tc>
          <w:tcPr>
            <w:tcW w:w="5529" w:type="dxa"/>
          </w:tcPr>
          <w:p w:rsidR="00875E7C" w:rsidRDefault="00875E7C" w:rsidP="00875E7C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條件：輸出功率</w:t>
            </w:r>
            <w:r>
              <w:rPr>
                <w:rFonts w:ascii="Times New Roman" w:eastAsia="標楷體" w:hAnsi="Times New Roman" w:hint="eastAsia"/>
                <w:sz w:val="20"/>
              </w:rPr>
              <w:t xml:space="preserve"> &gt; </w:t>
            </w:r>
            <w:r w:rsidR="00532E2B">
              <w:rPr>
                <w:rFonts w:ascii="Times New Roman" w:eastAsia="標楷體" w:hAnsi="Times New Roman" w:hint="eastAsia"/>
                <w:sz w:val="20"/>
              </w:rPr>
              <w:t>（額定值</w:t>
            </w:r>
            <w:r w:rsidR="00532E2B">
              <w:rPr>
                <w:rFonts w:ascii="Times New Roman" w:eastAsia="標楷體" w:hAnsi="Times New Roman"/>
                <w:sz w:val="20"/>
              </w:rPr>
              <w:t xml:space="preserve"> x 1.05</w:t>
            </w:r>
            <w:r w:rsidR="00532E2B">
              <w:rPr>
                <w:rFonts w:ascii="Times New Roman" w:eastAsia="標楷體" w:hAnsi="Times New Roman" w:hint="eastAsia"/>
                <w:sz w:val="20"/>
              </w:rPr>
              <w:t>）</w:t>
            </w:r>
            <w:r>
              <w:rPr>
                <w:rFonts w:ascii="Times New Roman" w:eastAsia="標楷體" w:hAnsi="Times New Roman" w:hint="eastAsia"/>
                <w:sz w:val="20"/>
              </w:rPr>
              <w:t>且持續</w:t>
            </w:r>
            <w:r>
              <w:rPr>
                <w:rFonts w:ascii="Times New Roman" w:eastAsia="標楷體" w:hAnsi="Times New Roman" w:hint="eastAsia"/>
                <w:sz w:val="20"/>
              </w:rPr>
              <w:t>250m</w:t>
            </w:r>
            <w:r>
              <w:rPr>
                <w:rFonts w:ascii="Times New Roman" w:eastAsia="標楷體" w:hAnsi="Times New Roman"/>
                <w:sz w:val="20"/>
              </w:rPr>
              <w:t>s</w:t>
            </w:r>
          </w:p>
          <w:p w:rsidR="00875E7C" w:rsidRDefault="00875E7C" w:rsidP="00875E7C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動作：停止輸出，關閉</w:t>
            </w:r>
            <w:r>
              <w:rPr>
                <w:rFonts w:ascii="Times New Roman" w:eastAsia="標楷體" w:hAnsi="Times New Roman" w:hint="eastAsia"/>
                <w:sz w:val="20"/>
              </w:rPr>
              <w:t>DCAC PWM</w:t>
            </w:r>
            <w:r>
              <w:rPr>
                <w:rFonts w:ascii="Times New Roman" w:eastAsia="標楷體" w:hAnsi="Times New Roman" w:hint="eastAsia"/>
                <w:sz w:val="20"/>
              </w:rPr>
              <w:t>輸出；</w:t>
            </w:r>
          </w:p>
          <w:p w:rsidR="00875E7C" w:rsidRPr="000E7452" w:rsidRDefault="00875E7C" w:rsidP="00875E7C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 w:firstLineChars="300" w:firstLine="600"/>
              <w:textAlignment w:val="auto"/>
              <w:rPr>
                <w:rFonts w:ascii="Times New Roman" w:eastAsia="標楷體" w:hAnsi="Times New Roman"/>
                <w:sz w:val="20"/>
              </w:rPr>
            </w:pPr>
          </w:p>
        </w:tc>
        <w:tc>
          <w:tcPr>
            <w:tcW w:w="2744" w:type="dxa"/>
          </w:tcPr>
          <w:p w:rsidR="00875E7C" w:rsidRDefault="00875E7C" w:rsidP="00875E7C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軟體判斷</w:t>
            </w:r>
          </w:p>
        </w:tc>
      </w:tr>
      <w:tr w:rsidR="00875E7C" w:rsidTr="00890B8A">
        <w:tc>
          <w:tcPr>
            <w:tcW w:w="1903" w:type="dxa"/>
          </w:tcPr>
          <w:p w:rsidR="00875E7C" w:rsidRDefault="00920E73" w:rsidP="00875E7C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校正異常</w:t>
            </w:r>
          </w:p>
        </w:tc>
        <w:tc>
          <w:tcPr>
            <w:tcW w:w="5529" w:type="dxa"/>
          </w:tcPr>
          <w:p w:rsidR="00875E7C" w:rsidRDefault="00920E73" w:rsidP="00875E7C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條件：進行校正流程中，產生的異常</w:t>
            </w:r>
          </w:p>
          <w:p w:rsidR="00920E73" w:rsidRDefault="00920E73" w:rsidP="00875E7C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動作：停止輸出，關閉</w:t>
            </w:r>
            <w:r>
              <w:rPr>
                <w:rFonts w:ascii="Times New Roman" w:eastAsia="標楷體" w:hAnsi="Times New Roman" w:hint="eastAsia"/>
                <w:sz w:val="20"/>
              </w:rPr>
              <w:t>DCAC PWM</w:t>
            </w:r>
            <w:r>
              <w:rPr>
                <w:rFonts w:ascii="Times New Roman" w:eastAsia="標楷體" w:hAnsi="Times New Roman" w:hint="eastAsia"/>
                <w:sz w:val="20"/>
              </w:rPr>
              <w:t>輸出；</w:t>
            </w:r>
          </w:p>
        </w:tc>
        <w:tc>
          <w:tcPr>
            <w:tcW w:w="2744" w:type="dxa"/>
          </w:tcPr>
          <w:p w:rsidR="00875E7C" w:rsidRDefault="00920E73" w:rsidP="00875E7C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軟體判斷</w:t>
            </w:r>
          </w:p>
        </w:tc>
      </w:tr>
      <w:tr w:rsidR="00920E73" w:rsidTr="00890B8A">
        <w:tc>
          <w:tcPr>
            <w:tcW w:w="1903" w:type="dxa"/>
          </w:tcPr>
          <w:p w:rsidR="00920E73" w:rsidRDefault="00920E73" w:rsidP="00875E7C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遠端回授補償</w:t>
            </w:r>
            <w:r w:rsidR="00D4446E">
              <w:rPr>
                <w:rFonts w:ascii="Times New Roman" w:eastAsia="標楷體" w:hAnsi="Times New Roman" w:hint="eastAsia"/>
                <w:sz w:val="20"/>
              </w:rPr>
              <w:t>異常</w:t>
            </w:r>
          </w:p>
        </w:tc>
        <w:tc>
          <w:tcPr>
            <w:tcW w:w="5529" w:type="dxa"/>
          </w:tcPr>
          <w:p w:rsidR="00E90D04" w:rsidRDefault="00E90D04" w:rsidP="00E90D04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條件：啟用遠端回授補償</w:t>
            </w:r>
          </w:p>
          <w:p w:rsidR="00E90D04" w:rsidRDefault="00E90D04" w:rsidP="00E90D04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 w:firstLineChars="300" w:firstLine="60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電壓設定值</w:t>
            </w:r>
            <w:r>
              <w:rPr>
                <w:rFonts w:ascii="Times New Roman" w:eastAsia="標楷體" w:hAnsi="Times New Roman" w:hint="eastAsia"/>
                <w:sz w:val="20"/>
              </w:rPr>
              <w:t>-</w:t>
            </w:r>
            <w:r>
              <w:rPr>
                <w:rFonts w:ascii="Times New Roman" w:eastAsia="標楷體" w:hAnsi="Times New Roman" w:hint="eastAsia"/>
                <w:sz w:val="20"/>
              </w:rPr>
              <w:t>電壓</w:t>
            </w:r>
            <w:proofErr w:type="gramStart"/>
            <w:r>
              <w:rPr>
                <w:rFonts w:ascii="Times New Roman" w:eastAsia="標楷體" w:hAnsi="Times New Roman" w:hint="eastAsia"/>
                <w:sz w:val="20"/>
              </w:rPr>
              <w:t>回授值</w:t>
            </w:r>
            <w:proofErr w:type="gramEnd"/>
            <w:r>
              <w:rPr>
                <w:rFonts w:ascii="Times New Roman" w:eastAsia="標楷體" w:hAnsi="Times New Roman"/>
                <w:sz w:val="20"/>
              </w:rPr>
              <w:t xml:space="preserve"> &gt; </w:t>
            </w:r>
            <w:r>
              <w:rPr>
                <w:rFonts w:ascii="Times New Roman" w:eastAsia="標楷體" w:hAnsi="Times New Roman" w:hint="eastAsia"/>
                <w:sz w:val="20"/>
              </w:rPr>
              <w:t>（電壓設定值</w:t>
            </w:r>
            <w:r>
              <w:rPr>
                <w:rFonts w:ascii="Times New Roman" w:eastAsia="標楷體" w:hAnsi="Times New Roman" w:hint="eastAsia"/>
                <w:sz w:val="20"/>
              </w:rPr>
              <w:t>x</w:t>
            </w:r>
            <w:r>
              <w:rPr>
                <w:rFonts w:ascii="Times New Roman" w:eastAsia="標楷體" w:hAnsi="Times New Roman"/>
                <w:sz w:val="20"/>
              </w:rPr>
              <w:t xml:space="preserve"> 0.3 + 2V</w:t>
            </w:r>
            <w:r>
              <w:rPr>
                <w:rFonts w:ascii="Times New Roman" w:eastAsia="標楷體" w:hAnsi="Times New Roman" w:hint="eastAsia"/>
                <w:sz w:val="20"/>
              </w:rPr>
              <w:t>）</w:t>
            </w:r>
          </w:p>
          <w:p w:rsidR="00E90D04" w:rsidRPr="00E90D04" w:rsidRDefault="00E90D04" w:rsidP="00E90D04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動作：停止輸出，關閉</w:t>
            </w:r>
            <w:r>
              <w:rPr>
                <w:rFonts w:ascii="Times New Roman" w:eastAsia="標楷體" w:hAnsi="Times New Roman" w:hint="eastAsia"/>
                <w:sz w:val="20"/>
              </w:rPr>
              <w:t>DCAC PWM</w:t>
            </w:r>
            <w:r>
              <w:rPr>
                <w:rFonts w:ascii="Times New Roman" w:eastAsia="標楷體" w:hAnsi="Times New Roman" w:hint="eastAsia"/>
                <w:sz w:val="20"/>
              </w:rPr>
              <w:t>輸出；</w:t>
            </w:r>
          </w:p>
        </w:tc>
        <w:tc>
          <w:tcPr>
            <w:tcW w:w="2744" w:type="dxa"/>
          </w:tcPr>
          <w:p w:rsidR="00920E73" w:rsidRDefault="00D4446E" w:rsidP="00875E7C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軟體判斷</w:t>
            </w:r>
          </w:p>
        </w:tc>
      </w:tr>
    </w:tbl>
    <w:p w:rsidR="00F5796A" w:rsidRDefault="00F5796A" w:rsidP="00F5796A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8C0F42" w:rsidRDefault="008C0F42" w:rsidP="008C0F42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454330" w:rsidRDefault="00454330" w:rsidP="008C0F42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76100B" w:rsidRDefault="0076100B" w:rsidP="008C0F42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76100B" w:rsidRPr="008C0F42" w:rsidRDefault="0076100B" w:rsidP="008C0F42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C21864" w:rsidRPr="00353366" w:rsidRDefault="00353366" w:rsidP="00C36DCF">
      <w:pPr>
        <w:pStyle w:val="affc"/>
        <w:widowControl/>
        <w:numPr>
          <w:ilvl w:val="0"/>
          <w:numId w:val="20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電流限制功能</w:t>
      </w:r>
    </w:p>
    <w:p w:rsidR="00353366" w:rsidRDefault="00353366" w:rsidP="00353366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tbl>
      <w:tblPr>
        <w:tblStyle w:val="affe"/>
        <w:tblW w:w="0" w:type="auto"/>
        <w:tblInd w:w="360" w:type="dxa"/>
        <w:tblLook w:val="04A0" w:firstRow="1" w:lastRow="0" w:firstColumn="1" w:lastColumn="0" w:noHBand="0" w:noVBand="1"/>
      </w:tblPr>
      <w:tblGrid>
        <w:gridCol w:w="1903"/>
        <w:gridCol w:w="5529"/>
        <w:gridCol w:w="2744"/>
      </w:tblGrid>
      <w:tr w:rsidR="00353366" w:rsidTr="00FF3B29">
        <w:tc>
          <w:tcPr>
            <w:tcW w:w="1903" w:type="dxa"/>
          </w:tcPr>
          <w:p w:rsidR="00353366" w:rsidRDefault="00353366" w:rsidP="00FF3B29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電流峰值限制</w:t>
            </w:r>
          </w:p>
        </w:tc>
        <w:tc>
          <w:tcPr>
            <w:tcW w:w="5529" w:type="dxa"/>
          </w:tcPr>
          <w:p w:rsidR="00353366" w:rsidRDefault="00353366" w:rsidP="00FF3B29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條件：電流峰值限制器設定</w:t>
            </w:r>
            <w:r>
              <w:rPr>
                <w:rFonts w:ascii="Times New Roman" w:eastAsia="標楷體" w:hAnsi="Times New Roman" w:hint="eastAsia"/>
                <w:sz w:val="20"/>
              </w:rPr>
              <w:t>O</w:t>
            </w:r>
            <w:r>
              <w:rPr>
                <w:rFonts w:ascii="Times New Roman" w:eastAsia="標楷體" w:hAnsi="Times New Roman"/>
                <w:sz w:val="20"/>
              </w:rPr>
              <w:t>N</w:t>
            </w:r>
            <w:r>
              <w:rPr>
                <w:rFonts w:ascii="Times New Roman" w:eastAsia="標楷體" w:hAnsi="Times New Roman" w:hint="eastAsia"/>
                <w:sz w:val="20"/>
              </w:rPr>
              <w:t>；</w:t>
            </w:r>
          </w:p>
          <w:p w:rsidR="00353366" w:rsidRDefault="00353366" w:rsidP="00FF3B29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lastRenderedPageBreak/>
              <w:t>動作：當</w:t>
            </w:r>
            <w:r w:rsidRPr="004A566E">
              <w:rPr>
                <w:rFonts w:ascii="Times New Roman" w:eastAsia="標楷體" w:hAnsi="Times New Roman" w:hint="eastAsia"/>
                <w:sz w:val="20"/>
              </w:rPr>
              <w:t>輸出電流正峰值</w:t>
            </w:r>
            <w:proofErr w:type="gramStart"/>
            <w:r>
              <w:rPr>
                <w:rFonts w:ascii="Times New Roman" w:eastAsia="標楷體" w:hAnsi="Times New Roman" w:hint="eastAsia"/>
                <w:sz w:val="20"/>
              </w:rPr>
              <w:t>或</w:t>
            </w:r>
            <w:r w:rsidRPr="004A566E">
              <w:rPr>
                <w:rFonts w:ascii="Times New Roman" w:eastAsia="標楷體" w:hAnsi="Times New Roman" w:hint="eastAsia"/>
                <w:sz w:val="20"/>
              </w:rPr>
              <w:t>負峰值</w:t>
            </w:r>
            <w:proofErr w:type="gramEnd"/>
            <w:r>
              <w:rPr>
                <w:rFonts w:ascii="Times New Roman" w:eastAsia="標楷體" w:hAnsi="Times New Roman" w:hint="eastAsia"/>
                <w:sz w:val="20"/>
              </w:rPr>
              <w:t>超出</w:t>
            </w:r>
            <w:r w:rsidRPr="004A566E">
              <w:rPr>
                <w:rFonts w:ascii="Times New Roman" w:eastAsia="標楷體" w:hAnsi="Times New Roman" w:hint="eastAsia"/>
                <w:sz w:val="20"/>
                <w:u w:val="single"/>
              </w:rPr>
              <w:t>設定值</w:t>
            </w:r>
            <w:r w:rsidRPr="004A566E">
              <w:rPr>
                <w:rFonts w:ascii="Times New Roman" w:eastAsia="標楷體" w:hAnsi="Times New Roman" w:hint="eastAsia"/>
                <w:sz w:val="20"/>
              </w:rPr>
              <w:t>，</w:t>
            </w:r>
            <w:r>
              <w:rPr>
                <w:rFonts w:ascii="Times New Roman" w:eastAsia="標楷體" w:hAnsi="Times New Roman" w:hint="eastAsia"/>
                <w:sz w:val="20"/>
              </w:rPr>
              <w:t>關閉</w:t>
            </w:r>
            <w:r>
              <w:rPr>
                <w:rFonts w:ascii="Times New Roman" w:eastAsia="標楷體" w:hAnsi="Times New Roman" w:hint="eastAsia"/>
                <w:sz w:val="20"/>
              </w:rPr>
              <w:t>DCAC PWM</w:t>
            </w:r>
            <w:r>
              <w:rPr>
                <w:rFonts w:ascii="Times New Roman" w:eastAsia="標楷體" w:hAnsi="Times New Roman" w:hint="eastAsia"/>
                <w:sz w:val="20"/>
              </w:rPr>
              <w:t>輸出；當</w:t>
            </w:r>
            <w:r w:rsidRPr="004A566E">
              <w:rPr>
                <w:rFonts w:ascii="Times New Roman" w:eastAsia="標楷體" w:hAnsi="Times New Roman" w:hint="eastAsia"/>
                <w:sz w:val="20"/>
              </w:rPr>
              <w:t>輸出電流正峰值</w:t>
            </w:r>
            <w:proofErr w:type="gramStart"/>
            <w:r>
              <w:rPr>
                <w:rFonts w:ascii="Times New Roman" w:eastAsia="標楷體" w:hAnsi="Times New Roman" w:hint="eastAsia"/>
                <w:sz w:val="20"/>
              </w:rPr>
              <w:t>或</w:t>
            </w:r>
            <w:r w:rsidRPr="004A566E">
              <w:rPr>
                <w:rFonts w:ascii="Times New Roman" w:eastAsia="標楷體" w:hAnsi="Times New Roman" w:hint="eastAsia"/>
                <w:sz w:val="20"/>
              </w:rPr>
              <w:t>負峰值</w:t>
            </w:r>
            <w:proofErr w:type="gramEnd"/>
            <w:r>
              <w:rPr>
                <w:rFonts w:ascii="Times New Roman" w:eastAsia="標楷體" w:hAnsi="Times New Roman" w:hint="eastAsia"/>
                <w:sz w:val="20"/>
              </w:rPr>
              <w:t>低於</w:t>
            </w:r>
            <w:r w:rsidRPr="004A566E">
              <w:rPr>
                <w:rFonts w:ascii="Times New Roman" w:eastAsia="標楷體" w:hAnsi="Times New Roman" w:hint="eastAsia"/>
                <w:sz w:val="20"/>
                <w:u w:val="single"/>
              </w:rPr>
              <w:t>設定值</w:t>
            </w:r>
            <w:r w:rsidRPr="004A566E">
              <w:rPr>
                <w:rFonts w:ascii="Times New Roman" w:eastAsia="標楷體" w:hAnsi="Times New Roman" w:hint="eastAsia"/>
                <w:sz w:val="20"/>
              </w:rPr>
              <w:t>，</w:t>
            </w:r>
            <w:r>
              <w:rPr>
                <w:rFonts w:ascii="Times New Roman" w:eastAsia="標楷體" w:hAnsi="Times New Roman" w:hint="eastAsia"/>
                <w:sz w:val="20"/>
              </w:rPr>
              <w:t>打開</w:t>
            </w:r>
            <w:r>
              <w:rPr>
                <w:rFonts w:ascii="Times New Roman" w:eastAsia="標楷體" w:hAnsi="Times New Roman" w:hint="eastAsia"/>
                <w:sz w:val="20"/>
              </w:rPr>
              <w:t>DCAC PWM</w:t>
            </w:r>
            <w:r>
              <w:rPr>
                <w:rFonts w:ascii="Times New Roman" w:eastAsia="標楷體" w:hAnsi="Times New Roman" w:hint="eastAsia"/>
                <w:sz w:val="20"/>
              </w:rPr>
              <w:t>輸出；</w:t>
            </w:r>
          </w:p>
        </w:tc>
        <w:tc>
          <w:tcPr>
            <w:tcW w:w="2744" w:type="dxa"/>
          </w:tcPr>
          <w:p w:rsidR="00353366" w:rsidRDefault="00353366" w:rsidP="00FF3B29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lastRenderedPageBreak/>
              <w:t>軟體判斷</w:t>
            </w:r>
          </w:p>
          <w:p w:rsidR="00353366" w:rsidRDefault="00353366" w:rsidP="00FF3B29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此狀態機器仍會持續輸出</w:t>
            </w:r>
          </w:p>
        </w:tc>
      </w:tr>
      <w:tr w:rsidR="00353366" w:rsidTr="00FF3B29">
        <w:tc>
          <w:tcPr>
            <w:tcW w:w="1903" w:type="dxa"/>
          </w:tcPr>
          <w:p w:rsidR="00353366" w:rsidRDefault="00353366" w:rsidP="00353366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lastRenderedPageBreak/>
              <w:t>電流有效值限制</w:t>
            </w:r>
          </w:p>
        </w:tc>
        <w:tc>
          <w:tcPr>
            <w:tcW w:w="5529" w:type="dxa"/>
          </w:tcPr>
          <w:p w:rsidR="00353366" w:rsidRDefault="00353366" w:rsidP="00353366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條件：電流有效值限制器設定</w:t>
            </w:r>
            <w:r>
              <w:rPr>
                <w:rFonts w:ascii="Times New Roman" w:eastAsia="標楷體" w:hAnsi="Times New Roman" w:hint="eastAsia"/>
                <w:sz w:val="20"/>
              </w:rPr>
              <w:t>O</w:t>
            </w:r>
            <w:r>
              <w:rPr>
                <w:rFonts w:ascii="Times New Roman" w:eastAsia="標楷體" w:hAnsi="Times New Roman"/>
                <w:sz w:val="20"/>
              </w:rPr>
              <w:t>N</w:t>
            </w:r>
            <w:r>
              <w:rPr>
                <w:rFonts w:ascii="Times New Roman" w:eastAsia="標楷體" w:hAnsi="Times New Roman" w:hint="eastAsia"/>
                <w:sz w:val="20"/>
              </w:rPr>
              <w:t>；</w:t>
            </w:r>
          </w:p>
          <w:p w:rsidR="00353366" w:rsidRDefault="00353366" w:rsidP="00353366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動作：箝制輸出電流有效值，並顯示</w:t>
            </w:r>
            <w:r>
              <w:rPr>
                <w:rFonts w:ascii="Times New Roman" w:eastAsia="標楷體" w:hAnsi="Times New Roman" w:hint="eastAsia"/>
                <w:sz w:val="20"/>
              </w:rPr>
              <w:t>CC</w:t>
            </w:r>
            <w:r>
              <w:rPr>
                <w:rFonts w:ascii="Times New Roman" w:eastAsia="標楷體" w:hAnsi="Times New Roman" w:hint="eastAsia"/>
                <w:sz w:val="20"/>
              </w:rPr>
              <w:t>模式</w:t>
            </w:r>
          </w:p>
        </w:tc>
        <w:tc>
          <w:tcPr>
            <w:tcW w:w="2744" w:type="dxa"/>
          </w:tcPr>
          <w:p w:rsidR="00353366" w:rsidRDefault="00353366" w:rsidP="00353366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軟體判斷</w:t>
            </w:r>
          </w:p>
          <w:p w:rsidR="00353366" w:rsidRDefault="00353366" w:rsidP="00353366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此狀態機器仍會持續輸出</w:t>
            </w:r>
          </w:p>
        </w:tc>
      </w:tr>
    </w:tbl>
    <w:p w:rsidR="00353366" w:rsidRPr="00353366" w:rsidRDefault="00353366" w:rsidP="00353366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353366" w:rsidRPr="00353366" w:rsidRDefault="00353366" w:rsidP="00353366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C21864" w:rsidRDefault="00C21864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FF3B29" w:rsidRDefault="00FF3B29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/>
          <w:sz w:val="20"/>
        </w:rPr>
        <w:br w:type="page"/>
      </w:r>
    </w:p>
    <w:p w:rsidR="00C43516" w:rsidRDefault="00C43516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454330" w:rsidRDefault="00454330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454330" w:rsidRDefault="00454330" w:rsidP="00454330">
      <w:pPr>
        <w:widowControl/>
        <w:suppressAutoHyphens w:val="0"/>
        <w:overflowPunct/>
        <w:autoSpaceDE/>
        <w:spacing w:line="240" w:lineRule="auto"/>
        <w:jc w:val="center"/>
        <w:textAlignment w:val="auto"/>
        <w:rPr>
          <w:rFonts w:ascii="Times New Roman" w:eastAsia="標楷體" w:hAnsi="Times New Roman"/>
          <w:sz w:val="20"/>
        </w:rPr>
      </w:pPr>
      <w:r w:rsidRPr="00454330">
        <w:rPr>
          <w:rFonts w:ascii="Times New Roman" w:eastAsia="標楷體" w:hAnsi="Times New Roman"/>
          <w:noProof/>
          <w:sz w:val="20"/>
        </w:rPr>
        <w:drawing>
          <wp:inline distT="0" distB="0" distL="0" distR="0">
            <wp:extent cx="1452033" cy="2776419"/>
            <wp:effectExtent l="0" t="0" r="0" b="5080"/>
            <wp:docPr id="30" name="圖片 30" descr="C:\Users\lucky\Downloads\ASR-1000_FW_20210811_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ucky\Downloads\ASR-1000_FW_20210811_02.jp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6872" cy="2785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4330" w:rsidRDefault="00454330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FF3B29" w:rsidRDefault="00BA0F35" w:rsidP="00C36DCF">
      <w:pPr>
        <w:pStyle w:val="affc"/>
        <w:widowControl/>
        <w:numPr>
          <w:ilvl w:val="0"/>
          <w:numId w:val="23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輸出</w:t>
      </w:r>
      <w:r w:rsidR="003C543E">
        <w:rPr>
          <w:rFonts w:ascii="Times New Roman" w:eastAsia="標楷體" w:hAnsi="Times New Roman" w:hint="eastAsia"/>
          <w:sz w:val="20"/>
        </w:rPr>
        <w:t>開始</w:t>
      </w:r>
      <w:r>
        <w:rPr>
          <w:rFonts w:ascii="Times New Roman" w:eastAsia="標楷體" w:hAnsi="Times New Roman" w:hint="eastAsia"/>
          <w:sz w:val="20"/>
        </w:rPr>
        <w:t>流程</w:t>
      </w:r>
    </w:p>
    <w:p w:rsidR="00BA0F35" w:rsidRDefault="00BA0F35" w:rsidP="00C36DCF">
      <w:pPr>
        <w:pStyle w:val="affc"/>
        <w:widowControl/>
        <w:numPr>
          <w:ilvl w:val="0"/>
          <w:numId w:val="21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量測程序初始化</w:t>
      </w:r>
    </w:p>
    <w:p w:rsidR="00BA0F35" w:rsidRDefault="00BA0F35" w:rsidP="00C36DCF">
      <w:pPr>
        <w:pStyle w:val="affc"/>
        <w:widowControl/>
        <w:numPr>
          <w:ilvl w:val="0"/>
          <w:numId w:val="21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輸出</w:t>
      </w:r>
      <w:r>
        <w:rPr>
          <w:rFonts w:ascii="Times New Roman" w:eastAsia="標楷體" w:hAnsi="Times New Roman" w:hint="eastAsia"/>
          <w:sz w:val="20"/>
        </w:rPr>
        <w:t>R</w:t>
      </w:r>
      <w:r>
        <w:rPr>
          <w:rFonts w:ascii="Times New Roman" w:eastAsia="標楷體" w:hAnsi="Times New Roman"/>
          <w:sz w:val="20"/>
        </w:rPr>
        <w:t>elay ON</w:t>
      </w:r>
    </w:p>
    <w:p w:rsidR="00BA0F35" w:rsidRDefault="00BA0F35" w:rsidP="00C36DCF">
      <w:pPr>
        <w:pStyle w:val="affc"/>
        <w:widowControl/>
        <w:numPr>
          <w:ilvl w:val="0"/>
          <w:numId w:val="21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D</w:t>
      </w:r>
      <w:r>
        <w:rPr>
          <w:rFonts w:ascii="Times New Roman" w:eastAsia="標楷體" w:hAnsi="Times New Roman"/>
          <w:sz w:val="20"/>
        </w:rPr>
        <w:t>elay 20msec</w:t>
      </w:r>
    </w:p>
    <w:p w:rsidR="003B08E9" w:rsidRDefault="003B08E9" w:rsidP="00C36DCF">
      <w:pPr>
        <w:pStyle w:val="affc"/>
        <w:widowControl/>
        <w:numPr>
          <w:ilvl w:val="0"/>
          <w:numId w:val="21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載入電流限制值</w:t>
      </w:r>
    </w:p>
    <w:p w:rsidR="00D85A49" w:rsidRDefault="00EA0E8E" w:rsidP="00C36DCF">
      <w:pPr>
        <w:pStyle w:val="affc"/>
        <w:widowControl/>
        <w:numPr>
          <w:ilvl w:val="0"/>
          <w:numId w:val="21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載入</w:t>
      </w:r>
      <w:r>
        <w:rPr>
          <w:rFonts w:ascii="Times New Roman" w:eastAsia="標楷體" w:hAnsi="Times New Roman" w:hint="eastAsia"/>
          <w:sz w:val="20"/>
        </w:rPr>
        <w:t>ACV</w:t>
      </w:r>
      <w:r w:rsidR="00D85A49">
        <w:rPr>
          <w:rFonts w:ascii="Times New Roman" w:eastAsia="標楷體" w:hAnsi="Times New Roman" w:hint="eastAsia"/>
          <w:sz w:val="20"/>
        </w:rPr>
        <w:t>設定值（有效值）</w:t>
      </w:r>
    </w:p>
    <w:p w:rsidR="00D85A49" w:rsidRDefault="00D85A49" w:rsidP="00D85A49">
      <w:pPr>
        <w:pStyle w:val="affc"/>
        <w:widowControl/>
        <w:suppressAutoHyphens w:val="0"/>
        <w:overflowPunct/>
        <w:autoSpaceDE/>
        <w:spacing w:line="240" w:lineRule="auto"/>
        <w:ind w:leftChars="0" w:left="72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計算</w:t>
      </w:r>
      <w:r>
        <w:rPr>
          <w:rFonts w:ascii="Times New Roman" w:eastAsia="標楷體" w:hAnsi="Times New Roman" w:hint="eastAsia"/>
          <w:sz w:val="20"/>
        </w:rPr>
        <w:t>A</w:t>
      </w:r>
      <w:r>
        <w:rPr>
          <w:rFonts w:ascii="Times New Roman" w:eastAsia="標楷體" w:hAnsi="Times New Roman"/>
          <w:sz w:val="20"/>
        </w:rPr>
        <w:t>CV</w:t>
      </w:r>
      <w:r>
        <w:rPr>
          <w:rFonts w:ascii="Times New Roman" w:eastAsia="標楷體" w:hAnsi="Times New Roman" w:hint="eastAsia"/>
          <w:sz w:val="20"/>
        </w:rPr>
        <w:t>（最大值）</w:t>
      </w:r>
      <w:r>
        <w:rPr>
          <w:rFonts w:ascii="Times New Roman" w:eastAsia="標楷體" w:hAnsi="Times New Roman" w:hint="eastAsia"/>
          <w:sz w:val="20"/>
        </w:rPr>
        <w:t>=</w:t>
      </w:r>
      <w:r>
        <w:rPr>
          <w:rFonts w:ascii="Times New Roman" w:eastAsia="標楷體" w:hAnsi="Times New Roman"/>
          <w:sz w:val="20"/>
        </w:rPr>
        <w:t xml:space="preserve"> ACV</w:t>
      </w:r>
      <w:r>
        <w:rPr>
          <w:rFonts w:ascii="Times New Roman" w:eastAsia="標楷體" w:hAnsi="Times New Roman" w:hint="eastAsia"/>
          <w:sz w:val="20"/>
        </w:rPr>
        <w:t>（有效值）</w:t>
      </w:r>
      <w:r>
        <w:rPr>
          <w:rFonts w:ascii="Times New Roman" w:eastAsia="標楷體" w:hAnsi="Times New Roman" w:hint="eastAsia"/>
          <w:sz w:val="20"/>
        </w:rPr>
        <w:t>x</w:t>
      </w:r>
      <w:r>
        <w:rPr>
          <w:rFonts w:ascii="Times New Roman" w:eastAsia="標楷體" w:hAnsi="Times New Roman"/>
          <w:sz w:val="20"/>
        </w:rPr>
        <w:t xml:space="preserve"> </w:t>
      </w:r>
      <w:r>
        <w:rPr>
          <w:rFonts w:ascii="Times New Roman" w:eastAsia="標楷體" w:hAnsi="Times New Roman" w:hint="eastAsia"/>
          <w:sz w:val="20"/>
        </w:rPr>
        <w:t>波峰因數</w:t>
      </w:r>
    </w:p>
    <w:p w:rsidR="00BA0F35" w:rsidRDefault="00D85A49" w:rsidP="00C36DCF">
      <w:pPr>
        <w:pStyle w:val="affc"/>
        <w:widowControl/>
        <w:numPr>
          <w:ilvl w:val="0"/>
          <w:numId w:val="21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載入</w:t>
      </w:r>
      <w:r w:rsidR="00EA0E8E">
        <w:rPr>
          <w:rFonts w:ascii="Times New Roman" w:eastAsia="標楷體" w:hAnsi="Times New Roman" w:hint="eastAsia"/>
          <w:sz w:val="20"/>
        </w:rPr>
        <w:t>DCV</w:t>
      </w:r>
      <w:r>
        <w:rPr>
          <w:rFonts w:ascii="Times New Roman" w:eastAsia="標楷體" w:hAnsi="Times New Roman" w:hint="eastAsia"/>
          <w:sz w:val="20"/>
        </w:rPr>
        <w:t>設定值</w:t>
      </w:r>
    </w:p>
    <w:p w:rsidR="003B08E9" w:rsidRDefault="003B08E9" w:rsidP="00C36DCF">
      <w:pPr>
        <w:pStyle w:val="affc"/>
        <w:widowControl/>
        <w:numPr>
          <w:ilvl w:val="0"/>
          <w:numId w:val="21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根據</w:t>
      </w:r>
      <w:r>
        <w:rPr>
          <w:rFonts w:ascii="Times New Roman" w:eastAsia="標楷體" w:hAnsi="Times New Roman" w:hint="eastAsia"/>
          <w:sz w:val="20"/>
        </w:rPr>
        <w:t>S</w:t>
      </w:r>
      <w:r>
        <w:rPr>
          <w:rFonts w:ascii="Times New Roman" w:eastAsia="標楷體" w:hAnsi="Times New Roman"/>
          <w:sz w:val="20"/>
        </w:rPr>
        <w:t>le</w:t>
      </w:r>
      <w:r>
        <w:rPr>
          <w:rFonts w:ascii="Times New Roman" w:eastAsia="標楷體" w:hAnsi="Times New Roman" w:hint="eastAsia"/>
          <w:sz w:val="20"/>
        </w:rPr>
        <w:t>w</w:t>
      </w:r>
      <w:r>
        <w:rPr>
          <w:rFonts w:ascii="Times New Roman" w:eastAsia="標楷體" w:hAnsi="Times New Roman"/>
          <w:sz w:val="20"/>
        </w:rPr>
        <w:t xml:space="preserve"> Rate</w:t>
      </w:r>
      <w:r>
        <w:rPr>
          <w:rFonts w:ascii="Times New Roman" w:eastAsia="標楷體" w:hAnsi="Times New Roman" w:hint="eastAsia"/>
          <w:sz w:val="20"/>
        </w:rPr>
        <w:t>設定計算每單位時間</w:t>
      </w:r>
      <w:proofErr w:type="gramStart"/>
      <w:r>
        <w:rPr>
          <w:rFonts w:ascii="Times New Roman" w:eastAsia="標楷體" w:hAnsi="Times New Roman"/>
          <w:sz w:val="20"/>
        </w:rPr>
        <w:t>”</w:t>
      </w:r>
      <w:proofErr w:type="gramEnd"/>
      <w:r>
        <w:rPr>
          <w:rFonts w:ascii="Times New Roman" w:eastAsia="標楷體" w:hAnsi="Times New Roman" w:hint="eastAsia"/>
          <w:sz w:val="20"/>
        </w:rPr>
        <w:t>電壓累加值</w:t>
      </w:r>
      <w:proofErr w:type="gramStart"/>
      <w:r>
        <w:rPr>
          <w:rFonts w:ascii="Times New Roman" w:eastAsia="標楷體" w:hAnsi="Times New Roman"/>
          <w:sz w:val="20"/>
        </w:rPr>
        <w:t>”</w:t>
      </w:r>
      <w:proofErr w:type="gramEnd"/>
    </w:p>
    <w:p w:rsidR="00EA0E8E" w:rsidRDefault="00EA0E8E" w:rsidP="00C36DCF">
      <w:pPr>
        <w:pStyle w:val="affc"/>
        <w:widowControl/>
        <w:numPr>
          <w:ilvl w:val="0"/>
          <w:numId w:val="21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載入頻率設定值</w:t>
      </w:r>
      <w:r w:rsidR="00A541E0">
        <w:rPr>
          <w:rFonts w:ascii="Times New Roman" w:eastAsia="標楷體" w:hAnsi="Times New Roman" w:hint="eastAsia"/>
          <w:sz w:val="20"/>
        </w:rPr>
        <w:t>FREQ</w:t>
      </w:r>
    </w:p>
    <w:p w:rsidR="00A541E0" w:rsidRDefault="00A541E0" w:rsidP="00C36DCF">
      <w:pPr>
        <w:pStyle w:val="affc"/>
        <w:widowControl/>
        <w:numPr>
          <w:ilvl w:val="0"/>
          <w:numId w:val="21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計算每次中斷的波形</w:t>
      </w:r>
      <w:r w:rsidR="003C543E">
        <w:rPr>
          <w:rFonts w:ascii="Times New Roman" w:eastAsia="標楷體" w:hAnsi="Times New Roman" w:hint="eastAsia"/>
          <w:sz w:val="20"/>
        </w:rPr>
        <w:t>資料</w:t>
      </w:r>
      <w:proofErr w:type="gramStart"/>
      <w:r w:rsidR="00457458">
        <w:rPr>
          <w:rFonts w:ascii="Times New Roman" w:eastAsia="標楷體" w:hAnsi="Times New Roman"/>
          <w:sz w:val="20"/>
        </w:rPr>
        <w:t>”</w:t>
      </w:r>
      <w:proofErr w:type="gramEnd"/>
      <w:r w:rsidR="003C543E">
        <w:rPr>
          <w:rFonts w:ascii="Times New Roman" w:eastAsia="標楷體" w:hAnsi="Times New Roman" w:hint="eastAsia"/>
          <w:sz w:val="20"/>
        </w:rPr>
        <w:t>位址</w:t>
      </w:r>
      <w:r w:rsidR="00457458">
        <w:rPr>
          <w:rFonts w:ascii="Times New Roman" w:eastAsia="標楷體" w:hAnsi="Times New Roman" w:hint="eastAsia"/>
          <w:sz w:val="20"/>
        </w:rPr>
        <w:t>累</w:t>
      </w:r>
      <w:r w:rsidR="001C7660">
        <w:rPr>
          <w:rFonts w:ascii="Times New Roman" w:eastAsia="標楷體" w:hAnsi="Times New Roman" w:hint="eastAsia"/>
          <w:sz w:val="20"/>
        </w:rPr>
        <w:t>加值</w:t>
      </w:r>
      <w:proofErr w:type="gramStart"/>
      <w:r w:rsidR="00457458">
        <w:rPr>
          <w:rFonts w:ascii="Times New Roman" w:eastAsia="標楷體" w:hAnsi="Times New Roman"/>
          <w:sz w:val="20"/>
        </w:rPr>
        <w:t>”</w:t>
      </w:r>
      <w:proofErr w:type="gramEnd"/>
    </w:p>
    <w:p w:rsidR="00A541E0" w:rsidRDefault="00A541E0" w:rsidP="00A541E0">
      <w:pPr>
        <w:pStyle w:val="affc"/>
        <w:widowControl/>
        <w:suppressAutoHyphens w:val="0"/>
        <w:overflowPunct/>
        <w:autoSpaceDE/>
        <w:spacing w:line="240" w:lineRule="auto"/>
        <w:ind w:leftChars="0" w:left="72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C</w:t>
      </w:r>
      <w:r>
        <w:rPr>
          <w:rFonts w:ascii="Times New Roman" w:eastAsia="標楷體" w:hAnsi="Times New Roman"/>
          <w:sz w:val="20"/>
        </w:rPr>
        <w:t>pu_timer</w:t>
      </w:r>
      <w:r>
        <w:rPr>
          <w:rFonts w:ascii="Times New Roman" w:eastAsia="標楷體" w:hAnsi="Times New Roman" w:hint="eastAsia"/>
          <w:sz w:val="20"/>
        </w:rPr>
        <w:t>中斷</w:t>
      </w:r>
      <w:r>
        <w:rPr>
          <w:rFonts w:ascii="Times New Roman" w:eastAsia="標楷體" w:hAnsi="Times New Roman" w:hint="eastAsia"/>
          <w:sz w:val="20"/>
        </w:rPr>
        <w:t>2</w:t>
      </w:r>
      <w:r>
        <w:rPr>
          <w:rFonts w:ascii="Times New Roman" w:eastAsia="標楷體" w:hAnsi="Times New Roman"/>
          <w:sz w:val="20"/>
        </w:rPr>
        <w:t>.77us (360kHz)</w:t>
      </w:r>
    </w:p>
    <w:p w:rsidR="00A541E0" w:rsidRDefault="00A541E0" w:rsidP="00A541E0">
      <w:pPr>
        <w:pStyle w:val="affc"/>
        <w:widowControl/>
        <w:suppressAutoHyphens w:val="0"/>
        <w:overflowPunct/>
        <w:autoSpaceDE/>
        <w:spacing w:line="240" w:lineRule="auto"/>
        <w:ind w:leftChars="0" w:left="72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韌體規劃</w:t>
      </w:r>
      <w:r>
        <w:rPr>
          <w:rFonts w:ascii="Times New Roman" w:eastAsia="標楷體" w:hAnsi="Times New Roman"/>
          <w:sz w:val="20"/>
        </w:rPr>
        <w:t>32bit</w:t>
      </w:r>
      <w:r>
        <w:rPr>
          <w:rFonts w:ascii="Times New Roman" w:eastAsia="標楷體" w:hAnsi="Times New Roman" w:hint="eastAsia"/>
          <w:sz w:val="20"/>
        </w:rPr>
        <w:t>也就是</w:t>
      </w:r>
      <w:r>
        <w:rPr>
          <w:rFonts w:ascii="Times New Roman" w:eastAsia="標楷體" w:hAnsi="Times New Roman" w:hint="eastAsia"/>
          <w:sz w:val="20"/>
        </w:rPr>
        <w:t>2</w:t>
      </w:r>
      <w:r>
        <w:rPr>
          <w:rFonts w:ascii="Times New Roman" w:eastAsia="標楷體" w:hAnsi="Times New Roman"/>
          <w:sz w:val="20"/>
        </w:rPr>
        <w:t>^32 = 4296967296</w:t>
      </w:r>
      <w:r>
        <w:rPr>
          <w:rFonts w:ascii="Times New Roman" w:eastAsia="標楷體" w:hAnsi="Times New Roman" w:hint="eastAsia"/>
          <w:sz w:val="20"/>
        </w:rPr>
        <w:t xml:space="preserve"> </w:t>
      </w:r>
      <w:r>
        <w:rPr>
          <w:rFonts w:ascii="Times New Roman" w:eastAsia="標楷體" w:hAnsi="Times New Roman" w:hint="eastAsia"/>
          <w:sz w:val="20"/>
        </w:rPr>
        <w:t>對應輸出波形的一個週期</w:t>
      </w:r>
    </w:p>
    <w:p w:rsidR="00A541E0" w:rsidRDefault="001C7660" w:rsidP="003C543E">
      <w:pPr>
        <w:pStyle w:val="affc"/>
        <w:widowControl/>
        <w:suppressAutoHyphens w:val="0"/>
        <w:overflowPunct/>
        <w:autoSpaceDE/>
        <w:spacing w:line="240" w:lineRule="auto"/>
        <w:ind w:leftChars="0" w:left="72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波形資料</w:t>
      </w:r>
      <w:proofErr w:type="gramStart"/>
      <w:r>
        <w:rPr>
          <w:rFonts w:ascii="Times New Roman" w:eastAsia="標楷體" w:hAnsi="Times New Roman" w:hint="eastAsia"/>
          <w:sz w:val="20"/>
        </w:rPr>
        <w:t>位址加值</w:t>
      </w:r>
      <w:proofErr w:type="gramEnd"/>
      <w:r w:rsidR="003C543E">
        <w:rPr>
          <w:rFonts w:ascii="Times New Roman" w:eastAsia="標楷體" w:hAnsi="Times New Roman" w:hint="eastAsia"/>
          <w:sz w:val="20"/>
        </w:rPr>
        <w:t xml:space="preserve"> </w:t>
      </w:r>
      <w:r w:rsidR="003C543E">
        <w:rPr>
          <w:rFonts w:ascii="Times New Roman" w:eastAsia="標楷體" w:hAnsi="Times New Roman"/>
          <w:sz w:val="20"/>
        </w:rPr>
        <w:t>= 4296967296 x ( 2.77us ) x FREQ</w:t>
      </w:r>
    </w:p>
    <w:p w:rsidR="001C7660" w:rsidRDefault="001C7660" w:rsidP="00C36DCF">
      <w:pPr>
        <w:pStyle w:val="affc"/>
        <w:widowControl/>
        <w:numPr>
          <w:ilvl w:val="0"/>
          <w:numId w:val="21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載入</w:t>
      </w:r>
      <w:proofErr w:type="gramStart"/>
      <w:r>
        <w:rPr>
          <w:rFonts w:ascii="Times New Roman" w:eastAsia="標楷體" w:hAnsi="Times New Roman" w:hint="eastAsia"/>
          <w:sz w:val="20"/>
        </w:rPr>
        <w:t>起始相角</w:t>
      </w:r>
      <w:proofErr w:type="gramEnd"/>
      <w:r>
        <w:rPr>
          <w:rFonts w:ascii="Times New Roman" w:eastAsia="標楷體" w:hAnsi="Times New Roman" w:hint="eastAsia"/>
          <w:sz w:val="20"/>
        </w:rPr>
        <w:t>S</w:t>
      </w:r>
      <w:r>
        <w:rPr>
          <w:rFonts w:ascii="Times New Roman" w:eastAsia="標楷體" w:hAnsi="Times New Roman"/>
          <w:sz w:val="20"/>
        </w:rPr>
        <w:t>tartPhase</w:t>
      </w:r>
    </w:p>
    <w:p w:rsidR="001C7660" w:rsidRDefault="001C7660" w:rsidP="001C7660">
      <w:pPr>
        <w:pStyle w:val="affc"/>
        <w:widowControl/>
        <w:suppressAutoHyphens w:val="0"/>
        <w:overflowPunct/>
        <w:autoSpaceDE/>
        <w:spacing w:line="240" w:lineRule="auto"/>
        <w:ind w:leftChars="0" w:left="72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起始的波形資料位址</w:t>
      </w:r>
      <w:r>
        <w:rPr>
          <w:rFonts w:ascii="Times New Roman" w:eastAsia="標楷體" w:hAnsi="Times New Roman"/>
          <w:sz w:val="20"/>
        </w:rPr>
        <w:t xml:space="preserve"> = StartPhase / 360 x 4296967296</w:t>
      </w:r>
    </w:p>
    <w:p w:rsidR="003C543E" w:rsidRDefault="003C543E" w:rsidP="00C36DCF">
      <w:pPr>
        <w:pStyle w:val="affc"/>
        <w:widowControl/>
        <w:numPr>
          <w:ilvl w:val="0"/>
          <w:numId w:val="21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設定</w:t>
      </w:r>
      <w:r>
        <w:rPr>
          <w:rFonts w:ascii="Times New Roman" w:eastAsia="標楷體" w:hAnsi="Times New Roman" w:hint="eastAsia"/>
          <w:sz w:val="20"/>
        </w:rPr>
        <w:t>DAC</w:t>
      </w:r>
      <w:r>
        <w:rPr>
          <w:rFonts w:ascii="Times New Roman" w:eastAsia="標楷體" w:hAnsi="Times New Roman" w:hint="eastAsia"/>
          <w:sz w:val="20"/>
        </w:rPr>
        <w:t>輸出</w:t>
      </w:r>
    </w:p>
    <w:p w:rsidR="00E758E2" w:rsidRDefault="00E758E2" w:rsidP="00E758E2">
      <w:pPr>
        <w:pStyle w:val="affc"/>
        <w:widowControl/>
        <w:suppressAutoHyphens w:val="0"/>
        <w:overflowPunct/>
        <w:autoSpaceDE/>
        <w:spacing w:line="240" w:lineRule="auto"/>
        <w:ind w:leftChars="0" w:left="72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D</w:t>
      </w:r>
      <w:r>
        <w:rPr>
          <w:rFonts w:ascii="Times New Roman" w:eastAsia="標楷體" w:hAnsi="Times New Roman"/>
          <w:sz w:val="20"/>
        </w:rPr>
        <w:t xml:space="preserve">AC = </w:t>
      </w:r>
      <w:r>
        <w:rPr>
          <w:rFonts w:ascii="Times New Roman" w:eastAsia="標楷體" w:hAnsi="Times New Roman" w:hint="eastAsia"/>
          <w:sz w:val="20"/>
        </w:rPr>
        <w:t>A</w:t>
      </w:r>
      <w:r>
        <w:rPr>
          <w:rFonts w:ascii="Times New Roman" w:eastAsia="標楷體" w:hAnsi="Times New Roman"/>
          <w:sz w:val="20"/>
        </w:rPr>
        <w:t>CV</w:t>
      </w:r>
      <w:r>
        <w:rPr>
          <w:rFonts w:ascii="Times New Roman" w:eastAsia="標楷體" w:hAnsi="Times New Roman" w:hint="eastAsia"/>
          <w:sz w:val="20"/>
        </w:rPr>
        <w:t>（最大值）</w:t>
      </w:r>
      <w:r>
        <w:rPr>
          <w:rFonts w:ascii="Times New Roman" w:eastAsia="標楷體" w:hAnsi="Times New Roman" w:hint="eastAsia"/>
          <w:sz w:val="20"/>
        </w:rPr>
        <w:t>x</w:t>
      </w:r>
      <w:r>
        <w:rPr>
          <w:rFonts w:ascii="Times New Roman" w:eastAsia="標楷體" w:hAnsi="Times New Roman"/>
          <w:sz w:val="20"/>
        </w:rPr>
        <w:t xml:space="preserve"> </w:t>
      </w:r>
      <w:r>
        <w:rPr>
          <w:rFonts w:ascii="Times New Roman" w:eastAsia="標楷體" w:hAnsi="Times New Roman" w:hint="eastAsia"/>
          <w:sz w:val="20"/>
        </w:rPr>
        <w:t>波形資料</w:t>
      </w:r>
      <w:r>
        <w:rPr>
          <w:rFonts w:ascii="Times New Roman" w:eastAsia="標楷體" w:hAnsi="Times New Roman" w:hint="eastAsia"/>
          <w:sz w:val="20"/>
        </w:rPr>
        <w:t xml:space="preserve"> </w:t>
      </w:r>
      <w:r>
        <w:rPr>
          <w:rFonts w:ascii="Times New Roman" w:eastAsia="標楷體" w:hAnsi="Times New Roman"/>
          <w:sz w:val="20"/>
        </w:rPr>
        <w:t>+ DCV</w:t>
      </w:r>
    </w:p>
    <w:p w:rsidR="00454330" w:rsidRDefault="00454330" w:rsidP="00C36DCF">
      <w:pPr>
        <w:pStyle w:val="affc"/>
        <w:widowControl/>
        <w:numPr>
          <w:ilvl w:val="0"/>
          <w:numId w:val="21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進入輸出中流程</w:t>
      </w:r>
    </w:p>
    <w:p w:rsidR="0097208D" w:rsidRDefault="0097208D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A43A5D" w:rsidRDefault="00C43516" w:rsidP="00C36DCF">
      <w:pPr>
        <w:pStyle w:val="affc"/>
        <w:widowControl/>
        <w:numPr>
          <w:ilvl w:val="0"/>
          <w:numId w:val="23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輸出</w:t>
      </w:r>
      <w:r w:rsidR="003C543E">
        <w:rPr>
          <w:rFonts w:ascii="Times New Roman" w:eastAsia="標楷體" w:hAnsi="Times New Roman" w:hint="eastAsia"/>
          <w:sz w:val="20"/>
        </w:rPr>
        <w:t>中</w:t>
      </w:r>
      <w:r>
        <w:rPr>
          <w:rFonts w:ascii="Times New Roman" w:eastAsia="標楷體" w:hAnsi="Times New Roman" w:hint="eastAsia"/>
          <w:sz w:val="20"/>
        </w:rPr>
        <w:t>流程</w:t>
      </w:r>
      <w:r w:rsidR="001C7660">
        <w:rPr>
          <w:rFonts w:ascii="Times New Roman" w:eastAsia="標楷體" w:hAnsi="Times New Roman" w:hint="eastAsia"/>
          <w:sz w:val="20"/>
        </w:rPr>
        <w:t>（每</w:t>
      </w:r>
      <w:r w:rsidR="001C7660">
        <w:rPr>
          <w:rFonts w:ascii="Times New Roman" w:eastAsia="標楷體" w:hAnsi="Times New Roman" w:hint="eastAsia"/>
          <w:sz w:val="20"/>
        </w:rPr>
        <w:t>2</w:t>
      </w:r>
      <w:r w:rsidR="001C7660">
        <w:rPr>
          <w:rFonts w:ascii="Times New Roman" w:eastAsia="標楷體" w:hAnsi="Times New Roman"/>
          <w:sz w:val="20"/>
        </w:rPr>
        <w:t>.77us</w:t>
      </w:r>
      <w:r w:rsidR="001C7660">
        <w:rPr>
          <w:rFonts w:ascii="Times New Roman" w:eastAsia="標楷體" w:hAnsi="Times New Roman" w:hint="eastAsia"/>
          <w:sz w:val="20"/>
        </w:rPr>
        <w:t>執行一次）</w:t>
      </w:r>
    </w:p>
    <w:p w:rsidR="001C7660" w:rsidRDefault="003941B5" w:rsidP="00C36DCF">
      <w:pPr>
        <w:pStyle w:val="affc"/>
        <w:widowControl/>
        <w:numPr>
          <w:ilvl w:val="0"/>
          <w:numId w:val="24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波形資料位址</w:t>
      </w:r>
      <w:r w:rsidR="003B08E9">
        <w:rPr>
          <w:rFonts w:ascii="Times New Roman" w:eastAsia="標楷體" w:hAnsi="Times New Roman" w:hint="eastAsia"/>
          <w:sz w:val="20"/>
        </w:rPr>
        <w:t xml:space="preserve"> + </w:t>
      </w:r>
      <w:proofErr w:type="gramStart"/>
      <w:r w:rsidR="003B08E9">
        <w:rPr>
          <w:rFonts w:ascii="Times New Roman" w:eastAsia="標楷體" w:hAnsi="Times New Roman"/>
          <w:sz w:val="20"/>
        </w:rPr>
        <w:t>”</w:t>
      </w:r>
      <w:proofErr w:type="gramEnd"/>
      <w:r w:rsidR="003B08E9">
        <w:rPr>
          <w:rFonts w:ascii="Times New Roman" w:eastAsia="標楷體" w:hAnsi="Times New Roman" w:hint="eastAsia"/>
          <w:sz w:val="20"/>
        </w:rPr>
        <w:t>位址累加值</w:t>
      </w:r>
      <w:proofErr w:type="gramStart"/>
      <w:r w:rsidR="003B08E9">
        <w:rPr>
          <w:rFonts w:ascii="Times New Roman" w:eastAsia="標楷體" w:hAnsi="Times New Roman"/>
          <w:sz w:val="20"/>
        </w:rPr>
        <w:t>”</w:t>
      </w:r>
      <w:proofErr w:type="gramEnd"/>
    </w:p>
    <w:p w:rsidR="00E758E2" w:rsidRDefault="003941B5" w:rsidP="00C36DCF">
      <w:pPr>
        <w:pStyle w:val="affc"/>
        <w:widowControl/>
        <w:numPr>
          <w:ilvl w:val="0"/>
          <w:numId w:val="24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規劃用</w:t>
      </w:r>
      <w:r>
        <w:rPr>
          <w:rFonts w:ascii="Times New Roman" w:eastAsia="標楷體" w:hAnsi="Times New Roman" w:hint="eastAsia"/>
          <w:sz w:val="20"/>
        </w:rPr>
        <w:t>32b</w:t>
      </w:r>
      <w:r>
        <w:rPr>
          <w:rFonts w:ascii="Times New Roman" w:eastAsia="標楷體" w:hAnsi="Times New Roman"/>
          <w:sz w:val="20"/>
        </w:rPr>
        <w:t>it</w:t>
      </w:r>
      <w:r w:rsidR="00E36723">
        <w:rPr>
          <w:rFonts w:ascii="Times New Roman" w:eastAsia="標楷體" w:hAnsi="Times New Roman" w:hint="eastAsia"/>
          <w:sz w:val="20"/>
        </w:rPr>
        <w:t>但實際波形資料為</w:t>
      </w:r>
      <w:r w:rsidR="00E36723">
        <w:rPr>
          <w:rFonts w:ascii="Times New Roman" w:eastAsia="標楷體" w:hAnsi="Times New Roman" w:hint="eastAsia"/>
          <w:sz w:val="20"/>
        </w:rPr>
        <w:t>12</w:t>
      </w:r>
      <w:r w:rsidR="00E36723">
        <w:rPr>
          <w:rFonts w:ascii="Times New Roman" w:eastAsia="標楷體" w:hAnsi="Times New Roman"/>
          <w:sz w:val="20"/>
        </w:rPr>
        <w:t>bits</w:t>
      </w:r>
      <w:r w:rsidR="00E36723">
        <w:rPr>
          <w:rFonts w:ascii="Times New Roman" w:eastAsia="標楷體" w:hAnsi="Times New Roman" w:hint="eastAsia"/>
          <w:sz w:val="20"/>
        </w:rPr>
        <w:t>，所以採用</w:t>
      </w:r>
      <w:proofErr w:type="gramStart"/>
      <w:r>
        <w:rPr>
          <w:rFonts w:ascii="Times New Roman" w:eastAsia="標楷體" w:hAnsi="Times New Roman" w:hint="eastAsia"/>
          <w:sz w:val="20"/>
        </w:rPr>
        <w:t>內插法計算</w:t>
      </w:r>
      <w:proofErr w:type="gramEnd"/>
      <w:r w:rsidR="00E36723">
        <w:rPr>
          <w:rFonts w:ascii="Times New Roman" w:eastAsia="標楷體" w:hAnsi="Times New Roman" w:hint="eastAsia"/>
          <w:sz w:val="20"/>
        </w:rPr>
        <w:t>減少誤差</w:t>
      </w:r>
    </w:p>
    <w:p w:rsidR="003941B5" w:rsidRDefault="00E758E2" w:rsidP="00E758E2">
      <w:pPr>
        <w:pStyle w:val="affc"/>
        <w:widowControl/>
        <w:suppressAutoHyphens w:val="0"/>
        <w:overflowPunct/>
        <w:autoSpaceDE/>
        <w:spacing w:line="240" w:lineRule="auto"/>
        <w:ind w:leftChars="0" w:left="720"/>
        <w:textAlignment w:val="auto"/>
        <w:rPr>
          <w:rFonts w:ascii="Times New Roman" w:eastAsia="標楷體" w:hAnsi="Times New Roman"/>
          <w:sz w:val="20"/>
        </w:rPr>
      </w:pPr>
      <w:proofErr w:type="gramStart"/>
      <w:r>
        <w:rPr>
          <w:rFonts w:ascii="Times New Roman" w:eastAsia="標楷體" w:hAnsi="Times New Roman" w:hint="eastAsia"/>
          <w:sz w:val="20"/>
        </w:rPr>
        <w:t>線性差值公式</w:t>
      </w:r>
      <w:proofErr w:type="gramEnd"/>
      <w:r>
        <w:rPr>
          <w:rFonts w:ascii="Times New Roman" w:eastAsia="標楷體" w:hAnsi="Times New Roman" w:hint="eastAsia"/>
          <w:sz w:val="20"/>
        </w:rPr>
        <w:t>：</w:t>
      </w:r>
      <w:r w:rsidRPr="00E758E2">
        <w:rPr>
          <w:rFonts w:ascii="Times New Roman" w:eastAsia="標楷體" w:hAnsi="Times New Roman"/>
          <w:noProof/>
          <w:sz w:val="20"/>
        </w:rPr>
        <w:drawing>
          <wp:inline distT="0" distB="0" distL="0" distR="0" wp14:anchorId="50F8C8AE" wp14:editId="388B8C4E">
            <wp:extent cx="1388533" cy="255558"/>
            <wp:effectExtent l="0" t="0" r="2540" b="0"/>
            <wp:docPr id="32" name="圖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41073" cy="265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3516" w:rsidRDefault="00E36723" w:rsidP="00A43A5D">
      <w:pPr>
        <w:pStyle w:val="affc"/>
        <w:widowControl/>
        <w:suppressAutoHyphens w:val="0"/>
        <w:overflowPunct/>
        <w:autoSpaceDE/>
        <w:spacing w:line="240" w:lineRule="auto"/>
        <w:ind w:leftChars="0" w:left="72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波形資料位</w:t>
      </w:r>
      <w:proofErr w:type="gramStart"/>
      <w:r>
        <w:rPr>
          <w:rFonts w:ascii="Times New Roman" w:eastAsia="標楷體" w:hAnsi="Times New Roman" w:hint="eastAsia"/>
          <w:sz w:val="20"/>
        </w:rPr>
        <w:t>址右移</w:t>
      </w:r>
      <w:proofErr w:type="gramEnd"/>
      <w:r>
        <w:rPr>
          <w:rFonts w:ascii="Times New Roman" w:eastAsia="標楷體" w:hAnsi="Times New Roman" w:hint="eastAsia"/>
          <w:sz w:val="20"/>
        </w:rPr>
        <w:t>20</w:t>
      </w:r>
      <w:r>
        <w:rPr>
          <w:rFonts w:ascii="Times New Roman" w:eastAsia="標楷體" w:hAnsi="Times New Roman"/>
          <w:sz w:val="20"/>
        </w:rPr>
        <w:t>bit</w:t>
      </w:r>
      <w:r>
        <w:rPr>
          <w:rFonts w:ascii="Times New Roman" w:eastAsia="標楷體" w:hAnsi="Times New Roman" w:hint="eastAsia"/>
          <w:sz w:val="20"/>
        </w:rPr>
        <w:t>，得到</w:t>
      </w:r>
      <w:r>
        <w:rPr>
          <w:rFonts w:ascii="Times New Roman" w:eastAsia="標楷體" w:hAnsi="Times New Roman" w:hint="eastAsia"/>
          <w:sz w:val="20"/>
        </w:rPr>
        <w:t>a</w:t>
      </w:r>
      <w:r>
        <w:rPr>
          <w:rFonts w:ascii="Times New Roman" w:eastAsia="標楷體" w:hAnsi="Times New Roman"/>
          <w:sz w:val="20"/>
        </w:rPr>
        <w:t>ddr_1</w:t>
      </w:r>
      <w:r>
        <w:rPr>
          <w:rFonts w:ascii="Times New Roman" w:eastAsia="標楷體" w:hAnsi="Times New Roman" w:hint="eastAsia"/>
          <w:sz w:val="20"/>
        </w:rPr>
        <w:t>及波形資料</w:t>
      </w:r>
      <w:r>
        <w:rPr>
          <w:rFonts w:ascii="Times New Roman" w:eastAsia="標楷體" w:hAnsi="Times New Roman" w:hint="eastAsia"/>
          <w:sz w:val="20"/>
        </w:rPr>
        <w:t>W</w:t>
      </w:r>
      <w:r>
        <w:rPr>
          <w:rFonts w:ascii="Times New Roman" w:eastAsia="標楷體" w:hAnsi="Times New Roman"/>
          <w:sz w:val="20"/>
        </w:rPr>
        <w:t>AVE[addr_1]</w:t>
      </w:r>
    </w:p>
    <w:p w:rsidR="00E36723" w:rsidRDefault="00E36723" w:rsidP="00E36723">
      <w:pPr>
        <w:pStyle w:val="affc"/>
        <w:widowControl/>
        <w:suppressAutoHyphens w:val="0"/>
        <w:overflowPunct/>
        <w:autoSpaceDE/>
        <w:spacing w:line="240" w:lineRule="auto"/>
        <w:ind w:leftChars="0" w:left="72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/>
          <w:sz w:val="20"/>
        </w:rPr>
        <w:t>addr_1 + 1</w:t>
      </w:r>
      <w:r>
        <w:rPr>
          <w:rFonts w:ascii="Times New Roman" w:eastAsia="標楷體" w:hAnsi="Times New Roman" w:hint="eastAsia"/>
          <w:sz w:val="20"/>
        </w:rPr>
        <w:t>得到</w:t>
      </w:r>
      <w:r>
        <w:rPr>
          <w:rFonts w:ascii="Times New Roman" w:eastAsia="標楷體" w:hAnsi="Times New Roman" w:hint="eastAsia"/>
          <w:sz w:val="20"/>
        </w:rPr>
        <w:t>a</w:t>
      </w:r>
      <w:r>
        <w:rPr>
          <w:rFonts w:ascii="Times New Roman" w:eastAsia="標楷體" w:hAnsi="Times New Roman"/>
          <w:sz w:val="20"/>
        </w:rPr>
        <w:t>ddr_</w:t>
      </w:r>
      <w:r>
        <w:rPr>
          <w:rFonts w:ascii="Times New Roman" w:eastAsia="標楷體" w:hAnsi="Times New Roman" w:hint="eastAsia"/>
          <w:sz w:val="20"/>
        </w:rPr>
        <w:t>2</w:t>
      </w:r>
      <w:r>
        <w:rPr>
          <w:rFonts w:ascii="Times New Roman" w:eastAsia="標楷體" w:hAnsi="Times New Roman" w:hint="eastAsia"/>
          <w:sz w:val="20"/>
        </w:rPr>
        <w:t>及波形資料</w:t>
      </w:r>
      <w:r>
        <w:rPr>
          <w:rFonts w:ascii="Times New Roman" w:eastAsia="標楷體" w:hAnsi="Times New Roman" w:hint="eastAsia"/>
          <w:sz w:val="20"/>
        </w:rPr>
        <w:t>W</w:t>
      </w:r>
      <w:r>
        <w:rPr>
          <w:rFonts w:ascii="Times New Roman" w:eastAsia="標楷體" w:hAnsi="Times New Roman"/>
          <w:sz w:val="20"/>
        </w:rPr>
        <w:t>AVE[addr_</w:t>
      </w:r>
      <w:r>
        <w:rPr>
          <w:rFonts w:ascii="Times New Roman" w:eastAsia="標楷體" w:hAnsi="Times New Roman" w:hint="eastAsia"/>
          <w:sz w:val="20"/>
        </w:rPr>
        <w:t>2</w:t>
      </w:r>
      <w:r>
        <w:rPr>
          <w:rFonts w:ascii="Times New Roman" w:eastAsia="標楷體" w:hAnsi="Times New Roman"/>
          <w:sz w:val="20"/>
        </w:rPr>
        <w:t>]</w:t>
      </w:r>
    </w:p>
    <w:p w:rsidR="00C43516" w:rsidRDefault="00E758E2" w:rsidP="00A43A5D">
      <w:pPr>
        <w:pStyle w:val="affc"/>
        <w:widowControl/>
        <w:suppressAutoHyphens w:val="0"/>
        <w:overflowPunct/>
        <w:autoSpaceDE/>
        <w:spacing w:line="240" w:lineRule="auto"/>
        <w:ind w:leftChars="0" w:left="720"/>
        <w:textAlignment w:val="auto"/>
        <w:rPr>
          <w:rFonts w:ascii="Times New Roman" w:eastAsia="標楷體" w:hAnsi="Times New Roman"/>
          <w:sz w:val="20"/>
        </w:rPr>
      </w:pPr>
      <w:proofErr w:type="gramStart"/>
      <w:r>
        <w:rPr>
          <w:rFonts w:ascii="Times New Roman" w:eastAsia="標楷體" w:hAnsi="Times New Roman" w:hint="eastAsia"/>
          <w:sz w:val="20"/>
        </w:rPr>
        <w:t>利用差值公式</w:t>
      </w:r>
      <w:proofErr w:type="gramEnd"/>
      <w:r>
        <w:rPr>
          <w:rFonts w:ascii="Times New Roman" w:eastAsia="標楷體" w:hAnsi="Times New Roman" w:hint="eastAsia"/>
          <w:sz w:val="20"/>
        </w:rPr>
        <w:t>計算出線性的波形資料</w:t>
      </w:r>
    </w:p>
    <w:p w:rsidR="003B08E9" w:rsidRDefault="003B08E9" w:rsidP="00C36DCF">
      <w:pPr>
        <w:pStyle w:val="affc"/>
        <w:widowControl/>
        <w:numPr>
          <w:ilvl w:val="0"/>
          <w:numId w:val="24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輸出電壓設定值累加</w:t>
      </w:r>
    </w:p>
    <w:p w:rsidR="009E7639" w:rsidRDefault="009E7639" w:rsidP="00C36DCF">
      <w:pPr>
        <w:pStyle w:val="affc"/>
        <w:widowControl/>
        <w:numPr>
          <w:ilvl w:val="0"/>
          <w:numId w:val="24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輸出</w:t>
      </w:r>
      <w:r w:rsidR="001B08BF">
        <w:rPr>
          <w:rFonts w:ascii="Times New Roman" w:eastAsia="標楷體" w:hAnsi="Times New Roman" w:hint="eastAsia"/>
          <w:sz w:val="20"/>
        </w:rPr>
        <w:t>電壓</w:t>
      </w:r>
      <w:r>
        <w:rPr>
          <w:rFonts w:ascii="Times New Roman" w:eastAsia="標楷體" w:hAnsi="Times New Roman" w:hint="eastAsia"/>
          <w:sz w:val="20"/>
        </w:rPr>
        <w:t>補償</w:t>
      </w:r>
    </w:p>
    <w:p w:rsidR="001B08BF" w:rsidRDefault="009E7639" w:rsidP="001B08BF">
      <w:pPr>
        <w:pStyle w:val="affc"/>
        <w:widowControl/>
        <w:suppressAutoHyphens w:val="0"/>
        <w:overflowPunct/>
        <w:autoSpaceDE/>
        <w:spacing w:line="240" w:lineRule="auto"/>
        <w:ind w:leftChars="0" w:left="72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以</w:t>
      </w:r>
      <w:r w:rsidR="001B08BF">
        <w:rPr>
          <w:rFonts w:ascii="Times New Roman" w:eastAsia="標楷體" w:hAnsi="Times New Roman" w:hint="eastAsia"/>
          <w:sz w:val="20"/>
        </w:rPr>
        <w:t>電壓</w:t>
      </w:r>
      <w:r>
        <w:rPr>
          <w:rFonts w:ascii="Times New Roman" w:eastAsia="標楷體" w:hAnsi="Times New Roman" w:hint="eastAsia"/>
          <w:sz w:val="20"/>
        </w:rPr>
        <w:t>設定值為</w:t>
      </w:r>
      <w:r>
        <w:rPr>
          <w:rFonts w:ascii="Times New Roman" w:eastAsia="標楷體" w:hAnsi="Times New Roman" w:hint="eastAsia"/>
          <w:sz w:val="20"/>
        </w:rPr>
        <w:t>R</w:t>
      </w:r>
      <w:r>
        <w:rPr>
          <w:rFonts w:ascii="Times New Roman" w:eastAsia="標楷體" w:hAnsi="Times New Roman"/>
          <w:sz w:val="20"/>
        </w:rPr>
        <w:t>ef</w:t>
      </w:r>
      <w:r w:rsidR="00E5668A">
        <w:rPr>
          <w:rFonts w:ascii="Times New Roman" w:eastAsia="標楷體" w:hAnsi="Times New Roman"/>
          <w:sz w:val="20"/>
        </w:rPr>
        <w:t>erence</w:t>
      </w:r>
      <w:r>
        <w:rPr>
          <w:rFonts w:ascii="Times New Roman" w:eastAsia="標楷體" w:hAnsi="Times New Roman" w:hint="eastAsia"/>
          <w:sz w:val="20"/>
        </w:rPr>
        <w:t>，</w:t>
      </w:r>
      <w:r w:rsidR="001B08BF">
        <w:rPr>
          <w:rFonts w:ascii="Times New Roman" w:eastAsia="標楷體" w:hAnsi="Times New Roman" w:hint="eastAsia"/>
          <w:sz w:val="20"/>
        </w:rPr>
        <w:t>電壓</w:t>
      </w:r>
      <w:r>
        <w:rPr>
          <w:rFonts w:ascii="Times New Roman" w:eastAsia="標楷體" w:hAnsi="Times New Roman" w:hint="eastAsia"/>
          <w:sz w:val="20"/>
        </w:rPr>
        <w:t>量測</w:t>
      </w:r>
      <w:r w:rsidR="00E5668A">
        <w:rPr>
          <w:rFonts w:ascii="Times New Roman" w:eastAsia="標楷體" w:hAnsi="Times New Roman" w:hint="eastAsia"/>
          <w:sz w:val="20"/>
        </w:rPr>
        <w:t>值為</w:t>
      </w:r>
      <w:r w:rsidR="00E5668A">
        <w:rPr>
          <w:rFonts w:ascii="Times New Roman" w:eastAsia="標楷體" w:hAnsi="Times New Roman" w:hint="eastAsia"/>
          <w:sz w:val="20"/>
        </w:rPr>
        <w:t>F</w:t>
      </w:r>
      <w:r w:rsidR="00E5668A">
        <w:rPr>
          <w:rFonts w:ascii="Times New Roman" w:eastAsia="標楷體" w:hAnsi="Times New Roman"/>
          <w:sz w:val="20"/>
        </w:rPr>
        <w:t>eedback</w:t>
      </w:r>
      <w:r w:rsidR="001B08BF">
        <w:rPr>
          <w:rFonts w:ascii="Times New Roman" w:eastAsia="標楷體" w:hAnsi="Times New Roman" w:hint="eastAsia"/>
          <w:sz w:val="20"/>
        </w:rPr>
        <w:t>，</w:t>
      </w:r>
      <w:r w:rsidR="00E5668A">
        <w:rPr>
          <w:rFonts w:ascii="Times New Roman" w:eastAsia="標楷體" w:hAnsi="Times New Roman" w:hint="eastAsia"/>
          <w:sz w:val="20"/>
        </w:rPr>
        <w:t>進行動態補償</w:t>
      </w:r>
    </w:p>
    <w:p w:rsidR="001B08BF" w:rsidRDefault="001B08BF" w:rsidP="001B08BF">
      <w:pPr>
        <w:pStyle w:val="affc"/>
        <w:widowControl/>
        <w:suppressAutoHyphens w:val="0"/>
        <w:overflowPunct/>
        <w:autoSpaceDE/>
        <w:spacing w:line="240" w:lineRule="auto"/>
        <w:ind w:leftChars="0" w:left="72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只適用</w:t>
      </w:r>
      <w:r>
        <w:rPr>
          <w:rFonts w:ascii="Times New Roman" w:eastAsia="標楷體" w:hAnsi="Times New Roman" w:hint="eastAsia"/>
          <w:sz w:val="20"/>
        </w:rPr>
        <w:t>A</w:t>
      </w:r>
      <w:r>
        <w:rPr>
          <w:rFonts w:ascii="Times New Roman" w:eastAsia="標楷體" w:hAnsi="Times New Roman"/>
          <w:sz w:val="20"/>
        </w:rPr>
        <w:t>C-INT</w:t>
      </w:r>
      <w:r>
        <w:rPr>
          <w:rFonts w:ascii="Times New Roman" w:eastAsia="標楷體" w:hAnsi="Times New Roman" w:hint="eastAsia"/>
          <w:sz w:val="20"/>
        </w:rPr>
        <w:t>、</w:t>
      </w:r>
      <w:r>
        <w:rPr>
          <w:rFonts w:ascii="Times New Roman" w:eastAsia="標楷體" w:hAnsi="Times New Roman" w:hint="eastAsia"/>
          <w:sz w:val="20"/>
        </w:rPr>
        <w:t>D</w:t>
      </w:r>
      <w:r>
        <w:rPr>
          <w:rFonts w:ascii="Times New Roman" w:eastAsia="標楷體" w:hAnsi="Times New Roman"/>
          <w:sz w:val="20"/>
        </w:rPr>
        <w:t>C-INT</w:t>
      </w:r>
      <w:r>
        <w:rPr>
          <w:rFonts w:ascii="Times New Roman" w:eastAsia="標楷體" w:hAnsi="Times New Roman" w:hint="eastAsia"/>
          <w:sz w:val="20"/>
        </w:rPr>
        <w:t>、</w:t>
      </w:r>
      <w:r>
        <w:rPr>
          <w:rFonts w:ascii="Times New Roman" w:eastAsia="標楷體" w:hAnsi="Times New Roman" w:hint="eastAsia"/>
          <w:sz w:val="20"/>
        </w:rPr>
        <w:t>A</w:t>
      </w:r>
      <w:r>
        <w:rPr>
          <w:rFonts w:ascii="Times New Roman" w:eastAsia="標楷體" w:hAnsi="Times New Roman"/>
          <w:sz w:val="20"/>
        </w:rPr>
        <w:t>C-VCA</w:t>
      </w:r>
      <w:r>
        <w:rPr>
          <w:rFonts w:ascii="Times New Roman" w:eastAsia="標楷體" w:hAnsi="Times New Roman" w:hint="eastAsia"/>
          <w:sz w:val="20"/>
        </w:rPr>
        <w:t>、</w:t>
      </w:r>
      <w:r w:rsidR="00AE446B">
        <w:rPr>
          <w:rFonts w:ascii="Times New Roman" w:eastAsia="標楷體" w:hAnsi="Times New Roman" w:hint="eastAsia"/>
          <w:sz w:val="20"/>
        </w:rPr>
        <w:t>D</w:t>
      </w:r>
      <w:r w:rsidR="00AE446B">
        <w:rPr>
          <w:rFonts w:ascii="Times New Roman" w:eastAsia="標楷體" w:hAnsi="Times New Roman"/>
          <w:sz w:val="20"/>
        </w:rPr>
        <w:t>C-VCA</w:t>
      </w:r>
      <w:r w:rsidR="00AE446B">
        <w:rPr>
          <w:rFonts w:ascii="Times New Roman" w:eastAsia="標楷體" w:hAnsi="Times New Roman" w:hint="eastAsia"/>
          <w:sz w:val="20"/>
        </w:rPr>
        <w:t>、</w:t>
      </w:r>
      <w:r>
        <w:rPr>
          <w:rFonts w:ascii="Times New Roman" w:eastAsia="標楷體" w:hAnsi="Times New Roman" w:hint="eastAsia"/>
          <w:sz w:val="20"/>
        </w:rPr>
        <w:t>A</w:t>
      </w:r>
      <w:r>
        <w:rPr>
          <w:rFonts w:ascii="Times New Roman" w:eastAsia="標楷體" w:hAnsi="Times New Roman"/>
          <w:sz w:val="20"/>
        </w:rPr>
        <w:t>C-SYNC</w:t>
      </w:r>
      <w:r w:rsidR="00AE446B">
        <w:rPr>
          <w:rFonts w:ascii="Times New Roman" w:eastAsia="標楷體" w:hAnsi="Times New Roman" w:hint="eastAsia"/>
          <w:sz w:val="20"/>
        </w:rPr>
        <w:t>，波形為</w:t>
      </w:r>
      <w:r w:rsidR="00AE446B">
        <w:rPr>
          <w:rFonts w:ascii="Times New Roman" w:eastAsia="標楷體" w:hAnsi="Times New Roman" w:hint="eastAsia"/>
          <w:sz w:val="20"/>
        </w:rPr>
        <w:t>S</w:t>
      </w:r>
      <w:r w:rsidR="00AE446B">
        <w:rPr>
          <w:rFonts w:ascii="Times New Roman" w:eastAsia="標楷體" w:hAnsi="Times New Roman"/>
          <w:sz w:val="20"/>
        </w:rPr>
        <w:t>INE</w:t>
      </w:r>
    </w:p>
    <w:p w:rsidR="00E758E2" w:rsidRPr="009241AF" w:rsidRDefault="00E758E2" w:rsidP="00C36DCF">
      <w:pPr>
        <w:pStyle w:val="affc"/>
        <w:widowControl/>
        <w:numPr>
          <w:ilvl w:val="0"/>
          <w:numId w:val="24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 w:rsidRPr="009241AF">
        <w:rPr>
          <w:rFonts w:ascii="Times New Roman" w:eastAsia="標楷體" w:hAnsi="Times New Roman" w:hint="eastAsia"/>
          <w:sz w:val="20"/>
        </w:rPr>
        <w:t>設定</w:t>
      </w:r>
      <w:r w:rsidRPr="009241AF">
        <w:rPr>
          <w:rFonts w:ascii="Times New Roman" w:eastAsia="標楷體" w:hAnsi="Times New Roman" w:hint="eastAsia"/>
          <w:sz w:val="20"/>
        </w:rPr>
        <w:t>DAC</w:t>
      </w:r>
      <w:r w:rsidRPr="009241AF">
        <w:rPr>
          <w:rFonts w:ascii="Times New Roman" w:eastAsia="標楷體" w:hAnsi="Times New Roman" w:hint="eastAsia"/>
          <w:sz w:val="20"/>
        </w:rPr>
        <w:t>輸出</w:t>
      </w:r>
    </w:p>
    <w:p w:rsidR="00E758E2" w:rsidRDefault="00E758E2" w:rsidP="00E758E2">
      <w:pPr>
        <w:pStyle w:val="affc"/>
        <w:widowControl/>
        <w:suppressAutoHyphens w:val="0"/>
        <w:overflowPunct/>
        <w:autoSpaceDE/>
        <w:spacing w:line="240" w:lineRule="auto"/>
        <w:ind w:leftChars="0" w:left="72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D</w:t>
      </w:r>
      <w:r>
        <w:rPr>
          <w:rFonts w:ascii="Times New Roman" w:eastAsia="標楷體" w:hAnsi="Times New Roman"/>
          <w:sz w:val="20"/>
        </w:rPr>
        <w:t xml:space="preserve">AC = </w:t>
      </w:r>
      <w:r>
        <w:rPr>
          <w:rFonts w:ascii="Times New Roman" w:eastAsia="標楷體" w:hAnsi="Times New Roman" w:hint="eastAsia"/>
          <w:sz w:val="20"/>
        </w:rPr>
        <w:t>A</w:t>
      </w:r>
      <w:r>
        <w:rPr>
          <w:rFonts w:ascii="Times New Roman" w:eastAsia="標楷體" w:hAnsi="Times New Roman"/>
          <w:sz w:val="20"/>
        </w:rPr>
        <w:t>CV</w:t>
      </w:r>
      <w:r>
        <w:rPr>
          <w:rFonts w:ascii="Times New Roman" w:eastAsia="標楷體" w:hAnsi="Times New Roman" w:hint="eastAsia"/>
          <w:sz w:val="20"/>
        </w:rPr>
        <w:t>（最大值）</w:t>
      </w:r>
      <w:r>
        <w:rPr>
          <w:rFonts w:ascii="Times New Roman" w:eastAsia="標楷體" w:hAnsi="Times New Roman" w:hint="eastAsia"/>
          <w:sz w:val="20"/>
        </w:rPr>
        <w:t>x</w:t>
      </w:r>
      <w:r>
        <w:rPr>
          <w:rFonts w:ascii="Times New Roman" w:eastAsia="標楷體" w:hAnsi="Times New Roman"/>
          <w:sz w:val="20"/>
        </w:rPr>
        <w:t xml:space="preserve"> </w:t>
      </w:r>
      <w:r>
        <w:rPr>
          <w:rFonts w:ascii="Times New Roman" w:eastAsia="標楷體" w:hAnsi="Times New Roman" w:hint="eastAsia"/>
          <w:sz w:val="20"/>
        </w:rPr>
        <w:t>波形資料</w:t>
      </w:r>
      <w:r>
        <w:rPr>
          <w:rFonts w:ascii="Times New Roman" w:eastAsia="標楷體" w:hAnsi="Times New Roman" w:hint="eastAsia"/>
          <w:sz w:val="20"/>
        </w:rPr>
        <w:t xml:space="preserve"> </w:t>
      </w:r>
      <w:r>
        <w:rPr>
          <w:rFonts w:ascii="Times New Roman" w:eastAsia="標楷體" w:hAnsi="Times New Roman"/>
          <w:sz w:val="20"/>
        </w:rPr>
        <w:t>+ DCV</w:t>
      </w:r>
    </w:p>
    <w:p w:rsidR="00C43516" w:rsidRDefault="002B10B9" w:rsidP="00C36DCF">
      <w:pPr>
        <w:pStyle w:val="affc"/>
        <w:widowControl/>
        <w:numPr>
          <w:ilvl w:val="0"/>
          <w:numId w:val="24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異常發生或使用者停止，則離開並進入輸出停止流程</w:t>
      </w:r>
    </w:p>
    <w:p w:rsidR="00A43A5D" w:rsidRDefault="00A43A5D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454330" w:rsidRDefault="00454330" w:rsidP="00C36DCF">
      <w:pPr>
        <w:pStyle w:val="affc"/>
        <w:widowControl/>
        <w:numPr>
          <w:ilvl w:val="0"/>
          <w:numId w:val="23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lastRenderedPageBreak/>
        <w:t>輸出停止流程</w:t>
      </w:r>
    </w:p>
    <w:p w:rsidR="00454330" w:rsidRDefault="00454330" w:rsidP="00C36DCF">
      <w:pPr>
        <w:pStyle w:val="affc"/>
        <w:widowControl/>
        <w:numPr>
          <w:ilvl w:val="0"/>
          <w:numId w:val="22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載入</w:t>
      </w:r>
      <w:proofErr w:type="gramStart"/>
      <w:r>
        <w:rPr>
          <w:rFonts w:ascii="Times New Roman" w:eastAsia="標楷體" w:hAnsi="Times New Roman" w:hint="eastAsia"/>
          <w:sz w:val="20"/>
        </w:rPr>
        <w:t>停止相角</w:t>
      </w:r>
      <w:proofErr w:type="gramEnd"/>
      <w:r w:rsidR="005E76E2">
        <w:rPr>
          <w:rFonts w:ascii="Times New Roman" w:eastAsia="標楷體" w:hAnsi="Times New Roman" w:hint="eastAsia"/>
          <w:sz w:val="20"/>
        </w:rPr>
        <w:t>S</w:t>
      </w:r>
      <w:r w:rsidR="005E76E2">
        <w:rPr>
          <w:rFonts w:ascii="Times New Roman" w:eastAsia="標楷體" w:hAnsi="Times New Roman"/>
          <w:sz w:val="20"/>
        </w:rPr>
        <w:t>topPhase</w:t>
      </w:r>
    </w:p>
    <w:p w:rsidR="005E76E2" w:rsidRDefault="005E76E2" w:rsidP="005E76E2">
      <w:pPr>
        <w:pStyle w:val="affc"/>
        <w:widowControl/>
        <w:suppressAutoHyphens w:val="0"/>
        <w:overflowPunct/>
        <w:autoSpaceDE/>
        <w:spacing w:line="240" w:lineRule="auto"/>
        <w:ind w:leftChars="0" w:left="72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停止的波形資料位址</w:t>
      </w:r>
      <w:r>
        <w:rPr>
          <w:rFonts w:ascii="Times New Roman" w:eastAsia="標楷體" w:hAnsi="Times New Roman"/>
          <w:sz w:val="20"/>
        </w:rPr>
        <w:t xml:space="preserve"> = StopPhase / 360 x 4296967296</w:t>
      </w:r>
    </w:p>
    <w:p w:rsidR="002B10B9" w:rsidRDefault="005E76E2" w:rsidP="002B10B9">
      <w:pPr>
        <w:pStyle w:val="affc"/>
        <w:widowControl/>
        <w:suppressAutoHyphens w:val="0"/>
        <w:overflowPunct/>
        <w:autoSpaceDE/>
        <w:spacing w:line="240" w:lineRule="auto"/>
        <w:ind w:leftChars="0" w:left="72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等待輸出至此位址</w:t>
      </w:r>
    </w:p>
    <w:p w:rsidR="0097208D" w:rsidRDefault="0097208D" w:rsidP="00C36DCF">
      <w:pPr>
        <w:pStyle w:val="affc"/>
        <w:widowControl/>
        <w:numPr>
          <w:ilvl w:val="0"/>
          <w:numId w:val="22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判斷有無逆向電流（</w:t>
      </w:r>
      <w:r w:rsidRPr="0097208D">
        <w:rPr>
          <w:rFonts w:ascii="Times New Roman" w:eastAsia="標楷體" w:hAnsi="Times New Roman" w:hint="eastAsia"/>
          <w:sz w:val="20"/>
        </w:rPr>
        <w:t>科藝客戶</w:t>
      </w:r>
      <w:r w:rsidRPr="0097208D">
        <w:rPr>
          <w:rFonts w:ascii="Times New Roman" w:eastAsia="標楷體" w:hAnsi="Times New Roman"/>
          <w:sz w:val="20"/>
        </w:rPr>
        <w:t>issue</w:t>
      </w:r>
      <w:r>
        <w:rPr>
          <w:rFonts w:ascii="Times New Roman" w:eastAsia="標楷體" w:hAnsi="Times New Roman" w:hint="eastAsia"/>
          <w:sz w:val="20"/>
        </w:rPr>
        <w:t>）</w:t>
      </w:r>
    </w:p>
    <w:p w:rsidR="0097208D" w:rsidRDefault="0097208D" w:rsidP="0097208D">
      <w:pPr>
        <w:pStyle w:val="affc"/>
        <w:widowControl/>
        <w:suppressAutoHyphens w:val="0"/>
        <w:overflowPunct/>
        <w:autoSpaceDE/>
        <w:spacing w:line="240" w:lineRule="auto"/>
        <w:ind w:leftChars="0" w:left="720"/>
        <w:textAlignment w:val="auto"/>
        <w:rPr>
          <w:rFonts w:ascii="Times New Roman" w:eastAsia="標楷體" w:hAnsi="Times New Roman"/>
          <w:sz w:val="20"/>
        </w:rPr>
      </w:pPr>
      <w:r w:rsidRPr="0097208D">
        <w:rPr>
          <w:rFonts w:ascii="Times New Roman" w:eastAsia="標楷體" w:hAnsi="Times New Roman"/>
          <w:sz w:val="20"/>
        </w:rPr>
        <w:t>如有逆向電流則先輸出與之相反電壓將其能量消耗</w:t>
      </w:r>
      <w:r w:rsidRPr="0097208D">
        <w:rPr>
          <w:rFonts w:ascii="Times New Roman" w:eastAsia="標楷體" w:hAnsi="Times New Roman"/>
          <w:sz w:val="20"/>
        </w:rPr>
        <w:t>(</w:t>
      </w:r>
      <w:r w:rsidRPr="0097208D">
        <w:rPr>
          <w:rFonts w:ascii="Times New Roman" w:eastAsia="標楷體" w:hAnsi="Times New Roman"/>
          <w:sz w:val="20"/>
        </w:rPr>
        <w:t>目前設定</w:t>
      </w:r>
      <w:r w:rsidRPr="0097208D">
        <w:rPr>
          <w:rFonts w:ascii="Times New Roman" w:eastAsia="標楷體" w:hAnsi="Times New Roman"/>
          <w:sz w:val="20"/>
        </w:rPr>
        <w:t>20mS)</w:t>
      </w:r>
    </w:p>
    <w:p w:rsidR="0097208D" w:rsidRDefault="0097208D" w:rsidP="0097208D">
      <w:pPr>
        <w:pStyle w:val="affc"/>
        <w:widowControl/>
        <w:suppressAutoHyphens w:val="0"/>
        <w:overflowPunct/>
        <w:autoSpaceDE/>
        <w:spacing w:line="240" w:lineRule="auto"/>
        <w:ind w:leftChars="0" w:left="720"/>
        <w:textAlignment w:val="auto"/>
        <w:rPr>
          <w:rFonts w:ascii="Times New Roman" w:eastAsia="標楷體" w:hAnsi="Times New Roman"/>
          <w:sz w:val="20"/>
        </w:rPr>
      </w:pPr>
      <w:r w:rsidRPr="0097208D">
        <w:rPr>
          <w:rFonts w:ascii="Times New Roman" w:eastAsia="標楷體" w:hAnsi="Times New Roman"/>
          <w:sz w:val="20"/>
        </w:rPr>
        <w:t>等電流降至</w:t>
      </w:r>
      <w:r w:rsidRPr="0097208D">
        <w:rPr>
          <w:rFonts w:ascii="Times New Roman" w:eastAsia="標楷體" w:hAnsi="Times New Roman"/>
          <w:sz w:val="20"/>
        </w:rPr>
        <w:t>0A</w:t>
      </w:r>
      <w:r w:rsidRPr="0097208D">
        <w:rPr>
          <w:rFonts w:ascii="Times New Roman" w:eastAsia="標楷體" w:hAnsi="Times New Roman"/>
          <w:sz w:val="20"/>
        </w:rPr>
        <w:t>再將電壓拉至</w:t>
      </w:r>
      <w:r w:rsidRPr="0097208D">
        <w:rPr>
          <w:rFonts w:ascii="Times New Roman" w:eastAsia="標楷體" w:hAnsi="Times New Roman"/>
          <w:sz w:val="20"/>
        </w:rPr>
        <w:t>0V(</w:t>
      </w:r>
      <w:r w:rsidRPr="0097208D">
        <w:rPr>
          <w:rFonts w:ascii="Times New Roman" w:eastAsia="標楷體" w:hAnsi="Times New Roman"/>
          <w:sz w:val="20"/>
        </w:rPr>
        <w:t>目前設定</w:t>
      </w:r>
      <w:r w:rsidRPr="0097208D">
        <w:rPr>
          <w:rFonts w:ascii="Times New Roman" w:eastAsia="標楷體" w:hAnsi="Times New Roman"/>
          <w:sz w:val="20"/>
        </w:rPr>
        <w:t>10mS)</w:t>
      </w:r>
    </w:p>
    <w:p w:rsidR="0097208D" w:rsidRDefault="0097208D" w:rsidP="0097208D">
      <w:pPr>
        <w:pStyle w:val="affc"/>
        <w:widowControl/>
        <w:suppressAutoHyphens w:val="0"/>
        <w:overflowPunct/>
        <w:autoSpaceDE/>
        <w:spacing w:line="240" w:lineRule="auto"/>
        <w:ind w:leftChars="0" w:left="720"/>
        <w:textAlignment w:val="auto"/>
        <w:rPr>
          <w:rFonts w:ascii="Times New Roman" w:eastAsia="標楷體" w:hAnsi="Times New Roman"/>
          <w:sz w:val="20"/>
        </w:rPr>
      </w:pPr>
      <w:r w:rsidRPr="0097208D">
        <w:rPr>
          <w:rFonts w:ascii="Times New Roman" w:eastAsia="標楷體" w:hAnsi="Times New Roman"/>
          <w:sz w:val="20"/>
        </w:rPr>
        <w:t>前兩項耗時約</w:t>
      </w:r>
      <w:r w:rsidRPr="0097208D">
        <w:rPr>
          <w:rFonts w:ascii="Times New Roman" w:eastAsia="標楷體" w:hAnsi="Times New Roman"/>
          <w:sz w:val="20"/>
        </w:rPr>
        <w:t>30mS</w:t>
      </w:r>
      <w:r w:rsidRPr="0097208D">
        <w:rPr>
          <w:rFonts w:ascii="Times New Roman" w:eastAsia="標楷體" w:hAnsi="Times New Roman"/>
          <w:sz w:val="20"/>
        </w:rPr>
        <w:t>後斷開</w:t>
      </w:r>
      <w:r w:rsidRPr="0097208D">
        <w:rPr>
          <w:rFonts w:ascii="Times New Roman" w:eastAsia="標楷體" w:hAnsi="Times New Roman"/>
          <w:sz w:val="20"/>
        </w:rPr>
        <w:t>RELAY</w:t>
      </w:r>
      <w:r w:rsidRPr="0097208D">
        <w:rPr>
          <w:rFonts w:ascii="Times New Roman" w:eastAsia="標楷體" w:hAnsi="Times New Roman"/>
          <w:sz w:val="20"/>
        </w:rPr>
        <w:t>。</w:t>
      </w:r>
    </w:p>
    <w:p w:rsidR="00454330" w:rsidRDefault="00454330" w:rsidP="00C36DCF">
      <w:pPr>
        <w:pStyle w:val="affc"/>
        <w:widowControl/>
        <w:numPr>
          <w:ilvl w:val="0"/>
          <w:numId w:val="22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清除</w:t>
      </w:r>
      <w:r>
        <w:rPr>
          <w:rFonts w:ascii="Times New Roman" w:eastAsia="標楷體" w:hAnsi="Times New Roman" w:hint="eastAsia"/>
          <w:sz w:val="20"/>
        </w:rPr>
        <w:t>A</w:t>
      </w:r>
      <w:r>
        <w:rPr>
          <w:rFonts w:ascii="Times New Roman" w:eastAsia="標楷體" w:hAnsi="Times New Roman"/>
          <w:sz w:val="20"/>
        </w:rPr>
        <w:t>CV</w:t>
      </w:r>
      <w:r>
        <w:rPr>
          <w:rFonts w:ascii="Times New Roman" w:eastAsia="標楷體" w:hAnsi="Times New Roman" w:hint="eastAsia"/>
          <w:sz w:val="20"/>
        </w:rPr>
        <w:t>及</w:t>
      </w:r>
      <w:r>
        <w:rPr>
          <w:rFonts w:ascii="Times New Roman" w:eastAsia="標楷體" w:hAnsi="Times New Roman" w:hint="eastAsia"/>
          <w:sz w:val="20"/>
        </w:rPr>
        <w:t>DCV</w:t>
      </w:r>
      <w:r>
        <w:rPr>
          <w:rFonts w:ascii="Times New Roman" w:eastAsia="標楷體" w:hAnsi="Times New Roman" w:hint="eastAsia"/>
          <w:sz w:val="20"/>
        </w:rPr>
        <w:t>設定值</w:t>
      </w:r>
    </w:p>
    <w:p w:rsidR="00454330" w:rsidRDefault="00454330" w:rsidP="00C36DCF">
      <w:pPr>
        <w:pStyle w:val="affc"/>
        <w:widowControl/>
        <w:numPr>
          <w:ilvl w:val="0"/>
          <w:numId w:val="22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De</w:t>
      </w:r>
      <w:r>
        <w:rPr>
          <w:rFonts w:ascii="Times New Roman" w:eastAsia="標楷體" w:hAnsi="Times New Roman"/>
          <w:sz w:val="20"/>
        </w:rPr>
        <w:t>lay 2msec</w:t>
      </w:r>
    </w:p>
    <w:p w:rsidR="00454330" w:rsidRDefault="00454330" w:rsidP="00C36DCF">
      <w:pPr>
        <w:pStyle w:val="affc"/>
        <w:widowControl/>
        <w:numPr>
          <w:ilvl w:val="0"/>
          <w:numId w:val="22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輸出</w:t>
      </w:r>
      <w:r>
        <w:rPr>
          <w:rFonts w:ascii="Times New Roman" w:eastAsia="標楷體" w:hAnsi="Times New Roman" w:hint="eastAsia"/>
          <w:sz w:val="20"/>
        </w:rPr>
        <w:t>Re</w:t>
      </w:r>
      <w:r>
        <w:rPr>
          <w:rFonts w:ascii="Times New Roman" w:eastAsia="標楷體" w:hAnsi="Times New Roman"/>
          <w:sz w:val="20"/>
        </w:rPr>
        <w:t>lay OFF</w:t>
      </w:r>
    </w:p>
    <w:p w:rsidR="00454330" w:rsidRPr="00EA0E8E" w:rsidRDefault="00454330" w:rsidP="00C36DCF">
      <w:pPr>
        <w:pStyle w:val="affc"/>
        <w:widowControl/>
        <w:numPr>
          <w:ilvl w:val="0"/>
          <w:numId w:val="22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/>
          <w:sz w:val="20"/>
        </w:rPr>
        <w:t>Delay 20msec</w:t>
      </w:r>
    </w:p>
    <w:p w:rsidR="00A43A5D" w:rsidRDefault="00A43A5D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A43A5D" w:rsidRDefault="00A43A5D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457458" w:rsidRDefault="00457458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457458" w:rsidRDefault="00457458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457458" w:rsidRDefault="00457458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457458" w:rsidRDefault="00457458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457458" w:rsidRDefault="00457458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/>
          <w:sz w:val="20"/>
        </w:rPr>
        <w:br w:type="page"/>
      </w:r>
    </w:p>
    <w:p w:rsidR="00457458" w:rsidRDefault="00457458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  <w:sectPr w:rsidR="00457458">
          <w:headerReference w:type="default" r:id="rId28"/>
          <w:footerReference w:type="default" r:id="rId29"/>
          <w:pgSz w:w="11906" w:h="16838"/>
          <w:pgMar w:top="1134" w:right="680" w:bottom="1134" w:left="680" w:header="567" w:footer="567" w:gutter="0"/>
          <w:pgNumType w:start="1"/>
          <w:cols w:space="720"/>
          <w:docGrid w:linePitch="326"/>
        </w:sectPr>
      </w:pPr>
    </w:p>
    <w:p w:rsidR="009E7639" w:rsidRDefault="009E7639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457458" w:rsidRDefault="00457458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tbl>
      <w:tblPr>
        <w:tblW w:w="5000" w:type="pct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167"/>
        <w:gridCol w:w="600"/>
        <w:gridCol w:w="600"/>
        <w:gridCol w:w="906"/>
        <w:gridCol w:w="1278"/>
        <w:gridCol w:w="1651"/>
        <w:gridCol w:w="1651"/>
        <w:gridCol w:w="1278"/>
        <w:gridCol w:w="1278"/>
        <w:gridCol w:w="1267"/>
        <w:gridCol w:w="1884"/>
      </w:tblGrid>
      <w:tr w:rsidR="00457458" w:rsidRPr="00457458" w:rsidTr="00457458">
        <w:trPr>
          <w:trHeight w:val="340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 xml:space="preserve">　</w:t>
            </w:r>
          </w:p>
        </w:tc>
        <w:tc>
          <w:tcPr>
            <w:tcW w:w="2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AC-INT</w:t>
            </w:r>
          </w:p>
        </w:tc>
        <w:tc>
          <w:tcPr>
            <w:tcW w:w="2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DC-INT</w:t>
            </w:r>
          </w:p>
        </w:tc>
        <w:tc>
          <w:tcPr>
            <w:tcW w:w="3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AC+DC-INT</w:t>
            </w:r>
          </w:p>
        </w:tc>
        <w:tc>
          <w:tcPr>
            <w:tcW w:w="4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AC-VCA</w:t>
            </w:r>
          </w:p>
        </w:tc>
        <w:tc>
          <w:tcPr>
            <w:tcW w:w="5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AC-SYNC</w:t>
            </w:r>
          </w:p>
        </w:tc>
        <w:tc>
          <w:tcPr>
            <w:tcW w:w="5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AC+DC-SYNC</w:t>
            </w:r>
          </w:p>
        </w:tc>
        <w:tc>
          <w:tcPr>
            <w:tcW w:w="4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AC-EXT</w:t>
            </w:r>
          </w:p>
        </w:tc>
        <w:tc>
          <w:tcPr>
            <w:tcW w:w="4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AC+DC-EXT</w:t>
            </w:r>
          </w:p>
        </w:tc>
        <w:tc>
          <w:tcPr>
            <w:tcW w:w="4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AC-ADD</w:t>
            </w:r>
          </w:p>
        </w:tc>
        <w:tc>
          <w:tcPr>
            <w:tcW w:w="6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AC+DC-ADD</w:t>
            </w:r>
          </w:p>
        </w:tc>
      </w:tr>
      <w:tr w:rsidR="00457458" w:rsidRPr="00457458" w:rsidTr="00457458">
        <w:trPr>
          <w:trHeight w:val="340"/>
        </w:trPr>
        <w:tc>
          <w:tcPr>
            <w:tcW w:w="7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設定輸出</w:t>
            </w:r>
            <w:r w:rsidRPr="00457458">
              <w:rPr>
                <w:rFonts w:ascii="Times New Roman" w:eastAsia="標楷體" w:hAnsi="Times New Roman" w:hint="eastAsia"/>
                <w:sz w:val="14"/>
              </w:rPr>
              <w:t>ACV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</w:p>
        </w:tc>
        <w:tc>
          <w:tcPr>
            <w:tcW w:w="3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EXT</w:t>
            </w:r>
            <w:r w:rsidRPr="00457458">
              <w:rPr>
                <w:rFonts w:ascii="Times New Roman" w:eastAsia="標楷體" w:hAnsi="Times New Roman" w:hint="eastAsia"/>
                <w:sz w:val="14"/>
              </w:rPr>
              <w:t>電壓</w:t>
            </w:r>
            <w:r w:rsidRPr="00457458">
              <w:rPr>
                <w:rFonts w:ascii="Times New Roman" w:eastAsia="標楷體" w:hAnsi="Times New Roman" w:hint="eastAsia"/>
                <w:sz w:val="14"/>
              </w:rPr>
              <w:t xml:space="preserve"> x GAIN</w:t>
            </w:r>
          </w:p>
        </w:tc>
        <w:tc>
          <w:tcPr>
            <w:tcW w:w="5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5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EXT</w:t>
            </w:r>
            <w:r w:rsidRPr="00457458">
              <w:rPr>
                <w:rFonts w:ascii="Times New Roman" w:eastAsia="標楷體" w:hAnsi="Times New Roman" w:hint="eastAsia"/>
                <w:sz w:val="14"/>
              </w:rPr>
              <w:t>波形</w:t>
            </w:r>
            <w:r w:rsidRPr="00457458">
              <w:rPr>
                <w:rFonts w:ascii="Times New Roman" w:eastAsia="標楷體" w:hAnsi="Times New Roman" w:hint="eastAsia"/>
                <w:sz w:val="14"/>
              </w:rPr>
              <w:t xml:space="preserve"> x GAIN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EXT</w:t>
            </w:r>
            <w:r w:rsidRPr="00457458">
              <w:rPr>
                <w:rFonts w:ascii="Times New Roman" w:eastAsia="標楷體" w:hAnsi="Times New Roman" w:hint="eastAsia"/>
                <w:sz w:val="14"/>
              </w:rPr>
              <w:t>波形</w:t>
            </w:r>
            <w:r w:rsidRPr="00457458">
              <w:rPr>
                <w:rFonts w:ascii="Times New Roman" w:eastAsia="標楷體" w:hAnsi="Times New Roman" w:hint="eastAsia"/>
                <w:sz w:val="14"/>
              </w:rPr>
              <w:t xml:space="preserve"> x GAIN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AC-INT+AC-EXT</w:t>
            </w:r>
          </w:p>
        </w:tc>
        <w:tc>
          <w:tcPr>
            <w:tcW w:w="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AC+DC-INT+AC+DC-EXT</w:t>
            </w:r>
          </w:p>
        </w:tc>
      </w:tr>
      <w:tr w:rsidR="00457458" w:rsidRPr="00457458" w:rsidTr="00457458">
        <w:trPr>
          <w:trHeight w:val="340"/>
        </w:trPr>
        <w:tc>
          <w:tcPr>
            <w:tcW w:w="7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設定輸出</w:t>
            </w:r>
            <w:r w:rsidRPr="00457458">
              <w:rPr>
                <w:rFonts w:ascii="Times New Roman" w:eastAsia="標楷體" w:hAnsi="Times New Roman" w:hint="eastAsia"/>
                <w:sz w:val="14"/>
              </w:rPr>
              <w:t>DCV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3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</w:p>
        </w:tc>
        <w:tc>
          <w:tcPr>
            <w:tcW w:w="5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</w:p>
        </w:tc>
        <w:tc>
          <w:tcPr>
            <w:tcW w:w="5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0636F1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</w:p>
        </w:tc>
        <w:tc>
          <w:tcPr>
            <w:tcW w:w="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0636F1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</w:tr>
      <w:tr w:rsidR="00457458" w:rsidRPr="00457458" w:rsidTr="00457458">
        <w:trPr>
          <w:trHeight w:val="340"/>
        </w:trPr>
        <w:tc>
          <w:tcPr>
            <w:tcW w:w="7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設定輸出</w:t>
            </w:r>
            <w:r w:rsidRPr="00457458">
              <w:rPr>
                <w:rFonts w:ascii="Times New Roman" w:eastAsia="標楷體" w:hAnsi="Times New Roman" w:hint="eastAsia"/>
                <w:sz w:val="14"/>
              </w:rPr>
              <w:t>FREQ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</w:p>
        </w:tc>
        <w:tc>
          <w:tcPr>
            <w:tcW w:w="3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5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LINE</w:t>
            </w:r>
            <w:r w:rsidRPr="00457458">
              <w:rPr>
                <w:rFonts w:ascii="Times New Roman" w:eastAsia="標楷體" w:hAnsi="Times New Roman" w:hint="eastAsia"/>
                <w:sz w:val="14"/>
              </w:rPr>
              <w:t>或</w:t>
            </w:r>
            <w:r w:rsidRPr="00457458">
              <w:rPr>
                <w:rFonts w:ascii="Times New Roman" w:eastAsia="標楷體" w:hAnsi="Times New Roman" w:hint="eastAsia"/>
                <w:sz w:val="14"/>
              </w:rPr>
              <w:t>EXT TTL</w:t>
            </w:r>
            <w:r w:rsidRPr="00457458">
              <w:rPr>
                <w:rFonts w:ascii="Times New Roman" w:eastAsia="標楷體" w:hAnsi="Times New Roman" w:hint="eastAsia"/>
                <w:sz w:val="14"/>
              </w:rPr>
              <w:t>訊號</w:t>
            </w:r>
          </w:p>
        </w:tc>
        <w:tc>
          <w:tcPr>
            <w:tcW w:w="5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LINE</w:t>
            </w:r>
            <w:r w:rsidRPr="00457458">
              <w:rPr>
                <w:rFonts w:ascii="Times New Roman" w:eastAsia="標楷體" w:hAnsi="Times New Roman" w:hint="eastAsia"/>
                <w:sz w:val="14"/>
              </w:rPr>
              <w:t>或</w:t>
            </w:r>
            <w:r w:rsidRPr="00457458">
              <w:rPr>
                <w:rFonts w:ascii="Times New Roman" w:eastAsia="標楷體" w:hAnsi="Times New Roman" w:hint="eastAsia"/>
                <w:sz w:val="14"/>
              </w:rPr>
              <w:t>EXT TTL</w:t>
            </w:r>
            <w:r w:rsidRPr="00457458">
              <w:rPr>
                <w:rFonts w:ascii="Times New Roman" w:eastAsia="標楷體" w:hAnsi="Times New Roman" w:hint="eastAsia"/>
                <w:sz w:val="14"/>
              </w:rPr>
              <w:t>訊號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EXT</w:t>
            </w:r>
            <w:r w:rsidRPr="00457458">
              <w:rPr>
                <w:rFonts w:ascii="Times New Roman" w:eastAsia="標楷體" w:hAnsi="Times New Roman" w:hint="eastAsia"/>
                <w:sz w:val="14"/>
              </w:rPr>
              <w:t>波形</w:t>
            </w:r>
            <w:r w:rsidRPr="00457458">
              <w:rPr>
                <w:rFonts w:ascii="Times New Roman" w:eastAsia="標楷體" w:hAnsi="Times New Roman" w:hint="eastAsia"/>
                <w:sz w:val="14"/>
              </w:rPr>
              <w:t xml:space="preserve"> x GAIN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EXT</w:t>
            </w:r>
            <w:r w:rsidRPr="00457458">
              <w:rPr>
                <w:rFonts w:ascii="Times New Roman" w:eastAsia="標楷體" w:hAnsi="Times New Roman" w:hint="eastAsia"/>
                <w:sz w:val="14"/>
              </w:rPr>
              <w:t>波形</w:t>
            </w:r>
            <w:r w:rsidRPr="00457458">
              <w:rPr>
                <w:rFonts w:ascii="Times New Roman" w:eastAsia="標楷體" w:hAnsi="Times New Roman" w:hint="eastAsia"/>
                <w:sz w:val="14"/>
              </w:rPr>
              <w:t xml:space="preserve"> x GAIN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AC-INT+AC-EXT</w:t>
            </w:r>
          </w:p>
        </w:tc>
        <w:tc>
          <w:tcPr>
            <w:tcW w:w="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AC+DC-INT+AC+DC-EXT</w:t>
            </w:r>
          </w:p>
        </w:tc>
      </w:tr>
      <w:tr w:rsidR="00457458" w:rsidRPr="00457458" w:rsidTr="00457458">
        <w:trPr>
          <w:trHeight w:val="340"/>
        </w:trPr>
        <w:tc>
          <w:tcPr>
            <w:tcW w:w="7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C17668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設定</w:t>
            </w:r>
            <w:r w:rsidRPr="00457458">
              <w:rPr>
                <w:rFonts w:ascii="Times New Roman" w:eastAsia="標楷體" w:hAnsi="Times New Roman" w:hint="eastAsia"/>
                <w:sz w:val="14"/>
              </w:rPr>
              <w:t>IRMS</w:t>
            </w:r>
            <w:r w:rsidRPr="00457458">
              <w:rPr>
                <w:rFonts w:ascii="Times New Roman" w:eastAsia="標楷體" w:hAnsi="Times New Roman" w:hint="eastAsia"/>
                <w:sz w:val="14"/>
              </w:rPr>
              <w:t>限制值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</w:p>
        </w:tc>
        <w:tc>
          <w:tcPr>
            <w:tcW w:w="3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5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5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</w:tr>
      <w:tr w:rsidR="00457458" w:rsidRPr="00457458" w:rsidTr="00457458">
        <w:trPr>
          <w:trHeight w:val="340"/>
        </w:trPr>
        <w:tc>
          <w:tcPr>
            <w:tcW w:w="7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C17668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設定輸出電流限制值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3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</w:p>
        </w:tc>
        <w:tc>
          <w:tcPr>
            <w:tcW w:w="5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</w:p>
        </w:tc>
        <w:tc>
          <w:tcPr>
            <w:tcW w:w="5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bookmarkStart w:id="38" w:name="_GoBack"/>
            <w:bookmarkEnd w:id="38"/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</w:p>
        </w:tc>
        <w:tc>
          <w:tcPr>
            <w:tcW w:w="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</w:p>
        </w:tc>
      </w:tr>
      <w:tr w:rsidR="00DF4E37" w:rsidRPr="00457458" w:rsidTr="00457458">
        <w:trPr>
          <w:trHeight w:val="340"/>
        </w:trPr>
        <w:tc>
          <w:tcPr>
            <w:tcW w:w="7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F4E37" w:rsidRPr="00457458" w:rsidRDefault="00DF4E37" w:rsidP="00DF4E37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 w:hint="eastAsia"/>
                <w:sz w:val="14"/>
              </w:rPr>
            </w:pPr>
            <w:r>
              <w:rPr>
                <w:rFonts w:ascii="Times New Roman" w:eastAsia="標楷體" w:hAnsi="Times New Roman" w:hint="eastAsia"/>
                <w:sz w:val="14"/>
              </w:rPr>
              <w:t>設定輸出電流峰值</w:t>
            </w:r>
            <w:r>
              <w:rPr>
                <w:rFonts w:ascii="標楷體" w:eastAsia="標楷體" w:hAnsi="標楷體" w:hint="eastAsia"/>
                <w:sz w:val="14"/>
              </w:rPr>
              <w:t>±</w:t>
            </w:r>
            <w:r>
              <w:rPr>
                <w:rFonts w:ascii="Times New Roman" w:eastAsia="標楷體" w:hAnsi="Times New Roman" w:hint="eastAsia"/>
                <w:sz w:val="14"/>
              </w:rPr>
              <w:t>IPK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F4E37" w:rsidRPr="00457458" w:rsidRDefault="00DF4E37" w:rsidP="00DF4E37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F4E37" w:rsidRPr="00457458" w:rsidRDefault="00DF4E37" w:rsidP="00DF4E37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3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F4E37" w:rsidRPr="00457458" w:rsidRDefault="00DF4E37" w:rsidP="00DF4E37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F4E37" w:rsidRPr="00457458" w:rsidRDefault="00DF4E37" w:rsidP="00DF4E37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5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F4E37" w:rsidRPr="00457458" w:rsidRDefault="00DF4E37" w:rsidP="00DF4E37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5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F4E37" w:rsidRPr="00457458" w:rsidRDefault="00DF4E37" w:rsidP="00DF4E37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F4E37" w:rsidRPr="00457458" w:rsidRDefault="00DF4E37" w:rsidP="00DF4E37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F4E37" w:rsidRPr="00457458" w:rsidRDefault="00DF4E37" w:rsidP="00DF4E37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F4E37" w:rsidRPr="00457458" w:rsidRDefault="00DF4E37" w:rsidP="00DF4E37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F4E37" w:rsidRPr="00457458" w:rsidRDefault="00DF4E37" w:rsidP="00DF4E37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</w:tr>
      <w:tr w:rsidR="00457458" w:rsidRPr="00457458" w:rsidTr="00457458">
        <w:trPr>
          <w:trHeight w:val="340"/>
        </w:trPr>
        <w:tc>
          <w:tcPr>
            <w:tcW w:w="7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設定</w:t>
            </w:r>
            <w:proofErr w:type="gramStart"/>
            <w:r w:rsidRPr="00457458">
              <w:rPr>
                <w:rFonts w:ascii="Times New Roman" w:eastAsia="標楷體" w:hAnsi="Times New Roman" w:hint="eastAsia"/>
                <w:sz w:val="14"/>
              </w:rPr>
              <w:t>起始相角</w:t>
            </w:r>
            <w:proofErr w:type="gramEnd"/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</w:p>
        </w:tc>
        <w:tc>
          <w:tcPr>
            <w:tcW w:w="3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5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5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</w:tr>
      <w:tr w:rsidR="00457458" w:rsidRPr="00457458" w:rsidTr="00457458">
        <w:trPr>
          <w:trHeight w:val="340"/>
        </w:trPr>
        <w:tc>
          <w:tcPr>
            <w:tcW w:w="7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設定</w:t>
            </w:r>
            <w:proofErr w:type="gramStart"/>
            <w:r w:rsidRPr="00457458">
              <w:rPr>
                <w:rFonts w:ascii="Times New Roman" w:eastAsia="標楷體" w:hAnsi="Times New Roman" w:hint="eastAsia"/>
                <w:sz w:val="14"/>
              </w:rPr>
              <w:t>結束相角</w:t>
            </w:r>
            <w:proofErr w:type="gramEnd"/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</w:p>
        </w:tc>
        <w:tc>
          <w:tcPr>
            <w:tcW w:w="3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5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5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</w:tr>
      <w:tr w:rsidR="00457458" w:rsidRPr="00457458" w:rsidTr="00457458">
        <w:trPr>
          <w:trHeight w:val="340"/>
        </w:trPr>
        <w:tc>
          <w:tcPr>
            <w:tcW w:w="7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設定任意波形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</w:p>
        </w:tc>
        <w:tc>
          <w:tcPr>
            <w:tcW w:w="3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5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5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</w:tr>
      <w:tr w:rsidR="00457458" w:rsidRPr="00457458" w:rsidTr="00457458">
        <w:trPr>
          <w:trHeight w:val="340"/>
        </w:trPr>
        <w:tc>
          <w:tcPr>
            <w:tcW w:w="7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設定</w:t>
            </w:r>
            <w:r w:rsidRPr="00457458">
              <w:rPr>
                <w:rFonts w:ascii="Times New Roman" w:eastAsia="標楷體" w:hAnsi="Times New Roman" w:hint="eastAsia"/>
                <w:sz w:val="14"/>
              </w:rPr>
              <w:t>Sequence Mode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3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</w:p>
        </w:tc>
        <w:tc>
          <w:tcPr>
            <w:tcW w:w="5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</w:p>
        </w:tc>
        <w:tc>
          <w:tcPr>
            <w:tcW w:w="5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</w:p>
        </w:tc>
        <w:tc>
          <w:tcPr>
            <w:tcW w:w="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</w:p>
        </w:tc>
      </w:tr>
      <w:tr w:rsidR="00457458" w:rsidRPr="00457458" w:rsidTr="00457458">
        <w:trPr>
          <w:trHeight w:val="340"/>
        </w:trPr>
        <w:tc>
          <w:tcPr>
            <w:tcW w:w="7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設定</w:t>
            </w:r>
            <w:r w:rsidRPr="00457458">
              <w:rPr>
                <w:rFonts w:ascii="Times New Roman" w:eastAsia="標楷體" w:hAnsi="Times New Roman" w:hint="eastAsia"/>
                <w:sz w:val="14"/>
              </w:rPr>
              <w:t>Simulate Mode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</w:p>
        </w:tc>
        <w:tc>
          <w:tcPr>
            <w:tcW w:w="3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</w:p>
        </w:tc>
        <w:tc>
          <w:tcPr>
            <w:tcW w:w="5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</w:p>
        </w:tc>
        <w:tc>
          <w:tcPr>
            <w:tcW w:w="5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</w:p>
        </w:tc>
        <w:tc>
          <w:tcPr>
            <w:tcW w:w="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</w:p>
        </w:tc>
      </w:tr>
      <w:tr w:rsidR="00457458" w:rsidRPr="00457458" w:rsidTr="00457458">
        <w:trPr>
          <w:trHeight w:val="340"/>
        </w:trPr>
        <w:tc>
          <w:tcPr>
            <w:tcW w:w="7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設定</w:t>
            </w:r>
            <w:r w:rsidRPr="00457458">
              <w:rPr>
                <w:rFonts w:ascii="Times New Roman" w:eastAsia="標楷體" w:hAnsi="Times New Roman" w:hint="eastAsia"/>
                <w:sz w:val="14"/>
              </w:rPr>
              <w:t>GAIN</w:t>
            </w:r>
            <w:r w:rsidRPr="00457458">
              <w:rPr>
                <w:rFonts w:ascii="Times New Roman" w:eastAsia="標楷體" w:hAnsi="Times New Roman" w:hint="eastAsia"/>
                <w:sz w:val="14"/>
              </w:rPr>
              <w:t>放大倍率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</w:p>
        </w:tc>
        <w:tc>
          <w:tcPr>
            <w:tcW w:w="3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5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</w:p>
        </w:tc>
        <w:tc>
          <w:tcPr>
            <w:tcW w:w="5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</w:tr>
      <w:tr w:rsidR="00457458" w:rsidRPr="00457458" w:rsidTr="00457458">
        <w:trPr>
          <w:trHeight w:val="340"/>
        </w:trPr>
        <w:tc>
          <w:tcPr>
            <w:tcW w:w="7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C17668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設定輸出電壓</w:t>
            </w:r>
            <w:r w:rsidR="00C17668">
              <w:rPr>
                <w:rFonts w:ascii="Times New Roman" w:eastAsia="標楷體" w:hAnsi="Times New Roman" w:hint="eastAsia"/>
                <w:sz w:val="14"/>
              </w:rPr>
              <w:t xml:space="preserve">Limit </w:t>
            </w:r>
            <w:r w:rsidR="00C17668">
              <w:rPr>
                <w:rFonts w:ascii="標楷體" w:eastAsia="標楷體" w:hAnsi="標楷體" w:hint="eastAsia"/>
                <w:sz w:val="14"/>
              </w:rPr>
              <w:t>±</w:t>
            </w:r>
            <w:r w:rsidRPr="00457458">
              <w:rPr>
                <w:rFonts w:ascii="Times New Roman" w:eastAsia="標楷體" w:hAnsi="Times New Roman" w:hint="eastAsia"/>
                <w:sz w:val="14"/>
              </w:rPr>
              <w:t>Vpk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3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</w:p>
        </w:tc>
        <w:tc>
          <w:tcPr>
            <w:tcW w:w="5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</w:p>
        </w:tc>
        <w:tc>
          <w:tcPr>
            <w:tcW w:w="5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</w:p>
        </w:tc>
        <w:tc>
          <w:tcPr>
            <w:tcW w:w="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</w:tr>
      <w:tr w:rsidR="00457458" w:rsidRPr="00457458" w:rsidTr="00457458">
        <w:trPr>
          <w:trHeight w:val="340"/>
        </w:trPr>
        <w:tc>
          <w:tcPr>
            <w:tcW w:w="7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DF4E37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設定輸出電壓</w:t>
            </w:r>
            <w:r w:rsidRPr="00457458">
              <w:rPr>
                <w:rFonts w:ascii="Times New Roman" w:eastAsia="標楷體" w:hAnsi="Times New Roman" w:hint="eastAsia"/>
                <w:sz w:val="14"/>
              </w:rPr>
              <w:t>Limit Vrms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</w:p>
        </w:tc>
        <w:tc>
          <w:tcPr>
            <w:tcW w:w="3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</w:p>
        </w:tc>
        <w:tc>
          <w:tcPr>
            <w:tcW w:w="5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5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</w:p>
        </w:tc>
      </w:tr>
      <w:tr w:rsidR="00457458" w:rsidRPr="00457458" w:rsidTr="00457458">
        <w:trPr>
          <w:trHeight w:val="340"/>
        </w:trPr>
        <w:tc>
          <w:tcPr>
            <w:tcW w:w="7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量測頻率值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</w:p>
        </w:tc>
        <w:tc>
          <w:tcPr>
            <w:tcW w:w="3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</w:p>
        </w:tc>
        <w:tc>
          <w:tcPr>
            <w:tcW w:w="5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5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</w:p>
        </w:tc>
        <w:tc>
          <w:tcPr>
            <w:tcW w:w="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</w:p>
        </w:tc>
      </w:tr>
      <w:tr w:rsidR="00457458" w:rsidRPr="00457458" w:rsidTr="00457458">
        <w:trPr>
          <w:trHeight w:val="340"/>
        </w:trPr>
        <w:tc>
          <w:tcPr>
            <w:tcW w:w="7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量測輸出電壓有效值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3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5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5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</w:tr>
      <w:tr w:rsidR="00457458" w:rsidRPr="00457458" w:rsidTr="00457458">
        <w:trPr>
          <w:trHeight w:val="340"/>
        </w:trPr>
        <w:tc>
          <w:tcPr>
            <w:tcW w:w="7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量測輸出電壓平均值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3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5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5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</w:tr>
      <w:tr w:rsidR="00457458" w:rsidRPr="00457458" w:rsidTr="00457458">
        <w:trPr>
          <w:trHeight w:val="340"/>
        </w:trPr>
        <w:tc>
          <w:tcPr>
            <w:tcW w:w="7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量測輸出電壓峰值最大值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3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5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5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</w:tr>
      <w:tr w:rsidR="00457458" w:rsidRPr="00457458" w:rsidTr="00457458">
        <w:trPr>
          <w:trHeight w:val="340"/>
        </w:trPr>
        <w:tc>
          <w:tcPr>
            <w:tcW w:w="7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量測輸出電壓峰值最小值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3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5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5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</w:tr>
      <w:tr w:rsidR="00457458" w:rsidRPr="00457458" w:rsidTr="00457458">
        <w:trPr>
          <w:trHeight w:val="340"/>
        </w:trPr>
        <w:tc>
          <w:tcPr>
            <w:tcW w:w="7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量測輸出電流有效值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3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5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5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</w:tr>
      <w:tr w:rsidR="00457458" w:rsidRPr="00457458" w:rsidTr="00457458">
        <w:trPr>
          <w:trHeight w:val="340"/>
        </w:trPr>
        <w:tc>
          <w:tcPr>
            <w:tcW w:w="7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量測輸出電流平均值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3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5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5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</w:tr>
      <w:tr w:rsidR="00457458" w:rsidRPr="00457458" w:rsidTr="00457458">
        <w:trPr>
          <w:trHeight w:val="340"/>
        </w:trPr>
        <w:tc>
          <w:tcPr>
            <w:tcW w:w="7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量測輸出電流峰值最大值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3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5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5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</w:tr>
      <w:tr w:rsidR="00457458" w:rsidRPr="00457458" w:rsidTr="00457458">
        <w:trPr>
          <w:trHeight w:val="340"/>
        </w:trPr>
        <w:tc>
          <w:tcPr>
            <w:tcW w:w="7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量測輸出電流峰值最小值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3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5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5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</w:tr>
      <w:tr w:rsidR="00457458" w:rsidRPr="00457458" w:rsidTr="00457458">
        <w:trPr>
          <w:trHeight w:val="340"/>
        </w:trPr>
        <w:tc>
          <w:tcPr>
            <w:tcW w:w="7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量測有功功率</w:t>
            </w:r>
            <w:r w:rsidRPr="00457458">
              <w:rPr>
                <w:rFonts w:ascii="Times New Roman" w:eastAsia="標楷體" w:hAnsi="Times New Roman" w:hint="eastAsia"/>
                <w:sz w:val="14"/>
              </w:rPr>
              <w:t>P</w:t>
            </w:r>
            <w:r w:rsidRPr="00457458">
              <w:rPr>
                <w:rFonts w:ascii="Times New Roman" w:eastAsia="標楷體" w:hAnsi="Times New Roman" w:hint="eastAsia"/>
                <w:sz w:val="14"/>
              </w:rPr>
              <w:t>值</w:t>
            </w:r>
            <w:r w:rsidRPr="00457458">
              <w:rPr>
                <w:rFonts w:ascii="Times New Roman" w:eastAsia="標楷體" w:hAnsi="Times New Roman" w:hint="eastAsia"/>
                <w:sz w:val="14"/>
              </w:rPr>
              <w:t>(Watt)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3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5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5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</w:tr>
      <w:tr w:rsidR="00457458" w:rsidRPr="00457458" w:rsidTr="00457458">
        <w:trPr>
          <w:trHeight w:val="340"/>
        </w:trPr>
        <w:tc>
          <w:tcPr>
            <w:tcW w:w="7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14"/>
              </w:rPr>
            </w:pPr>
            <w:proofErr w:type="gramStart"/>
            <w:r w:rsidRPr="00457458">
              <w:rPr>
                <w:rFonts w:ascii="Times New Roman" w:eastAsia="標楷體" w:hAnsi="Times New Roman" w:hint="eastAsia"/>
                <w:sz w:val="14"/>
              </w:rPr>
              <w:t>量測視在</w:t>
            </w:r>
            <w:proofErr w:type="gramEnd"/>
            <w:r w:rsidRPr="00457458">
              <w:rPr>
                <w:rFonts w:ascii="Times New Roman" w:eastAsia="標楷體" w:hAnsi="Times New Roman" w:hint="eastAsia"/>
                <w:sz w:val="14"/>
              </w:rPr>
              <w:t>功率</w:t>
            </w:r>
            <w:r w:rsidRPr="00457458">
              <w:rPr>
                <w:rFonts w:ascii="Times New Roman" w:eastAsia="標楷體" w:hAnsi="Times New Roman" w:hint="eastAsia"/>
                <w:sz w:val="14"/>
              </w:rPr>
              <w:t>S</w:t>
            </w:r>
            <w:r w:rsidRPr="00457458">
              <w:rPr>
                <w:rFonts w:ascii="Times New Roman" w:eastAsia="標楷體" w:hAnsi="Times New Roman" w:hint="eastAsia"/>
                <w:sz w:val="14"/>
              </w:rPr>
              <w:t>值</w:t>
            </w:r>
            <w:r w:rsidRPr="00457458">
              <w:rPr>
                <w:rFonts w:ascii="Times New Roman" w:eastAsia="標楷體" w:hAnsi="Times New Roman" w:hint="eastAsia"/>
                <w:sz w:val="14"/>
              </w:rPr>
              <w:t>(VA)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</w:p>
        </w:tc>
        <w:tc>
          <w:tcPr>
            <w:tcW w:w="3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5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5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</w:tr>
      <w:tr w:rsidR="00457458" w:rsidRPr="00457458" w:rsidTr="00457458">
        <w:trPr>
          <w:trHeight w:val="340"/>
        </w:trPr>
        <w:tc>
          <w:tcPr>
            <w:tcW w:w="7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14"/>
              </w:rPr>
            </w:pPr>
            <w:proofErr w:type="gramStart"/>
            <w:r w:rsidRPr="00457458">
              <w:rPr>
                <w:rFonts w:ascii="Times New Roman" w:eastAsia="標楷體" w:hAnsi="Times New Roman" w:hint="eastAsia"/>
                <w:sz w:val="14"/>
              </w:rPr>
              <w:lastRenderedPageBreak/>
              <w:t>量測虛功率</w:t>
            </w:r>
            <w:proofErr w:type="gramEnd"/>
            <w:r w:rsidRPr="00457458">
              <w:rPr>
                <w:rFonts w:ascii="Times New Roman" w:eastAsia="標楷體" w:hAnsi="Times New Roman" w:hint="eastAsia"/>
                <w:sz w:val="14"/>
              </w:rPr>
              <w:t>Q</w:t>
            </w:r>
            <w:r w:rsidRPr="00457458">
              <w:rPr>
                <w:rFonts w:ascii="Times New Roman" w:eastAsia="標楷體" w:hAnsi="Times New Roman" w:hint="eastAsia"/>
                <w:sz w:val="14"/>
              </w:rPr>
              <w:t>值</w:t>
            </w:r>
            <w:r w:rsidRPr="00457458">
              <w:rPr>
                <w:rFonts w:ascii="Times New Roman" w:eastAsia="標楷體" w:hAnsi="Times New Roman" w:hint="eastAsia"/>
                <w:sz w:val="14"/>
              </w:rPr>
              <w:t>(VAR)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</w:p>
        </w:tc>
        <w:tc>
          <w:tcPr>
            <w:tcW w:w="3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5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5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</w:tr>
      <w:tr w:rsidR="00457458" w:rsidRPr="00457458" w:rsidTr="00457458">
        <w:trPr>
          <w:trHeight w:val="340"/>
        </w:trPr>
        <w:tc>
          <w:tcPr>
            <w:tcW w:w="7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量測</w:t>
            </w:r>
            <w:r w:rsidRPr="00457458">
              <w:rPr>
                <w:rFonts w:ascii="Times New Roman" w:eastAsia="標楷體" w:hAnsi="Times New Roman" w:hint="eastAsia"/>
                <w:sz w:val="14"/>
              </w:rPr>
              <w:t>PF</w:t>
            </w:r>
            <w:r w:rsidRPr="00457458">
              <w:rPr>
                <w:rFonts w:ascii="Times New Roman" w:eastAsia="標楷體" w:hAnsi="Times New Roman" w:hint="eastAsia"/>
                <w:sz w:val="14"/>
              </w:rPr>
              <w:t>值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</w:p>
        </w:tc>
        <w:tc>
          <w:tcPr>
            <w:tcW w:w="3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5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5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</w:tr>
      <w:tr w:rsidR="00457458" w:rsidRPr="00457458" w:rsidTr="00457458">
        <w:trPr>
          <w:trHeight w:val="340"/>
        </w:trPr>
        <w:tc>
          <w:tcPr>
            <w:tcW w:w="7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量測</w:t>
            </w:r>
            <w:r w:rsidRPr="00457458">
              <w:rPr>
                <w:rFonts w:ascii="Times New Roman" w:eastAsia="標楷體" w:hAnsi="Times New Roman" w:hint="eastAsia"/>
                <w:sz w:val="14"/>
              </w:rPr>
              <w:t>CF</w:t>
            </w:r>
            <w:r w:rsidRPr="00457458">
              <w:rPr>
                <w:rFonts w:ascii="Times New Roman" w:eastAsia="標楷體" w:hAnsi="Times New Roman" w:hint="eastAsia"/>
                <w:sz w:val="14"/>
              </w:rPr>
              <w:t>值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</w:p>
        </w:tc>
        <w:tc>
          <w:tcPr>
            <w:tcW w:w="3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5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5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</w:tr>
      <w:tr w:rsidR="00457458" w:rsidRPr="00457458" w:rsidTr="00457458">
        <w:trPr>
          <w:trHeight w:val="340"/>
        </w:trPr>
        <w:tc>
          <w:tcPr>
            <w:tcW w:w="7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量測輸出電流峰值</w:t>
            </w:r>
            <w:r w:rsidRPr="00457458">
              <w:rPr>
                <w:rFonts w:ascii="Times New Roman" w:eastAsia="標楷體" w:hAnsi="Times New Roman" w:hint="eastAsia"/>
                <w:sz w:val="14"/>
              </w:rPr>
              <w:t>Hold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3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5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5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7458" w:rsidRPr="00457458" w:rsidRDefault="00457458" w:rsidP="00457458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</w:tr>
      <w:tr w:rsidR="00E70BFF" w:rsidRPr="00457458" w:rsidTr="00E70BFF">
        <w:trPr>
          <w:trHeight w:val="340"/>
        </w:trPr>
        <w:tc>
          <w:tcPr>
            <w:tcW w:w="7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0BFF" w:rsidRPr="00457458" w:rsidRDefault="00E70BFF" w:rsidP="00A90FBE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E70BFF">
              <w:rPr>
                <w:rFonts w:ascii="Times New Roman" w:eastAsia="標楷體" w:hAnsi="Times New Roman" w:hint="eastAsia"/>
                <w:sz w:val="14"/>
              </w:rPr>
              <w:t>輸出電壓補償</w:t>
            </w:r>
            <w:r w:rsidRPr="00E70BFF">
              <w:rPr>
                <w:rFonts w:ascii="Times New Roman" w:eastAsia="標楷體" w:hAnsi="Times New Roman"/>
                <w:sz w:val="14"/>
              </w:rPr>
              <w:t xml:space="preserve"> (</w:t>
            </w:r>
            <w:r w:rsidRPr="00E70BFF">
              <w:rPr>
                <w:rFonts w:ascii="Times New Roman" w:eastAsia="標楷體" w:hAnsi="Times New Roman"/>
                <w:sz w:val="14"/>
              </w:rPr>
              <w:t>限定波形為</w:t>
            </w:r>
            <w:r w:rsidRPr="00E70BFF">
              <w:rPr>
                <w:rFonts w:ascii="Times New Roman" w:eastAsia="標楷體" w:hAnsi="Times New Roman"/>
                <w:sz w:val="14"/>
              </w:rPr>
              <w:t>SINE)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0BFF" w:rsidRPr="00457458" w:rsidRDefault="00E70BFF" w:rsidP="00A90FBE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0BFF" w:rsidRPr="00457458" w:rsidRDefault="00E70BFF" w:rsidP="00A90FBE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3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0BFF" w:rsidRPr="00457458" w:rsidRDefault="00E70BFF" w:rsidP="00A90FBE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0BFF" w:rsidRPr="00457458" w:rsidRDefault="00E70BFF" w:rsidP="00A90FBE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5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0BFF" w:rsidRPr="00457458" w:rsidRDefault="00E70BFF" w:rsidP="00A90FBE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  <w:r w:rsidRPr="00457458">
              <w:rPr>
                <w:rFonts w:ascii="Times New Roman" w:eastAsia="標楷體" w:hAnsi="Times New Roman" w:hint="eastAsia"/>
                <w:sz w:val="14"/>
              </w:rPr>
              <w:t>O</w:t>
            </w:r>
          </w:p>
        </w:tc>
        <w:tc>
          <w:tcPr>
            <w:tcW w:w="5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0BFF" w:rsidRPr="00457458" w:rsidRDefault="00E70BFF" w:rsidP="00A90FBE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0BFF" w:rsidRPr="00457458" w:rsidRDefault="00E70BFF" w:rsidP="00A90FBE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0BFF" w:rsidRPr="00457458" w:rsidRDefault="00E70BFF" w:rsidP="00A90FBE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0BFF" w:rsidRPr="00457458" w:rsidRDefault="00E70BFF" w:rsidP="00A90FBE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</w:p>
        </w:tc>
        <w:tc>
          <w:tcPr>
            <w:tcW w:w="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0BFF" w:rsidRPr="00457458" w:rsidRDefault="00E70BFF" w:rsidP="00A90FBE">
            <w:pPr>
              <w:widowControl/>
              <w:suppressAutoHyphens w:val="0"/>
              <w:overflowPunct/>
              <w:autoSpaceDE/>
              <w:spacing w:line="240" w:lineRule="auto"/>
              <w:jc w:val="center"/>
              <w:textAlignment w:val="auto"/>
              <w:rPr>
                <w:rFonts w:ascii="Times New Roman" w:eastAsia="標楷體" w:hAnsi="Times New Roman"/>
                <w:sz w:val="14"/>
              </w:rPr>
            </w:pPr>
          </w:p>
        </w:tc>
      </w:tr>
    </w:tbl>
    <w:p w:rsidR="00457458" w:rsidRDefault="00457458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457458" w:rsidRDefault="00457458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457458" w:rsidRDefault="00457458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457458" w:rsidRDefault="00457458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457458" w:rsidRDefault="00457458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457458" w:rsidRDefault="00457458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457458" w:rsidRDefault="00457458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457458" w:rsidRDefault="00457458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457458" w:rsidRDefault="00457458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457458" w:rsidRDefault="00457458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457458" w:rsidRDefault="00457458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457458" w:rsidRDefault="00457458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457458" w:rsidRDefault="00457458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457458" w:rsidRDefault="00457458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457458" w:rsidRDefault="00457458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457458" w:rsidRDefault="00457458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457458" w:rsidRDefault="00457458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457458" w:rsidRDefault="00457458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457458" w:rsidRDefault="00457458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457458" w:rsidRDefault="00457458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  <w:sectPr w:rsidR="00457458" w:rsidSect="00457458">
          <w:pgSz w:w="16838" w:h="11906" w:orient="landscape"/>
          <w:pgMar w:top="680" w:right="1134" w:bottom="680" w:left="1134" w:header="567" w:footer="567" w:gutter="0"/>
          <w:pgNumType w:start="1"/>
          <w:cols w:space="720"/>
          <w:docGrid w:linePitch="326"/>
        </w:sectPr>
      </w:pPr>
    </w:p>
    <w:p w:rsidR="009D41C3" w:rsidRDefault="009D41C3" w:rsidP="001E3975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816287" w:rsidRDefault="00816287" w:rsidP="001E3975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F</w:t>
      </w:r>
      <w:r>
        <w:rPr>
          <w:rFonts w:ascii="Times New Roman" w:eastAsia="標楷體" w:hAnsi="Times New Roman"/>
          <w:sz w:val="20"/>
        </w:rPr>
        <w:t>28377S</w:t>
      </w:r>
      <w:r>
        <w:rPr>
          <w:rFonts w:ascii="Times New Roman" w:eastAsia="標楷體" w:hAnsi="Times New Roman" w:hint="eastAsia"/>
          <w:sz w:val="20"/>
        </w:rPr>
        <w:t>韌體初始化</w:t>
      </w:r>
    </w:p>
    <w:p w:rsidR="00816287" w:rsidRDefault="00816287" w:rsidP="001E3975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816287" w:rsidRDefault="00816287" w:rsidP="00816287">
      <w:pPr>
        <w:pStyle w:val="affc"/>
        <w:widowControl/>
        <w:numPr>
          <w:ilvl w:val="0"/>
          <w:numId w:val="25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系統</w:t>
      </w:r>
      <w:r>
        <w:rPr>
          <w:rFonts w:ascii="Times New Roman" w:eastAsia="標楷體" w:hAnsi="Times New Roman" w:hint="eastAsia"/>
          <w:sz w:val="20"/>
        </w:rPr>
        <w:t>C</w:t>
      </w:r>
      <w:r>
        <w:rPr>
          <w:rFonts w:ascii="Times New Roman" w:eastAsia="標楷體" w:hAnsi="Times New Roman"/>
          <w:sz w:val="20"/>
        </w:rPr>
        <w:t>lock</w:t>
      </w:r>
      <w:r>
        <w:rPr>
          <w:rFonts w:ascii="Times New Roman" w:eastAsia="標楷體" w:hAnsi="Times New Roman" w:hint="eastAsia"/>
          <w:sz w:val="20"/>
        </w:rPr>
        <w:t xml:space="preserve"> PLLSYSCLK</w:t>
      </w:r>
    </w:p>
    <w:p w:rsidR="00816287" w:rsidRDefault="00816287" w:rsidP="00816287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電路上使用</w:t>
      </w:r>
      <w:r>
        <w:rPr>
          <w:rFonts w:ascii="Times New Roman" w:eastAsia="標楷體" w:hAnsi="Times New Roman" w:hint="eastAsia"/>
          <w:sz w:val="20"/>
        </w:rPr>
        <w:t>2</w:t>
      </w:r>
      <w:r>
        <w:rPr>
          <w:rFonts w:ascii="Times New Roman" w:eastAsia="標楷體" w:hAnsi="Times New Roman"/>
          <w:sz w:val="20"/>
        </w:rPr>
        <w:t>0MHz</w:t>
      </w:r>
      <w:r>
        <w:rPr>
          <w:rFonts w:ascii="Times New Roman" w:eastAsia="標楷體" w:hAnsi="Times New Roman" w:hint="eastAsia"/>
          <w:sz w:val="20"/>
        </w:rPr>
        <w:t>震盪器</w:t>
      </w:r>
    </w:p>
    <w:p w:rsidR="00816287" w:rsidRDefault="00816287" w:rsidP="00816287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設定</w:t>
      </w:r>
      <w:r>
        <w:rPr>
          <w:rFonts w:ascii="Times New Roman" w:eastAsia="標楷體" w:hAnsi="Times New Roman" w:hint="eastAsia"/>
          <w:sz w:val="20"/>
        </w:rPr>
        <w:t>PLL</w:t>
      </w:r>
      <w:r>
        <w:rPr>
          <w:rFonts w:ascii="Times New Roman" w:eastAsia="標楷體" w:hAnsi="Times New Roman" w:hint="eastAsia"/>
          <w:sz w:val="20"/>
        </w:rPr>
        <w:t>暫存器</w:t>
      </w:r>
    </w:p>
    <w:p w:rsidR="00816287" w:rsidRDefault="00816287" w:rsidP="00816287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 w:rsidRPr="00816287">
        <w:rPr>
          <w:rFonts w:ascii="Times New Roman" w:eastAsia="標楷體" w:hAnsi="Times New Roman"/>
          <w:sz w:val="20"/>
        </w:rPr>
        <w:t>InitSysPll(XTAL_</w:t>
      </w:r>
      <w:proofErr w:type="gramStart"/>
      <w:r w:rsidRPr="00816287">
        <w:rPr>
          <w:rFonts w:ascii="Times New Roman" w:eastAsia="標楷體" w:hAnsi="Times New Roman"/>
          <w:sz w:val="20"/>
        </w:rPr>
        <w:t>OSC,IMULT</w:t>
      </w:r>
      <w:proofErr w:type="gramEnd"/>
      <w:r w:rsidRPr="00816287">
        <w:rPr>
          <w:rFonts w:ascii="Times New Roman" w:eastAsia="標楷體" w:hAnsi="Times New Roman"/>
          <w:sz w:val="20"/>
        </w:rPr>
        <w:t>_20,FMULT_0,PLLCLK_BY_2);</w:t>
      </w:r>
    </w:p>
    <w:p w:rsidR="00816287" w:rsidRPr="00816287" w:rsidRDefault="00816287" w:rsidP="00816287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PLLSYSCLK</w:t>
      </w:r>
      <w:r>
        <w:rPr>
          <w:rFonts w:ascii="Times New Roman" w:eastAsia="標楷體" w:hAnsi="Times New Roman" w:hint="eastAsia"/>
          <w:sz w:val="20"/>
        </w:rPr>
        <w:t>為</w:t>
      </w:r>
      <w:r>
        <w:rPr>
          <w:rFonts w:ascii="Times New Roman" w:eastAsia="標楷體" w:hAnsi="Times New Roman" w:hint="eastAsia"/>
          <w:sz w:val="20"/>
        </w:rPr>
        <w:t>200</w:t>
      </w:r>
      <w:r>
        <w:rPr>
          <w:rFonts w:ascii="Times New Roman" w:eastAsia="標楷體" w:hAnsi="Times New Roman"/>
          <w:sz w:val="20"/>
        </w:rPr>
        <w:t>MHz</w:t>
      </w:r>
    </w:p>
    <w:p w:rsidR="00816287" w:rsidRPr="00816287" w:rsidRDefault="00816287" w:rsidP="001E3975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816287" w:rsidRDefault="00624FE3" w:rsidP="00624FE3">
      <w:pPr>
        <w:pStyle w:val="affc"/>
        <w:widowControl/>
        <w:numPr>
          <w:ilvl w:val="0"/>
          <w:numId w:val="25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S</w:t>
      </w:r>
      <w:r>
        <w:rPr>
          <w:rFonts w:ascii="Times New Roman" w:eastAsia="標楷體" w:hAnsi="Times New Roman"/>
          <w:sz w:val="20"/>
        </w:rPr>
        <w:t>DRAM EMIF</w:t>
      </w:r>
      <w:r>
        <w:rPr>
          <w:rFonts w:ascii="Times New Roman" w:eastAsia="標楷體" w:hAnsi="Times New Roman" w:hint="eastAsia"/>
          <w:sz w:val="20"/>
        </w:rPr>
        <w:t xml:space="preserve"> </w:t>
      </w:r>
      <w:r>
        <w:rPr>
          <w:rFonts w:ascii="Times New Roman" w:eastAsia="標楷體" w:hAnsi="Times New Roman" w:hint="eastAsia"/>
          <w:sz w:val="20"/>
        </w:rPr>
        <w:t>初始化</w:t>
      </w:r>
    </w:p>
    <w:p w:rsidR="0040236F" w:rsidRDefault="0040236F" w:rsidP="0040236F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 w:rsidRPr="0040236F">
        <w:rPr>
          <w:rFonts w:ascii="Times New Roman" w:eastAsia="標楷體" w:hAnsi="Times New Roman"/>
          <w:sz w:val="20"/>
        </w:rPr>
        <w:t>IS42S16160G-7TL</w:t>
      </w:r>
      <w:r w:rsidR="00A90FBE">
        <w:rPr>
          <w:rFonts w:ascii="Times New Roman" w:eastAsia="標楷體" w:hAnsi="Times New Roman" w:hint="eastAsia"/>
          <w:sz w:val="20"/>
        </w:rPr>
        <w:t>，</w:t>
      </w:r>
      <w:r>
        <w:rPr>
          <w:rFonts w:ascii="Times New Roman" w:eastAsia="標楷體" w:hAnsi="Times New Roman" w:hint="eastAsia"/>
          <w:sz w:val="20"/>
        </w:rPr>
        <w:t>規劃設定</w:t>
      </w:r>
      <w:r>
        <w:rPr>
          <w:rFonts w:ascii="Times New Roman" w:eastAsia="標楷體" w:hAnsi="Times New Roman" w:hint="eastAsia"/>
          <w:sz w:val="20"/>
        </w:rPr>
        <w:t>C</w:t>
      </w:r>
      <w:r>
        <w:rPr>
          <w:rFonts w:ascii="Times New Roman" w:eastAsia="標楷體" w:hAnsi="Times New Roman"/>
          <w:sz w:val="20"/>
        </w:rPr>
        <w:t>AS Latency = 2</w:t>
      </w:r>
    </w:p>
    <w:p w:rsidR="0040236F" w:rsidRDefault="0040236F" w:rsidP="0040236F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 w:rsidRPr="0040236F">
        <w:rPr>
          <w:rFonts w:ascii="Times New Roman" w:eastAsia="標楷體" w:hAnsi="Times New Roman"/>
          <w:noProof/>
          <w:sz w:val="20"/>
        </w:rPr>
        <w:drawing>
          <wp:inline distT="0" distB="0" distL="0" distR="0" wp14:anchorId="4B4C0FC6" wp14:editId="5F7CD409">
            <wp:extent cx="2847126" cy="1781230"/>
            <wp:effectExtent l="0" t="0" r="0" b="0"/>
            <wp:docPr id="33" name="圖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51792" cy="178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36F" w:rsidRDefault="0040236F" w:rsidP="0040236F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624FE3" w:rsidRDefault="00624FE3" w:rsidP="00624FE3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 w:rsidRPr="00624FE3">
        <w:rPr>
          <w:rFonts w:ascii="Times New Roman" w:eastAsia="標楷體" w:hAnsi="Times New Roman"/>
          <w:noProof/>
          <w:sz w:val="20"/>
        </w:rPr>
        <w:drawing>
          <wp:inline distT="0" distB="0" distL="0" distR="0" wp14:anchorId="4B51DDD1" wp14:editId="3ECE1B65">
            <wp:extent cx="5201728" cy="1823515"/>
            <wp:effectExtent l="0" t="0" r="0" b="5715"/>
            <wp:docPr id="31" name="圖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47089" cy="1839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FBE" w:rsidRDefault="00A90FBE" w:rsidP="00624FE3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2302B0" w:rsidRDefault="00CE526E" w:rsidP="00624FE3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/>
          <w:sz w:val="20"/>
        </w:rPr>
        <w:t>f_em1clk = 100MHz</w:t>
      </w:r>
    </w:p>
    <w:p w:rsidR="00746227" w:rsidRDefault="00746227" w:rsidP="00624FE3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E43E44" w:rsidRDefault="00E43E44" w:rsidP="00624FE3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設定</w:t>
      </w:r>
      <w:r w:rsidRPr="00CE526E">
        <w:rPr>
          <w:rFonts w:ascii="Times New Roman" w:eastAsia="標楷體" w:hAnsi="Times New Roman"/>
          <w:sz w:val="20"/>
        </w:rPr>
        <w:t>SDRAM_TR</w:t>
      </w:r>
      <w:r>
        <w:rPr>
          <w:rFonts w:ascii="Times New Roman" w:eastAsia="標楷體" w:hAnsi="Times New Roman" w:hint="eastAsia"/>
          <w:sz w:val="20"/>
        </w:rPr>
        <w:t>以及</w:t>
      </w:r>
      <w:r w:rsidRPr="006E1291">
        <w:rPr>
          <w:rFonts w:ascii="Times New Roman" w:eastAsia="標楷體" w:hAnsi="Times New Roman"/>
          <w:sz w:val="20"/>
        </w:rPr>
        <w:t>SDR_EXT_TMNG</w:t>
      </w:r>
      <w:r>
        <w:rPr>
          <w:rFonts w:ascii="Times New Roman" w:eastAsia="標楷體" w:hAnsi="Times New Roman" w:hint="eastAsia"/>
          <w:sz w:val="20"/>
        </w:rPr>
        <w:t>暫存器</w:t>
      </w:r>
    </w:p>
    <w:tbl>
      <w:tblPr>
        <w:tblStyle w:val="affe"/>
        <w:tblW w:w="0" w:type="auto"/>
        <w:tblInd w:w="415" w:type="dxa"/>
        <w:tblLook w:val="04A0" w:firstRow="1" w:lastRow="0" w:firstColumn="1" w:lastColumn="0" w:noHBand="0" w:noVBand="1"/>
      </w:tblPr>
      <w:tblGrid>
        <w:gridCol w:w="3049"/>
        <w:gridCol w:w="850"/>
        <w:gridCol w:w="1416"/>
        <w:gridCol w:w="3144"/>
      </w:tblGrid>
      <w:tr w:rsidR="00CE526E" w:rsidTr="00CE526E">
        <w:tc>
          <w:tcPr>
            <w:tcW w:w="0" w:type="auto"/>
          </w:tcPr>
          <w:p w:rsidR="00CE526E" w:rsidRDefault="00CE526E" w:rsidP="00CE526E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對照</w:t>
            </w:r>
            <w:r w:rsidRPr="0040236F">
              <w:rPr>
                <w:rFonts w:ascii="Times New Roman" w:eastAsia="標楷體" w:hAnsi="Times New Roman"/>
                <w:sz w:val="20"/>
              </w:rPr>
              <w:t>IS42S16160G-7TL</w:t>
            </w:r>
            <w:r>
              <w:rPr>
                <w:rFonts w:ascii="Times New Roman" w:eastAsia="標楷體" w:hAnsi="Times New Roman"/>
                <w:sz w:val="20"/>
              </w:rPr>
              <w:t xml:space="preserve"> Datasheet</w:t>
            </w:r>
          </w:p>
        </w:tc>
        <w:tc>
          <w:tcPr>
            <w:tcW w:w="0" w:type="auto"/>
          </w:tcPr>
          <w:p w:rsidR="00CE526E" w:rsidRDefault="00CE526E" w:rsidP="00CE526E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</w:p>
        </w:tc>
        <w:tc>
          <w:tcPr>
            <w:tcW w:w="0" w:type="auto"/>
          </w:tcPr>
          <w:p w:rsidR="00CE526E" w:rsidRDefault="00CE526E" w:rsidP="00CE526E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暫存器設定值</w:t>
            </w:r>
          </w:p>
        </w:tc>
        <w:tc>
          <w:tcPr>
            <w:tcW w:w="0" w:type="auto"/>
          </w:tcPr>
          <w:p w:rsidR="00CE526E" w:rsidRDefault="00CE526E" w:rsidP="00CE526E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備註</w:t>
            </w:r>
          </w:p>
        </w:tc>
      </w:tr>
      <w:tr w:rsidR="00CE526E" w:rsidTr="00CE526E">
        <w:tc>
          <w:tcPr>
            <w:tcW w:w="0" w:type="auto"/>
          </w:tcPr>
          <w:p w:rsidR="00CE526E" w:rsidRDefault="00CE526E" w:rsidP="00CE526E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/>
                <w:sz w:val="20"/>
              </w:rPr>
              <w:t xml:space="preserve">&gt;= </w:t>
            </w:r>
            <w:r>
              <w:rPr>
                <w:rFonts w:ascii="Times New Roman" w:eastAsia="標楷體" w:hAnsi="Times New Roman" w:hint="eastAsia"/>
                <w:sz w:val="20"/>
              </w:rPr>
              <w:t>6</w:t>
            </w:r>
            <w:r>
              <w:rPr>
                <w:rFonts w:ascii="Times New Roman" w:eastAsia="標楷體" w:hAnsi="Times New Roman"/>
                <w:sz w:val="20"/>
              </w:rPr>
              <w:t>7.5ns</w:t>
            </w:r>
          </w:p>
        </w:tc>
        <w:tc>
          <w:tcPr>
            <w:tcW w:w="0" w:type="auto"/>
          </w:tcPr>
          <w:p w:rsidR="00CE526E" w:rsidRDefault="00CE526E" w:rsidP="00CE526E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T</w:t>
            </w:r>
            <w:r>
              <w:rPr>
                <w:rFonts w:ascii="Times New Roman" w:eastAsia="標楷體" w:hAnsi="Times New Roman"/>
                <w:sz w:val="20"/>
              </w:rPr>
              <w:t>_RFC</w:t>
            </w:r>
          </w:p>
        </w:tc>
        <w:tc>
          <w:tcPr>
            <w:tcW w:w="0" w:type="auto"/>
          </w:tcPr>
          <w:p w:rsidR="00CE526E" w:rsidRDefault="00CE526E" w:rsidP="00CE526E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6</w:t>
            </w:r>
          </w:p>
        </w:tc>
        <w:tc>
          <w:tcPr>
            <w:tcW w:w="0" w:type="auto"/>
          </w:tcPr>
          <w:p w:rsidR="00CE526E" w:rsidRDefault="00CE526E" w:rsidP="00CE526E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D</w:t>
            </w:r>
            <w:r>
              <w:rPr>
                <w:rFonts w:ascii="Times New Roman" w:eastAsia="標楷體" w:hAnsi="Times New Roman"/>
                <w:sz w:val="20"/>
              </w:rPr>
              <w:t>atasheet</w:t>
            </w:r>
            <w:r>
              <w:rPr>
                <w:rFonts w:ascii="Times New Roman" w:eastAsia="標楷體" w:hAnsi="Times New Roman" w:hint="eastAsia"/>
                <w:sz w:val="20"/>
              </w:rPr>
              <w:t>沒有寫，改參照</w:t>
            </w:r>
            <w:r>
              <w:rPr>
                <w:rFonts w:ascii="Times New Roman" w:eastAsia="標楷體" w:hAnsi="Times New Roman" w:hint="eastAsia"/>
                <w:sz w:val="20"/>
              </w:rPr>
              <w:t>T</w:t>
            </w:r>
            <w:r>
              <w:rPr>
                <w:rFonts w:ascii="Times New Roman" w:eastAsia="標楷體" w:hAnsi="Times New Roman"/>
                <w:sz w:val="20"/>
              </w:rPr>
              <w:t>_RC</w:t>
            </w:r>
          </w:p>
        </w:tc>
      </w:tr>
      <w:tr w:rsidR="00CE526E" w:rsidTr="00CE526E">
        <w:tc>
          <w:tcPr>
            <w:tcW w:w="0" w:type="auto"/>
          </w:tcPr>
          <w:p w:rsidR="00CE526E" w:rsidRDefault="00CE526E" w:rsidP="00CE526E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/>
                <w:sz w:val="20"/>
              </w:rPr>
              <w:t xml:space="preserve">&gt;= </w:t>
            </w:r>
            <w:r>
              <w:rPr>
                <w:rFonts w:ascii="Times New Roman" w:eastAsia="標楷體" w:hAnsi="Times New Roman" w:hint="eastAsia"/>
                <w:sz w:val="20"/>
              </w:rPr>
              <w:t>2</w:t>
            </w:r>
            <w:r>
              <w:rPr>
                <w:rFonts w:ascii="Times New Roman" w:eastAsia="標楷體" w:hAnsi="Times New Roman"/>
                <w:sz w:val="20"/>
              </w:rPr>
              <w:t>0ns</w:t>
            </w:r>
          </w:p>
        </w:tc>
        <w:tc>
          <w:tcPr>
            <w:tcW w:w="0" w:type="auto"/>
          </w:tcPr>
          <w:p w:rsidR="00CE526E" w:rsidRDefault="00CE526E" w:rsidP="00CE526E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T</w:t>
            </w:r>
            <w:r>
              <w:rPr>
                <w:rFonts w:ascii="Times New Roman" w:eastAsia="標楷體" w:hAnsi="Times New Roman"/>
                <w:sz w:val="20"/>
              </w:rPr>
              <w:t>_RP</w:t>
            </w:r>
          </w:p>
        </w:tc>
        <w:tc>
          <w:tcPr>
            <w:tcW w:w="0" w:type="auto"/>
          </w:tcPr>
          <w:p w:rsidR="00CE526E" w:rsidRDefault="00CE526E" w:rsidP="00CE526E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1</w:t>
            </w:r>
          </w:p>
        </w:tc>
        <w:tc>
          <w:tcPr>
            <w:tcW w:w="0" w:type="auto"/>
          </w:tcPr>
          <w:p w:rsidR="00CE526E" w:rsidRDefault="00CE526E" w:rsidP="00CE526E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</w:p>
        </w:tc>
      </w:tr>
      <w:tr w:rsidR="00CE526E" w:rsidTr="00CE526E">
        <w:tc>
          <w:tcPr>
            <w:tcW w:w="0" w:type="auto"/>
          </w:tcPr>
          <w:p w:rsidR="00CE526E" w:rsidRDefault="00CE526E" w:rsidP="00CE526E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/>
                <w:sz w:val="20"/>
              </w:rPr>
              <w:t xml:space="preserve">&gt;= </w:t>
            </w:r>
            <w:r>
              <w:rPr>
                <w:rFonts w:ascii="Times New Roman" w:eastAsia="標楷體" w:hAnsi="Times New Roman" w:hint="eastAsia"/>
                <w:sz w:val="20"/>
              </w:rPr>
              <w:t>2</w:t>
            </w:r>
            <w:r>
              <w:rPr>
                <w:rFonts w:ascii="Times New Roman" w:eastAsia="標楷體" w:hAnsi="Times New Roman"/>
                <w:sz w:val="20"/>
              </w:rPr>
              <w:t>0ns</w:t>
            </w:r>
          </w:p>
        </w:tc>
        <w:tc>
          <w:tcPr>
            <w:tcW w:w="0" w:type="auto"/>
          </w:tcPr>
          <w:p w:rsidR="00CE526E" w:rsidRDefault="00CE526E" w:rsidP="00CE526E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T</w:t>
            </w:r>
            <w:r>
              <w:rPr>
                <w:rFonts w:ascii="Times New Roman" w:eastAsia="標楷體" w:hAnsi="Times New Roman"/>
                <w:sz w:val="20"/>
              </w:rPr>
              <w:t>_RCD</w:t>
            </w:r>
          </w:p>
        </w:tc>
        <w:tc>
          <w:tcPr>
            <w:tcW w:w="0" w:type="auto"/>
          </w:tcPr>
          <w:p w:rsidR="00CE526E" w:rsidRDefault="00CE526E" w:rsidP="00CE526E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1</w:t>
            </w:r>
          </w:p>
        </w:tc>
        <w:tc>
          <w:tcPr>
            <w:tcW w:w="0" w:type="auto"/>
          </w:tcPr>
          <w:p w:rsidR="00CE526E" w:rsidRDefault="00CE526E" w:rsidP="00CE526E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</w:p>
        </w:tc>
      </w:tr>
      <w:tr w:rsidR="00CE526E" w:rsidTr="00CE526E">
        <w:tc>
          <w:tcPr>
            <w:tcW w:w="0" w:type="auto"/>
          </w:tcPr>
          <w:p w:rsidR="00CE526E" w:rsidRDefault="00CE526E" w:rsidP="00CE526E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/>
                <w:sz w:val="20"/>
              </w:rPr>
              <w:t xml:space="preserve">&gt;= </w:t>
            </w:r>
            <w:r>
              <w:rPr>
                <w:rFonts w:ascii="Times New Roman" w:eastAsia="標楷體" w:hAnsi="Times New Roman" w:hint="eastAsia"/>
                <w:sz w:val="20"/>
              </w:rPr>
              <w:t>20n</w:t>
            </w:r>
            <w:r>
              <w:rPr>
                <w:rFonts w:ascii="Times New Roman" w:eastAsia="標楷體" w:hAnsi="Times New Roman"/>
                <w:sz w:val="20"/>
              </w:rPr>
              <w:t>s</w:t>
            </w:r>
          </w:p>
        </w:tc>
        <w:tc>
          <w:tcPr>
            <w:tcW w:w="0" w:type="auto"/>
          </w:tcPr>
          <w:p w:rsidR="00CE526E" w:rsidRDefault="00CE526E" w:rsidP="00CE526E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T_WR</w:t>
            </w:r>
          </w:p>
        </w:tc>
        <w:tc>
          <w:tcPr>
            <w:tcW w:w="0" w:type="auto"/>
          </w:tcPr>
          <w:p w:rsidR="00CE526E" w:rsidRDefault="00CE526E" w:rsidP="00CE526E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1</w:t>
            </w:r>
          </w:p>
        </w:tc>
        <w:tc>
          <w:tcPr>
            <w:tcW w:w="0" w:type="auto"/>
          </w:tcPr>
          <w:p w:rsidR="00CE526E" w:rsidRDefault="00CE526E" w:rsidP="00CE526E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/>
                <w:sz w:val="20"/>
              </w:rPr>
              <w:t>Datasheet</w:t>
            </w:r>
            <w:r>
              <w:rPr>
                <w:rFonts w:ascii="Times New Roman" w:eastAsia="標楷體" w:hAnsi="Times New Roman" w:hint="eastAsia"/>
                <w:sz w:val="20"/>
              </w:rPr>
              <w:t>沒特別寫，參考</w:t>
            </w:r>
            <w:r>
              <w:rPr>
                <w:rFonts w:ascii="Times New Roman" w:eastAsia="標楷體" w:hAnsi="Times New Roman" w:hint="eastAsia"/>
                <w:sz w:val="20"/>
              </w:rPr>
              <w:t>T</w:t>
            </w:r>
            <w:r>
              <w:rPr>
                <w:rFonts w:ascii="Times New Roman" w:eastAsia="標楷體" w:hAnsi="Times New Roman"/>
                <w:sz w:val="20"/>
              </w:rPr>
              <w:t>I</w:t>
            </w:r>
            <w:r>
              <w:rPr>
                <w:rFonts w:ascii="Times New Roman" w:eastAsia="標楷體" w:hAnsi="Times New Roman" w:hint="eastAsia"/>
                <w:sz w:val="20"/>
              </w:rPr>
              <w:t>範例</w:t>
            </w:r>
          </w:p>
        </w:tc>
      </w:tr>
      <w:tr w:rsidR="00CE526E" w:rsidTr="00CE526E">
        <w:tc>
          <w:tcPr>
            <w:tcW w:w="0" w:type="auto"/>
          </w:tcPr>
          <w:p w:rsidR="00CE526E" w:rsidRDefault="00CE526E" w:rsidP="00CE526E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&gt;= 49n</w:t>
            </w:r>
            <w:r>
              <w:rPr>
                <w:rFonts w:ascii="Times New Roman" w:eastAsia="標楷體" w:hAnsi="Times New Roman"/>
                <w:sz w:val="20"/>
              </w:rPr>
              <w:t>s</w:t>
            </w:r>
          </w:p>
        </w:tc>
        <w:tc>
          <w:tcPr>
            <w:tcW w:w="0" w:type="auto"/>
          </w:tcPr>
          <w:p w:rsidR="00CE526E" w:rsidRDefault="00CE526E" w:rsidP="00CE526E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T</w:t>
            </w:r>
            <w:r>
              <w:rPr>
                <w:rFonts w:ascii="Times New Roman" w:eastAsia="標楷體" w:hAnsi="Times New Roman"/>
                <w:sz w:val="20"/>
              </w:rPr>
              <w:t>_RAS</w:t>
            </w:r>
          </w:p>
        </w:tc>
        <w:tc>
          <w:tcPr>
            <w:tcW w:w="0" w:type="auto"/>
          </w:tcPr>
          <w:p w:rsidR="00CE526E" w:rsidRDefault="00CE526E" w:rsidP="00CE526E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4</w:t>
            </w:r>
          </w:p>
        </w:tc>
        <w:tc>
          <w:tcPr>
            <w:tcW w:w="0" w:type="auto"/>
          </w:tcPr>
          <w:p w:rsidR="00CE526E" w:rsidRDefault="00CE526E" w:rsidP="00CE526E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7</w:t>
            </w:r>
            <w:r>
              <w:rPr>
                <w:rFonts w:ascii="Times New Roman" w:eastAsia="標楷體" w:hAnsi="Times New Roman"/>
                <w:sz w:val="20"/>
              </w:rPr>
              <w:t xml:space="preserve"> cycle, Clock cycle time = 7ns</w:t>
            </w:r>
          </w:p>
        </w:tc>
      </w:tr>
      <w:tr w:rsidR="00CE526E" w:rsidTr="00CE526E">
        <w:tc>
          <w:tcPr>
            <w:tcW w:w="0" w:type="auto"/>
          </w:tcPr>
          <w:p w:rsidR="00CE526E" w:rsidRDefault="00CE526E" w:rsidP="00CE526E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&gt;</w:t>
            </w:r>
            <w:r>
              <w:rPr>
                <w:rFonts w:ascii="Times New Roman" w:eastAsia="標楷體" w:hAnsi="Times New Roman"/>
                <w:sz w:val="20"/>
              </w:rPr>
              <w:t>= 63ns</w:t>
            </w:r>
          </w:p>
        </w:tc>
        <w:tc>
          <w:tcPr>
            <w:tcW w:w="0" w:type="auto"/>
          </w:tcPr>
          <w:p w:rsidR="00CE526E" w:rsidRDefault="00CE526E" w:rsidP="00CE526E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T</w:t>
            </w:r>
            <w:r>
              <w:rPr>
                <w:rFonts w:ascii="Times New Roman" w:eastAsia="標楷體" w:hAnsi="Times New Roman"/>
                <w:sz w:val="20"/>
              </w:rPr>
              <w:t>_RC</w:t>
            </w:r>
          </w:p>
        </w:tc>
        <w:tc>
          <w:tcPr>
            <w:tcW w:w="0" w:type="auto"/>
          </w:tcPr>
          <w:p w:rsidR="00CE526E" w:rsidRDefault="00CE526E" w:rsidP="00CE526E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6</w:t>
            </w:r>
          </w:p>
        </w:tc>
        <w:tc>
          <w:tcPr>
            <w:tcW w:w="0" w:type="auto"/>
          </w:tcPr>
          <w:p w:rsidR="00CE526E" w:rsidRDefault="00CE526E" w:rsidP="00CE526E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9</w:t>
            </w:r>
            <w:r>
              <w:rPr>
                <w:rFonts w:ascii="Times New Roman" w:eastAsia="標楷體" w:hAnsi="Times New Roman"/>
                <w:sz w:val="20"/>
              </w:rPr>
              <w:t xml:space="preserve"> cycle, Clock cycle time = 7ns</w:t>
            </w:r>
          </w:p>
        </w:tc>
      </w:tr>
      <w:tr w:rsidR="00CE526E" w:rsidTr="00CE526E">
        <w:tc>
          <w:tcPr>
            <w:tcW w:w="0" w:type="auto"/>
          </w:tcPr>
          <w:p w:rsidR="00CE526E" w:rsidRDefault="00CE526E" w:rsidP="00CE526E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&gt;</w:t>
            </w:r>
            <w:r>
              <w:rPr>
                <w:rFonts w:ascii="Times New Roman" w:eastAsia="標楷體" w:hAnsi="Times New Roman"/>
                <w:sz w:val="20"/>
              </w:rPr>
              <w:t>= 14ns</w:t>
            </w:r>
          </w:p>
        </w:tc>
        <w:tc>
          <w:tcPr>
            <w:tcW w:w="0" w:type="auto"/>
          </w:tcPr>
          <w:p w:rsidR="00CE526E" w:rsidRDefault="00CE526E" w:rsidP="00CE526E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T</w:t>
            </w:r>
            <w:r>
              <w:rPr>
                <w:rFonts w:ascii="Times New Roman" w:eastAsia="標楷體" w:hAnsi="Times New Roman"/>
                <w:sz w:val="20"/>
              </w:rPr>
              <w:t>_RRD</w:t>
            </w:r>
          </w:p>
        </w:tc>
        <w:tc>
          <w:tcPr>
            <w:tcW w:w="0" w:type="auto"/>
          </w:tcPr>
          <w:p w:rsidR="00CE526E" w:rsidRDefault="00CE526E" w:rsidP="00CE526E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1</w:t>
            </w:r>
          </w:p>
        </w:tc>
        <w:tc>
          <w:tcPr>
            <w:tcW w:w="0" w:type="auto"/>
          </w:tcPr>
          <w:p w:rsidR="00CE526E" w:rsidRDefault="00CE526E" w:rsidP="00CE526E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2</w:t>
            </w:r>
            <w:r>
              <w:rPr>
                <w:rFonts w:ascii="Times New Roman" w:eastAsia="標楷體" w:hAnsi="Times New Roman"/>
                <w:sz w:val="20"/>
              </w:rPr>
              <w:t xml:space="preserve"> cycle, Clock cycle time = 7ns</w:t>
            </w:r>
          </w:p>
        </w:tc>
      </w:tr>
      <w:tr w:rsidR="00410051" w:rsidTr="00CE526E">
        <w:tc>
          <w:tcPr>
            <w:tcW w:w="0" w:type="auto"/>
          </w:tcPr>
          <w:p w:rsidR="00410051" w:rsidRDefault="00410051" w:rsidP="00CE526E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&gt;</w:t>
            </w:r>
            <w:r>
              <w:rPr>
                <w:rFonts w:ascii="Times New Roman" w:eastAsia="標楷體" w:hAnsi="Times New Roman"/>
                <w:sz w:val="20"/>
              </w:rPr>
              <w:t xml:space="preserve"> = 77ns</w:t>
            </w:r>
          </w:p>
        </w:tc>
        <w:tc>
          <w:tcPr>
            <w:tcW w:w="0" w:type="auto"/>
          </w:tcPr>
          <w:p w:rsidR="00410051" w:rsidRDefault="00410051" w:rsidP="00CE526E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T</w:t>
            </w:r>
            <w:r>
              <w:rPr>
                <w:rFonts w:ascii="Times New Roman" w:eastAsia="標楷體" w:hAnsi="Times New Roman"/>
                <w:sz w:val="20"/>
              </w:rPr>
              <w:t>_XS</w:t>
            </w:r>
          </w:p>
        </w:tc>
        <w:tc>
          <w:tcPr>
            <w:tcW w:w="0" w:type="auto"/>
          </w:tcPr>
          <w:p w:rsidR="00410051" w:rsidRDefault="00410051" w:rsidP="00CE526E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7</w:t>
            </w:r>
          </w:p>
        </w:tc>
        <w:tc>
          <w:tcPr>
            <w:tcW w:w="0" w:type="auto"/>
          </w:tcPr>
          <w:p w:rsidR="00410051" w:rsidRDefault="00410051" w:rsidP="00CE526E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</w:p>
        </w:tc>
      </w:tr>
      <w:tr w:rsidR="006E1291" w:rsidTr="00CE526E">
        <w:tc>
          <w:tcPr>
            <w:tcW w:w="0" w:type="auto"/>
          </w:tcPr>
          <w:p w:rsidR="006E1291" w:rsidRDefault="006E1291" w:rsidP="00CE526E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</w:p>
        </w:tc>
        <w:tc>
          <w:tcPr>
            <w:tcW w:w="0" w:type="auto"/>
          </w:tcPr>
          <w:p w:rsidR="006E1291" w:rsidRDefault="006E1291" w:rsidP="00CE526E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</w:p>
        </w:tc>
        <w:tc>
          <w:tcPr>
            <w:tcW w:w="0" w:type="auto"/>
          </w:tcPr>
          <w:p w:rsidR="006E1291" w:rsidRDefault="006E1291" w:rsidP="00CE526E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</w:p>
        </w:tc>
        <w:tc>
          <w:tcPr>
            <w:tcW w:w="0" w:type="auto"/>
          </w:tcPr>
          <w:p w:rsidR="006E1291" w:rsidRDefault="006E1291" w:rsidP="00CE526E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</w:p>
        </w:tc>
      </w:tr>
    </w:tbl>
    <w:p w:rsidR="006E1291" w:rsidRDefault="00CE526E" w:rsidP="00624FE3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得到</w:t>
      </w:r>
    </w:p>
    <w:p w:rsidR="002302B0" w:rsidRDefault="00CE526E" w:rsidP="00624FE3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 w:rsidRPr="00CE526E">
        <w:rPr>
          <w:rFonts w:ascii="Times New Roman" w:eastAsia="標楷體" w:hAnsi="Times New Roman"/>
          <w:sz w:val="20"/>
        </w:rPr>
        <w:t>Emif1Regs.SDRAM_TR.all = 0x31114610</w:t>
      </w:r>
      <w:r>
        <w:rPr>
          <w:rFonts w:ascii="Times New Roman" w:eastAsia="標楷體" w:hAnsi="Times New Roman"/>
          <w:sz w:val="20"/>
        </w:rPr>
        <w:t>;</w:t>
      </w:r>
    </w:p>
    <w:p w:rsidR="006E1291" w:rsidRDefault="006E1291" w:rsidP="00624FE3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 w:rsidRPr="006E1291">
        <w:rPr>
          <w:rFonts w:ascii="Times New Roman" w:eastAsia="標楷體" w:hAnsi="Times New Roman"/>
          <w:sz w:val="20"/>
        </w:rPr>
        <w:t>Emif1Regs.SDR_EXT_TMNG.all = 0x7;</w:t>
      </w:r>
    </w:p>
    <w:p w:rsidR="006E1291" w:rsidRDefault="006E1291" w:rsidP="00624FE3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E43E44" w:rsidRDefault="00E43E44" w:rsidP="00624FE3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設定</w:t>
      </w:r>
      <w:r>
        <w:rPr>
          <w:rFonts w:ascii="Times New Roman" w:eastAsia="標楷體" w:hAnsi="Times New Roman" w:hint="eastAsia"/>
          <w:sz w:val="20"/>
        </w:rPr>
        <w:t>S</w:t>
      </w:r>
      <w:r>
        <w:rPr>
          <w:rFonts w:ascii="Times New Roman" w:eastAsia="標楷體" w:hAnsi="Times New Roman"/>
          <w:sz w:val="20"/>
        </w:rPr>
        <w:t>DRAM_CR</w:t>
      </w:r>
      <w:r>
        <w:rPr>
          <w:rFonts w:ascii="Times New Roman" w:eastAsia="標楷體" w:hAnsi="Times New Roman" w:hint="eastAsia"/>
          <w:sz w:val="20"/>
        </w:rPr>
        <w:t>暫存器</w:t>
      </w:r>
    </w:p>
    <w:p w:rsidR="006E1291" w:rsidRDefault="005F6CD2" w:rsidP="00624FE3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R</w:t>
      </w:r>
      <w:r>
        <w:rPr>
          <w:rFonts w:ascii="Times New Roman" w:eastAsia="標楷體" w:hAnsi="Times New Roman"/>
          <w:sz w:val="20"/>
        </w:rPr>
        <w:t>R</w:t>
      </w:r>
      <w:r>
        <w:rPr>
          <w:rFonts w:ascii="Times New Roman" w:eastAsia="標楷體" w:hAnsi="Times New Roman" w:hint="eastAsia"/>
          <w:sz w:val="20"/>
        </w:rPr>
        <w:t>參數計算</w:t>
      </w:r>
    </w:p>
    <w:p w:rsidR="006E1291" w:rsidRDefault="005F6CD2" w:rsidP="00624FE3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從</w:t>
      </w:r>
      <w:r w:rsidRPr="0040236F">
        <w:rPr>
          <w:rFonts w:ascii="Times New Roman" w:eastAsia="標楷體" w:hAnsi="Times New Roman"/>
          <w:sz w:val="20"/>
        </w:rPr>
        <w:t>IS42S16160G-7TL</w:t>
      </w:r>
      <w:r w:rsidR="00746227">
        <w:rPr>
          <w:rFonts w:ascii="Times New Roman" w:eastAsia="標楷體" w:hAnsi="Times New Roman" w:hint="eastAsia"/>
          <w:sz w:val="20"/>
        </w:rPr>
        <w:t xml:space="preserve"> d</w:t>
      </w:r>
      <w:r w:rsidR="00746227">
        <w:rPr>
          <w:rFonts w:ascii="Times New Roman" w:eastAsia="標楷體" w:hAnsi="Times New Roman"/>
          <w:sz w:val="20"/>
        </w:rPr>
        <w:t>atasheet</w:t>
      </w:r>
    </w:p>
    <w:p w:rsidR="006E1291" w:rsidRDefault="00746227" w:rsidP="00624FE3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T r</w:t>
      </w:r>
      <w:r>
        <w:rPr>
          <w:rFonts w:ascii="Times New Roman" w:eastAsia="標楷體" w:hAnsi="Times New Roman"/>
          <w:sz w:val="20"/>
        </w:rPr>
        <w:t>efresh time = 64ms</w:t>
      </w:r>
    </w:p>
    <w:p w:rsidR="00746227" w:rsidRPr="006E1291" w:rsidRDefault="00746227" w:rsidP="00624FE3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/>
          <w:sz w:val="20"/>
        </w:rPr>
        <w:t>Refresh cycle = 8k = 8192</w:t>
      </w:r>
    </w:p>
    <w:p w:rsidR="006E1291" w:rsidRDefault="00746227" w:rsidP="00624FE3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/>
          <w:sz w:val="20"/>
        </w:rPr>
        <w:lastRenderedPageBreak/>
        <w:t>RR &lt;= 64 ms x 100 MHz / 8192 = 781.25</w:t>
      </w:r>
    </w:p>
    <w:p w:rsidR="006E1291" w:rsidRDefault="00746227" w:rsidP="00624FE3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R</w:t>
      </w:r>
      <w:r>
        <w:rPr>
          <w:rFonts w:ascii="Times New Roman" w:eastAsia="標楷體" w:hAnsi="Times New Roman"/>
          <w:sz w:val="20"/>
        </w:rPr>
        <w:t>R = 0x30E</w:t>
      </w:r>
    </w:p>
    <w:p w:rsidR="00F4123E" w:rsidRDefault="00F4123E" w:rsidP="00624FE3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tbl>
      <w:tblPr>
        <w:tblStyle w:val="affe"/>
        <w:tblW w:w="0" w:type="auto"/>
        <w:tblInd w:w="360" w:type="dxa"/>
        <w:tblLook w:val="04A0" w:firstRow="1" w:lastRow="0" w:firstColumn="1" w:lastColumn="0" w:noHBand="0" w:noVBand="1"/>
      </w:tblPr>
      <w:tblGrid>
        <w:gridCol w:w="1920"/>
        <w:gridCol w:w="1343"/>
        <w:gridCol w:w="1374"/>
        <w:gridCol w:w="5539"/>
      </w:tblGrid>
      <w:tr w:rsidR="00C538F5" w:rsidTr="00C538F5">
        <w:tc>
          <w:tcPr>
            <w:tcW w:w="1920" w:type="dxa"/>
          </w:tcPr>
          <w:p w:rsidR="00C538F5" w:rsidRDefault="00C538F5" w:rsidP="00624FE3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參數名稱</w:t>
            </w:r>
          </w:p>
        </w:tc>
        <w:tc>
          <w:tcPr>
            <w:tcW w:w="1343" w:type="dxa"/>
          </w:tcPr>
          <w:p w:rsidR="00C538F5" w:rsidRDefault="00C538F5" w:rsidP="00624FE3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/>
                <w:sz w:val="20"/>
              </w:rPr>
              <w:t>Bit</w:t>
            </w:r>
            <w:r>
              <w:rPr>
                <w:rFonts w:ascii="Times New Roman" w:eastAsia="標楷體" w:hAnsi="Times New Roman" w:hint="eastAsia"/>
                <w:sz w:val="20"/>
              </w:rPr>
              <w:t>數</w:t>
            </w:r>
          </w:p>
        </w:tc>
        <w:tc>
          <w:tcPr>
            <w:tcW w:w="1374" w:type="dxa"/>
          </w:tcPr>
          <w:p w:rsidR="00C538F5" w:rsidRDefault="00C538F5" w:rsidP="00624FE3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設定值</w:t>
            </w:r>
          </w:p>
        </w:tc>
        <w:tc>
          <w:tcPr>
            <w:tcW w:w="5539" w:type="dxa"/>
          </w:tcPr>
          <w:p w:rsidR="00C538F5" w:rsidRDefault="00C538F5" w:rsidP="00624FE3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說明</w:t>
            </w:r>
          </w:p>
        </w:tc>
      </w:tr>
      <w:tr w:rsidR="006D7382" w:rsidTr="00C538F5">
        <w:tc>
          <w:tcPr>
            <w:tcW w:w="1920" w:type="dxa"/>
          </w:tcPr>
          <w:p w:rsidR="006D7382" w:rsidRDefault="006D7382" w:rsidP="00624FE3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S</w:t>
            </w:r>
            <w:r>
              <w:rPr>
                <w:rFonts w:ascii="Times New Roman" w:eastAsia="標楷體" w:hAnsi="Times New Roman"/>
                <w:sz w:val="20"/>
              </w:rPr>
              <w:t>R</w:t>
            </w:r>
          </w:p>
        </w:tc>
        <w:tc>
          <w:tcPr>
            <w:tcW w:w="1343" w:type="dxa"/>
          </w:tcPr>
          <w:p w:rsidR="006D7382" w:rsidRDefault="006D7382" w:rsidP="00624FE3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1</w:t>
            </w:r>
          </w:p>
        </w:tc>
        <w:tc>
          <w:tcPr>
            <w:tcW w:w="1374" w:type="dxa"/>
          </w:tcPr>
          <w:p w:rsidR="006D7382" w:rsidRDefault="006D7382" w:rsidP="00624FE3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0</w:t>
            </w:r>
            <w:r w:rsidR="00117E3F">
              <w:rPr>
                <w:rFonts w:ascii="Times New Roman" w:eastAsia="標楷體" w:hAnsi="Times New Roman"/>
                <w:sz w:val="20"/>
              </w:rPr>
              <w:t>h</w:t>
            </w:r>
          </w:p>
        </w:tc>
        <w:tc>
          <w:tcPr>
            <w:tcW w:w="5539" w:type="dxa"/>
          </w:tcPr>
          <w:p w:rsidR="006D7382" w:rsidRDefault="006D7382" w:rsidP="00624FE3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6D7382">
              <w:rPr>
                <w:rFonts w:ascii="Times New Roman" w:eastAsia="標楷體" w:hAnsi="Times New Roman"/>
                <w:sz w:val="20"/>
              </w:rPr>
              <w:t>To avoid placing the EMIF into the self-refresh state</w:t>
            </w:r>
          </w:p>
        </w:tc>
      </w:tr>
      <w:tr w:rsidR="00C538F5" w:rsidTr="00C538F5">
        <w:tc>
          <w:tcPr>
            <w:tcW w:w="1920" w:type="dxa"/>
          </w:tcPr>
          <w:p w:rsidR="00C538F5" w:rsidRDefault="00C538F5" w:rsidP="00624FE3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NM</w:t>
            </w:r>
          </w:p>
        </w:tc>
        <w:tc>
          <w:tcPr>
            <w:tcW w:w="1343" w:type="dxa"/>
          </w:tcPr>
          <w:p w:rsidR="00C538F5" w:rsidRDefault="00C538F5" w:rsidP="00624FE3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1</w:t>
            </w:r>
          </w:p>
        </w:tc>
        <w:tc>
          <w:tcPr>
            <w:tcW w:w="1374" w:type="dxa"/>
          </w:tcPr>
          <w:p w:rsidR="00C538F5" w:rsidRDefault="00C538F5" w:rsidP="00624FE3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1</w:t>
            </w:r>
            <w:r w:rsidR="00117E3F">
              <w:rPr>
                <w:rFonts w:ascii="Times New Roman" w:eastAsia="標楷體" w:hAnsi="Times New Roman"/>
                <w:sz w:val="20"/>
              </w:rPr>
              <w:t>h</w:t>
            </w:r>
          </w:p>
        </w:tc>
        <w:tc>
          <w:tcPr>
            <w:tcW w:w="5539" w:type="dxa"/>
          </w:tcPr>
          <w:p w:rsidR="00C538F5" w:rsidRDefault="00C538F5" w:rsidP="00F4123E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F4123E">
              <w:rPr>
                <w:rFonts w:ascii="Times New Roman" w:eastAsia="標楷體" w:hAnsi="Times New Roman"/>
                <w:sz w:val="20"/>
              </w:rPr>
              <w:t xml:space="preserve">This bit defines the width of the data </w:t>
            </w:r>
            <w:r>
              <w:rPr>
                <w:rFonts w:ascii="Times New Roman" w:eastAsia="標楷體" w:hAnsi="Times New Roman"/>
                <w:sz w:val="20"/>
              </w:rPr>
              <w:t>b</w:t>
            </w:r>
            <w:r w:rsidRPr="00F4123E">
              <w:rPr>
                <w:rFonts w:ascii="Times New Roman" w:eastAsia="標楷體" w:hAnsi="Times New Roman"/>
                <w:sz w:val="20"/>
              </w:rPr>
              <w:t>us between the EMIF and the attached SDRAM</w:t>
            </w:r>
            <w:r>
              <w:rPr>
                <w:rFonts w:ascii="Times New Roman" w:eastAsia="標楷體" w:hAnsi="Times New Roman"/>
                <w:sz w:val="20"/>
              </w:rPr>
              <w:t xml:space="preserve"> </w:t>
            </w:r>
            <w:r w:rsidRPr="00F4123E">
              <w:rPr>
                <w:rFonts w:ascii="Times New Roman" w:eastAsia="標楷體" w:hAnsi="Times New Roman"/>
                <w:sz w:val="20"/>
              </w:rPr>
              <w:t>device. When set to 1, the data bus is set to 16-bits. When set to 0, the data bus is set to 32-bits.</w:t>
            </w:r>
          </w:p>
          <w:p w:rsidR="00C538F5" w:rsidRDefault="00C538F5" w:rsidP="00F4123E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選用的</w:t>
            </w:r>
            <w:r>
              <w:rPr>
                <w:rFonts w:ascii="Times New Roman" w:eastAsia="標楷體" w:hAnsi="Times New Roman" w:hint="eastAsia"/>
                <w:sz w:val="20"/>
              </w:rPr>
              <w:t>SDRAM</w:t>
            </w:r>
            <w:r>
              <w:rPr>
                <w:rFonts w:ascii="Times New Roman" w:eastAsia="標楷體" w:hAnsi="Times New Roman" w:hint="eastAsia"/>
                <w:sz w:val="20"/>
              </w:rPr>
              <w:t>是</w:t>
            </w:r>
            <w:r>
              <w:rPr>
                <w:rFonts w:ascii="Times New Roman" w:eastAsia="標楷體" w:hAnsi="Times New Roman"/>
                <w:sz w:val="20"/>
              </w:rPr>
              <w:t>16bit</w:t>
            </w:r>
            <w:r>
              <w:rPr>
                <w:rFonts w:ascii="Times New Roman" w:eastAsia="標楷體" w:hAnsi="Times New Roman" w:hint="eastAsia"/>
                <w:sz w:val="20"/>
              </w:rPr>
              <w:t>，所以設定</w:t>
            </w:r>
            <w:r>
              <w:rPr>
                <w:rFonts w:ascii="Times New Roman" w:eastAsia="標楷體" w:hAnsi="Times New Roman" w:hint="eastAsia"/>
                <w:sz w:val="20"/>
              </w:rPr>
              <w:t>1</w:t>
            </w:r>
          </w:p>
        </w:tc>
      </w:tr>
      <w:tr w:rsidR="00C538F5" w:rsidTr="00C538F5">
        <w:tc>
          <w:tcPr>
            <w:tcW w:w="1920" w:type="dxa"/>
          </w:tcPr>
          <w:p w:rsidR="00C538F5" w:rsidRDefault="00C538F5" w:rsidP="00624FE3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C</w:t>
            </w:r>
            <w:r>
              <w:rPr>
                <w:rFonts w:ascii="Times New Roman" w:eastAsia="標楷體" w:hAnsi="Times New Roman"/>
                <w:sz w:val="20"/>
              </w:rPr>
              <w:t>L</w:t>
            </w:r>
          </w:p>
        </w:tc>
        <w:tc>
          <w:tcPr>
            <w:tcW w:w="1343" w:type="dxa"/>
          </w:tcPr>
          <w:p w:rsidR="00C538F5" w:rsidRDefault="006D7382" w:rsidP="00624FE3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/>
                <w:sz w:val="20"/>
              </w:rPr>
              <w:t>3</w:t>
            </w:r>
          </w:p>
        </w:tc>
        <w:tc>
          <w:tcPr>
            <w:tcW w:w="1374" w:type="dxa"/>
          </w:tcPr>
          <w:p w:rsidR="00C538F5" w:rsidRDefault="00117E3F" w:rsidP="00624FE3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/>
                <w:sz w:val="20"/>
              </w:rPr>
              <w:t>00</w:t>
            </w:r>
            <w:r w:rsidR="00C538F5">
              <w:rPr>
                <w:rFonts w:ascii="Times New Roman" w:eastAsia="標楷體" w:hAnsi="Times New Roman" w:hint="eastAsia"/>
                <w:sz w:val="20"/>
              </w:rPr>
              <w:t>2</w:t>
            </w:r>
            <w:r>
              <w:rPr>
                <w:rFonts w:ascii="Times New Roman" w:eastAsia="標楷體" w:hAnsi="Times New Roman"/>
                <w:sz w:val="20"/>
              </w:rPr>
              <w:t>h</w:t>
            </w:r>
          </w:p>
        </w:tc>
        <w:tc>
          <w:tcPr>
            <w:tcW w:w="5539" w:type="dxa"/>
          </w:tcPr>
          <w:p w:rsidR="00C538F5" w:rsidRDefault="00C538F5" w:rsidP="00624FE3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C538F5">
              <w:rPr>
                <w:rFonts w:ascii="Times New Roman" w:eastAsia="標楷體" w:hAnsi="Times New Roman"/>
                <w:sz w:val="20"/>
              </w:rPr>
              <w:t>CAS latency</w:t>
            </w:r>
          </w:p>
          <w:p w:rsidR="00C538F5" w:rsidRDefault="00C538F5" w:rsidP="00624FE3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按照規劃，選用</w:t>
            </w:r>
            <w:r>
              <w:rPr>
                <w:rFonts w:ascii="Times New Roman" w:eastAsia="標楷體" w:hAnsi="Times New Roman" w:hint="eastAsia"/>
                <w:sz w:val="20"/>
              </w:rPr>
              <w:t>2</w:t>
            </w:r>
          </w:p>
        </w:tc>
      </w:tr>
      <w:tr w:rsidR="006D7382" w:rsidTr="00C538F5">
        <w:tc>
          <w:tcPr>
            <w:tcW w:w="1920" w:type="dxa"/>
          </w:tcPr>
          <w:p w:rsidR="006D7382" w:rsidRDefault="006D7382" w:rsidP="00624FE3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6D7382">
              <w:rPr>
                <w:rFonts w:ascii="Times New Roman" w:eastAsia="標楷體" w:hAnsi="Times New Roman"/>
                <w:sz w:val="20"/>
              </w:rPr>
              <w:t>BIT11_9LOCK</w:t>
            </w:r>
          </w:p>
        </w:tc>
        <w:tc>
          <w:tcPr>
            <w:tcW w:w="1343" w:type="dxa"/>
          </w:tcPr>
          <w:p w:rsidR="006D7382" w:rsidRDefault="006D7382" w:rsidP="00624FE3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1</w:t>
            </w:r>
          </w:p>
        </w:tc>
        <w:tc>
          <w:tcPr>
            <w:tcW w:w="1374" w:type="dxa"/>
          </w:tcPr>
          <w:p w:rsidR="006D7382" w:rsidRDefault="006D7382" w:rsidP="00624FE3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1</w:t>
            </w:r>
            <w:r w:rsidR="00117E3F">
              <w:rPr>
                <w:rFonts w:ascii="Times New Roman" w:eastAsia="標楷體" w:hAnsi="Times New Roman"/>
                <w:sz w:val="20"/>
              </w:rPr>
              <w:t>h</w:t>
            </w:r>
          </w:p>
        </w:tc>
        <w:tc>
          <w:tcPr>
            <w:tcW w:w="5539" w:type="dxa"/>
          </w:tcPr>
          <w:p w:rsidR="006D7382" w:rsidRPr="00C538F5" w:rsidRDefault="006D7382" w:rsidP="00624FE3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6D7382">
              <w:rPr>
                <w:rFonts w:ascii="Times New Roman" w:eastAsia="標楷體" w:hAnsi="Times New Roman"/>
                <w:sz w:val="20"/>
              </w:rPr>
              <w:t>To allow the CL field to be written</w:t>
            </w:r>
          </w:p>
        </w:tc>
      </w:tr>
      <w:tr w:rsidR="00C538F5" w:rsidTr="00C538F5">
        <w:tc>
          <w:tcPr>
            <w:tcW w:w="1920" w:type="dxa"/>
          </w:tcPr>
          <w:p w:rsidR="00C538F5" w:rsidRDefault="00C538F5" w:rsidP="00624FE3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IBANK</w:t>
            </w:r>
          </w:p>
        </w:tc>
        <w:tc>
          <w:tcPr>
            <w:tcW w:w="1343" w:type="dxa"/>
          </w:tcPr>
          <w:p w:rsidR="00C538F5" w:rsidRDefault="006D7382" w:rsidP="00624FE3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/>
                <w:sz w:val="20"/>
              </w:rPr>
              <w:t>3</w:t>
            </w:r>
          </w:p>
        </w:tc>
        <w:tc>
          <w:tcPr>
            <w:tcW w:w="1374" w:type="dxa"/>
          </w:tcPr>
          <w:p w:rsidR="00C538F5" w:rsidRDefault="00C538F5" w:rsidP="00624FE3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2</w:t>
            </w:r>
            <w:r w:rsidR="00117E3F">
              <w:rPr>
                <w:rFonts w:ascii="Times New Roman" w:eastAsia="標楷體" w:hAnsi="Times New Roman"/>
                <w:sz w:val="20"/>
              </w:rPr>
              <w:t>h</w:t>
            </w:r>
          </w:p>
        </w:tc>
        <w:tc>
          <w:tcPr>
            <w:tcW w:w="5539" w:type="dxa"/>
          </w:tcPr>
          <w:p w:rsidR="00C538F5" w:rsidRDefault="00C538F5" w:rsidP="00624FE3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C538F5">
              <w:rPr>
                <w:rFonts w:ascii="Times New Roman" w:eastAsia="標楷體" w:hAnsi="Times New Roman"/>
                <w:sz w:val="20"/>
              </w:rPr>
              <w:t>Number of Internal SDRAM Banks.</w:t>
            </w:r>
          </w:p>
          <w:p w:rsidR="00C538F5" w:rsidRPr="00C538F5" w:rsidRDefault="00C538F5" w:rsidP="00C538F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proofErr w:type="gramStart"/>
            <w:r w:rsidRPr="00C538F5">
              <w:rPr>
                <w:rFonts w:ascii="Times New Roman" w:eastAsia="標楷體" w:hAnsi="Times New Roman" w:hint="eastAsia"/>
                <w:sz w:val="20"/>
              </w:rPr>
              <w:t>•</w:t>
            </w:r>
            <w:proofErr w:type="gramEnd"/>
            <w:r w:rsidRPr="00C538F5">
              <w:rPr>
                <w:rFonts w:ascii="Times New Roman" w:eastAsia="標楷體" w:hAnsi="Times New Roman"/>
                <w:sz w:val="20"/>
              </w:rPr>
              <w:t xml:space="preserve"> When IBANK = 0, 1 internal bank is used</w:t>
            </w:r>
          </w:p>
          <w:p w:rsidR="00C538F5" w:rsidRPr="00C538F5" w:rsidRDefault="00C538F5" w:rsidP="00C538F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proofErr w:type="gramStart"/>
            <w:r w:rsidRPr="00C538F5">
              <w:rPr>
                <w:rFonts w:ascii="Times New Roman" w:eastAsia="標楷體" w:hAnsi="Times New Roman" w:hint="eastAsia"/>
                <w:sz w:val="20"/>
              </w:rPr>
              <w:t>•</w:t>
            </w:r>
            <w:proofErr w:type="gramEnd"/>
            <w:r w:rsidRPr="00C538F5">
              <w:rPr>
                <w:rFonts w:ascii="Times New Roman" w:eastAsia="標楷體" w:hAnsi="Times New Roman"/>
                <w:sz w:val="20"/>
              </w:rPr>
              <w:t xml:space="preserve"> When IBANK = 1h, 2 internal banks are used</w:t>
            </w:r>
          </w:p>
          <w:p w:rsidR="00C538F5" w:rsidRDefault="00C538F5" w:rsidP="00C538F5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proofErr w:type="gramStart"/>
            <w:r w:rsidRPr="00C538F5">
              <w:rPr>
                <w:rFonts w:ascii="Times New Roman" w:eastAsia="標楷體" w:hAnsi="Times New Roman" w:hint="eastAsia"/>
                <w:sz w:val="20"/>
              </w:rPr>
              <w:t>•</w:t>
            </w:r>
            <w:proofErr w:type="gramEnd"/>
            <w:r w:rsidRPr="00C538F5">
              <w:rPr>
                <w:rFonts w:ascii="Times New Roman" w:eastAsia="標楷體" w:hAnsi="Times New Roman"/>
                <w:sz w:val="20"/>
              </w:rPr>
              <w:t xml:space="preserve"> When IBANK = 2h, 4 internal banks are used</w:t>
            </w:r>
          </w:p>
          <w:p w:rsidR="00C538F5" w:rsidRDefault="00C538F5" w:rsidP="00C538F5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選用的</w:t>
            </w:r>
            <w:r>
              <w:rPr>
                <w:rFonts w:ascii="Times New Roman" w:eastAsia="標楷體" w:hAnsi="Times New Roman" w:hint="eastAsia"/>
                <w:sz w:val="20"/>
              </w:rPr>
              <w:t>SDRAM</w:t>
            </w:r>
            <w:r>
              <w:rPr>
                <w:rFonts w:ascii="Times New Roman" w:eastAsia="標楷體" w:hAnsi="Times New Roman" w:hint="eastAsia"/>
                <w:sz w:val="20"/>
              </w:rPr>
              <w:t>為</w:t>
            </w:r>
            <w:r>
              <w:rPr>
                <w:rFonts w:ascii="Times New Roman" w:eastAsia="標楷體" w:hAnsi="Times New Roman" w:hint="eastAsia"/>
                <w:sz w:val="20"/>
              </w:rPr>
              <w:t>4</w:t>
            </w:r>
            <w:r>
              <w:rPr>
                <w:rFonts w:ascii="Times New Roman" w:eastAsia="標楷體" w:hAnsi="Times New Roman"/>
                <w:sz w:val="20"/>
              </w:rPr>
              <w:t xml:space="preserve"> </w:t>
            </w:r>
            <w:r>
              <w:rPr>
                <w:rFonts w:ascii="Times New Roman" w:eastAsia="標楷體" w:hAnsi="Times New Roman" w:hint="eastAsia"/>
                <w:sz w:val="20"/>
              </w:rPr>
              <w:t>b</w:t>
            </w:r>
            <w:r>
              <w:rPr>
                <w:rFonts w:ascii="Times New Roman" w:eastAsia="標楷體" w:hAnsi="Times New Roman"/>
                <w:sz w:val="20"/>
              </w:rPr>
              <w:t>ank</w:t>
            </w:r>
          </w:p>
        </w:tc>
      </w:tr>
      <w:tr w:rsidR="00C538F5" w:rsidTr="00C538F5">
        <w:tc>
          <w:tcPr>
            <w:tcW w:w="1920" w:type="dxa"/>
          </w:tcPr>
          <w:p w:rsidR="00C538F5" w:rsidRDefault="006D7382" w:rsidP="00624FE3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P</w:t>
            </w:r>
            <w:r>
              <w:rPr>
                <w:rFonts w:ascii="Times New Roman" w:eastAsia="標楷體" w:hAnsi="Times New Roman"/>
                <w:sz w:val="20"/>
              </w:rPr>
              <w:t>AGESIZE</w:t>
            </w:r>
          </w:p>
        </w:tc>
        <w:tc>
          <w:tcPr>
            <w:tcW w:w="1343" w:type="dxa"/>
          </w:tcPr>
          <w:p w:rsidR="00C538F5" w:rsidRDefault="006D7382" w:rsidP="00624FE3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3</w:t>
            </w:r>
          </w:p>
        </w:tc>
        <w:tc>
          <w:tcPr>
            <w:tcW w:w="1374" w:type="dxa"/>
          </w:tcPr>
          <w:p w:rsidR="00C538F5" w:rsidRDefault="00117E3F" w:rsidP="00624FE3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/>
                <w:sz w:val="20"/>
              </w:rPr>
              <w:t>00</w:t>
            </w:r>
            <w:r>
              <w:rPr>
                <w:rFonts w:ascii="Times New Roman" w:eastAsia="標楷體" w:hAnsi="Times New Roman" w:hint="eastAsia"/>
                <w:sz w:val="20"/>
              </w:rPr>
              <w:t>1</w:t>
            </w:r>
            <w:r>
              <w:rPr>
                <w:rFonts w:ascii="Times New Roman" w:eastAsia="標楷體" w:hAnsi="Times New Roman"/>
                <w:sz w:val="20"/>
              </w:rPr>
              <w:t>h</w:t>
            </w:r>
          </w:p>
        </w:tc>
        <w:tc>
          <w:tcPr>
            <w:tcW w:w="5539" w:type="dxa"/>
          </w:tcPr>
          <w:p w:rsidR="00C538F5" w:rsidRDefault="006D7382" w:rsidP="00624FE3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6D7382">
              <w:rPr>
                <w:rFonts w:ascii="Times New Roman" w:eastAsia="標楷體" w:hAnsi="Times New Roman"/>
                <w:sz w:val="20"/>
              </w:rPr>
              <w:t>Page Size</w:t>
            </w:r>
          </w:p>
          <w:p w:rsidR="00117E3F" w:rsidRPr="00117E3F" w:rsidRDefault="00117E3F" w:rsidP="00117E3F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117E3F">
              <w:rPr>
                <w:rFonts w:ascii="Times New Roman" w:eastAsia="標楷體" w:hAnsi="Times New Roman"/>
                <w:sz w:val="20"/>
              </w:rPr>
              <w:t>000: 256-word pages requiring 8 column address bits.</w:t>
            </w:r>
          </w:p>
          <w:p w:rsidR="00117E3F" w:rsidRPr="00117E3F" w:rsidRDefault="00117E3F" w:rsidP="00117E3F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117E3F">
              <w:rPr>
                <w:rFonts w:ascii="Times New Roman" w:eastAsia="標楷體" w:hAnsi="Times New Roman"/>
                <w:sz w:val="20"/>
              </w:rPr>
              <w:t>001: 512-word pages requiring 9 column address bits.</w:t>
            </w:r>
          </w:p>
          <w:p w:rsidR="00117E3F" w:rsidRPr="00117E3F" w:rsidRDefault="00117E3F" w:rsidP="00117E3F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117E3F">
              <w:rPr>
                <w:rFonts w:ascii="Times New Roman" w:eastAsia="標楷體" w:hAnsi="Times New Roman"/>
                <w:sz w:val="20"/>
              </w:rPr>
              <w:t>010: 1024-word pages requiring 10 column address bits.</w:t>
            </w:r>
          </w:p>
          <w:p w:rsidR="006D7382" w:rsidRDefault="00117E3F" w:rsidP="00117E3F">
            <w:pPr>
              <w:pStyle w:val="affc"/>
              <w:widowControl/>
              <w:suppressAutoHyphens w:val="0"/>
              <w:overflowPunct/>
              <w:autoSpaceDE/>
              <w:spacing w:line="240" w:lineRule="auto"/>
              <w:ind w:leftChars="0" w:left="0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117E3F">
              <w:rPr>
                <w:rFonts w:ascii="Times New Roman" w:eastAsia="標楷體" w:hAnsi="Times New Roman"/>
                <w:sz w:val="20"/>
              </w:rPr>
              <w:t>011: 2048-word pages requiring 11 column address bits.</w:t>
            </w:r>
            <w:r>
              <w:rPr>
                <w:rFonts w:ascii="Times New Roman" w:eastAsia="標楷體" w:hAnsi="Times New Roman" w:hint="eastAsia"/>
                <w:sz w:val="20"/>
              </w:rPr>
              <w:t>選用的</w:t>
            </w:r>
            <w:r>
              <w:rPr>
                <w:rFonts w:ascii="Times New Roman" w:eastAsia="標楷體" w:hAnsi="Times New Roman" w:hint="eastAsia"/>
                <w:sz w:val="20"/>
              </w:rPr>
              <w:t>SDRAM</w:t>
            </w:r>
            <w:r>
              <w:rPr>
                <w:rFonts w:ascii="Times New Roman" w:eastAsia="標楷體" w:hAnsi="Times New Roman"/>
                <w:sz w:val="20"/>
              </w:rPr>
              <w:t xml:space="preserve"> ROW</w:t>
            </w:r>
            <w:r>
              <w:rPr>
                <w:rFonts w:ascii="Times New Roman" w:eastAsia="標楷體" w:hAnsi="Times New Roman" w:hint="eastAsia"/>
                <w:sz w:val="20"/>
              </w:rPr>
              <w:t>有</w:t>
            </w:r>
            <w:r>
              <w:rPr>
                <w:rFonts w:ascii="Times New Roman" w:eastAsia="標楷體" w:hAnsi="Times New Roman"/>
                <w:sz w:val="20"/>
              </w:rPr>
              <w:t>9bits</w:t>
            </w:r>
            <w:r>
              <w:rPr>
                <w:rFonts w:ascii="Times New Roman" w:eastAsia="標楷體" w:hAnsi="Times New Roman" w:hint="eastAsia"/>
                <w:sz w:val="20"/>
              </w:rPr>
              <w:t>，所以設定為</w:t>
            </w:r>
            <w:r>
              <w:rPr>
                <w:rFonts w:ascii="Times New Roman" w:eastAsia="標楷體" w:hAnsi="Times New Roman" w:hint="eastAsia"/>
                <w:sz w:val="20"/>
              </w:rPr>
              <w:t>1</w:t>
            </w:r>
          </w:p>
        </w:tc>
      </w:tr>
    </w:tbl>
    <w:p w:rsidR="00F4123E" w:rsidRDefault="00F4123E" w:rsidP="00624FE3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F4123E" w:rsidRDefault="00545803" w:rsidP="00624FE3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EMIF1 CS0</w:t>
      </w:r>
      <w:r>
        <w:rPr>
          <w:rFonts w:ascii="Times New Roman" w:eastAsia="標楷體" w:hAnsi="Times New Roman" w:hint="eastAsia"/>
          <w:sz w:val="20"/>
        </w:rPr>
        <w:t>對應的</w:t>
      </w:r>
      <w:r>
        <w:rPr>
          <w:rFonts w:ascii="Times New Roman" w:eastAsia="標楷體" w:hAnsi="Times New Roman" w:hint="eastAsia"/>
          <w:sz w:val="20"/>
        </w:rPr>
        <w:t>M</w:t>
      </w:r>
      <w:r>
        <w:rPr>
          <w:rFonts w:ascii="Times New Roman" w:eastAsia="標楷體" w:hAnsi="Times New Roman"/>
          <w:sz w:val="20"/>
        </w:rPr>
        <w:t>emory Address</w:t>
      </w:r>
    </w:p>
    <w:p w:rsidR="00545803" w:rsidRDefault="00545803" w:rsidP="00624FE3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 w:rsidRPr="00545803">
        <w:rPr>
          <w:rFonts w:ascii="Times New Roman" w:eastAsia="標楷體" w:hAnsi="Times New Roman"/>
          <w:noProof/>
          <w:sz w:val="20"/>
        </w:rPr>
        <w:drawing>
          <wp:inline distT="0" distB="0" distL="0" distR="0" wp14:anchorId="3DB440F9" wp14:editId="5D07B667">
            <wp:extent cx="5712106" cy="1286930"/>
            <wp:effectExtent l="0" t="0" r="3175" b="8890"/>
            <wp:docPr id="40" name="圖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23788" cy="1289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123E" w:rsidRDefault="00F4123E" w:rsidP="00624FE3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746227" w:rsidRPr="00624FE3" w:rsidRDefault="00746227" w:rsidP="00624FE3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CE526E" w:rsidRDefault="00CE526E" w:rsidP="00CE526E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*</w:t>
      </w:r>
      <w:proofErr w:type="gramStart"/>
      <w:r>
        <w:rPr>
          <w:rFonts w:ascii="Times New Roman" w:eastAsia="標楷體" w:hAnsi="Times New Roman" w:hint="eastAsia"/>
          <w:sz w:val="20"/>
        </w:rPr>
        <w:t>註</w:t>
      </w:r>
      <w:proofErr w:type="gramEnd"/>
      <w:r>
        <w:rPr>
          <w:rFonts w:ascii="Times New Roman" w:eastAsia="標楷體" w:hAnsi="Times New Roman" w:hint="eastAsia"/>
          <w:sz w:val="20"/>
        </w:rPr>
        <w:t>：</w:t>
      </w:r>
    </w:p>
    <w:p w:rsidR="00CE526E" w:rsidRDefault="00CE526E" w:rsidP="00CE526E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以下是</w:t>
      </w:r>
      <w:r>
        <w:rPr>
          <w:rFonts w:ascii="Times New Roman" w:eastAsia="標楷體" w:hAnsi="Times New Roman"/>
          <w:sz w:val="20"/>
        </w:rPr>
        <w:t>F28377S</w:t>
      </w:r>
      <w:r>
        <w:rPr>
          <w:rFonts w:ascii="Times New Roman" w:eastAsia="標楷體" w:hAnsi="Times New Roman" w:hint="eastAsia"/>
          <w:sz w:val="20"/>
        </w:rPr>
        <w:t>計算</w:t>
      </w:r>
      <w:r>
        <w:rPr>
          <w:rFonts w:ascii="Times New Roman" w:eastAsia="標楷體" w:hAnsi="Times New Roman" w:hint="eastAsia"/>
          <w:sz w:val="20"/>
        </w:rPr>
        <w:t>S</w:t>
      </w:r>
      <w:r>
        <w:rPr>
          <w:rFonts w:ascii="Times New Roman" w:eastAsia="標楷體" w:hAnsi="Times New Roman"/>
          <w:sz w:val="20"/>
        </w:rPr>
        <w:t>DRAM_TR</w:t>
      </w:r>
      <w:r>
        <w:rPr>
          <w:rFonts w:ascii="Times New Roman" w:eastAsia="標楷體" w:hAnsi="Times New Roman" w:hint="eastAsia"/>
          <w:sz w:val="20"/>
        </w:rPr>
        <w:t>的參考範例，對應的是</w:t>
      </w:r>
      <w:r>
        <w:rPr>
          <w:rFonts w:ascii="Times New Roman" w:eastAsia="標楷體" w:hAnsi="Times New Roman" w:hint="eastAsia"/>
          <w:sz w:val="20"/>
        </w:rPr>
        <w:t>S</w:t>
      </w:r>
      <w:r>
        <w:rPr>
          <w:rFonts w:ascii="Times New Roman" w:eastAsia="標楷體" w:hAnsi="Times New Roman"/>
          <w:sz w:val="20"/>
        </w:rPr>
        <w:t xml:space="preserve">AMSUNG </w:t>
      </w:r>
      <w:r>
        <w:rPr>
          <w:rFonts w:ascii="Times New Roman" w:eastAsia="標楷體" w:hAnsi="Times New Roman" w:hint="eastAsia"/>
          <w:sz w:val="20"/>
        </w:rPr>
        <w:t>K</w:t>
      </w:r>
      <w:r>
        <w:rPr>
          <w:rFonts w:ascii="Times New Roman" w:eastAsia="標楷體" w:hAnsi="Times New Roman"/>
          <w:sz w:val="20"/>
        </w:rPr>
        <w:t>4S641632H-TC(L)70</w:t>
      </w:r>
    </w:p>
    <w:p w:rsidR="00CE526E" w:rsidRDefault="00CE526E" w:rsidP="00CE526E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 w:rsidRPr="00CE526E">
        <w:rPr>
          <w:rFonts w:ascii="Times New Roman" w:eastAsia="標楷體" w:hAnsi="Times New Roman"/>
          <w:noProof/>
          <w:sz w:val="20"/>
        </w:rPr>
        <w:drawing>
          <wp:inline distT="0" distB="0" distL="0" distR="0" wp14:anchorId="5445C618" wp14:editId="13CD795D">
            <wp:extent cx="6136522" cy="2195439"/>
            <wp:effectExtent l="0" t="0" r="0" b="0"/>
            <wp:docPr id="34" name="圖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38082" cy="2195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0051" w:rsidRDefault="00410051" w:rsidP="00CE526E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410051" w:rsidRDefault="00410051" w:rsidP="00CE526E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 w:rsidRPr="00410051">
        <w:rPr>
          <w:rFonts w:ascii="Times New Roman" w:eastAsia="標楷體" w:hAnsi="Times New Roman"/>
          <w:noProof/>
          <w:sz w:val="20"/>
        </w:rPr>
        <w:lastRenderedPageBreak/>
        <w:drawing>
          <wp:inline distT="0" distB="0" distL="0" distR="0" wp14:anchorId="28376AE1" wp14:editId="11F9F6BF">
            <wp:extent cx="6163519" cy="1049072"/>
            <wp:effectExtent l="0" t="0" r="8890" b="0"/>
            <wp:docPr id="36" name="圖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99283" cy="1055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0051" w:rsidRDefault="00410051" w:rsidP="00CE526E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410051" w:rsidRDefault="00410051" w:rsidP="00CE526E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 w:rsidRPr="00410051">
        <w:rPr>
          <w:rFonts w:ascii="Times New Roman" w:eastAsia="標楷體" w:hAnsi="Times New Roman"/>
          <w:noProof/>
          <w:sz w:val="20"/>
        </w:rPr>
        <w:drawing>
          <wp:inline distT="0" distB="0" distL="0" distR="0" wp14:anchorId="6616C07D" wp14:editId="323F5815">
            <wp:extent cx="6117220" cy="846875"/>
            <wp:effectExtent l="0" t="0" r="0" b="0"/>
            <wp:docPr id="37" name="圖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54164" cy="8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0051" w:rsidRDefault="00410051" w:rsidP="00CE526E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410051" w:rsidRDefault="005F6CD2" w:rsidP="00CE526E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 w:rsidRPr="005F6CD2">
        <w:rPr>
          <w:rFonts w:ascii="Times New Roman" w:eastAsia="標楷體" w:hAnsi="Times New Roman"/>
          <w:noProof/>
          <w:sz w:val="20"/>
        </w:rPr>
        <w:drawing>
          <wp:inline distT="0" distB="0" distL="0" distR="0" wp14:anchorId="5942D539" wp14:editId="27824BA7">
            <wp:extent cx="6070921" cy="865794"/>
            <wp:effectExtent l="0" t="0" r="6350" b="0"/>
            <wp:docPr id="38" name="圖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30529" cy="87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6CD2" w:rsidRDefault="005F6CD2" w:rsidP="00CE526E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746227" w:rsidRDefault="00746227" w:rsidP="00CE526E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5F6CD2" w:rsidRDefault="00746227" w:rsidP="00CE526E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 w:rsidRPr="00746227">
        <w:rPr>
          <w:rFonts w:ascii="Times New Roman" w:eastAsia="標楷體" w:hAnsi="Times New Roman"/>
          <w:noProof/>
          <w:sz w:val="20"/>
        </w:rPr>
        <w:drawing>
          <wp:inline distT="0" distB="0" distL="0" distR="0" wp14:anchorId="1740583D" wp14:editId="1F2960FA">
            <wp:extent cx="5995686" cy="1415064"/>
            <wp:effectExtent l="0" t="0" r="5080" b="0"/>
            <wp:docPr id="39" name="圖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12108" cy="141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227" w:rsidRDefault="00746227" w:rsidP="00CE526E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545803" w:rsidRDefault="00BC69EB" w:rsidP="0090024A">
      <w:pPr>
        <w:pStyle w:val="affc"/>
        <w:widowControl/>
        <w:numPr>
          <w:ilvl w:val="0"/>
          <w:numId w:val="25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 w:rsidRPr="00BC69EB">
        <w:rPr>
          <w:rFonts w:ascii="Times New Roman" w:eastAsia="標楷體" w:hAnsi="Times New Roman"/>
          <w:sz w:val="20"/>
        </w:rPr>
        <w:t>SDRAM</w:t>
      </w:r>
      <w:r w:rsidR="00126E13" w:rsidRPr="00BC69EB">
        <w:rPr>
          <w:rFonts w:ascii="Times New Roman" w:eastAsia="標楷體" w:hAnsi="Times New Roman" w:hint="eastAsia"/>
          <w:sz w:val="20"/>
        </w:rPr>
        <w:t>自我檢測流程</w:t>
      </w:r>
    </w:p>
    <w:p w:rsidR="00BC69EB" w:rsidRDefault="00BC69EB" w:rsidP="00BC69EB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以</w:t>
      </w:r>
      <w:r>
        <w:rPr>
          <w:rFonts w:ascii="Times New Roman" w:eastAsia="標楷體" w:hAnsi="Times New Roman" w:hint="eastAsia"/>
          <w:sz w:val="20"/>
        </w:rPr>
        <w:t>4</w:t>
      </w:r>
      <w:r>
        <w:rPr>
          <w:rFonts w:ascii="Times New Roman" w:eastAsia="標楷體" w:hAnsi="Times New Roman"/>
          <w:sz w:val="20"/>
        </w:rPr>
        <w:t>096</w:t>
      </w:r>
      <w:r>
        <w:rPr>
          <w:rFonts w:ascii="Times New Roman" w:eastAsia="標楷體" w:hAnsi="Times New Roman" w:hint="eastAsia"/>
          <w:sz w:val="20"/>
        </w:rPr>
        <w:t>（</w:t>
      </w:r>
      <w:r>
        <w:rPr>
          <w:rFonts w:ascii="Times New Roman" w:eastAsia="標楷體" w:hAnsi="Times New Roman" w:hint="eastAsia"/>
          <w:sz w:val="20"/>
        </w:rPr>
        <w:t>4</w:t>
      </w:r>
      <w:r>
        <w:rPr>
          <w:rFonts w:ascii="Times New Roman" w:eastAsia="標楷體" w:hAnsi="Times New Roman"/>
          <w:sz w:val="20"/>
        </w:rPr>
        <w:t>K</w:t>
      </w:r>
      <w:r>
        <w:rPr>
          <w:rFonts w:ascii="Times New Roman" w:eastAsia="標楷體" w:hAnsi="Times New Roman" w:hint="eastAsia"/>
          <w:sz w:val="20"/>
        </w:rPr>
        <w:t>）筆</w:t>
      </w:r>
      <w:r>
        <w:rPr>
          <w:rFonts w:ascii="Times New Roman" w:eastAsia="標楷體" w:hAnsi="Times New Roman" w:hint="eastAsia"/>
          <w:sz w:val="20"/>
        </w:rPr>
        <w:t>1</w:t>
      </w:r>
      <w:r>
        <w:rPr>
          <w:rFonts w:ascii="Times New Roman" w:eastAsia="標楷體" w:hAnsi="Times New Roman"/>
          <w:sz w:val="20"/>
        </w:rPr>
        <w:t>6bit</w:t>
      </w:r>
      <w:r>
        <w:rPr>
          <w:rFonts w:ascii="Times New Roman" w:eastAsia="標楷體" w:hAnsi="Times New Roman" w:hint="eastAsia"/>
          <w:sz w:val="20"/>
        </w:rPr>
        <w:t>資料為單位</w:t>
      </w:r>
    </w:p>
    <w:p w:rsidR="00BC69EB" w:rsidRDefault="00BC69EB" w:rsidP="00BC69EB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先將</w:t>
      </w:r>
      <w:r>
        <w:rPr>
          <w:rFonts w:ascii="Times New Roman" w:eastAsia="標楷體" w:hAnsi="Times New Roman" w:hint="eastAsia"/>
          <w:sz w:val="20"/>
        </w:rPr>
        <w:t>4</w:t>
      </w:r>
      <w:r>
        <w:rPr>
          <w:rFonts w:ascii="Times New Roman" w:eastAsia="標楷體" w:hAnsi="Times New Roman"/>
          <w:sz w:val="20"/>
        </w:rPr>
        <w:t>K</w:t>
      </w:r>
      <w:r>
        <w:rPr>
          <w:rFonts w:ascii="Times New Roman" w:eastAsia="標楷體" w:hAnsi="Times New Roman" w:hint="eastAsia"/>
          <w:sz w:val="20"/>
        </w:rPr>
        <w:t>測試資料寫入內部</w:t>
      </w:r>
      <w:r>
        <w:rPr>
          <w:rFonts w:ascii="Times New Roman" w:eastAsia="標楷體" w:hAnsi="Times New Roman" w:hint="eastAsia"/>
          <w:sz w:val="20"/>
        </w:rPr>
        <w:t>RAM</w:t>
      </w:r>
    </w:p>
    <w:p w:rsidR="00BC69EB" w:rsidRDefault="00BC69EB" w:rsidP="00BC69EB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將內部</w:t>
      </w:r>
      <w:r>
        <w:rPr>
          <w:rFonts w:ascii="Times New Roman" w:eastAsia="標楷體" w:hAnsi="Times New Roman" w:hint="eastAsia"/>
          <w:sz w:val="20"/>
        </w:rPr>
        <w:t>RAM</w:t>
      </w:r>
      <w:r>
        <w:rPr>
          <w:rFonts w:ascii="Times New Roman" w:eastAsia="標楷體" w:hAnsi="Times New Roman" w:hint="eastAsia"/>
          <w:sz w:val="20"/>
        </w:rPr>
        <w:t>資料寫入到</w:t>
      </w:r>
      <w:r>
        <w:rPr>
          <w:rFonts w:ascii="Times New Roman" w:eastAsia="標楷體" w:hAnsi="Times New Roman" w:hint="eastAsia"/>
          <w:sz w:val="20"/>
        </w:rPr>
        <w:t>S</w:t>
      </w:r>
      <w:r>
        <w:rPr>
          <w:rFonts w:ascii="Times New Roman" w:eastAsia="標楷體" w:hAnsi="Times New Roman"/>
          <w:sz w:val="20"/>
        </w:rPr>
        <w:t>DRAM</w:t>
      </w:r>
    </w:p>
    <w:p w:rsidR="00BC69EB" w:rsidRDefault="00BC69EB" w:rsidP="00BC69EB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清空原本內部</w:t>
      </w:r>
      <w:r>
        <w:rPr>
          <w:rFonts w:ascii="Times New Roman" w:eastAsia="標楷體" w:hAnsi="Times New Roman" w:hint="eastAsia"/>
          <w:sz w:val="20"/>
        </w:rPr>
        <w:t>RAM</w:t>
      </w:r>
      <w:r>
        <w:rPr>
          <w:rFonts w:ascii="Times New Roman" w:eastAsia="標楷體" w:hAnsi="Times New Roman" w:hint="eastAsia"/>
          <w:sz w:val="20"/>
        </w:rPr>
        <w:t>資料</w:t>
      </w:r>
    </w:p>
    <w:p w:rsidR="00BC69EB" w:rsidRDefault="00BC69EB" w:rsidP="00BC69EB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將</w:t>
      </w:r>
      <w:r>
        <w:rPr>
          <w:rFonts w:ascii="Times New Roman" w:eastAsia="標楷體" w:hAnsi="Times New Roman" w:hint="eastAsia"/>
          <w:sz w:val="20"/>
        </w:rPr>
        <w:t>SDRAM</w:t>
      </w:r>
      <w:r>
        <w:rPr>
          <w:rFonts w:ascii="Times New Roman" w:eastAsia="標楷體" w:hAnsi="Times New Roman" w:hint="eastAsia"/>
          <w:sz w:val="20"/>
        </w:rPr>
        <w:t>讀出來到內部</w:t>
      </w:r>
      <w:r>
        <w:rPr>
          <w:rFonts w:ascii="Times New Roman" w:eastAsia="標楷體" w:hAnsi="Times New Roman" w:hint="eastAsia"/>
          <w:sz w:val="20"/>
        </w:rPr>
        <w:t>RAM</w:t>
      </w:r>
    </w:p>
    <w:p w:rsidR="00BC69EB" w:rsidRDefault="00BC69EB" w:rsidP="00BC69EB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檢查資料是否正確</w:t>
      </w:r>
    </w:p>
    <w:p w:rsidR="00BC69EB" w:rsidRDefault="00BC69EB" w:rsidP="00BC69EB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以上反覆執行</w:t>
      </w:r>
      <w:r>
        <w:rPr>
          <w:rFonts w:ascii="Times New Roman" w:eastAsia="標楷體" w:hAnsi="Times New Roman"/>
          <w:sz w:val="20"/>
        </w:rPr>
        <w:t>4096</w:t>
      </w:r>
      <w:r>
        <w:rPr>
          <w:rFonts w:ascii="Times New Roman" w:eastAsia="標楷體" w:hAnsi="Times New Roman" w:hint="eastAsia"/>
          <w:sz w:val="20"/>
        </w:rPr>
        <w:t>次，也就是全部</w:t>
      </w:r>
      <w:r>
        <w:rPr>
          <w:rFonts w:ascii="Times New Roman" w:eastAsia="標楷體" w:hAnsi="Times New Roman" w:hint="eastAsia"/>
          <w:sz w:val="20"/>
        </w:rPr>
        <w:t>SDRAM</w:t>
      </w:r>
      <w:r>
        <w:rPr>
          <w:rFonts w:ascii="Times New Roman" w:eastAsia="標楷體" w:hAnsi="Times New Roman" w:hint="eastAsia"/>
          <w:sz w:val="20"/>
        </w:rPr>
        <w:t>讀寫測試一遍</w:t>
      </w:r>
    </w:p>
    <w:p w:rsidR="00BC69EB" w:rsidRDefault="00BC69EB" w:rsidP="00BC69EB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以上實際測試大約</w:t>
      </w:r>
      <w:r>
        <w:rPr>
          <w:rFonts w:ascii="Times New Roman" w:eastAsia="標楷體" w:hAnsi="Times New Roman" w:hint="eastAsia"/>
          <w:sz w:val="20"/>
        </w:rPr>
        <w:t>10</w:t>
      </w:r>
      <w:r>
        <w:rPr>
          <w:rFonts w:ascii="Times New Roman" w:eastAsia="標楷體" w:hAnsi="Times New Roman"/>
          <w:sz w:val="20"/>
        </w:rPr>
        <w:t>sec</w:t>
      </w:r>
      <w:r>
        <w:rPr>
          <w:rFonts w:ascii="Times New Roman" w:eastAsia="標楷體" w:hAnsi="Times New Roman" w:hint="eastAsia"/>
          <w:sz w:val="20"/>
        </w:rPr>
        <w:t>，目前規劃只有在開機時進行一次</w:t>
      </w:r>
    </w:p>
    <w:p w:rsidR="00BC69EB" w:rsidRPr="00BC69EB" w:rsidRDefault="00BC69EB" w:rsidP="00BC69EB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BC69EB" w:rsidRDefault="00BC69EB" w:rsidP="00BC69EB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備註：</w:t>
      </w:r>
    </w:p>
    <w:p w:rsidR="008C7AA1" w:rsidRDefault="008C7AA1" w:rsidP="008C7AA1">
      <w:pPr>
        <w:pStyle w:val="affc"/>
        <w:widowControl/>
        <w:numPr>
          <w:ilvl w:val="0"/>
          <w:numId w:val="28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/>
          <w:sz w:val="20"/>
        </w:rPr>
        <w:t>F28377S</w:t>
      </w:r>
      <w:r>
        <w:rPr>
          <w:rFonts w:ascii="Times New Roman" w:eastAsia="標楷體" w:hAnsi="Times New Roman" w:hint="eastAsia"/>
          <w:sz w:val="20"/>
        </w:rPr>
        <w:t>讀寫</w:t>
      </w:r>
      <w:r>
        <w:rPr>
          <w:rFonts w:ascii="Times New Roman" w:eastAsia="標楷體" w:hAnsi="Times New Roman" w:hint="eastAsia"/>
          <w:sz w:val="20"/>
        </w:rPr>
        <w:t>S</w:t>
      </w:r>
      <w:r>
        <w:rPr>
          <w:rFonts w:ascii="Times New Roman" w:eastAsia="標楷體" w:hAnsi="Times New Roman"/>
          <w:sz w:val="20"/>
        </w:rPr>
        <w:t>DRAM</w:t>
      </w:r>
      <w:r>
        <w:rPr>
          <w:rFonts w:ascii="Times New Roman" w:eastAsia="標楷體" w:hAnsi="Times New Roman" w:hint="eastAsia"/>
          <w:sz w:val="20"/>
        </w:rPr>
        <w:t>，由於定址超過傳統</w:t>
      </w:r>
      <w:r>
        <w:rPr>
          <w:rFonts w:ascii="Times New Roman" w:eastAsia="標楷體" w:hAnsi="Times New Roman" w:hint="eastAsia"/>
          <w:sz w:val="20"/>
        </w:rPr>
        <w:t>2</w:t>
      </w:r>
      <w:r>
        <w:rPr>
          <w:rFonts w:ascii="Times New Roman" w:eastAsia="標楷體" w:hAnsi="Times New Roman"/>
          <w:sz w:val="20"/>
        </w:rPr>
        <w:t>2bit</w:t>
      </w:r>
      <w:r>
        <w:rPr>
          <w:rFonts w:ascii="Times New Roman" w:eastAsia="標楷體" w:hAnsi="Times New Roman" w:hint="eastAsia"/>
          <w:sz w:val="20"/>
        </w:rPr>
        <w:t>，所以</w:t>
      </w:r>
      <w:r w:rsidRPr="008C7AA1">
        <w:rPr>
          <w:rFonts w:ascii="Times New Roman" w:eastAsia="標楷體" w:hAnsi="Times New Roman" w:hint="eastAsia"/>
          <w:sz w:val="20"/>
        </w:rPr>
        <w:t>需採用</w:t>
      </w:r>
      <w:proofErr w:type="gramStart"/>
      <w:r>
        <w:rPr>
          <w:rFonts w:ascii="Times New Roman" w:eastAsia="標楷體" w:hAnsi="Times New Roman"/>
          <w:sz w:val="20"/>
        </w:rPr>
        <w:t>”</w:t>
      </w:r>
      <w:proofErr w:type="gramEnd"/>
      <w:r w:rsidRPr="008C7AA1">
        <w:rPr>
          <w:rFonts w:ascii="Times New Roman" w:eastAsia="標楷體" w:hAnsi="Times New Roman"/>
          <w:sz w:val="20"/>
        </w:rPr>
        <w:t>__attribute__((far))</w:t>
      </w:r>
      <w:proofErr w:type="gramStart"/>
      <w:r>
        <w:rPr>
          <w:rFonts w:ascii="Times New Roman" w:eastAsia="標楷體" w:hAnsi="Times New Roman"/>
          <w:sz w:val="20"/>
        </w:rPr>
        <w:t>”</w:t>
      </w:r>
      <w:proofErr w:type="gramEnd"/>
      <w:r>
        <w:rPr>
          <w:rFonts w:ascii="Times New Roman" w:eastAsia="標楷體" w:hAnsi="Times New Roman" w:hint="eastAsia"/>
          <w:sz w:val="20"/>
        </w:rPr>
        <w:t>的方式宣告，詳細操作參照</w:t>
      </w:r>
    </w:p>
    <w:p w:rsidR="00BC69EB" w:rsidRDefault="008C7AA1" w:rsidP="008C7AA1">
      <w:pPr>
        <w:pStyle w:val="affc"/>
        <w:widowControl/>
        <w:suppressAutoHyphens w:val="0"/>
        <w:overflowPunct/>
        <w:autoSpaceDE/>
        <w:spacing w:line="240" w:lineRule="auto"/>
        <w:ind w:leftChars="0" w:left="72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/>
          <w:sz w:val="20"/>
        </w:rPr>
        <w:t>”</w:t>
      </w:r>
      <w:r w:rsidRPr="008C7AA1">
        <w:t xml:space="preserve"> </w:t>
      </w:r>
      <w:r w:rsidRPr="008C7AA1">
        <w:rPr>
          <w:rFonts w:ascii="Times New Roman" w:eastAsia="標楷體" w:hAnsi="Times New Roman"/>
          <w:sz w:val="20"/>
        </w:rPr>
        <w:t>Accessing External SDRAM on the TMS320F2837x/2807x Microcontrollers Using C/C++</w:t>
      </w:r>
      <w:proofErr w:type="gramStart"/>
      <w:r>
        <w:rPr>
          <w:rFonts w:ascii="Times New Roman" w:eastAsia="標楷體" w:hAnsi="Times New Roman"/>
          <w:sz w:val="20"/>
        </w:rPr>
        <w:t>”</w:t>
      </w:r>
      <w:proofErr w:type="gramEnd"/>
      <w:r>
        <w:rPr>
          <w:rFonts w:ascii="Times New Roman" w:eastAsia="標楷體" w:hAnsi="Times New Roman" w:hint="eastAsia"/>
          <w:sz w:val="20"/>
        </w:rPr>
        <w:t>官方文件</w:t>
      </w:r>
    </w:p>
    <w:p w:rsidR="008C7AA1" w:rsidRDefault="008C7AA1" w:rsidP="008C7AA1">
      <w:pPr>
        <w:pStyle w:val="affc"/>
        <w:widowControl/>
        <w:numPr>
          <w:ilvl w:val="0"/>
          <w:numId w:val="28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操作</w:t>
      </w:r>
      <w:r>
        <w:rPr>
          <w:rFonts w:ascii="Times New Roman" w:eastAsia="標楷體" w:hAnsi="Times New Roman" w:hint="eastAsia"/>
          <w:sz w:val="20"/>
        </w:rPr>
        <w:t>SDRAM</w:t>
      </w:r>
      <w:r>
        <w:rPr>
          <w:rFonts w:ascii="Times New Roman" w:eastAsia="標楷體" w:hAnsi="Times New Roman" w:hint="eastAsia"/>
          <w:sz w:val="20"/>
        </w:rPr>
        <w:t>讀寫使用到以下函數</w:t>
      </w:r>
    </w:p>
    <w:p w:rsidR="008C7AA1" w:rsidRDefault="008C7AA1" w:rsidP="008C7AA1">
      <w:pPr>
        <w:pStyle w:val="affc"/>
        <w:widowControl/>
        <w:suppressAutoHyphens w:val="0"/>
        <w:overflowPunct/>
        <w:autoSpaceDE/>
        <w:spacing w:line="240" w:lineRule="auto"/>
        <w:ind w:leftChars="0" w:left="720"/>
        <w:textAlignment w:val="auto"/>
        <w:rPr>
          <w:rFonts w:ascii="Times New Roman" w:eastAsia="標楷體" w:hAnsi="Times New Roman"/>
          <w:sz w:val="20"/>
        </w:rPr>
      </w:pPr>
      <w:r w:rsidRPr="008C7AA1">
        <w:rPr>
          <w:rFonts w:ascii="Times New Roman" w:eastAsia="標楷體" w:hAnsi="Times New Roman"/>
          <w:sz w:val="20"/>
        </w:rPr>
        <w:t>void memcpy_fast_</w:t>
      </w:r>
      <w:proofErr w:type="gramStart"/>
      <w:r w:rsidRPr="008C7AA1">
        <w:rPr>
          <w:rFonts w:ascii="Times New Roman" w:eastAsia="標楷體" w:hAnsi="Times New Roman"/>
          <w:sz w:val="20"/>
        </w:rPr>
        <w:t>far(</w:t>
      </w:r>
      <w:proofErr w:type="gramEnd"/>
      <w:r w:rsidRPr="008C7AA1">
        <w:rPr>
          <w:rFonts w:ascii="Times New Roman" w:eastAsia="標楷體" w:hAnsi="Times New Roman"/>
          <w:sz w:val="20"/>
        </w:rPr>
        <w:t>volatile void *dst, volatile const void *src, uint16_t N);</w:t>
      </w:r>
    </w:p>
    <w:p w:rsidR="008C7AA1" w:rsidRDefault="008C7AA1" w:rsidP="008C7AA1">
      <w:pPr>
        <w:pStyle w:val="affc"/>
        <w:widowControl/>
        <w:suppressAutoHyphens w:val="0"/>
        <w:overflowPunct/>
        <w:autoSpaceDE/>
        <w:spacing w:line="240" w:lineRule="auto"/>
        <w:ind w:leftChars="0" w:left="72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呼叫時複製長度</w:t>
      </w:r>
      <w:r>
        <w:rPr>
          <w:rFonts w:ascii="Times New Roman" w:eastAsia="標楷體" w:hAnsi="Times New Roman" w:hint="eastAsia"/>
          <w:sz w:val="20"/>
        </w:rPr>
        <w:t>N</w:t>
      </w:r>
      <w:r>
        <w:rPr>
          <w:rFonts w:ascii="Times New Roman" w:eastAsia="標楷體" w:hAnsi="Times New Roman" w:hint="eastAsia"/>
          <w:sz w:val="20"/>
        </w:rPr>
        <w:t>盡可能一次滿足整筆資料讀寫，以節省</w:t>
      </w:r>
      <w:r>
        <w:rPr>
          <w:rFonts w:ascii="Times New Roman" w:eastAsia="標楷體" w:hAnsi="Times New Roman" w:hint="eastAsia"/>
          <w:sz w:val="20"/>
        </w:rPr>
        <w:t>c</w:t>
      </w:r>
      <w:r>
        <w:rPr>
          <w:rFonts w:ascii="Times New Roman" w:eastAsia="標楷體" w:hAnsi="Times New Roman"/>
          <w:sz w:val="20"/>
        </w:rPr>
        <w:t xml:space="preserve">pu </w:t>
      </w:r>
      <w:r>
        <w:rPr>
          <w:rFonts w:ascii="Times New Roman" w:eastAsia="標楷體" w:hAnsi="Times New Roman" w:hint="eastAsia"/>
          <w:sz w:val="20"/>
        </w:rPr>
        <w:t>c</w:t>
      </w:r>
      <w:r>
        <w:rPr>
          <w:rFonts w:ascii="Times New Roman" w:eastAsia="標楷體" w:hAnsi="Times New Roman"/>
          <w:sz w:val="20"/>
        </w:rPr>
        <w:t>ycle</w:t>
      </w:r>
    </w:p>
    <w:p w:rsidR="008C7AA1" w:rsidRDefault="008C7AA1" w:rsidP="008C7AA1">
      <w:pPr>
        <w:pStyle w:val="affc"/>
        <w:widowControl/>
        <w:numPr>
          <w:ilvl w:val="0"/>
          <w:numId w:val="28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/>
          <w:sz w:val="20"/>
        </w:rPr>
        <w:t>SDRAM</w:t>
      </w:r>
      <w:r>
        <w:rPr>
          <w:rFonts w:ascii="Times New Roman" w:eastAsia="標楷體" w:hAnsi="Times New Roman" w:hint="eastAsia"/>
          <w:sz w:val="20"/>
        </w:rPr>
        <w:t>映射到</w:t>
      </w:r>
      <w:r>
        <w:rPr>
          <w:rFonts w:ascii="Times New Roman" w:eastAsia="標楷體" w:hAnsi="Times New Roman" w:hint="eastAsia"/>
          <w:sz w:val="20"/>
        </w:rPr>
        <w:t>F28377S</w:t>
      </w:r>
      <w:r>
        <w:rPr>
          <w:rFonts w:ascii="Times New Roman" w:eastAsia="標楷體" w:hAnsi="Times New Roman" w:hint="eastAsia"/>
          <w:sz w:val="20"/>
        </w:rPr>
        <w:t>內部記憶體起始位置為</w:t>
      </w:r>
      <w:r>
        <w:rPr>
          <w:rFonts w:ascii="Times New Roman" w:eastAsia="標楷體" w:hAnsi="Times New Roman" w:hint="eastAsia"/>
          <w:sz w:val="20"/>
        </w:rPr>
        <w:t>0</w:t>
      </w:r>
      <w:r>
        <w:rPr>
          <w:rFonts w:ascii="Times New Roman" w:eastAsia="標楷體" w:hAnsi="Times New Roman"/>
          <w:sz w:val="20"/>
        </w:rPr>
        <w:t>x8000 0000</w:t>
      </w:r>
      <w:r>
        <w:rPr>
          <w:rFonts w:ascii="Times New Roman" w:eastAsia="標楷體" w:hAnsi="Times New Roman" w:hint="eastAsia"/>
          <w:sz w:val="20"/>
        </w:rPr>
        <w:t>，長度</w:t>
      </w:r>
      <w:r>
        <w:rPr>
          <w:rFonts w:ascii="Times New Roman" w:eastAsia="標楷體" w:hAnsi="Times New Roman" w:hint="eastAsia"/>
          <w:sz w:val="20"/>
        </w:rPr>
        <w:t>0</w:t>
      </w:r>
      <w:r>
        <w:rPr>
          <w:rFonts w:ascii="Times New Roman" w:eastAsia="標楷體" w:hAnsi="Times New Roman"/>
          <w:sz w:val="20"/>
        </w:rPr>
        <w:t>x100 0000</w:t>
      </w:r>
    </w:p>
    <w:p w:rsidR="008C7AA1" w:rsidRPr="008C7AA1" w:rsidRDefault="008C7AA1" w:rsidP="008C7AA1">
      <w:pPr>
        <w:pStyle w:val="affc"/>
        <w:widowControl/>
        <w:suppressAutoHyphens w:val="0"/>
        <w:overflowPunct/>
        <w:autoSpaceDE/>
        <w:spacing w:line="240" w:lineRule="auto"/>
        <w:ind w:leftChars="0" w:left="720"/>
        <w:textAlignment w:val="auto"/>
        <w:rPr>
          <w:rFonts w:ascii="Times New Roman" w:eastAsia="標楷體" w:hAnsi="Times New Roman"/>
          <w:sz w:val="20"/>
        </w:rPr>
      </w:pPr>
    </w:p>
    <w:p w:rsidR="00BC69EB" w:rsidRDefault="00BC69EB" w:rsidP="00BC69EB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126E13" w:rsidRDefault="00E43E44" w:rsidP="00E43E44">
      <w:pPr>
        <w:pStyle w:val="affc"/>
        <w:widowControl/>
        <w:numPr>
          <w:ilvl w:val="0"/>
          <w:numId w:val="25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E</w:t>
      </w:r>
      <w:r>
        <w:rPr>
          <w:rFonts w:ascii="Times New Roman" w:eastAsia="標楷體" w:hAnsi="Times New Roman"/>
          <w:sz w:val="20"/>
        </w:rPr>
        <w:t>MIF1</w:t>
      </w:r>
      <w:r>
        <w:rPr>
          <w:rFonts w:ascii="Times New Roman" w:eastAsia="標楷體" w:hAnsi="Times New Roman" w:hint="eastAsia"/>
          <w:sz w:val="20"/>
        </w:rPr>
        <w:t>對</w:t>
      </w:r>
      <w:r>
        <w:rPr>
          <w:rFonts w:ascii="Times New Roman" w:eastAsia="標楷體" w:hAnsi="Times New Roman" w:hint="eastAsia"/>
          <w:sz w:val="20"/>
        </w:rPr>
        <w:t>E</w:t>
      </w:r>
      <w:r>
        <w:rPr>
          <w:rFonts w:ascii="Times New Roman" w:eastAsia="標楷體" w:hAnsi="Times New Roman"/>
          <w:sz w:val="20"/>
        </w:rPr>
        <w:t>XT IO</w:t>
      </w:r>
      <w:r>
        <w:rPr>
          <w:rFonts w:ascii="Times New Roman" w:eastAsia="標楷體" w:hAnsi="Times New Roman" w:hint="eastAsia"/>
          <w:sz w:val="20"/>
        </w:rPr>
        <w:t>初始化</w:t>
      </w:r>
    </w:p>
    <w:p w:rsidR="00E43E44" w:rsidRDefault="00E43E44" w:rsidP="00E43E44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使用</w:t>
      </w:r>
      <w:r>
        <w:rPr>
          <w:rFonts w:ascii="Times New Roman" w:eastAsia="標楷體" w:hAnsi="Times New Roman" w:hint="eastAsia"/>
          <w:sz w:val="20"/>
        </w:rPr>
        <w:t>~E</w:t>
      </w:r>
      <w:r>
        <w:rPr>
          <w:rFonts w:ascii="Times New Roman" w:eastAsia="標楷體" w:hAnsi="Times New Roman"/>
          <w:sz w:val="20"/>
        </w:rPr>
        <w:t>M1CS2</w:t>
      </w:r>
      <w:r>
        <w:rPr>
          <w:rFonts w:ascii="Times New Roman" w:eastAsia="標楷體" w:hAnsi="Times New Roman" w:hint="eastAsia"/>
          <w:sz w:val="20"/>
        </w:rPr>
        <w:t>、</w:t>
      </w:r>
      <w:r>
        <w:rPr>
          <w:rFonts w:ascii="Times New Roman" w:eastAsia="標楷體" w:hAnsi="Times New Roman" w:hint="eastAsia"/>
          <w:sz w:val="20"/>
        </w:rPr>
        <w:t>~EM1WE</w:t>
      </w:r>
      <w:r>
        <w:rPr>
          <w:rFonts w:ascii="Times New Roman" w:eastAsia="標楷體" w:hAnsi="Times New Roman" w:hint="eastAsia"/>
          <w:sz w:val="20"/>
        </w:rPr>
        <w:t>、</w:t>
      </w:r>
      <w:r>
        <w:rPr>
          <w:rFonts w:ascii="Times New Roman" w:eastAsia="標楷體" w:hAnsi="Times New Roman" w:hint="eastAsia"/>
          <w:sz w:val="20"/>
        </w:rPr>
        <w:t>EM1D</w:t>
      </w:r>
      <w:r>
        <w:rPr>
          <w:rFonts w:ascii="Times New Roman" w:eastAsia="標楷體" w:hAnsi="Times New Roman"/>
          <w:sz w:val="20"/>
        </w:rPr>
        <w:t>[7:0]</w:t>
      </w:r>
      <w:r>
        <w:rPr>
          <w:rFonts w:ascii="Times New Roman" w:eastAsia="標楷體" w:hAnsi="Times New Roman" w:hint="eastAsia"/>
          <w:sz w:val="20"/>
        </w:rPr>
        <w:t>、</w:t>
      </w:r>
      <w:r>
        <w:rPr>
          <w:rFonts w:ascii="Times New Roman" w:eastAsia="標楷體" w:hAnsi="Times New Roman" w:hint="eastAsia"/>
          <w:sz w:val="20"/>
        </w:rPr>
        <w:t>E</w:t>
      </w:r>
      <w:r>
        <w:rPr>
          <w:rFonts w:ascii="Times New Roman" w:eastAsia="標楷體" w:hAnsi="Times New Roman"/>
          <w:sz w:val="20"/>
        </w:rPr>
        <w:t>M1A[12:0]</w:t>
      </w:r>
    </w:p>
    <w:p w:rsidR="00E43E44" w:rsidRDefault="00E43E44" w:rsidP="00E43E44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/>
          <w:sz w:val="20"/>
        </w:rPr>
        <w:t>f_em1clk = 100MHz</w:t>
      </w:r>
      <w:r>
        <w:rPr>
          <w:rFonts w:ascii="Times New Roman" w:eastAsia="標楷體" w:hAnsi="Times New Roman" w:hint="eastAsia"/>
          <w:sz w:val="20"/>
        </w:rPr>
        <w:t>及</w:t>
      </w:r>
      <w:r>
        <w:rPr>
          <w:rFonts w:ascii="Times New Roman" w:eastAsia="標楷體" w:hAnsi="Times New Roman" w:hint="eastAsia"/>
          <w:sz w:val="20"/>
        </w:rPr>
        <w:t>G</w:t>
      </w:r>
      <w:r>
        <w:rPr>
          <w:rFonts w:ascii="Times New Roman" w:eastAsia="標楷體" w:hAnsi="Times New Roman"/>
          <w:sz w:val="20"/>
        </w:rPr>
        <w:t>PIO</w:t>
      </w:r>
      <w:r>
        <w:rPr>
          <w:rFonts w:ascii="Times New Roman" w:eastAsia="標楷體" w:hAnsi="Times New Roman" w:hint="eastAsia"/>
          <w:sz w:val="20"/>
        </w:rPr>
        <w:t>多工</w:t>
      </w:r>
      <w:r w:rsidRPr="00E43E44">
        <w:rPr>
          <w:rFonts w:ascii="Times New Roman" w:eastAsia="標楷體" w:hAnsi="Times New Roman" w:hint="eastAsia"/>
          <w:sz w:val="20"/>
        </w:rPr>
        <w:t>設定</w:t>
      </w:r>
      <w:r>
        <w:rPr>
          <w:rFonts w:ascii="Times New Roman" w:eastAsia="標楷體" w:hAnsi="Times New Roman" w:hint="eastAsia"/>
          <w:sz w:val="20"/>
        </w:rPr>
        <w:t>在</w:t>
      </w:r>
      <w:r>
        <w:rPr>
          <w:rFonts w:ascii="Times New Roman" w:eastAsia="標楷體" w:hAnsi="Times New Roman" w:hint="eastAsia"/>
          <w:sz w:val="20"/>
        </w:rPr>
        <w:t>SDRAM</w:t>
      </w:r>
      <w:r>
        <w:rPr>
          <w:rFonts w:ascii="Times New Roman" w:eastAsia="標楷體" w:hAnsi="Times New Roman" w:hint="eastAsia"/>
          <w:sz w:val="20"/>
        </w:rPr>
        <w:t>初始時已經設定</w:t>
      </w:r>
    </w:p>
    <w:p w:rsidR="00E43E44" w:rsidRPr="00E43E44" w:rsidRDefault="00E43E44" w:rsidP="00E43E44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設定</w:t>
      </w:r>
      <w:r w:rsidRPr="00E43E44">
        <w:rPr>
          <w:rFonts w:ascii="Times New Roman" w:eastAsia="標楷體" w:hAnsi="Times New Roman"/>
          <w:sz w:val="20"/>
        </w:rPr>
        <w:t>ASYNC_CS2_CR</w:t>
      </w:r>
      <w:r>
        <w:rPr>
          <w:rFonts w:ascii="Times New Roman" w:eastAsia="標楷體" w:hAnsi="Times New Roman" w:hint="eastAsia"/>
          <w:sz w:val="20"/>
        </w:rPr>
        <w:t>暫存器</w:t>
      </w:r>
    </w:p>
    <w:p w:rsidR="00E43E44" w:rsidRDefault="00225A86" w:rsidP="00E43E44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S</w:t>
      </w:r>
      <w:r>
        <w:rPr>
          <w:rFonts w:ascii="Times New Roman" w:eastAsia="標楷體" w:hAnsi="Times New Roman"/>
          <w:sz w:val="20"/>
        </w:rPr>
        <w:t xml:space="preserve">S = </w:t>
      </w:r>
      <w:r w:rsidR="006E23AF">
        <w:rPr>
          <w:rFonts w:ascii="Times New Roman" w:eastAsia="標楷體" w:hAnsi="Times New Roman" w:hint="eastAsia"/>
          <w:sz w:val="20"/>
        </w:rPr>
        <w:t>1</w:t>
      </w:r>
      <w:r>
        <w:rPr>
          <w:rFonts w:ascii="Times New Roman" w:eastAsia="標楷體" w:hAnsi="Times New Roman" w:hint="eastAsia"/>
          <w:sz w:val="20"/>
        </w:rPr>
        <w:t>，</w:t>
      </w:r>
      <w:r w:rsidR="006E23AF">
        <w:rPr>
          <w:rFonts w:ascii="Times New Roman" w:eastAsia="標楷體" w:hAnsi="Times New Roman" w:hint="eastAsia"/>
          <w:sz w:val="20"/>
        </w:rPr>
        <w:t>St</w:t>
      </w:r>
      <w:r w:rsidR="006E23AF">
        <w:rPr>
          <w:rFonts w:ascii="Times New Roman" w:eastAsia="標楷體" w:hAnsi="Times New Roman"/>
          <w:sz w:val="20"/>
        </w:rPr>
        <w:t>robe</w:t>
      </w:r>
      <w:r>
        <w:rPr>
          <w:rFonts w:ascii="Times New Roman" w:eastAsia="標楷體" w:hAnsi="Times New Roman"/>
          <w:sz w:val="20"/>
        </w:rPr>
        <w:t xml:space="preserve"> Mode</w:t>
      </w:r>
      <w:r w:rsidR="006E23AF">
        <w:rPr>
          <w:rFonts w:ascii="Times New Roman" w:eastAsia="標楷體" w:hAnsi="Times New Roman" w:hint="eastAsia"/>
          <w:sz w:val="20"/>
        </w:rPr>
        <w:t>（</w:t>
      </w:r>
      <w:r w:rsidR="006E23AF">
        <w:rPr>
          <w:rFonts w:ascii="Times New Roman" w:eastAsia="標楷體" w:hAnsi="Times New Roman" w:hint="eastAsia"/>
          <w:sz w:val="20"/>
        </w:rPr>
        <w:t>*</w:t>
      </w:r>
      <w:proofErr w:type="gramStart"/>
      <w:r w:rsidR="006E23AF">
        <w:rPr>
          <w:rFonts w:ascii="Times New Roman" w:eastAsia="標楷體" w:hAnsi="Times New Roman" w:hint="eastAsia"/>
          <w:sz w:val="20"/>
        </w:rPr>
        <w:t>註</w:t>
      </w:r>
      <w:proofErr w:type="gramEnd"/>
      <w:r w:rsidR="006E23AF">
        <w:rPr>
          <w:rFonts w:ascii="Times New Roman" w:eastAsia="標楷體" w:hAnsi="Times New Roman" w:hint="eastAsia"/>
          <w:sz w:val="20"/>
        </w:rPr>
        <w:t>1</w:t>
      </w:r>
      <w:r w:rsidR="006E23AF">
        <w:rPr>
          <w:rFonts w:ascii="Times New Roman" w:eastAsia="標楷體" w:hAnsi="Times New Roman" w:hint="eastAsia"/>
          <w:sz w:val="20"/>
        </w:rPr>
        <w:t>）</w:t>
      </w:r>
    </w:p>
    <w:p w:rsidR="00225A86" w:rsidRDefault="00225A86" w:rsidP="00E43E44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/>
          <w:sz w:val="20"/>
        </w:rPr>
        <w:t>EW = 0</w:t>
      </w:r>
      <w:r>
        <w:rPr>
          <w:rFonts w:ascii="Times New Roman" w:eastAsia="標楷體" w:hAnsi="Times New Roman" w:hint="eastAsia"/>
          <w:sz w:val="20"/>
        </w:rPr>
        <w:t>，不使用</w:t>
      </w:r>
      <w:r>
        <w:rPr>
          <w:rFonts w:ascii="Times New Roman" w:eastAsia="標楷體" w:hAnsi="Times New Roman" w:hint="eastAsia"/>
          <w:sz w:val="20"/>
        </w:rPr>
        <w:t>e</w:t>
      </w:r>
      <w:r>
        <w:rPr>
          <w:rFonts w:ascii="Times New Roman" w:eastAsia="標楷體" w:hAnsi="Times New Roman"/>
          <w:sz w:val="20"/>
        </w:rPr>
        <w:t>xtended wait mode</w:t>
      </w:r>
    </w:p>
    <w:p w:rsidR="00225A86" w:rsidRDefault="00B3735F" w:rsidP="00E43E44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 w:rsidRPr="00B3735F">
        <w:rPr>
          <w:rFonts w:ascii="Times New Roman" w:eastAsia="標楷體" w:hAnsi="Times New Roman"/>
          <w:sz w:val="20"/>
        </w:rPr>
        <w:t>W_SETUP</w:t>
      </w:r>
      <w:r>
        <w:rPr>
          <w:rFonts w:ascii="Times New Roman" w:eastAsia="標楷體" w:hAnsi="Times New Roman"/>
          <w:sz w:val="20"/>
        </w:rPr>
        <w:t xml:space="preserve"> = 2</w:t>
      </w:r>
      <w:r>
        <w:rPr>
          <w:rFonts w:ascii="Times New Roman" w:eastAsia="標楷體" w:hAnsi="Times New Roman" w:hint="eastAsia"/>
          <w:sz w:val="20"/>
        </w:rPr>
        <w:t>，參照下圖</w:t>
      </w:r>
      <w:r>
        <w:rPr>
          <w:rFonts w:ascii="Times New Roman" w:eastAsia="標楷體" w:hAnsi="Times New Roman" w:hint="eastAsia"/>
          <w:sz w:val="20"/>
        </w:rPr>
        <w:t>F</w:t>
      </w:r>
      <w:r>
        <w:rPr>
          <w:rFonts w:ascii="Times New Roman" w:eastAsia="標楷體" w:hAnsi="Times New Roman"/>
          <w:sz w:val="20"/>
        </w:rPr>
        <w:t>igure 24-1</w:t>
      </w:r>
      <w:r w:rsidR="00461BD2">
        <w:rPr>
          <w:rFonts w:ascii="Times New Roman" w:eastAsia="標楷體" w:hAnsi="Times New Roman"/>
          <w:sz w:val="20"/>
        </w:rPr>
        <w:t>4</w:t>
      </w:r>
    </w:p>
    <w:p w:rsidR="00B3735F" w:rsidRDefault="00B3735F" w:rsidP="00E43E44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 w:rsidRPr="00B3735F">
        <w:rPr>
          <w:rFonts w:ascii="Times New Roman" w:eastAsia="標楷體" w:hAnsi="Times New Roman"/>
          <w:sz w:val="20"/>
        </w:rPr>
        <w:lastRenderedPageBreak/>
        <w:t>W_</w:t>
      </w:r>
      <w:r>
        <w:rPr>
          <w:rFonts w:ascii="Times New Roman" w:eastAsia="標楷體" w:hAnsi="Times New Roman"/>
          <w:sz w:val="20"/>
        </w:rPr>
        <w:t>HOLD = 2</w:t>
      </w:r>
      <w:r>
        <w:rPr>
          <w:rFonts w:ascii="Times New Roman" w:eastAsia="標楷體" w:hAnsi="Times New Roman" w:hint="eastAsia"/>
          <w:sz w:val="20"/>
        </w:rPr>
        <w:t>，參照下圖</w:t>
      </w:r>
      <w:r>
        <w:rPr>
          <w:rFonts w:ascii="Times New Roman" w:eastAsia="標楷體" w:hAnsi="Times New Roman" w:hint="eastAsia"/>
          <w:sz w:val="20"/>
        </w:rPr>
        <w:t>F</w:t>
      </w:r>
      <w:r>
        <w:rPr>
          <w:rFonts w:ascii="Times New Roman" w:eastAsia="標楷體" w:hAnsi="Times New Roman"/>
          <w:sz w:val="20"/>
        </w:rPr>
        <w:t>igure 24-1</w:t>
      </w:r>
      <w:r w:rsidR="00461BD2">
        <w:rPr>
          <w:rFonts w:ascii="Times New Roman" w:eastAsia="標楷體" w:hAnsi="Times New Roman"/>
          <w:sz w:val="20"/>
        </w:rPr>
        <w:t>4</w:t>
      </w:r>
    </w:p>
    <w:p w:rsidR="00E43E44" w:rsidRDefault="00B3735F" w:rsidP="00E43E44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 w:rsidRPr="00B3735F">
        <w:rPr>
          <w:rFonts w:ascii="Times New Roman" w:eastAsia="標楷體" w:hAnsi="Times New Roman"/>
          <w:sz w:val="20"/>
        </w:rPr>
        <w:t>W_ST</w:t>
      </w:r>
      <w:r>
        <w:rPr>
          <w:rFonts w:ascii="Times New Roman" w:eastAsia="標楷體" w:hAnsi="Times New Roman"/>
          <w:sz w:val="20"/>
        </w:rPr>
        <w:t>ROBE = 2</w:t>
      </w:r>
      <w:r>
        <w:rPr>
          <w:rFonts w:ascii="Times New Roman" w:eastAsia="標楷體" w:hAnsi="Times New Roman" w:hint="eastAsia"/>
          <w:sz w:val="20"/>
        </w:rPr>
        <w:t>，參照下圖</w:t>
      </w:r>
      <w:r>
        <w:rPr>
          <w:rFonts w:ascii="Times New Roman" w:eastAsia="標楷體" w:hAnsi="Times New Roman" w:hint="eastAsia"/>
          <w:sz w:val="20"/>
        </w:rPr>
        <w:t>F</w:t>
      </w:r>
      <w:r>
        <w:rPr>
          <w:rFonts w:ascii="Times New Roman" w:eastAsia="標楷體" w:hAnsi="Times New Roman"/>
          <w:sz w:val="20"/>
        </w:rPr>
        <w:t>igure 24-1</w:t>
      </w:r>
      <w:r w:rsidR="00461BD2">
        <w:rPr>
          <w:rFonts w:ascii="Times New Roman" w:eastAsia="標楷體" w:hAnsi="Times New Roman"/>
          <w:sz w:val="20"/>
        </w:rPr>
        <w:t>4</w:t>
      </w:r>
    </w:p>
    <w:p w:rsidR="00B3735F" w:rsidRDefault="00B3735F" w:rsidP="00B3735F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/>
          <w:sz w:val="20"/>
        </w:rPr>
        <w:t>R</w:t>
      </w:r>
      <w:r w:rsidRPr="00B3735F">
        <w:rPr>
          <w:rFonts w:ascii="Times New Roman" w:eastAsia="標楷體" w:hAnsi="Times New Roman"/>
          <w:sz w:val="20"/>
        </w:rPr>
        <w:t>_SETUP</w:t>
      </w:r>
      <w:r>
        <w:rPr>
          <w:rFonts w:ascii="Times New Roman" w:eastAsia="標楷體" w:hAnsi="Times New Roman"/>
          <w:sz w:val="20"/>
        </w:rPr>
        <w:t xml:space="preserve"> = 2</w:t>
      </w:r>
      <w:r>
        <w:rPr>
          <w:rFonts w:ascii="Times New Roman" w:eastAsia="標楷體" w:hAnsi="Times New Roman" w:hint="eastAsia"/>
          <w:sz w:val="20"/>
        </w:rPr>
        <w:t>，參照下圖</w:t>
      </w:r>
      <w:r>
        <w:rPr>
          <w:rFonts w:ascii="Times New Roman" w:eastAsia="標楷體" w:hAnsi="Times New Roman" w:hint="eastAsia"/>
          <w:sz w:val="20"/>
        </w:rPr>
        <w:t>F</w:t>
      </w:r>
      <w:r>
        <w:rPr>
          <w:rFonts w:ascii="Times New Roman" w:eastAsia="標楷體" w:hAnsi="Times New Roman"/>
          <w:sz w:val="20"/>
        </w:rPr>
        <w:t>igure 24-1</w:t>
      </w:r>
      <w:r w:rsidR="00461BD2">
        <w:rPr>
          <w:rFonts w:ascii="Times New Roman" w:eastAsia="標楷體" w:hAnsi="Times New Roman"/>
          <w:sz w:val="20"/>
        </w:rPr>
        <w:t>3</w:t>
      </w:r>
    </w:p>
    <w:p w:rsidR="00B3735F" w:rsidRDefault="00B3735F" w:rsidP="00B3735F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/>
          <w:sz w:val="20"/>
        </w:rPr>
        <w:t>R</w:t>
      </w:r>
      <w:r w:rsidRPr="00B3735F">
        <w:rPr>
          <w:rFonts w:ascii="Times New Roman" w:eastAsia="標楷體" w:hAnsi="Times New Roman"/>
          <w:sz w:val="20"/>
        </w:rPr>
        <w:t>_</w:t>
      </w:r>
      <w:r>
        <w:rPr>
          <w:rFonts w:ascii="Times New Roman" w:eastAsia="標楷體" w:hAnsi="Times New Roman"/>
          <w:sz w:val="20"/>
        </w:rPr>
        <w:t>HOLD = 2</w:t>
      </w:r>
      <w:r>
        <w:rPr>
          <w:rFonts w:ascii="Times New Roman" w:eastAsia="標楷體" w:hAnsi="Times New Roman" w:hint="eastAsia"/>
          <w:sz w:val="20"/>
        </w:rPr>
        <w:t>，參照下圖</w:t>
      </w:r>
      <w:r>
        <w:rPr>
          <w:rFonts w:ascii="Times New Roman" w:eastAsia="標楷體" w:hAnsi="Times New Roman" w:hint="eastAsia"/>
          <w:sz w:val="20"/>
        </w:rPr>
        <w:t>F</w:t>
      </w:r>
      <w:r>
        <w:rPr>
          <w:rFonts w:ascii="Times New Roman" w:eastAsia="標楷體" w:hAnsi="Times New Roman"/>
          <w:sz w:val="20"/>
        </w:rPr>
        <w:t>igure 24-1</w:t>
      </w:r>
      <w:r w:rsidR="00461BD2">
        <w:rPr>
          <w:rFonts w:ascii="Times New Roman" w:eastAsia="標楷體" w:hAnsi="Times New Roman"/>
          <w:sz w:val="20"/>
        </w:rPr>
        <w:t>3</w:t>
      </w:r>
    </w:p>
    <w:p w:rsidR="00B3735F" w:rsidRDefault="00B3735F" w:rsidP="00B3735F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/>
          <w:sz w:val="20"/>
        </w:rPr>
        <w:t>R</w:t>
      </w:r>
      <w:r w:rsidRPr="00B3735F">
        <w:rPr>
          <w:rFonts w:ascii="Times New Roman" w:eastAsia="標楷體" w:hAnsi="Times New Roman"/>
          <w:sz w:val="20"/>
        </w:rPr>
        <w:t>_ST</w:t>
      </w:r>
      <w:r>
        <w:rPr>
          <w:rFonts w:ascii="Times New Roman" w:eastAsia="標楷體" w:hAnsi="Times New Roman"/>
          <w:sz w:val="20"/>
        </w:rPr>
        <w:t>ROBE = 2</w:t>
      </w:r>
      <w:r>
        <w:rPr>
          <w:rFonts w:ascii="Times New Roman" w:eastAsia="標楷體" w:hAnsi="Times New Roman" w:hint="eastAsia"/>
          <w:sz w:val="20"/>
        </w:rPr>
        <w:t>，參照下圖</w:t>
      </w:r>
      <w:r>
        <w:rPr>
          <w:rFonts w:ascii="Times New Roman" w:eastAsia="標楷體" w:hAnsi="Times New Roman" w:hint="eastAsia"/>
          <w:sz w:val="20"/>
        </w:rPr>
        <w:t>F</w:t>
      </w:r>
      <w:r>
        <w:rPr>
          <w:rFonts w:ascii="Times New Roman" w:eastAsia="標楷體" w:hAnsi="Times New Roman"/>
          <w:sz w:val="20"/>
        </w:rPr>
        <w:t>igure 24-1</w:t>
      </w:r>
      <w:r w:rsidR="00461BD2">
        <w:rPr>
          <w:rFonts w:ascii="Times New Roman" w:eastAsia="標楷體" w:hAnsi="Times New Roman"/>
          <w:sz w:val="20"/>
        </w:rPr>
        <w:t>3</w:t>
      </w:r>
    </w:p>
    <w:p w:rsidR="00E43E44" w:rsidRDefault="00B3735F" w:rsidP="00E43E44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T</w:t>
      </w:r>
      <w:r>
        <w:rPr>
          <w:rFonts w:ascii="Times New Roman" w:eastAsia="標楷體" w:hAnsi="Times New Roman"/>
          <w:sz w:val="20"/>
        </w:rPr>
        <w:t>A = 2</w:t>
      </w:r>
      <w:r>
        <w:rPr>
          <w:rFonts w:ascii="Times New Roman" w:eastAsia="標楷體" w:hAnsi="Times New Roman" w:hint="eastAsia"/>
          <w:sz w:val="20"/>
        </w:rPr>
        <w:t>，</w:t>
      </w:r>
      <w:r>
        <w:rPr>
          <w:rFonts w:ascii="Times New Roman" w:eastAsia="標楷體" w:hAnsi="Times New Roman" w:hint="eastAsia"/>
          <w:sz w:val="20"/>
        </w:rPr>
        <w:t>T</w:t>
      </w:r>
      <w:r>
        <w:rPr>
          <w:rFonts w:ascii="Times New Roman" w:eastAsia="標楷體" w:hAnsi="Times New Roman"/>
          <w:sz w:val="20"/>
        </w:rPr>
        <w:t>urn Around cycle</w:t>
      </w:r>
    </w:p>
    <w:p w:rsidR="00B3735F" w:rsidRDefault="00B3735F" w:rsidP="00E43E44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A</w:t>
      </w:r>
      <w:r>
        <w:rPr>
          <w:rFonts w:ascii="Times New Roman" w:eastAsia="標楷體" w:hAnsi="Times New Roman"/>
          <w:sz w:val="20"/>
        </w:rPr>
        <w:t xml:space="preserve">SIZE = </w:t>
      </w:r>
      <w:r w:rsidR="006E23AF">
        <w:rPr>
          <w:rFonts w:ascii="Times New Roman" w:eastAsia="標楷體" w:hAnsi="Times New Roman" w:hint="eastAsia"/>
          <w:sz w:val="20"/>
        </w:rPr>
        <w:t>1</w:t>
      </w:r>
      <w:r>
        <w:rPr>
          <w:rFonts w:ascii="Times New Roman" w:eastAsia="標楷體" w:hAnsi="Times New Roman" w:hint="eastAsia"/>
          <w:sz w:val="20"/>
        </w:rPr>
        <w:t>，使用</w:t>
      </w:r>
      <w:r w:rsidR="006E23AF">
        <w:rPr>
          <w:rFonts w:ascii="Times New Roman" w:eastAsia="標楷體" w:hAnsi="Times New Roman" w:hint="eastAsia"/>
          <w:sz w:val="20"/>
        </w:rPr>
        <w:t>16</w:t>
      </w:r>
      <w:r>
        <w:rPr>
          <w:rFonts w:ascii="Times New Roman" w:eastAsia="標楷體" w:hAnsi="Times New Roman"/>
          <w:sz w:val="20"/>
        </w:rPr>
        <w:t xml:space="preserve"> bit</w:t>
      </w:r>
      <w:r>
        <w:rPr>
          <w:rFonts w:ascii="Times New Roman" w:eastAsia="標楷體" w:hAnsi="Times New Roman" w:hint="eastAsia"/>
          <w:sz w:val="20"/>
        </w:rPr>
        <w:t xml:space="preserve"> </w:t>
      </w:r>
      <w:r>
        <w:rPr>
          <w:rFonts w:ascii="Times New Roman" w:eastAsia="標楷體" w:hAnsi="Times New Roman"/>
          <w:sz w:val="20"/>
        </w:rPr>
        <w:t>data bus</w:t>
      </w:r>
      <w:r w:rsidR="006E23AF">
        <w:rPr>
          <w:rFonts w:ascii="Times New Roman" w:eastAsia="標楷體" w:hAnsi="Times New Roman" w:hint="eastAsia"/>
          <w:sz w:val="20"/>
        </w:rPr>
        <w:t>（</w:t>
      </w:r>
      <w:r w:rsidR="006E23AF">
        <w:rPr>
          <w:rFonts w:ascii="Times New Roman" w:eastAsia="標楷體" w:hAnsi="Times New Roman" w:hint="eastAsia"/>
          <w:sz w:val="20"/>
        </w:rPr>
        <w:t>*</w:t>
      </w:r>
      <w:proofErr w:type="gramStart"/>
      <w:r w:rsidR="006E23AF">
        <w:rPr>
          <w:rFonts w:ascii="Times New Roman" w:eastAsia="標楷體" w:hAnsi="Times New Roman" w:hint="eastAsia"/>
          <w:sz w:val="20"/>
        </w:rPr>
        <w:t>註</w:t>
      </w:r>
      <w:proofErr w:type="gramEnd"/>
      <w:r w:rsidR="006E23AF">
        <w:rPr>
          <w:rFonts w:ascii="Times New Roman" w:eastAsia="標楷體" w:hAnsi="Times New Roman" w:hint="eastAsia"/>
          <w:sz w:val="20"/>
        </w:rPr>
        <w:t>2</w:t>
      </w:r>
      <w:r w:rsidR="006E23AF">
        <w:rPr>
          <w:rFonts w:ascii="Times New Roman" w:eastAsia="標楷體" w:hAnsi="Times New Roman" w:hint="eastAsia"/>
          <w:sz w:val="20"/>
        </w:rPr>
        <w:t>）</w:t>
      </w:r>
    </w:p>
    <w:p w:rsidR="00B3735F" w:rsidRDefault="00B3735F" w:rsidP="00E43E44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6E23AF" w:rsidRDefault="006E23AF" w:rsidP="006E23AF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*</w:t>
      </w:r>
      <w:proofErr w:type="gramStart"/>
      <w:r>
        <w:rPr>
          <w:rFonts w:ascii="Times New Roman" w:eastAsia="標楷體" w:hAnsi="Times New Roman" w:hint="eastAsia"/>
          <w:sz w:val="20"/>
        </w:rPr>
        <w:t>註</w:t>
      </w:r>
      <w:proofErr w:type="gramEnd"/>
      <w:r>
        <w:rPr>
          <w:rFonts w:ascii="Times New Roman" w:eastAsia="標楷體" w:hAnsi="Times New Roman" w:hint="eastAsia"/>
          <w:sz w:val="20"/>
        </w:rPr>
        <w:t>：</w:t>
      </w:r>
    </w:p>
    <w:p w:rsidR="00B3735F" w:rsidRDefault="006E23AF" w:rsidP="006E23AF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/>
          <w:sz w:val="20"/>
        </w:rPr>
        <w:t xml:space="preserve">1. </w:t>
      </w:r>
      <w:r w:rsidRPr="006E23AF">
        <w:rPr>
          <w:rFonts w:ascii="Times New Roman" w:eastAsia="標楷體" w:hAnsi="Times New Roman" w:hint="eastAsia"/>
          <w:sz w:val="20"/>
        </w:rPr>
        <w:t>電路設計上是配合</w:t>
      </w:r>
      <w:r w:rsidRPr="006E23AF">
        <w:rPr>
          <w:rFonts w:ascii="Times New Roman" w:eastAsia="標楷體" w:hAnsi="Times New Roman" w:hint="eastAsia"/>
          <w:sz w:val="20"/>
        </w:rPr>
        <w:t>7</w:t>
      </w:r>
      <w:r w:rsidRPr="006E23AF">
        <w:rPr>
          <w:rFonts w:ascii="Times New Roman" w:eastAsia="標楷體" w:hAnsi="Times New Roman"/>
          <w:sz w:val="20"/>
        </w:rPr>
        <w:t>4VHC574</w:t>
      </w:r>
      <w:r w:rsidRPr="006E23AF">
        <w:rPr>
          <w:rFonts w:ascii="Times New Roman" w:eastAsia="標楷體" w:hAnsi="Times New Roman" w:hint="eastAsia"/>
          <w:sz w:val="20"/>
        </w:rPr>
        <w:t>使用，根據</w:t>
      </w:r>
      <w:r w:rsidRPr="006E23AF">
        <w:rPr>
          <w:rFonts w:ascii="Times New Roman" w:eastAsia="標楷體" w:hAnsi="Times New Roman" w:hint="eastAsia"/>
          <w:sz w:val="20"/>
        </w:rPr>
        <w:t xml:space="preserve">74VHC574 </w:t>
      </w:r>
      <w:r w:rsidRPr="006E23AF">
        <w:rPr>
          <w:rFonts w:ascii="Times New Roman" w:eastAsia="標楷體" w:hAnsi="Times New Roman"/>
          <w:sz w:val="20"/>
        </w:rPr>
        <w:t>Datasheet</w:t>
      </w:r>
      <w:r w:rsidRPr="006E23AF">
        <w:rPr>
          <w:rFonts w:ascii="Times New Roman" w:eastAsia="標楷體" w:hAnsi="Times New Roman" w:hint="eastAsia"/>
          <w:sz w:val="20"/>
        </w:rPr>
        <w:t>，需設定</w:t>
      </w:r>
      <w:r w:rsidRPr="006E23AF">
        <w:rPr>
          <w:rFonts w:ascii="Times New Roman" w:eastAsia="標楷體" w:hAnsi="Times New Roman" w:hint="eastAsia"/>
          <w:sz w:val="20"/>
        </w:rPr>
        <w:t>S</w:t>
      </w:r>
      <w:r w:rsidRPr="006E23AF">
        <w:rPr>
          <w:rFonts w:ascii="Times New Roman" w:eastAsia="標楷體" w:hAnsi="Times New Roman"/>
          <w:sz w:val="20"/>
        </w:rPr>
        <w:t>trobe Mode</w:t>
      </w:r>
      <w:r w:rsidRPr="006E23AF">
        <w:rPr>
          <w:rFonts w:ascii="Times New Roman" w:eastAsia="標楷體" w:hAnsi="Times New Roman" w:hint="eastAsia"/>
          <w:sz w:val="20"/>
        </w:rPr>
        <w:t>才能有效設定</w:t>
      </w:r>
      <w:r w:rsidRPr="006E23AF">
        <w:rPr>
          <w:rFonts w:ascii="Times New Roman" w:eastAsia="標楷體" w:hAnsi="Times New Roman" w:hint="eastAsia"/>
          <w:sz w:val="20"/>
        </w:rPr>
        <w:t>EXTIO</w:t>
      </w:r>
    </w:p>
    <w:p w:rsidR="006E23AF" w:rsidRDefault="006E23AF" w:rsidP="00E43E44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/>
          <w:sz w:val="20"/>
        </w:rPr>
        <w:t xml:space="preserve">2. </w:t>
      </w:r>
      <w:r>
        <w:rPr>
          <w:rFonts w:ascii="Times New Roman" w:eastAsia="標楷體" w:hAnsi="Times New Roman" w:hint="eastAsia"/>
          <w:sz w:val="20"/>
        </w:rPr>
        <w:t>F</w:t>
      </w:r>
      <w:r>
        <w:rPr>
          <w:rFonts w:ascii="Times New Roman" w:eastAsia="標楷體" w:hAnsi="Times New Roman"/>
          <w:sz w:val="20"/>
        </w:rPr>
        <w:t>28377S</w:t>
      </w:r>
      <w:r>
        <w:rPr>
          <w:rFonts w:ascii="Times New Roman" w:eastAsia="標楷體" w:hAnsi="Times New Roman" w:hint="eastAsia"/>
          <w:sz w:val="20"/>
        </w:rPr>
        <w:t>韌體實際驗證需設定</w:t>
      </w:r>
      <w:r>
        <w:rPr>
          <w:rFonts w:ascii="Times New Roman" w:eastAsia="標楷體" w:hAnsi="Times New Roman" w:hint="eastAsia"/>
          <w:sz w:val="20"/>
        </w:rPr>
        <w:t>1</w:t>
      </w:r>
      <w:r>
        <w:rPr>
          <w:rFonts w:ascii="Times New Roman" w:eastAsia="標楷體" w:hAnsi="Times New Roman"/>
          <w:sz w:val="20"/>
        </w:rPr>
        <w:t>6bit</w:t>
      </w:r>
      <w:r>
        <w:rPr>
          <w:rFonts w:ascii="Times New Roman" w:eastAsia="標楷體" w:hAnsi="Times New Roman" w:hint="eastAsia"/>
          <w:sz w:val="20"/>
        </w:rPr>
        <w:t>，這裡先以實測為主</w:t>
      </w:r>
    </w:p>
    <w:p w:rsidR="00461BD2" w:rsidRPr="00461BD2" w:rsidRDefault="00461BD2" w:rsidP="006E23AF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3</w:t>
      </w:r>
      <w:r>
        <w:rPr>
          <w:rFonts w:ascii="Times New Roman" w:eastAsia="標楷體" w:hAnsi="Times New Roman"/>
          <w:sz w:val="20"/>
        </w:rPr>
        <w:t xml:space="preserve">. </w:t>
      </w:r>
      <w:r w:rsidR="006E23AF">
        <w:rPr>
          <w:rFonts w:ascii="Times New Roman" w:eastAsia="標楷體" w:hAnsi="Times New Roman" w:hint="eastAsia"/>
          <w:sz w:val="20"/>
        </w:rPr>
        <w:t>讀取</w:t>
      </w:r>
      <w:r w:rsidR="006E23AF">
        <w:rPr>
          <w:rFonts w:ascii="Times New Roman" w:eastAsia="標楷體" w:hAnsi="Times New Roman" w:hint="eastAsia"/>
          <w:sz w:val="20"/>
        </w:rPr>
        <w:t>E</w:t>
      </w:r>
      <w:r w:rsidR="006E23AF">
        <w:rPr>
          <w:rFonts w:ascii="Times New Roman" w:eastAsia="標楷體" w:hAnsi="Times New Roman"/>
          <w:sz w:val="20"/>
        </w:rPr>
        <w:t xml:space="preserve">XTIO </w:t>
      </w:r>
      <w:r w:rsidR="006E23AF">
        <w:rPr>
          <w:rFonts w:ascii="Times New Roman" w:eastAsia="標楷體" w:hAnsi="Times New Roman" w:hint="eastAsia"/>
          <w:sz w:val="20"/>
        </w:rPr>
        <w:t>IN</w:t>
      </w:r>
      <w:r w:rsidR="006E23AF">
        <w:rPr>
          <w:rFonts w:ascii="Times New Roman" w:eastAsia="標楷體" w:hAnsi="Times New Roman" w:hint="eastAsia"/>
          <w:sz w:val="20"/>
        </w:rPr>
        <w:t>映射到</w:t>
      </w:r>
      <w:r w:rsidR="006E23AF">
        <w:rPr>
          <w:rFonts w:ascii="Times New Roman" w:eastAsia="標楷體" w:hAnsi="Times New Roman" w:hint="eastAsia"/>
          <w:sz w:val="20"/>
        </w:rPr>
        <w:t>F</w:t>
      </w:r>
      <w:r w:rsidR="006E23AF">
        <w:rPr>
          <w:rFonts w:ascii="Times New Roman" w:eastAsia="標楷體" w:hAnsi="Times New Roman"/>
          <w:sz w:val="20"/>
        </w:rPr>
        <w:t>28377S</w:t>
      </w:r>
      <w:r w:rsidR="006E23AF">
        <w:rPr>
          <w:rFonts w:ascii="Times New Roman" w:eastAsia="標楷體" w:hAnsi="Times New Roman" w:hint="eastAsia"/>
          <w:sz w:val="20"/>
        </w:rPr>
        <w:t>內部記憶體位址為</w:t>
      </w:r>
      <w:r w:rsidR="006E23AF">
        <w:rPr>
          <w:rFonts w:ascii="Times New Roman" w:eastAsia="標楷體" w:hAnsi="Times New Roman" w:hint="eastAsia"/>
          <w:sz w:val="20"/>
        </w:rPr>
        <w:t>0</w:t>
      </w:r>
      <w:r w:rsidR="006E23AF">
        <w:rPr>
          <w:rFonts w:ascii="Times New Roman" w:eastAsia="標楷體" w:hAnsi="Times New Roman"/>
          <w:sz w:val="20"/>
        </w:rPr>
        <w:t>x100000</w:t>
      </w:r>
    </w:p>
    <w:p w:rsidR="006E23AF" w:rsidRDefault="00461BD2" w:rsidP="006E23AF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/>
          <w:sz w:val="20"/>
        </w:rPr>
        <w:t xml:space="preserve">4. </w:t>
      </w:r>
      <w:r w:rsidR="006E23AF">
        <w:rPr>
          <w:rFonts w:ascii="Times New Roman" w:eastAsia="標楷體" w:hAnsi="Times New Roman" w:hint="eastAsia"/>
          <w:sz w:val="20"/>
        </w:rPr>
        <w:t>寫入</w:t>
      </w:r>
      <w:r w:rsidR="006E23AF">
        <w:rPr>
          <w:rFonts w:ascii="Times New Roman" w:eastAsia="標楷體" w:hAnsi="Times New Roman" w:hint="eastAsia"/>
          <w:sz w:val="20"/>
        </w:rPr>
        <w:t>E</w:t>
      </w:r>
      <w:r w:rsidR="006E23AF">
        <w:rPr>
          <w:rFonts w:ascii="Times New Roman" w:eastAsia="標楷體" w:hAnsi="Times New Roman"/>
          <w:sz w:val="20"/>
        </w:rPr>
        <w:t xml:space="preserve">XTIO </w:t>
      </w:r>
      <w:r w:rsidR="006E23AF">
        <w:rPr>
          <w:rFonts w:ascii="Times New Roman" w:eastAsia="標楷體" w:hAnsi="Times New Roman" w:hint="eastAsia"/>
          <w:sz w:val="20"/>
        </w:rPr>
        <w:t>OUT</w:t>
      </w:r>
      <w:r w:rsidR="006E23AF">
        <w:rPr>
          <w:rFonts w:ascii="Times New Roman" w:eastAsia="標楷體" w:hAnsi="Times New Roman" w:hint="eastAsia"/>
          <w:sz w:val="20"/>
        </w:rPr>
        <w:t>映射到</w:t>
      </w:r>
      <w:r w:rsidR="006E23AF">
        <w:rPr>
          <w:rFonts w:ascii="Times New Roman" w:eastAsia="標楷體" w:hAnsi="Times New Roman" w:hint="eastAsia"/>
          <w:sz w:val="20"/>
        </w:rPr>
        <w:t>F</w:t>
      </w:r>
      <w:r w:rsidR="006E23AF">
        <w:rPr>
          <w:rFonts w:ascii="Times New Roman" w:eastAsia="標楷體" w:hAnsi="Times New Roman"/>
          <w:sz w:val="20"/>
        </w:rPr>
        <w:t>28377S</w:t>
      </w:r>
      <w:r w:rsidR="006E23AF">
        <w:rPr>
          <w:rFonts w:ascii="Times New Roman" w:eastAsia="標楷體" w:hAnsi="Times New Roman" w:hint="eastAsia"/>
          <w:sz w:val="20"/>
        </w:rPr>
        <w:t>內部記憶體位址為</w:t>
      </w:r>
      <w:r w:rsidR="006E23AF">
        <w:rPr>
          <w:rFonts w:ascii="Times New Roman" w:eastAsia="標楷體" w:hAnsi="Times New Roman" w:hint="eastAsia"/>
          <w:sz w:val="20"/>
        </w:rPr>
        <w:t>0</w:t>
      </w:r>
      <w:r w:rsidR="006E23AF">
        <w:rPr>
          <w:rFonts w:ascii="Times New Roman" w:eastAsia="標楷體" w:hAnsi="Times New Roman"/>
          <w:sz w:val="20"/>
        </w:rPr>
        <w:t>x10</w:t>
      </w:r>
      <w:r w:rsidR="006E23AF">
        <w:rPr>
          <w:rFonts w:ascii="Times New Roman" w:eastAsia="標楷體" w:hAnsi="Times New Roman" w:hint="eastAsia"/>
          <w:sz w:val="20"/>
        </w:rPr>
        <w:t>08</w:t>
      </w:r>
      <w:r w:rsidR="006E23AF">
        <w:rPr>
          <w:rFonts w:ascii="Times New Roman" w:eastAsia="標楷體" w:hAnsi="Times New Roman"/>
          <w:sz w:val="20"/>
        </w:rPr>
        <w:t>00</w:t>
      </w:r>
    </w:p>
    <w:p w:rsidR="006E23AF" w:rsidRPr="006E23AF" w:rsidRDefault="006E23AF" w:rsidP="00E43E44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B3735F" w:rsidRDefault="00461BD2" w:rsidP="00E43E44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 w:rsidRPr="00461BD2">
        <w:rPr>
          <w:rFonts w:ascii="Times New Roman" w:eastAsia="標楷體" w:hAnsi="Times New Roman"/>
          <w:noProof/>
          <w:sz w:val="20"/>
        </w:rPr>
        <w:drawing>
          <wp:inline distT="0" distB="0" distL="0" distR="0" wp14:anchorId="79ED13A0" wp14:editId="62C21A05">
            <wp:extent cx="3897404" cy="2073244"/>
            <wp:effectExtent l="0" t="0" r="8255" b="3810"/>
            <wp:docPr id="43" name="圖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10979" cy="208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735F" w:rsidRDefault="00B3735F" w:rsidP="00E43E44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B3735F" w:rsidRDefault="00461BD2" w:rsidP="00E43E44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 w:rsidRPr="00461BD2">
        <w:rPr>
          <w:rFonts w:ascii="Times New Roman" w:eastAsia="標楷體" w:hAnsi="Times New Roman"/>
          <w:noProof/>
          <w:sz w:val="20"/>
        </w:rPr>
        <w:drawing>
          <wp:inline distT="0" distB="0" distL="0" distR="0" wp14:anchorId="4239814B" wp14:editId="556BE4A8">
            <wp:extent cx="3915624" cy="2254473"/>
            <wp:effectExtent l="0" t="0" r="8890" b="0"/>
            <wp:docPr id="44" name="圖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39767" cy="226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735F" w:rsidRPr="00B3735F" w:rsidRDefault="00B3735F" w:rsidP="00E43E44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B3735F" w:rsidRDefault="00B3735F" w:rsidP="00E43E44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E43E44" w:rsidRDefault="00D25366" w:rsidP="00C113F2">
      <w:pPr>
        <w:pStyle w:val="affc"/>
        <w:widowControl/>
        <w:numPr>
          <w:ilvl w:val="0"/>
          <w:numId w:val="25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風扇控制</w:t>
      </w:r>
      <w:r w:rsidR="00127FB4">
        <w:rPr>
          <w:rFonts w:ascii="Times New Roman" w:eastAsia="標楷體" w:hAnsi="Times New Roman" w:hint="eastAsia"/>
          <w:sz w:val="20"/>
        </w:rPr>
        <w:t>P</w:t>
      </w:r>
      <w:r w:rsidR="00127FB4">
        <w:rPr>
          <w:rFonts w:ascii="Times New Roman" w:eastAsia="標楷體" w:hAnsi="Times New Roman"/>
          <w:sz w:val="20"/>
        </w:rPr>
        <w:t>WM</w:t>
      </w:r>
      <w:r w:rsidR="00127FB4">
        <w:rPr>
          <w:rFonts w:ascii="Times New Roman" w:eastAsia="標楷體" w:hAnsi="Times New Roman" w:hint="eastAsia"/>
          <w:sz w:val="20"/>
        </w:rPr>
        <w:t>初始化</w:t>
      </w:r>
      <w:r w:rsidR="00CE6014">
        <w:rPr>
          <w:rFonts w:ascii="Times New Roman" w:eastAsia="標楷體" w:hAnsi="Times New Roman" w:hint="eastAsia"/>
          <w:sz w:val="20"/>
        </w:rPr>
        <w:t>（</w:t>
      </w:r>
      <w:r w:rsidR="00CE6014">
        <w:rPr>
          <w:rFonts w:ascii="Times New Roman" w:eastAsia="標楷體" w:hAnsi="Times New Roman" w:hint="eastAsia"/>
          <w:sz w:val="20"/>
        </w:rPr>
        <w:t>2</w:t>
      </w:r>
      <w:r w:rsidR="00CE6014">
        <w:rPr>
          <w:rFonts w:ascii="Times New Roman" w:eastAsia="標楷體" w:hAnsi="Times New Roman"/>
          <w:sz w:val="20"/>
        </w:rPr>
        <w:t>5kHz</w:t>
      </w:r>
      <w:r w:rsidR="00CE6014">
        <w:rPr>
          <w:rFonts w:ascii="Times New Roman" w:eastAsia="標楷體" w:hAnsi="Times New Roman" w:hint="eastAsia"/>
          <w:sz w:val="20"/>
        </w:rPr>
        <w:t>、</w:t>
      </w:r>
      <w:r w:rsidR="00CE6014">
        <w:rPr>
          <w:rFonts w:ascii="Times New Roman" w:eastAsia="標楷體" w:hAnsi="Times New Roman" w:hint="eastAsia"/>
          <w:sz w:val="20"/>
        </w:rPr>
        <w:t>D</w:t>
      </w:r>
      <w:r w:rsidR="00CE6014">
        <w:rPr>
          <w:rFonts w:ascii="Times New Roman" w:eastAsia="標楷體" w:hAnsi="Times New Roman"/>
          <w:sz w:val="20"/>
        </w:rPr>
        <w:t>uty 50%</w:t>
      </w:r>
      <w:r w:rsidR="00CE6014">
        <w:rPr>
          <w:rFonts w:ascii="Times New Roman" w:eastAsia="標楷體" w:hAnsi="Times New Roman" w:hint="eastAsia"/>
          <w:sz w:val="20"/>
        </w:rPr>
        <w:t>）</w:t>
      </w:r>
    </w:p>
    <w:p w:rsidR="001041C1" w:rsidRDefault="001041C1" w:rsidP="00CE6014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對</w:t>
      </w:r>
      <w:r>
        <w:rPr>
          <w:rFonts w:ascii="Times New Roman" w:eastAsia="標楷體" w:hAnsi="Times New Roman" w:hint="eastAsia"/>
          <w:sz w:val="20"/>
        </w:rPr>
        <w:t>EPWM5</w:t>
      </w:r>
      <w:r>
        <w:rPr>
          <w:rFonts w:ascii="Times New Roman" w:eastAsia="標楷體" w:hAnsi="Times New Roman" w:hint="eastAsia"/>
          <w:sz w:val="20"/>
        </w:rPr>
        <w:t>設定，輸出通道</w:t>
      </w:r>
      <w:r>
        <w:rPr>
          <w:rFonts w:ascii="Times New Roman" w:eastAsia="標楷體" w:hAnsi="Times New Roman" w:hint="eastAsia"/>
          <w:sz w:val="20"/>
        </w:rPr>
        <w:t>B</w:t>
      </w:r>
    </w:p>
    <w:p w:rsidR="00CE6014" w:rsidRDefault="00CE6014" w:rsidP="00CE6014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計數模式</w:t>
      </w:r>
      <w:r>
        <w:rPr>
          <w:rFonts w:ascii="Times New Roman" w:eastAsia="標楷體" w:hAnsi="Times New Roman" w:hint="eastAsia"/>
          <w:sz w:val="20"/>
        </w:rPr>
        <w:t>C</w:t>
      </w:r>
      <w:r>
        <w:rPr>
          <w:rFonts w:ascii="Times New Roman" w:eastAsia="標楷體" w:hAnsi="Times New Roman"/>
          <w:sz w:val="20"/>
        </w:rPr>
        <w:t>TRMODE</w:t>
      </w:r>
      <w:r>
        <w:rPr>
          <w:rFonts w:ascii="Times New Roman" w:eastAsia="標楷體" w:hAnsi="Times New Roman" w:hint="eastAsia"/>
          <w:sz w:val="20"/>
        </w:rPr>
        <w:t xml:space="preserve"> =</w:t>
      </w:r>
      <w:r>
        <w:rPr>
          <w:rFonts w:ascii="Times New Roman" w:eastAsia="標楷體" w:hAnsi="Times New Roman"/>
          <w:sz w:val="20"/>
        </w:rPr>
        <w:t xml:space="preserve"> </w:t>
      </w:r>
      <w:r>
        <w:rPr>
          <w:rFonts w:ascii="Times New Roman" w:eastAsia="標楷體" w:hAnsi="Times New Roman" w:hint="eastAsia"/>
          <w:sz w:val="20"/>
        </w:rPr>
        <w:t>上數</w:t>
      </w:r>
    </w:p>
    <w:p w:rsidR="00CE6014" w:rsidRDefault="00D25366" w:rsidP="00CE6014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計時器週期</w:t>
      </w:r>
      <w:r>
        <w:rPr>
          <w:rFonts w:ascii="Times New Roman" w:eastAsia="標楷體" w:hAnsi="Times New Roman" w:hint="eastAsia"/>
          <w:sz w:val="20"/>
        </w:rPr>
        <w:t>TB</w:t>
      </w:r>
      <w:r>
        <w:rPr>
          <w:rFonts w:ascii="Times New Roman" w:eastAsia="標楷體" w:hAnsi="Times New Roman"/>
          <w:sz w:val="20"/>
        </w:rPr>
        <w:t xml:space="preserve">PRD = </w:t>
      </w:r>
      <w:r w:rsidR="00CE6014">
        <w:rPr>
          <w:rFonts w:ascii="Times New Roman" w:eastAsia="標楷體" w:hAnsi="Times New Roman"/>
          <w:sz w:val="20"/>
        </w:rPr>
        <w:t xml:space="preserve">4000 </w:t>
      </w:r>
      <w:proofErr w:type="gramStart"/>
      <w:r w:rsidR="00CE6014">
        <w:rPr>
          <w:rFonts w:ascii="Times New Roman" w:eastAsia="標楷體" w:hAnsi="Times New Roman"/>
          <w:sz w:val="20"/>
        </w:rPr>
        <w:t>–</w:t>
      </w:r>
      <w:proofErr w:type="gramEnd"/>
      <w:r w:rsidR="00CE6014">
        <w:rPr>
          <w:rFonts w:ascii="Times New Roman" w:eastAsia="標楷體" w:hAnsi="Times New Roman"/>
          <w:sz w:val="20"/>
        </w:rPr>
        <w:t xml:space="preserve"> 1</w:t>
      </w:r>
    </w:p>
    <w:p w:rsidR="00CE6014" w:rsidRDefault="00CE6014" w:rsidP="00CE6014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PWM</w:t>
      </w:r>
      <w:r>
        <w:rPr>
          <w:rFonts w:ascii="Times New Roman" w:eastAsia="標楷體" w:hAnsi="Times New Roman" w:hint="eastAsia"/>
          <w:sz w:val="20"/>
        </w:rPr>
        <w:t>計數每一個</w:t>
      </w:r>
      <w:r>
        <w:rPr>
          <w:rFonts w:ascii="Times New Roman" w:eastAsia="標楷體" w:hAnsi="Times New Roman" w:hint="eastAsia"/>
          <w:sz w:val="20"/>
        </w:rPr>
        <w:t>c</w:t>
      </w:r>
      <w:r>
        <w:rPr>
          <w:rFonts w:ascii="Times New Roman" w:eastAsia="標楷體" w:hAnsi="Times New Roman"/>
          <w:sz w:val="20"/>
        </w:rPr>
        <w:t>lock</w:t>
      </w:r>
      <w:r>
        <w:rPr>
          <w:rFonts w:ascii="Times New Roman" w:eastAsia="標楷體" w:hAnsi="Times New Roman" w:hint="eastAsia"/>
          <w:sz w:val="20"/>
        </w:rPr>
        <w:t>時間為</w:t>
      </w:r>
      <w:r>
        <w:rPr>
          <w:rFonts w:ascii="Times New Roman" w:eastAsia="標楷體" w:hAnsi="Times New Roman" w:hint="eastAsia"/>
          <w:sz w:val="20"/>
        </w:rPr>
        <w:t>1</w:t>
      </w:r>
      <w:r>
        <w:rPr>
          <w:rFonts w:ascii="Times New Roman" w:eastAsia="標楷體" w:hAnsi="Times New Roman"/>
          <w:sz w:val="20"/>
        </w:rPr>
        <w:t>0ns</w:t>
      </w:r>
      <w:r>
        <w:rPr>
          <w:rFonts w:ascii="Times New Roman" w:eastAsia="標楷體" w:hAnsi="Times New Roman" w:hint="eastAsia"/>
          <w:sz w:val="20"/>
        </w:rPr>
        <w:t>（</w:t>
      </w:r>
      <w:r>
        <w:rPr>
          <w:rFonts w:ascii="Times New Roman" w:eastAsia="標楷體" w:hAnsi="Times New Roman" w:hint="eastAsia"/>
          <w:sz w:val="20"/>
        </w:rPr>
        <w:t>*</w:t>
      </w:r>
      <w:proofErr w:type="gramStart"/>
      <w:r>
        <w:rPr>
          <w:rFonts w:ascii="Times New Roman" w:eastAsia="標楷體" w:hAnsi="Times New Roman" w:hint="eastAsia"/>
          <w:sz w:val="20"/>
        </w:rPr>
        <w:t>註</w:t>
      </w:r>
      <w:proofErr w:type="gramEnd"/>
      <w:r w:rsidR="001041C1">
        <w:rPr>
          <w:rFonts w:ascii="Times New Roman" w:eastAsia="標楷體" w:hAnsi="Times New Roman" w:hint="eastAsia"/>
          <w:sz w:val="20"/>
        </w:rPr>
        <w:t>1</w:t>
      </w:r>
      <w:r>
        <w:rPr>
          <w:rFonts w:ascii="Times New Roman" w:eastAsia="標楷體" w:hAnsi="Times New Roman" w:hint="eastAsia"/>
          <w:sz w:val="20"/>
        </w:rPr>
        <w:t>）</w:t>
      </w:r>
    </w:p>
    <w:p w:rsidR="00CE6014" w:rsidRPr="00CE6014" w:rsidRDefault="00CE6014" w:rsidP="00CE6014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 w:rsidRPr="00CE6014">
        <w:rPr>
          <w:rFonts w:ascii="Times New Roman" w:eastAsia="標楷體" w:hAnsi="Times New Roman"/>
          <w:sz w:val="20"/>
        </w:rPr>
        <w:t>4000 x 10ns = 40us</w:t>
      </w:r>
      <w:r>
        <w:rPr>
          <w:rFonts w:ascii="Times New Roman" w:eastAsia="標楷體" w:hAnsi="Times New Roman" w:hint="eastAsia"/>
          <w:sz w:val="20"/>
        </w:rPr>
        <w:t>也就是</w:t>
      </w:r>
      <w:r w:rsidRPr="00CE6014">
        <w:rPr>
          <w:rFonts w:ascii="Times New Roman" w:eastAsia="標楷體" w:hAnsi="Times New Roman" w:hint="eastAsia"/>
          <w:sz w:val="20"/>
        </w:rPr>
        <w:t>頻率</w:t>
      </w:r>
      <w:r w:rsidRPr="00CE6014">
        <w:rPr>
          <w:rFonts w:ascii="Times New Roman" w:eastAsia="標楷體" w:hAnsi="Times New Roman" w:hint="eastAsia"/>
          <w:sz w:val="20"/>
        </w:rPr>
        <w:t xml:space="preserve"> </w:t>
      </w:r>
      <w:r w:rsidRPr="00CE6014">
        <w:rPr>
          <w:rFonts w:ascii="Times New Roman" w:eastAsia="標楷體" w:hAnsi="Times New Roman"/>
          <w:sz w:val="20"/>
        </w:rPr>
        <w:t>= 25kHz</w:t>
      </w:r>
      <w:r w:rsidR="001041C1">
        <w:rPr>
          <w:rFonts w:ascii="Times New Roman" w:eastAsia="標楷體" w:hAnsi="Times New Roman" w:hint="eastAsia"/>
          <w:sz w:val="20"/>
        </w:rPr>
        <w:t>（</w:t>
      </w:r>
      <w:r w:rsidR="001041C1">
        <w:rPr>
          <w:rFonts w:ascii="Times New Roman" w:eastAsia="標楷體" w:hAnsi="Times New Roman" w:hint="eastAsia"/>
          <w:sz w:val="20"/>
        </w:rPr>
        <w:t>*</w:t>
      </w:r>
      <w:proofErr w:type="gramStart"/>
      <w:r w:rsidR="001041C1">
        <w:rPr>
          <w:rFonts w:ascii="Times New Roman" w:eastAsia="標楷體" w:hAnsi="Times New Roman" w:hint="eastAsia"/>
          <w:sz w:val="20"/>
        </w:rPr>
        <w:t>註</w:t>
      </w:r>
      <w:proofErr w:type="gramEnd"/>
      <w:r w:rsidR="001041C1">
        <w:rPr>
          <w:rFonts w:ascii="Times New Roman" w:eastAsia="標楷體" w:hAnsi="Times New Roman" w:hint="eastAsia"/>
          <w:sz w:val="20"/>
        </w:rPr>
        <w:t>2</w:t>
      </w:r>
      <w:r w:rsidR="001041C1">
        <w:rPr>
          <w:rFonts w:ascii="Times New Roman" w:eastAsia="標楷體" w:hAnsi="Times New Roman" w:hint="eastAsia"/>
          <w:sz w:val="20"/>
        </w:rPr>
        <w:t>）</w:t>
      </w:r>
    </w:p>
    <w:p w:rsidR="00CE6014" w:rsidRDefault="00CE6014" w:rsidP="00D25366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1041C1" w:rsidRDefault="001041C1" w:rsidP="001041C1">
      <w:pPr>
        <w:pStyle w:val="affc"/>
        <w:widowControl/>
        <w:numPr>
          <w:ilvl w:val="0"/>
          <w:numId w:val="25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C</w:t>
      </w:r>
      <w:r>
        <w:rPr>
          <w:rFonts w:ascii="Times New Roman" w:eastAsia="標楷體" w:hAnsi="Times New Roman"/>
          <w:sz w:val="20"/>
        </w:rPr>
        <w:t>LK0 PWM</w:t>
      </w:r>
      <w:r>
        <w:rPr>
          <w:rFonts w:ascii="Times New Roman" w:eastAsia="標楷體" w:hAnsi="Times New Roman" w:hint="eastAsia"/>
          <w:sz w:val="20"/>
        </w:rPr>
        <w:t>初始化（</w:t>
      </w:r>
      <w:r>
        <w:rPr>
          <w:rFonts w:ascii="Times New Roman" w:eastAsia="標楷體" w:hAnsi="Times New Roman" w:hint="eastAsia"/>
          <w:sz w:val="20"/>
        </w:rPr>
        <w:t>100</w:t>
      </w:r>
      <w:r>
        <w:rPr>
          <w:rFonts w:ascii="Times New Roman" w:eastAsia="標楷體" w:hAnsi="Times New Roman"/>
          <w:sz w:val="20"/>
        </w:rPr>
        <w:t>kHz</w:t>
      </w:r>
      <w:r>
        <w:rPr>
          <w:rFonts w:ascii="Times New Roman" w:eastAsia="標楷體" w:hAnsi="Times New Roman" w:hint="eastAsia"/>
          <w:sz w:val="20"/>
        </w:rPr>
        <w:t>、</w:t>
      </w:r>
      <w:r>
        <w:rPr>
          <w:rFonts w:ascii="Times New Roman" w:eastAsia="標楷體" w:hAnsi="Times New Roman" w:hint="eastAsia"/>
          <w:sz w:val="20"/>
        </w:rPr>
        <w:t>D</w:t>
      </w:r>
      <w:r>
        <w:rPr>
          <w:rFonts w:ascii="Times New Roman" w:eastAsia="標楷體" w:hAnsi="Times New Roman"/>
          <w:sz w:val="20"/>
        </w:rPr>
        <w:t>uty 50%</w:t>
      </w:r>
      <w:r>
        <w:rPr>
          <w:rFonts w:ascii="Times New Roman" w:eastAsia="標楷體" w:hAnsi="Times New Roman" w:hint="eastAsia"/>
          <w:sz w:val="20"/>
        </w:rPr>
        <w:t>）</w:t>
      </w:r>
    </w:p>
    <w:p w:rsidR="001041C1" w:rsidRPr="001041C1" w:rsidRDefault="001041C1" w:rsidP="001041C1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對</w:t>
      </w:r>
      <w:r>
        <w:rPr>
          <w:rFonts w:ascii="Times New Roman" w:eastAsia="標楷體" w:hAnsi="Times New Roman" w:hint="eastAsia"/>
          <w:sz w:val="20"/>
        </w:rPr>
        <w:t>EPWM7</w:t>
      </w:r>
      <w:r>
        <w:rPr>
          <w:rFonts w:ascii="Times New Roman" w:eastAsia="標楷體" w:hAnsi="Times New Roman" w:hint="eastAsia"/>
          <w:sz w:val="20"/>
        </w:rPr>
        <w:t>設定，輸出通道</w:t>
      </w:r>
      <w:r>
        <w:rPr>
          <w:rFonts w:ascii="Times New Roman" w:eastAsia="標楷體" w:hAnsi="Times New Roman" w:hint="eastAsia"/>
          <w:sz w:val="20"/>
        </w:rPr>
        <w:t>B</w:t>
      </w:r>
    </w:p>
    <w:p w:rsidR="001041C1" w:rsidRDefault="001041C1" w:rsidP="001041C1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計數模式</w:t>
      </w:r>
      <w:r>
        <w:rPr>
          <w:rFonts w:ascii="Times New Roman" w:eastAsia="標楷體" w:hAnsi="Times New Roman" w:hint="eastAsia"/>
          <w:sz w:val="20"/>
        </w:rPr>
        <w:t>C</w:t>
      </w:r>
      <w:r>
        <w:rPr>
          <w:rFonts w:ascii="Times New Roman" w:eastAsia="標楷體" w:hAnsi="Times New Roman"/>
          <w:sz w:val="20"/>
        </w:rPr>
        <w:t>TRMODE</w:t>
      </w:r>
      <w:r>
        <w:rPr>
          <w:rFonts w:ascii="Times New Roman" w:eastAsia="標楷體" w:hAnsi="Times New Roman" w:hint="eastAsia"/>
          <w:sz w:val="20"/>
        </w:rPr>
        <w:t xml:space="preserve"> =</w:t>
      </w:r>
      <w:r>
        <w:rPr>
          <w:rFonts w:ascii="Times New Roman" w:eastAsia="標楷體" w:hAnsi="Times New Roman"/>
          <w:sz w:val="20"/>
        </w:rPr>
        <w:t xml:space="preserve"> </w:t>
      </w:r>
      <w:r>
        <w:rPr>
          <w:rFonts w:ascii="Times New Roman" w:eastAsia="標楷體" w:hAnsi="Times New Roman" w:hint="eastAsia"/>
          <w:sz w:val="20"/>
        </w:rPr>
        <w:t>上數</w:t>
      </w:r>
    </w:p>
    <w:p w:rsidR="001041C1" w:rsidRDefault="001041C1" w:rsidP="001041C1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計時器週期</w:t>
      </w:r>
      <w:r>
        <w:rPr>
          <w:rFonts w:ascii="Times New Roman" w:eastAsia="標楷體" w:hAnsi="Times New Roman" w:hint="eastAsia"/>
          <w:sz w:val="20"/>
        </w:rPr>
        <w:t>TB</w:t>
      </w:r>
      <w:r>
        <w:rPr>
          <w:rFonts w:ascii="Times New Roman" w:eastAsia="標楷體" w:hAnsi="Times New Roman"/>
          <w:sz w:val="20"/>
        </w:rPr>
        <w:t xml:space="preserve">PRD = </w:t>
      </w:r>
      <w:r>
        <w:rPr>
          <w:rFonts w:ascii="Times New Roman" w:eastAsia="標楷體" w:hAnsi="Times New Roman" w:hint="eastAsia"/>
          <w:sz w:val="20"/>
        </w:rPr>
        <w:t>1</w:t>
      </w:r>
      <w:r>
        <w:rPr>
          <w:rFonts w:ascii="Times New Roman" w:eastAsia="標楷體" w:hAnsi="Times New Roman"/>
          <w:sz w:val="20"/>
        </w:rPr>
        <w:t xml:space="preserve">000 </w:t>
      </w:r>
      <w:proofErr w:type="gramStart"/>
      <w:r>
        <w:rPr>
          <w:rFonts w:ascii="Times New Roman" w:eastAsia="標楷體" w:hAnsi="Times New Roman"/>
          <w:sz w:val="20"/>
        </w:rPr>
        <w:t>–</w:t>
      </w:r>
      <w:proofErr w:type="gramEnd"/>
      <w:r>
        <w:rPr>
          <w:rFonts w:ascii="Times New Roman" w:eastAsia="標楷體" w:hAnsi="Times New Roman"/>
          <w:sz w:val="20"/>
        </w:rPr>
        <w:t xml:space="preserve"> 1</w:t>
      </w:r>
    </w:p>
    <w:p w:rsidR="001041C1" w:rsidRDefault="001041C1" w:rsidP="001041C1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PWM</w:t>
      </w:r>
      <w:r>
        <w:rPr>
          <w:rFonts w:ascii="Times New Roman" w:eastAsia="標楷體" w:hAnsi="Times New Roman" w:hint="eastAsia"/>
          <w:sz w:val="20"/>
        </w:rPr>
        <w:t>計數每一個</w:t>
      </w:r>
      <w:r>
        <w:rPr>
          <w:rFonts w:ascii="Times New Roman" w:eastAsia="標楷體" w:hAnsi="Times New Roman" w:hint="eastAsia"/>
          <w:sz w:val="20"/>
        </w:rPr>
        <w:t>c</w:t>
      </w:r>
      <w:r>
        <w:rPr>
          <w:rFonts w:ascii="Times New Roman" w:eastAsia="標楷體" w:hAnsi="Times New Roman"/>
          <w:sz w:val="20"/>
        </w:rPr>
        <w:t>lock</w:t>
      </w:r>
      <w:r>
        <w:rPr>
          <w:rFonts w:ascii="Times New Roman" w:eastAsia="標楷體" w:hAnsi="Times New Roman" w:hint="eastAsia"/>
          <w:sz w:val="20"/>
        </w:rPr>
        <w:t>時間為</w:t>
      </w:r>
      <w:r>
        <w:rPr>
          <w:rFonts w:ascii="Times New Roman" w:eastAsia="標楷體" w:hAnsi="Times New Roman" w:hint="eastAsia"/>
          <w:sz w:val="20"/>
        </w:rPr>
        <w:t>1</w:t>
      </w:r>
      <w:r>
        <w:rPr>
          <w:rFonts w:ascii="Times New Roman" w:eastAsia="標楷體" w:hAnsi="Times New Roman"/>
          <w:sz w:val="20"/>
        </w:rPr>
        <w:t>0ns</w:t>
      </w:r>
      <w:r>
        <w:rPr>
          <w:rFonts w:ascii="Times New Roman" w:eastAsia="標楷體" w:hAnsi="Times New Roman" w:hint="eastAsia"/>
          <w:sz w:val="20"/>
        </w:rPr>
        <w:t>（</w:t>
      </w:r>
      <w:r>
        <w:rPr>
          <w:rFonts w:ascii="Times New Roman" w:eastAsia="標楷體" w:hAnsi="Times New Roman" w:hint="eastAsia"/>
          <w:sz w:val="20"/>
        </w:rPr>
        <w:t>*</w:t>
      </w:r>
      <w:proofErr w:type="gramStart"/>
      <w:r>
        <w:rPr>
          <w:rFonts w:ascii="Times New Roman" w:eastAsia="標楷體" w:hAnsi="Times New Roman" w:hint="eastAsia"/>
          <w:sz w:val="20"/>
        </w:rPr>
        <w:t>註</w:t>
      </w:r>
      <w:proofErr w:type="gramEnd"/>
      <w:r>
        <w:rPr>
          <w:rFonts w:ascii="Times New Roman" w:eastAsia="標楷體" w:hAnsi="Times New Roman" w:hint="eastAsia"/>
          <w:sz w:val="20"/>
        </w:rPr>
        <w:t>1</w:t>
      </w:r>
      <w:r>
        <w:rPr>
          <w:rFonts w:ascii="Times New Roman" w:eastAsia="標楷體" w:hAnsi="Times New Roman" w:hint="eastAsia"/>
          <w:sz w:val="20"/>
        </w:rPr>
        <w:t>）</w:t>
      </w:r>
    </w:p>
    <w:p w:rsidR="001041C1" w:rsidRPr="00CE6014" w:rsidRDefault="001041C1" w:rsidP="001041C1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lastRenderedPageBreak/>
        <w:t>1</w:t>
      </w:r>
      <w:r w:rsidRPr="00CE6014">
        <w:rPr>
          <w:rFonts w:ascii="Times New Roman" w:eastAsia="標楷體" w:hAnsi="Times New Roman"/>
          <w:sz w:val="20"/>
        </w:rPr>
        <w:t xml:space="preserve">000 x 10ns = </w:t>
      </w:r>
      <w:r>
        <w:rPr>
          <w:rFonts w:ascii="Times New Roman" w:eastAsia="標楷體" w:hAnsi="Times New Roman" w:hint="eastAsia"/>
          <w:sz w:val="20"/>
        </w:rPr>
        <w:t>1</w:t>
      </w:r>
      <w:r w:rsidRPr="00CE6014">
        <w:rPr>
          <w:rFonts w:ascii="Times New Roman" w:eastAsia="標楷體" w:hAnsi="Times New Roman"/>
          <w:sz w:val="20"/>
        </w:rPr>
        <w:t>0us</w:t>
      </w:r>
      <w:r>
        <w:rPr>
          <w:rFonts w:ascii="Times New Roman" w:eastAsia="標楷體" w:hAnsi="Times New Roman" w:hint="eastAsia"/>
          <w:sz w:val="20"/>
        </w:rPr>
        <w:t>也就是</w:t>
      </w:r>
      <w:r w:rsidRPr="00CE6014">
        <w:rPr>
          <w:rFonts w:ascii="Times New Roman" w:eastAsia="標楷體" w:hAnsi="Times New Roman" w:hint="eastAsia"/>
          <w:sz w:val="20"/>
        </w:rPr>
        <w:t>頻率</w:t>
      </w:r>
      <w:r w:rsidRPr="00CE6014">
        <w:rPr>
          <w:rFonts w:ascii="Times New Roman" w:eastAsia="標楷體" w:hAnsi="Times New Roman" w:hint="eastAsia"/>
          <w:sz w:val="20"/>
        </w:rPr>
        <w:t xml:space="preserve"> </w:t>
      </w:r>
      <w:r w:rsidRPr="00CE6014">
        <w:rPr>
          <w:rFonts w:ascii="Times New Roman" w:eastAsia="標楷體" w:hAnsi="Times New Roman"/>
          <w:sz w:val="20"/>
        </w:rPr>
        <w:t xml:space="preserve">= </w:t>
      </w:r>
      <w:r>
        <w:rPr>
          <w:rFonts w:ascii="Times New Roman" w:eastAsia="標楷體" w:hAnsi="Times New Roman" w:hint="eastAsia"/>
          <w:sz w:val="20"/>
        </w:rPr>
        <w:t>100</w:t>
      </w:r>
      <w:r w:rsidRPr="00CE6014">
        <w:rPr>
          <w:rFonts w:ascii="Times New Roman" w:eastAsia="標楷體" w:hAnsi="Times New Roman"/>
          <w:sz w:val="20"/>
        </w:rPr>
        <w:t>kHz</w:t>
      </w:r>
      <w:r>
        <w:rPr>
          <w:rFonts w:ascii="Times New Roman" w:eastAsia="標楷體" w:hAnsi="Times New Roman" w:hint="eastAsia"/>
          <w:sz w:val="20"/>
        </w:rPr>
        <w:t>（</w:t>
      </w:r>
      <w:r>
        <w:rPr>
          <w:rFonts w:ascii="Times New Roman" w:eastAsia="標楷體" w:hAnsi="Times New Roman" w:hint="eastAsia"/>
          <w:sz w:val="20"/>
        </w:rPr>
        <w:t>*</w:t>
      </w:r>
      <w:proofErr w:type="gramStart"/>
      <w:r>
        <w:rPr>
          <w:rFonts w:ascii="Times New Roman" w:eastAsia="標楷體" w:hAnsi="Times New Roman" w:hint="eastAsia"/>
          <w:sz w:val="20"/>
        </w:rPr>
        <w:t>註</w:t>
      </w:r>
      <w:proofErr w:type="gramEnd"/>
      <w:r>
        <w:rPr>
          <w:rFonts w:ascii="Times New Roman" w:eastAsia="標楷體" w:hAnsi="Times New Roman" w:hint="eastAsia"/>
          <w:sz w:val="20"/>
        </w:rPr>
        <w:t>2</w:t>
      </w:r>
      <w:r>
        <w:rPr>
          <w:rFonts w:ascii="Times New Roman" w:eastAsia="標楷體" w:hAnsi="Times New Roman" w:hint="eastAsia"/>
          <w:sz w:val="20"/>
        </w:rPr>
        <w:t>）</w:t>
      </w:r>
    </w:p>
    <w:p w:rsidR="001041C1" w:rsidRDefault="001041C1" w:rsidP="00D25366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載入相移</w:t>
      </w:r>
      <w:r>
        <w:rPr>
          <w:rFonts w:ascii="Times New Roman" w:eastAsia="標楷體" w:hAnsi="Times New Roman" w:hint="eastAsia"/>
          <w:sz w:val="20"/>
        </w:rPr>
        <w:t>T</w:t>
      </w:r>
      <w:r>
        <w:rPr>
          <w:rFonts w:ascii="Times New Roman" w:eastAsia="標楷體" w:hAnsi="Times New Roman"/>
          <w:sz w:val="20"/>
        </w:rPr>
        <w:t>BPHS = 500</w:t>
      </w:r>
    </w:p>
    <w:p w:rsidR="001041C1" w:rsidRDefault="001041C1" w:rsidP="00D25366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1041C1" w:rsidRDefault="001041C1" w:rsidP="001041C1">
      <w:pPr>
        <w:pStyle w:val="affc"/>
        <w:widowControl/>
        <w:numPr>
          <w:ilvl w:val="0"/>
          <w:numId w:val="25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C</w:t>
      </w:r>
      <w:r>
        <w:rPr>
          <w:rFonts w:ascii="Times New Roman" w:eastAsia="標楷體" w:hAnsi="Times New Roman"/>
          <w:sz w:val="20"/>
        </w:rPr>
        <w:t>LK</w:t>
      </w:r>
      <w:r>
        <w:rPr>
          <w:rFonts w:ascii="Times New Roman" w:eastAsia="標楷體" w:hAnsi="Times New Roman" w:hint="eastAsia"/>
          <w:sz w:val="20"/>
        </w:rPr>
        <w:t>18</w:t>
      </w:r>
      <w:r>
        <w:rPr>
          <w:rFonts w:ascii="Times New Roman" w:eastAsia="標楷體" w:hAnsi="Times New Roman"/>
          <w:sz w:val="20"/>
        </w:rPr>
        <w:t>0 PWM</w:t>
      </w:r>
      <w:r>
        <w:rPr>
          <w:rFonts w:ascii="Times New Roman" w:eastAsia="標楷體" w:hAnsi="Times New Roman" w:hint="eastAsia"/>
          <w:sz w:val="20"/>
        </w:rPr>
        <w:t>初始化（</w:t>
      </w:r>
      <w:r>
        <w:rPr>
          <w:rFonts w:ascii="Times New Roman" w:eastAsia="標楷體" w:hAnsi="Times New Roman" w:hint="eastAsia"/>
          <w:sz w:val="20"/>
        </w:rPr>
        <w:t>100</w:t>
      </w:r>
      <w:r>
        <w:rPr>
          <w:rFonts w:ascii="Times New Roman" w:eastAsia="標楷體" w:hAnsi="Times New Roman"/>
          <w:sz w:val="20"/>
        </w:rPr>
        <w:t>kHz</w:t>
      </w:r>
      <w:r>
        <w:rPr>
          <w:rFonts w:ascii="Times New Roman" w:eastAsia="標楷體" w:hAnsi="Times New Roman" w:hint="eastAsia"/>
          <w:sz w:val="20"/>
        </w:rPr>
        <w:t>、</w:t>
      </w:r>
      <w:r>
        <w:rPr>
          <w:rFonts w:ascii="Times New Roman" w:eastAsia="標楷體" w:hAnsi="Times New Roman" w:hint="eastAsia"/>
          <w:sz w:val="20"/>
        </w:rPr>
        <w:t>D</w:t>
      </w:r>
      <w:r>
        <w:rPr>
          <w:rFonts w:ascii="Times New Roman" w:eastAsia="標楷體" w:hAnsi="Times New Roman"/>
          <w:sz w:val="20"/>
        </w:rPr>
        <w:t>uty 50%</w:t>
      </w:r>
      <w:r>
        <w:rPr>
          <w:rFonts w:ascii="Times New Roman" w:eastAsia="標楷體" w:hAnsi="Times New Roman" w:hint="eastAsia"/>
          <w:sz w:val="20"/>
        </w:rPr>
        <w:t>）</w:t>
      </w:r>
    </w:p>
    <w:p w:rsidR="001041C1" w:rsidRPr="001041C1" w:rsidRDefault="001041C1" w:rsidP="001041C1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對</w:t>
      </w:r>
      <w:r>
        <w:rPr>
          <w:rFonts w:ascii="Times New Roman" w:eastAsia="標楷體" w:hAnsi="Times New Roman" w:hint="eastAsia"/>
          <w:sz w:val="20"/>
        </w:rPr>
        <w:t>EPWM8</w:t>
      </w:r>
      <w:r>
        <w:rPr>
          <w:rFonts w:ascii="Times New Roman" w:eastAsia="標楷體" w:hAnsi="Times New Roman" w:hint="eastAsia"/>
          <w:sz w:val="20"/>
        </w:rPr>
        <w:t>設定，輸出通道</w:t>
      </w:r>
      <w:r>
        <w:rPr>
          <w:rFonts w:ascii="Times New Roman" w:eastAsia="標楷體" w:hAnsi="Times New Roman" w:hint="eastAsia"/>
          <w:sz w:val="20"/>
        </w:rPr>
        <w:t>B</w:t>
      </w:r>
    </w:p>
    <w:p w:rsidR="001041C1" w:rsidRDefault="001041C1" w:rsidP="001041C1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計數模式</w:t>
      </w:r>
      <w:r>
        <w:rPr>
          <w:rFonts w:ascii="Times New Roman" w:eastAsia="標楷體" w:hAnsi="Times New Roman" w:hint="eastAsia"/>
          <w:sz w:val="20"/>
        </w:rPr>
        <w:t>C</w:t>
      </w:r>
      <w:r>
        <w:rPr>
          <w:rFonts w:ascii="Times New Roman" w:eastAsia="標楷體" w:hAnsi="Times New Roman"/>
          <w:sz w:val="20"/>
        </w:rPr>
        <w:t>TRMODE</w:t>
      </w:r>
      <w:r>
        <w:rPr>
          <w:rFonts w:ascii="Times New Roman" w:eastAsia="標楷體" w:hAnsi="Times New Roman" w:hint="eastAsia"/>
          <w:sz w:val="20"/>
        </w:rPr>
        <w:t xml:space="preserve"> =</w:t>
      </w:r>
      <w:r>
        <w:rPr>
          <w:rFonts w:ascii="Times New Roman" w:eastAsia="標楷體" w:hAnsi="Times New Roman"/>
          <w:sz w:val="20"/>
        </w:rPr>
        <w:t xml:space="preserve"> </w:t>
      </w:r>
      <w:r>
        <w:rPr>
          <w:rFonts w:ascii="Times New Roman" w:eastAsia="標楷體" w:hAnsi="Times New Roman" w:hint="eastAsia"/>
          <w:sz w:val="20"/>
        </w:rPr>
        <w:t>上數</w:t>
      </w:r>
    </w:p>
    <w:p w:rsidR="001041C1" w:rsidRDefault="001041C1" w:rsidP="001041C1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計時器週期</w:t>
      </w:r>
      <w:r>
        <w:rPr>
          <w:rFonts w:ascii="Times New Roman" w:eastAsia="標楷體" w:hAnsi="Times New Roman" w:hint="eastAsia"/>
          <w:sz w:val="20"/>
        </w:rPr>
        <w:t>TB</w:t>
      </w:r>
      <w:r>
        <w:rPr>
          <w:rFonts w:ascii="Times New Roman" w:eastAsia="標楷體" w:hAnsi="Times New Roman"/>
          <w:sz w:val="20"/>
        </w:rPr>
        <w:t xml:space="preserve">PRD = </w:t>
      </w:r>
      <w:r>
        <w:rPr>
          <w:rFonts w:ascii="Times New Roman" w:eastAsia="標楷體" w:hAnsi="Times New Roman" w:hint="eastAsia"/>
          <w:sz w:val="20"/>
        </w:rPr>
        <w:t>1</w:t>
      </w:r>
      <w:r>
        <w:rPr>
          <w:rFonts w:ascii="Times New Roman" w:eastAsia="標楷體" w:hAnsi="Times New Roman"/>
          <w:sz w:val="20"/>
        </w:rPr>
        <w:t xml:space="preserve">000 </w:t>
      </w:r>
      <w:proofErr w:type="gramStart"/>
      <w:r>
        <w:rPr>
          <w:rFonts w:ascii="Times New Roman" w:eastAsia="標楷體" w:hAnsi="Times New Roman"/>
          <w:sz w:val="20"/>
        </w:rPr>
        <w:t>–</w:t>
      </w:r>
      <w:proofErr w:type="gramEnd"/>
      <w:r>
        <w:rPr>
          <w:rFonts w:ascii="Times New Roman" w:eastAsia="標楷體" w:hAnsi="Times New Roman"/>
          <w:sz w:val="20"/>
        </w:rPr>
        <w:t xml:space="preserve"> 1</w:t>
      </w:r>
    </w:p>
    <w:p w:rsidR="001041C1" w:rsidRDefault="001041C1" w:rsidP="001041C1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PWM</w:t>
      </w:r>
      <w:r>
        <w:rPr>
          <w:rFonts w:ascii="Times New Roman" w:eastAsia="標楷體" w:hAnsi="Times New Roman" w:hint="eastAsia"/>
          <w:sz w:val="20"/>
        </w:rPr>
        <w:t>計數每一個</w:t>
      </w:r>
      <w:r>
        <w:rPr>
          <w:rFonts w:ascii="Times New Roman" w:eastAsia="標楷體" w:hAnsi="Times New Roman" w:hint="eastAsia"/>
          <w:sz w:val="20"/>
        </w:rPr>
        <w:t>c</w:t>
      </w:r>
      <w:r>
        <w:rPr>
          <w:rFonts w:ascii="Times New Roman" w:eastAsia="標楷體" w:hAnsi="Times New Roman"/>
          <w:sz w:val="20"/>
        </w:rPr>
        <w:t>lock</w:t>
      </w:r>
      <w:r>
        <w:rPr>
          <w:rFonts w:ascii="Times New Roman" w:eastAsia="標楷體" w:hAnsi="Times New Roman" w:hint="eastAsia"/>
          <w:sz w:val="20"/>
        </w:rPr>
        <w:t>時間為</w:t>
      </w:r>
      <w:r>
        <w:rPr>
          <w:rFonts w:ascii="Times New Roman" w:eastAsia="標楷體" w:hAnsi="Times New Roman" w:hint="eastAsia"/>
          <w:sz w:val="20"/>
        </w:rPr>
        <w:t>1</w:t>
      </w:r>
      <w:r>
        <w:rPr>
          <w:rFonts w:ascii="Times New Roman" w:eastAsia="標楷體" w:hAnsi="Times New Roman"/>
          <w:sz w:val="20"/>
        </w:rPr>
        <w:t>0ns</w:t>
      </w:r>
      <w:r>
        <w:rPr>
          <w:rFonts w:ascii="Times New Roman" w:eastAsia="標楷體" w:hAnsi="Times New Roman" w:hint="eastAsia"/>
          <w:sz w:val="20"/>
        </w:rPr>
        <w:t>（</w:t>
      </w:r>
      <w:r>
        <w:rPr>
          <w:rFonts w:ascii="Times New Roman" w:eastAsia="標楷體" w:hAnsi="Times New Roman" w:hint="eastAsia"/>
          <w:sz w:val="20"/>
        </w:rPr>
        <w:t>*</w:t>
      </w:r>
      <w:proofErr w:type="gramStart"/>
      <w:r>
        <w:rPr>
          <w:rFonts w:ascii="Times New Roman" w:eastAsia="標楷體" w:hAnsi="Times New Roman" w:hint="eastAsia"/>
          <w:sz w:val="20"/>
        </w:rPr>
        <w:t>註</w:t>
      </w:r>
      <w:proofErr w:type="gramEnd"/>
      <w:r>
        <w:rPr>
          <w:rFonts w:ascii="Times New Roman" w:eastAsia="標楷體" w:hAnsi="Times New Roman" w:hint="eastAsia"/>
          <w:sz w:val="20"/>
        </w:rPr>
        <w:t>1</w:t>
      </w:r>
      <w:r>
        <w:rPr>
          <w:rFonts w:ascii="Times New Roman" w:eastAsia="標楷體" w:hAnsi="Times New Roman" w:hint="eastAsia"/>
          <w:sz w:val="20"/>
        </w:rPr>
        <w:t>）</w:t>
      </w:r>
    </w:p>
    <w:p w:rsidR="001041C1" w:rsidRPr="00CE6014" w:rsidRDefault="001041C1" w:rsidP="001041C1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1</w:t>
      </w:r>
      <w:r w:rsidRPr="00CE6014">
        <w:rPr>
          <w:rFonts w:ascii="Times New Roman" w:eastAsia="標楷體" w:hAnsi="Times New Roman"/>
          <w:sz w:val="20"/>
        </w:rPr>
        <w:t xml:space="preserve">000 x 10ns = </w:t>
      </w:r>
      <w:r>
        <w:rPr>
          <w:rFonts w:ascii="Times New Roman" w:eastAsia="標楷體" w:hAnsi="Times New Roman" w:hint="eastAsia"/>
          <w:sz w:val="20"/>
        </w:rPr>
        <w:t>1</w:t>
      </w:r>
      <w:r w:rsidRPr="00CE6014">
        <w:rPr>
          <w:rFonts w:ascii="Times New Roman" w:eastAsia="標楷體" w:hAnsi="Times New Roman"/>
          <w:sz w:val="20"/>
        </w:rPr>
        <w:t>0us</w:t>
      </w:r>
      <w:r>
        <w:rPr>
          <w:rFonts w:ascii="Times New Roman" w:eastAsia="標楷體" w:hAnsi="Times New Roman" w:hint="eastAsia"/>
          <w:sz w:val="20"/>
        </w:rPr>
        <w:t>也就是</w:t>
      </w:r>
      <w:r w:rsidRPr="00CE6014">
        <w:rPr>
          <w:rFonts w:ascii="Times New Roman" w:eastAsia="標楷體" w:hAnsi="Times New Roman" w:hint="eastAsia"/>
          <w:sz w:val="20"/>
        </w:rPr>
        <w:t>頻率</w:t>
      </w:r>
      <w:r w:rsidRPr="00CE6014">
        <w:rPr>
          <w:rFonts w:ascii="Times New Roman" w:eastAsia="標楷體" w:hAnsi="Times New Roman" w:hint="eastAsia"/>
          <w:sz w:val="20"/>
        </w:rPr>
        <w:t xml:space="preserve"> </w:t>
      </w:r>
      <w:r w:rsidRPr="00CE6014">
        <w:rPr>
          <w:rFonts w:ascii="Times New Roman" w:eastAsia="標楷體" w:hAnsi="Times New Roman"/>
          <w:sz w:val="20"/>
        </w:rPr>
        <w:t xml:space="preserve">= </w:t>
      </w:r>
      <w:r>
        <w:rPr>
          <w:rFonts w:ascii="Times New Roman" w:eastAsia="標楷體" w:hAnsi="Times New Roman" w:hint="eastAsia"/>
          <w:sz w:val="20"/>
        </w:rPr>
        <w:t>100</w:t>
      </w:r>
      <w:r w:rsidRPr="00CE6014">
        <w:rPr>
          <w:rFonts w:ascii="Times New Roman" w:eastAsia="標楷體" w:hAnsi="Times New Roman"/>
          <w:sz w:val="20"/>
        </w:rPr>
        <w:t>kHz</w:t>
      </w:r>
      <w:r>
        <w:rPr>
          <w:rFonts w:ascii="Times New Roman" w:eastAsia="標楷體" w:hAnsi="Times New Roman" w:hint="eastAsia"/>
          <w:sz w:val="20"/>
        </w:rPr>
        <w:t>（</w:t>
      </w:r>
      <w:r>
        <w:rPr>
          <w:rFonts w:ascii="Times New Roman" w:eastAsia="標楷體" w:hAnsi="Times New Roman" w:hint="eastAsia"/>
          <w:sz w:val="20"/>
        </w:rPr>
        <w:t>*</w:t>
      </w:r>
      <w:proofErr w:type="gramStart"/>
      <w:r>
        <w:rPr>
          <w:rFonts w:ascii="Times New Roman" w:eastAsia="標楷體" w:hAnsi="Times New Roman" w:hint="eastAsia"/>
          <w:sz w:val="20"/>
        </w:rPr>
        <w:t>註</w:t>
      </w:r>
      <w:proofErr w:type="gramEnd"/>
      <w:r>
        <w:rPr>
          <w:rFonts w:ascii="Times New Roman" w:eastAsia="標楷體" w:hAnsi="Times New Roman" w:hint="eastAsia"/>
          <w:sz w:val="20"/>
        </w:rPr>
        <w:t>2</w:t>
      </w:r>
      <w:r>
        <w:rPr>
          <w:rFonts w:ascii="Times New Roman" w:eastAsia="標楷體" w:hAnsi="Times New Roman" w:hint="eastAsia"/>
          <w:sz w:val="20"/>
        </w:rPr>
        <w:t>）</w:t>
      </w:r>
    </w:p>
    <w:p w:rsidR="001041C1" w:rsidRDefault="001041C1" w:rsidP="001041C1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載入相移</w:t>
      </w:r>
      <w:r>
        <w:rPr>
          <w:rFonts w:ascii="Times New Roman" w:eastAsia="標楷體" w:hAnsi="Times New Roman" w:hint="eastAsia"/>
          <w:sz w:val="20"/>
        </w:rPr>
        <w:t>T</w:t>
      </w:r>
      <w:r>
        <w:rPr>
          <w:rFonts w:ascii="Times New Roman" w:eastAsia="標楷體" w:hAnsi="Times New Roman"/>
          <w:sz w:val="20"/>
        </w:rPr>
        <w:t xml:space="preserve">BPHS = </w:t>
      </w:r>
      <w:r>
        <w:rPr>
          <w:rFonts w:ascii="Times New Roman" w:eastAsia="標楷體" w:hAnsi="Times New Roman" w:hint="eastAsia"/>
          <w:sz w:val="20"/>
        </w:rPr>
        <w:t>0</w:t>
      </w:r>
    </w:p>
    <w:p w:rsidR="001041C1" w:rsidRDefault="001041C1" w:rsidP="00D25366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1041C1" w:rsidRDefault="001041C1" w:rsidP="00D25366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D25366" w:rsidRDefault="00CE6014" w:rsidP="00D25366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*</w:t>
      </w:r>
      <w:proofErr w:type="gramStart"/>
      <w:r>
        <w:rPr>
          <w:rFonts w:ascii="Times New Roman" w:eastAsia="標楷體" w:hAnsi="Times New Roman" w:hint="eastAsia"/>
          <w:sz w:val="20"/>
        </w:rPr>
        <w:t>註</w:t>
      </w:r>
      <w:proofErr w:type="gramEnd"/>
      <w:r>
        <w:rPr>
          <w:rFonts w:ascii="Times New Roman" w:eastAsia="標楷體" w:hAnsi="Times New Roman" w:hint="eastAsia"/>
          <w:sz w:val="20"/>
        </w:rPr>
        <w:t>：</w:t>
      </w:r>
    </w:p>
    <w:p w:rsidR="001041C1" w:rsidRDefault="001041C1" w:rsidP="001041C1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1. PWM</w:t>
      </w:r>
      <w:proofErr w:type="gramStart"/>
      <w:r>
        <w:rPr>
          <w:rFonts w:ascii="Times New Roman" w:eastAsia="標楷體" w:hAnsi="Times New Roman" w:hint="eastAsia"/>
          <w:sz w:val="20"/>
        </w:rPr>
        <w:t>除頻設定</w:t>
      </w:r>
      <w:proofErr w:type="gramEnd"/>
      <w:r w:rsidR="00CE6014">
        <w:rPr>
          <w:rFonts w:ascii="Times New Roman" w:eastAsia="標楷體" w:hAnsi="Times New Roman" w:hint="eastAsia"/>
          <w:sz w:val="20"/>
        </w:rPr>
        <w:t>E</w:t>
      </w:r>
      <w:r w:rsidR="00CE6014">
        <w:rPr>
          <w:rFonts w:ascii="Times New Roman" w:eastAsia="標楷體" w:hAnsi="Times New Roman"/>
          <w:sz w:val="20"/>
        </w:rPr>
        <w:t>PWMCLKDIV = 1</w:t>
      </w:r>
    </w:p>
    <w:p w:rsidR="001041C1" w:rsidRDefault="001041C1" w:rsidP="001041C1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 xml:space="preserve">    </w:t>
      </w:r>
      <w:r w:rsidR="00CE6014" w:rsidRPr="001041C1">
        <w:rPr>
          <w:rFonts w:ascii="Times New Roman" w:eastAsia="標楷體" w:hAnsi="Times New Roman" w:hint="eastAsia"/>
          <w:sz w:val="20"/>
        </w:rPr>
        <w:t>E</w:t>
      </w:r>
      <w:r w:rsidR="00CE6014" w:rsidRPr="001041C1">
        <w:rPr>
          <w:rFonts w:ascii="Times New Roman" w:eastAsia="標楷體" w:hAnsi="Times New Roman"/>
          <w:sz w:val="20"/>
        </w:rPr>
        <w:t>PWMCLK</w:t>
      </w:r>
      <w:r w:rsidR="00CE6014" w:rsidRPr="001041C1">
        <w:rPr>
          <w:rFonts w:ascii="Times New Roman" w:eastAsia="標楷體" w:hAnsi="Times New Roman" w:hint="eastAsia"/>
          <w:sz w:val="20"/>
        </w:rPr>
        <w:t>頻率</w:t>
      </w:r>
      <w:r w:rsidR="00CE6014" w:rsidRPr="001041C1">
        <w:rPr>
          <w:rFonts w:ascii="Times New Roman" w:eastAsia="標楷體" w:hAnsi="Times New Roman" w:hint="eastAsia"/>
          <w:sz w:val="20"/>
        </w:rPr>
        <w:t xml:space="preserve"> </w:t>
      </w:r>
      <w:r w:rsidR="00CE6014" w:rsidRPr="001041C1">
        <w:rPr>
          <w:rFonts w:ascii="Times New Roman" w:eastAsia="標楷體" w:hAnsi="Times New Roman"/>
          <w:sz w:val="20"/>
        </w:rPr>
        <w:t>= PLLSYS</w:t>
      </w:r>
      <w:r w:rsidR="00CE6014" w:rsidRPr="001041C1">
        <w:rPr>
          <w:rFonts w:ascii="Times New Roman" w:eastAsia="標楷體" w:hAnsi="Times New Roman" w:hint="eastAsia"/>
          <w:sz w:val="20"/>
        </w:rPr>
        <w:t>CLK /</w:t>
      </w:r>
      <w:r w:rsidR="00CE6014" w:rsidRPr="001041C1">
        <w:rPr>
          <w:rFonts w:ascii="Times New Roman" w:eastAsia="標楷體" w:hAnsi="Times New Roman"/>
          <w:sz w:val="20"/>
        </w:rPr>
        <w:t xml:space="preserve"> 2 = 100MHz</w:t>
      </w:r>
    </w:p>
    <w:p w:rsidR="00CE6014" w:rsidRPr="001041C1" w:rsidRDefault="001041C1" w:rsidP="001041C1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 xml:space="preserve">    </w:t>
      </w:r>
      <w:r w:rsidR="00CE6014" w:rsidRPr="001041C1">
        <w:rPr>
          <w:rFonts w:ascii="Times New Roman" w:eastAsia="標楷體" w:hAnsi="Times New Roman" w:hint="eastAsia"/>
          <w:sz w:val="20"/>
        </w:rPr>
        <w:t>P</w:t>
      </w:r>
      <w:r w:rsidR="00CE6014" w:rsidRPr="001041C1">
        <w:rPr>
          <w:rFonts w:ascii="Times New Roman" w:eastAsia="標楷體" w:hAnsi="Times New Roman"/>
          <w:sz w:val="20"/>
        </w:rPr>
        <w:t xml:space="preserve">WM </w:t>
      </w:r>
      <w:r w:rsidR="00CE6014" w:rsidRPr="001041C1">
        <w:rPr>
          <w:rFonts w:ascii="Times New Roman" w:eastAsia="標楷體" w:hAnsi="Times New Roman" w:hint="eastAsia"/>
          <w:sz w:val="20"/>
        </w:rPr>
        <w:t>計數器每一個</w:t>
      </w:r>
      <w:r w:rsidR="00CE6014" w:rsidRPr="001041C1">
        <w:rPr>
          <w:rFonts w:ascii="Times New Roman" w:eastAsia="標楷體" w:hAnsi="Times New Roman" w:hint="eastAsia"/>
          <w:sz w:val="20"/>
        </w:rPr>
        <w:t>c</w:t>
      </w:r>
      <w:r w:rsidR="00CE6014" w:rsidRPr="001041C1">
        <w:rPr>
          <w:rFonts w:ascii="Times New Roman" w:eastAsia="標楷體" w:hAnsi="Times New Roman"/>
          <w:sz w:val="20"/>
        </w:rPr>
        <w:t>lock</w:t>
      </w:r>
      <w:r w:rsidR="00CE6014" w:rsidRPr="001041C1">
        <w:rPr>
          <w:rFonts w:ascii="Times New Roman" w:eastAsia="標楷體" w:hAnsi="Times New Roman" w:hint="eastAsia"/>
          <w:sz w:val="20"/>
        </w:rPr>
        <w:t>為</w:t>
      </w:r>
      <w:r w:rsidR="00CE6014" w:rsidRPr="001041C1">
        <w:rPr>
          <w:rFonts w:ascii="Times New Roman" w:eastAsia="標楷體" w:hAnsi="Times New Roman" w:hint="eastAsia"/>
          <w:sz w:val="20"/>
        </w:rPr>
        <w:t>1</w:t>
      </w:r>
      <w:r w:rsidR="00CE6014" w:rsidRPr="001041C1">
        <w:rPr>
          <w:rFonts w:ascii="Times New Roman" w:eastAsia="標楷體" w:hAnsi="Times New Roman"/>
          <w:sz w:val="20"/>
        </w:rPr>
        <w:t>0ns</w:t>
      </w:r>
    </w:p>
    <w:p w:rsidR="001041C1" w:rsidRDefault="001041C1" w:rsidP="001041C1">
      <w:pPr>
        <w:widowControl/>
        <w:suppressAutoHyphens w:val="0"/>
        <w:overflowPunct/>
        <w:autoSpaceDE/>
        <w:spacing w:line="240" w:lineRule="auto"/>
        <w:ind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 xml:space="preserve">2. </w:t>
      </w:r>
      <w:r w:rsidR="00CE6014">
        <w:rPr>
          <w:rFonts w:ascii="Times New Roman" w:eastAsia="標楷體" w:hAnsi="Times New Roman"/>
          <w:sz w:val="20"/>
        </w:rPr>
        <w:t>PWM</w:t>
      </w:r>
      <w:r w:rsidR="00CE6014">
        <w:rPr>
          <w:rFonts w:ascii="Times New Roman" w:eastAsia="標楷體" w:hAnsi="Times New Roman" w:hint="eastAsia"/>
          <w:sz w:val="20"/>
        </w:rPr>
        <w:t>週期計算為</w:t>
      </w:r>
    </w:p>
    <w:p w:rsidR="00CE6014" w:rsidRPr="00CE6014" w:rsidRDefault="001041C1" w:rsidP="001041C1">
      <w:pPr>
        <w:widowControl/>
        <w:suppressAutoHyphens w:val="0"/>
        <w:overflowPunct/>
        <w:autoSpaceDE/>
        <w:spacing w:line="240" w:lineRule="auto"/>
        <w:ind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 xml:space="preserve">    </w:t>
      </w:r>
      <w:r w:rsidR="00CE6014" w:rsidRPr="00D25366">
        <w:rPr>
          <w:noProof/>
        </w:rPr>
        <w:drawing>
          <wp:inline distT="0" distB="0" distL="0" distR="0" wp14:anchorId="47A48933" wp14:editId="0E304CA9">
            <wp:extent cx="1697525" cy="178061"/>
            <wp:effectExtent l="0" t="0" r="0" b="0"/>
            <wp:docPr id="42" name="圖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788893" cy="18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803" w:rsidRPr="00126E13" w:rsidRDefault="00545803" w:rsidP="00126E13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624FE3" w:rsidRDefault="00080A8A" w:rsidP="00080A8A">
      <w:pPr>
        <w:pStyle w:val="affc"/>
        <w:widowControl/>
        <w:numPr>
          <w:ilvl w:val="0"/>
          <w:numId w:val="25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 xml:space="preserve">C2000 </w:t>
      </w:r>
      <w:r>
        <w:rPr>
          <w:rFonts w:ascii="Times New Roman" w:eastAsia="標楷體" w:hAnsi="Times New Roman"/>
          <w:sz w:val="20"/>
        </w:rPr>
        <w:t>ADC 16</w:t>
      </w:r>
      <w:r>
        <w:rPr>
          <w:rFonts w:ascii="Times New Roman" w:eastAsia="標楷體" w:hAnsi="Times New Roman" w:hint="eastAsia"/>
          <w:sz w:val="20"/>
        </w:rPr>
        <w:t>b</w:t>
      </w:r>
      <w:r>
        <w:rPr>
          <w:rFonts w:ascii="Times New Roman" w:eastAsia="標楷體" w:hAnsi="Times New Roman"/>
          <w:sz w:val="20"/>
        </w:rPr>
        <w:t>it</w:t>
      </w:r>
      <w:r>
        <w:rPr>
          <w:rFonts w:ascii="Times New Roman" w:eastAsia="標楷體" w:hAnsi="Times New Roman" w:hint="eastAsia"/>
          <w:sz w:val="20"/>
        </w:rPr>
        <w:t>初始化</w:t>
      </w:r>
    </w:p>
    <w:p w:rsidR="00080A8A" w:rsidRDefault="00080A8A" w:rsidP="00080A8A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根據</w:t>
      </w:r>
      <w:r>
        <w:rPr>
          <w:rFonts w:ascii="Times New Roman" w:eastAsia="標楷體" w:hAnsi="Times New Roman" w:hint="eastAsia"/>
          <w:sz w:val="20"/>
        </w:rPr>
        <w:t>F</w:t>
      </w:r>
      <w:r>
        <w:rPr>
          <w:rFonts w:ascii="Times New Roman" w:eastAsia="標楷體" w:hAnsi="Times New Roman"/>
          <w:sz w:val="20"/>
        </w:rPr>
        <w:t>28377S Datasheet</w:t>
      </w:r>
    </w:p>
    <w:p w:rsidR="00080A8A" w:rsidRDefault="00080A8A" w:rsidP="00080A8A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 w:rsidRPr="000C2C35">
        <w:rPr>
          <w:rFonts w:ascii="Times New Roman" w:eastAsia="標楷體" w:hAnsi="Times New Roman"/>
          <w:noProof/>
          <w:sz w:val="20"/>
        </w:rPr>
        <w:drawing>
          <wp:inline distT="0" distB="0" distL="0" distR="0" wp14:anchorId="0AE8E637" wp14:editId="23D4927D">
            <wp:extent cx="4929425" cy="1779006"/>
            <wp:effectExtent l="0" t="0" r="5080" b="0"/>
            <wp:docPr id="52" name="圖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949096" cy="178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A8A" w:rsidRDefault="00080A8A" w:rsidP="00080A8A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080A8A" w:rsidRDefault="00080A8A" w:rsidP="00080A8A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A</w:t>
      </w:r>
      <w:r>
        <w:rPr>
          <w:rFonts w:ascii="Times New Roman" w:eastAsia="標楷體" w:hAnsi="Times New Roman"/>
          <w:sz w:val="20"/>
        </w:rPr>
        <w:t>DCCLK</w:t>
      </w:r>
      <w:r>
        <w:rPr>
          <w:rFonts w:ascii="Times New Roman" w:eastAsia="標楷體" w:hAnsi="Times New Roman" w:hint="eastAsia"/>
          <w:sz w:val="20"/>
        </w:rPr>
        <w:t>最高不超過</w:t>
      </w:r>
      <w:r>
        <w:rPr>
          <w:rFonts w:ascii="Times New Roman" w:eastAsia="標楷體" w:hAnsi="Times New Roman" w:hint="eastAsia"/>
          <w:sz w:val="20"/>
        </w:rPr>
        <w:t>5</w:t>
      </w:r>
      <w:r>
        <w:rPr>
          <w:rFonts w:ascii="Times New Roman" w:eastAsia="標楷體" w:hAnsi="Times New Roman"/>
          <w:sz w:val="20"/>
        </w:rPr>
        <w:t>0MHz</w:t>
      </w:r>
      <w:r>
        <w:rPr>
          <w:rFonts w:ascii="Times New Roman" w:eastAsia="標楷體" w:hAnsi="Times New Roman" w:hint="eastAsia"/>
          <w:sz w:val="20"/>
        </w:rPr>
        <w:t>，規劃上設計</w:t>
      </w:r>
      <w:r>
        <w:rPr>
          <w:rFonts w:ascii="Times New Roman" w:eastAsia="標楷體" w:hAnsi="Times New Roman" w:hint="eastAsia"/>
          <w:sz w:val="20"/>
        </w:rPr>
        <w:t>A</w:t>
      </w:r>
      <w:r>
        <w:rPr>
          <w:rFonts w:ascii="Times New Roman" w:eastAsia="標楷體" w:hAnsi="Times New Roman"/>
          <w:sz w:val="20"/>
        </w:rPr>
        <w:t>DCCLK</w:t>
      </w:r>
      <w:r>
        <w:rPr>
          <w:rFonts w:ascii="Times New Roman" w:eastAsia="標楷體" w:hAnsi="Times New Roman" w:hint="eastAsia"/>
          <w:sz w:val="20"/>
        </w:rPr>
        <w:t>工作在</w:t>
      </w:r>
      <w:r>
        <w:rPr>
          <w:rFonts w:ascii="Times New Roman" w:eastAsia="標楷體" w:hAnsi="Times New Roman" w:hint="eastAsia"/>
          <w:sz w:val="20"/>
        </w:rPr>
        <w:t>5</w:t>
      </w:r>
      <w:r>
        <w:rPr>
          <w:rFonts w:ascii="Times New Roman" w:eastAsia="標楷體" w:hAnsi="Times New Roman"/>
          <w:sz w:val="20"/>
        </w:rPr>
        <w:t>0M</w:t>
      </w:r>
      <w:r>
        <w:rPr>
          <w:rFonts w:ascii="Times New Roman" w:eastAsia="標楷體" w:hAnsi="Times New Roman" w:hint="eastAsia"/>
          <w:sz w:val="20"/>
        </w:rPr>
        <w:t>Hz</w:t>
      </w:r>
      <w:r>
        <w:rPr>
          <w:rFonts w:ascii="Times New Roman" w:eastAsia="標楷體" w:hAnsi="Times New Roman" w:hint="eastAsia"/>
          <w:sz w:val="20"/>
        </w:rPr>
        <w:t>（</w:t>
      </w:r>
      <w:r>
        <w:rPr>
          <w:rFonts w:ascii="Times New Roman" w:eastAsia="標楷體" w:hAnsi="Times New Roman"/>
          <w:sz w:val="20"/>
        </w:rPr>
        <w:t>20ns</w:t>
      </w:r>
      <w:r>
        <w:rPr>
          <w:rFonts w:ascii="Times New Roman" w:eastAsia="標楷體" w:hAnsi="Times New Roman" w:hint="eastAsia"/>
          <w:sz w:val="20"/>
        </w:rPr>
        <w:t>）</w:t>
      </w:r>
    </w:p>
    <w:p w:rsidR="00080A8A" w:rsidRPr="00080A8A" w:rsidRDefault="00080A8A" w:rsidP="00080A8A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目前規劃</w:t>
      </w:r>
      <w:r>
        <w:rPr>
          <w:rFonts w:ascii="Times New Roman" w:eastAsia="標楷體" w:hAnsi="Times New Roman" w:hint="eastAsia"/>
          <w:sz w:val="20"/>
        </w:rPr>
        <w:t>SYSCLK</w:t>
      </w:r>
      <w:r>
        <w:rPr>
          <w:rFonts w:ascii="Times New Roman" w:eastAsia="標楷體" w:hAnsi="Times New Roman"/>
          <w:sz w:val="20"/>
        </w:rPr>
        <w:t xml:space="preserve"> =</w:t>
      </w:r>
      <w:r>
        <w:rPr>
          <w:rFonts w:ascii="Times New Roman" w:eastAsia="標楷體" w:hAnsi="Times New Roman" w:hint="eastAsia"/>
          <w:sz w:val="20"/>
        </w:rPr>
        <w:t xml:space="preserve"> 200MHz</w:t>
      </w:r>
      <w:r>
        <w:rPr>
          <w:rFonts w:ascii="Times New Roman" w:eastAsia="標楷體" w:hAnsi="Times New Roman" w:hint="eastAsia"/>
          <w:sz w:val="20"/>
        </w:rPr>
        <w:t>（</w:t>
      </w:r>
      <w:r>
        <w:rPr>
          <w:rFonts w:ascii="Times New Roman" w:eastAsia="標楷體" w:hAnsi="Times New Roman" w:hint="eastAsia"/>
          <w:sz w:val="20"/>
        </w:rPr>
        <w:t>5</w:t>
      </w:r>
      <w:r>
        <w:rPr>
          <w:rFonts w:ascii="Times New Roman" w:eastAsia="標楷體" w:hAnsi="Times New Roman"/>
          <w:sz w:val="20"/>
        </w:rPr>
        <w:t>ns</w:t>
      </w:r>
      <w:r>
        <w:rPr>
          <w:rFonts w:ascii="Times New Roman" w:eastAsia="標楷體" w:hAnsi="Times New Roman" w:hint="eastAsia"/>
          <w:sz w:val="20"/>
        </w:rPr>
        <w:t>），</w:t>
      </w:r>
      <w:r>
        <w:rPr>
          <w:rFonts w:ascii="Times New Roman" w:eastAsia="標楷體" w:hAnsi="Times New Roman" w:hint="eastAsia"/>
          <w:sz w:val="20"/>
        </w:rPr>
        <w:t xml:space="preserve">ADCCLK = </w:t>
      </w:r>
      <w:r>
        <w:rPr>
          <w:rFonts w:ascii="Times New Roman" w:eastAsia="標楷體" w:hAnsi="Times New Roman"/>
          <w:sz w:val="20"/>
        </w:rPr>
        <w:t>SYSCLK</w:t>
      </w:r>
      <w:r>
        <w:rPr>
          <w:rFonts w:ascii="Times New Roman" w:eastAsia="標楷體" w:hAnsi="Times New Roman" w:hint="eastAsia"/>
          <w:sz w:val="20"/>
        </w:rPr>
        <w:t xml:space="preserve"> /</w:t>
      </w:r>
      <w:r>
        <w:rPr>
          <w:rFonts w:ascii="Times New Roman" w:eastAsia="標楷體" w:hAnsi="Times New Roman"/>
          <w:sz w:val="20"/>
        </w:rPr>
        <w:t xml:space="preserve"> 4</w:t>
      </w:r>
      <w:r>
        <w:rPr>
          <w:rFonts w:ascii="Times New Roman" w:eastAsia="標楷體" w:hAnsi="Times New Roman" w:hint="eastAsia"/>
          <w:sz w:val="20"/>
        </w:rPr>
        <w:t>，也就是</w:t>
      </w:r>
      <w:r w:rsidRPr="00080A8A">
        <w:rPr>
          <w:rFonts w:ascii="Times New Roman" w:eastAsia="標楷體" w:hAnsi="Times New Roman" w:hint="eastAsia"/>
          <w:sz w:val="20"/>
        </w:rPr>
        <w:t>暫存器設定</w:t>
      </w:r>
      <w:r w:rsidRPr="00080A8A">
        <w:rPr>
          <w:rFonts w:ascii="Times New Roman" w:eastAsia="標楷體" w:hAnsi="Times New Roman"/>
          <w:sz w:val="20"/>
        </w:rPr>
        <w:t>ADCCTL2.</w:t>
      </w:r>
      <w:proofErr w:type="gramStart"/>
      <w:r w:rsidRPr="00080A8A">
        <w:rPr>
          <w:rFonts w:ascii="Times New Roman" w:eastAsia="標楷體" w:hAnsi="Times New Roman"/>
          <w:sz w:val="20"/>
        </w:rPr>
        <w:t>bit.PRESCALE</w:t>
      </w:r>
      <w:proofErr w:type="gramEnd"/>
      <w:r w:rsidRPr="00080A8A">
        <w:rPr>
          <w:rFonts w:ascii="Times New Roman" w:eastAsia="標楷體" w:hAnsi="Times New Roman"/>
          <w:sz w:val="20"/>
        </w:rPr>
        <w:t xml:space="preserve"> = 6</w:t>
      </w:r>
    </w:p>
    <w:p w:rsidR="00080A8A" w:rsidRDefault="00080A8A" w:rsidP="00080A8A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取樣時間至少需</w:t>
      </w:r>
      <w:r>
        <w:rPr>
          <w:rFonts w:ascii="Times New Roman" w:eastAsia="標楷體" w:hAnsi="Times New Roman" w:hint="eastAsia"/>
          <w:sz w:val="20"/>
        </w:rPr>
        <w:t>3</w:t>
      </w:r>
      <w:r>
        <w:rPr>
          <w:rFonts w:ascii="Times New Roman" w:eastAsia="標楷體" w:hAnsi="Times New Roman"/>
          <w:sz w:val="20"/>
        </w:rPr>
        <w:t>20ns</w:t>
      </w:r>
      <w:r>
        <w:rPr>
          <w:rFonts w:ascii="Times New Roman" w:eastAsia="標楷體" w:hAnsi="Times New Roman" w:hint="eastAsia"/>
          <w:sz w:val="20"/>
        </w:rPr>
        <w:t>，暫存器設定</w:t>
      </w:r>
      <w:r w:rsidRPr="000C2C35">
        <w:rPr>
          <w:rFonts w:ascii="Times New Roman" w:eastAsia="標楷體" w:hAnsi="Times New Roman"/>
          <w:sz w:val="20"/>
        </w:rPr>
        <w:t>ADCSOC0CTL.bit.ACQPS</w:t>
      </w:r>
      <w:r>
        <w:rPr>
          <w:rFonts w:ascii="Times New Roman" w:eastAsia="標楷體" w:hAnsi="Times New Roman"/>
          <w:sz w:val="20"/>
        </w:rPr>
        <w:t xml:space="preserve"> = 64</w:t>
      </w:r>
      <w:r>
        <w:rPr>
          <w:rFonts w:ascii="Times New Roman" w:eastAsia="標楷體" w:hAnsi="Times New Roman" w:hint="eastAsia"/>
          <w:sz w:val="20"/>
        </w:rPr>
        <w:t>（以</w:t>
      </w:r>
      <w:r>
        <w:rPr>
          <w:rFonts w:ascii="Times New Roman" w:eastAsia="標楷體" w:hAnsi="Times New Roman" w:hint="eastAsia"/>
          <w:sz w:val="20"/>
        </w:rPr>
        <w:t>S</w:t>
      </w:r>
      <w:r>
        <w:rPr>
          <w:rFonts w:ascii="Times New Roman" w:eastAsia="標楷體" w:hAnsi="Times New Roman"/>
          <w:sz w:val="20"/>
        </w:rPr>
        <w:t>YSCLK</w:t>
      </w:r>
      <w:r>
        <w:rPr>
          <w:rFonts w:ascii="Times New Roman" w:eastAsia="標楷體" w:hAnsi="Times New Roman" w:hint="eastAsia"/>
          <w:sz w:val="20"/>
        </w:rPr>
        <w:t>為單位）</w:t>
      </w:r>
    </w:p>
    <w:p w:rsidR="00080A8A" w:rsidRDefault="00080A8A" w:rsidP="00080A8A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F63150" w:rsidRDefault="00F63150" w:rsidP="00080A8A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 w:rsidRPr="00F63150">
        <w:rPr>
          <w:rFonts w:ascii="Times New Roman" w:eastAsia="標楷體" w:hAnsi="Times New Roman"/>
          <w:noProof/>
          <w:sz w:val="20"/>
        </w:rPr>
        <w:drawing>
          <wp:inline distT="0" distB="0" distL="0" distR="0" wp14:anchorId="19560646" wp14:editId="5A2F57CA">
            <wp:extent cx="3553485" cy="2743118"/>
            <wp:effectExtent l="0" t="0" r="0" b="635"/>
            <wp:docPr id="54" name="圖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555949" cy="274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3150" w:rsidRDefault="00F63150" w:rsidP="00080A8A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080A8A" w:rsidRDefault="00080A8A" w:rsidP="00080A8A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 w:rsidRPr="00080A8A">
        <w:rPr>
          <w:rFonts w:ascii="Times New Roman" w:eastAsia="標楷體" w:hAnsi="Times New Roman"/>
          <w:noProof/>
          <w:sz w:val="20"/>
        </w:rPr>
        <w:lastRenderedPageBreak/>
        <w:drawing>
          <wp:inline distT="0" distB="0" distL="0" distR="0" wp14:anchorId="6912A5A7" wp14:editId="23C27461">
            <wp:extent cx="4485992" cy="1470092"/>
            <wp:effectExtent l="0" t="0" r="0" b="0"/>
            <wp:docPr id="53" name="圖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503843" cy="1475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3150" w:rsidRPr="00F63150" w:rsidRDefault="00080A8A" w:rsidP="00F63150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而根據</w:t>
      </w:r>
      <w:r>
        <w:rPr>
          <w:rFonts w:ascii="Times New Roman" w:eastAsia="標楷體" w:hAnsi="Times New Roman" w:hint="eastAsia"/>
          <w:sz w:val="20"/>
        </w:rPr>
        <w:t>D</w:t>
      </w:r>
      <w:r>
        <w:rPr>
          <w:rFonts w:ascii="Times New Roman" w:eastAsia="標楷體" w:hAnsi="Times New Roman"/>
          <w:sz w:val="20"/>
        </w:rPr>
        <w:t>atasheet</w:t>
      </w:r>
      <w:r>
        <w:rPr>
          <w:rFonts w:ascii="Times New Roman" w:eastAsia="標楷體" w:hAnsi="Times New Roman" w:hint="eastAsia"/>
          <w:sz w:val="20"/>
        </w:rPr>
        <w:t>時序，以及</w:t>
      </w:r>
      <w:r>
        <w:rPr>
          <w:rFonts w:ascii="Times New Roman" w:eastAsia="標楷體" w:hAnsi="Times New Roman" w:hint="eastAsia"/>
          <w:sz w:val="20"/>
        </w:rPr>
        <w:t>P</w:t>
      </w:r>
      <w:r>
        <w:rPr>
          <w:rFonts w:ascii="Times New Roman" w:eastAsia="標楷體" w:hAnsi="Times New Roman"/>
          <w:sz w:val="20"/>
        </w:rPr>
        <w:t>RESCALE</w:t>
      </w:r>
      <w:r>
        <w:rPr>
          <w:rFonts w:ascii="Times New Roman" w:eastAsia="標楷體" w:hAnsi="Times New Roman" w:hint="eastAsia"/>
          <w:sz w:val="20"/>
        </w:rPr>
        <w:t>設定，查表得到</w:t>
      </w:r>
      <w:r>
        <w:rPr>
          <w:rFonts w:ascii="Times New Roman" w:eastAsia="標楷體" w:hAnsi="Times New Roman" w:hint="eastAsia"/>
          <w:sz w:val="20"/>
        </w:rPr>
        <w:t>t</w:t>
      </w:r>
      <w:r>
        <w:rPr>
          <w:rFonts w:ascii="Times New Roman" w:eastAsia="標楷體" w:hAnsi="Times New Roman"/>
          <w:sz w:val="20"/>
        </w:rPr>
        <w:t>_LAT</w:t>
      </w:r>
      <w:r>
        <w:rPr>
          <w:rFonts w:ascii="Times New Roman" w:eastAsia="標楷體" w:hAnsi="Times New Roman" w:hint="eastAsia"/>
          <w:sz w:val="20"/>
        </w:rPr>
        <w:t>轉換時間</w:t>
      </w:r>
      <w:r w:rsidR="00F63150">
        <w:rPr>
          <w:rFonts w:ascii="Times New Roman" w:eastAsia="標楷體" w:hAnsi="Times New Roman" w:hint="eastAsia"/>
          <w:sz w:val="20"/>
        </w:rPr>
        <w:t>需</w:t>
      </w:r>
      <w:r w:rsidR="00F63150">
        <w:rPr>
          <w:rFonts w:ascii="Times New Roman" w:eastAsia="標楷體" w:hAnsi="Times New Roman" w:hint="eastAsia"/>
          <w:sz w:val="20"/>
        </w:rPr>
        <w:t>1</w:t>
      </w:r>
      <w:r w:rsidR="00F63150">
        <w:rPr>
          <w:rFonts w:ascii="Times New Roman" w:eastAsia="標楷體" w:hAnsi="Times New Roman"/>
          <w:sz w:val="20"/>
        </w:rPr>
        <w:t>20 SYSCLK cycles</w:t>
      </w:r>
      <w:r w:rsidR="00F63150">
        <w:rPr>
          <w:rFonts w:ascii="Times New Roman" w:eastAsia="標楷體" w:hAnsi="Times New Roman" w:hint="eastAsia"/>
          <w:sz w:val="20"/>
        </w:rPr>
        <w:t>，相當於</w:t>
      </w:r>
      <w:r w:rsidR="00F63150">
        <w:rPr>
          <w:rFonts w:ascii="Times New Roman" w:eastAsia="標楷體" w:hAnsi="Times New Roman" w:hint="eastAsia"/>
          <w:sz w:val="20"/>
        </w:rPr>
        <w:t>1</w:t>
      </w:r>
      <w:r w:rsidR="00F63150">
        <w:rPr>
          <w:rFonts w:ascii="Times New Roman" w:eastAsia="標楷體" w:hAnsi="Times New Roman"/>
          <w:sz w:val="20"/>
        </w:rPr>
        <w:t>20 x 5ns = 600ns</w:t>
      </w:r>
    </w:p>
    <w:p w:rsidR="00080A8A" w:rsidRDefault="00080A8A" w:rsidP="00080A8A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BA4644" w:rsidRDefault="00BA4644" w:rsidP="00080A8A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B67B23" w:rsidRPr="00B67B23" w:rsidRDefault="00BA4644" w:rsidP="00B67B23">
      <w:pPr>
        <w:pStyle w:val="affc"/>
        <w:widowControl/>
        <w:numPr>
          <w:ilvl w:val="0"/>
          <w:numId w:val="25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Mc</w:t>
      </w:r>
      <w:r>
        <w:rPr>
          <w:rFonts w:ascii="Times New Roman" w:eastAsia="標楷體" w:hAnsi="Times New Roman"/>
          <w:sz w:val="20"/>
        </w:rPr>
        <w:t>BSP</w:t>
      </w:r>
      <w:r>
        <w:rPr>
          <w:rFonts w:ascii="Times New Roman" w:eastAsia="標楷體" w:hAnsi="Times New Roman" w:hint="eastAsia"/>
          <w:sz w:val="20"/>
        </w:rPr>
        <w:t xml:space="preserve"> SPI</w:t>
      </w:r>
      <w:r>
        <w:rPr>
          <w:rFonts w:ascii="Times New Roman" w:eastAsia="標楷體" w:hAnsi="Times New Roman" w:hint="eastAsia"/>
          <w:sz w:val="20"/>
        </w:rPr>
        <w:t>初始化</w:t>
      </w:r>
    </w:p>
    <w:p w:rsidR="00654BDA" w:rsidRDefault="00654BDA" w:rsidP="00080A8A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BA4644" w:rsidRDefault="00B67B23" w:rsidP="00080A8A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必須設定</w:t>
      </w:r>
      <w:r>
        <w:rPr>
          <w:rFonts w:ascii="Times New Roman" w:eastAsia="標楷體" w:hAnsi="Times New Roman" w:hint="eastAsia"/>
          <w:sz w:val="20"/>
        </w:rPr>
        <w:t>M</w:t>
      </w:r>
      <w:r>
        <w:rPr>
          <w:rFonts w:ascii="Times New Roman" w:eastAsia="標楷體" w:hAnsi="Times New Roman"/>
          <w:sz w:val="20"/>
        </w:rPr>
        <w:t>cBSP</w:t>
      </w:r>
      <w:r>
        <w:rPr>
          <w:rFonts w:ascii="Times New Roman" w:eastAsia="標楷體" w:hAnsi="Times New Roman" w:hint="eastAsia"/>
          <w:sz w:val="20"/>
        </w:rPr>
        <w:t>在</w:t>
      </w:r>
      <w:r>
        <w:rPr>
          <w:rFonts w:ascii="Times New Roman" w:eastAsia="標楷體" w:hAnsi="Times New Roman" w:hint="eastAsia"/>
          <w:sz w:val="20"/>
        </w:rPr>
        <w:t>c</w:t>
      </w:r>
      <w:r>
        <w:rPr>
          <w:rFonts w:ascii="Times New Roman" w:eastAsia="標楷體" w:hAnsi="Times New Roman"/>
          <w:sz w:val="20"/>
        </w:rPr>
        <w:t>lock stop</w:t>
      </w:r>
      <w:r>
        <w:rPr>
          <w:rFonts w:ascii="Times New Roman" w:eastAsia="標楷體" w:hAnsi="Times New Roman" w:hint="eastAsia"/>
          <w:sz w:val="20"/>
        </w:rPr>
        <w:t>模式，在此模式下</w:t>
      </w:r>
    </w:p>
    <w:p w:rsidR="00BA4644" w:rsidRDefault="003E1C58" w:rsidP="003E1C58">
      <w:pPr>
        <w:pStyle w:val="affc"/>
        <w:widowControl/>
        <w:numPr>
          <w:ilvl w:val="1"/>
          <w:numId w:val="13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M</w:t>
      </w:r>
      <w:r>
        <w:rPr>
          <w:rFonts w:ascii="Times New Roman" w:eastAsia="標楷體" w:hAnsi="Times New Roman"/>
          <w:sz w:val="20"/>
        </w:rPr>
        <w:t>cBSP</w:t>
      </w:r>
      <w:r>
        <w:rPr>
          <w:rFonts w:ascii="Times New Roman" w:eastAsia="標楷體" w:hAnsi="Times New Roman" w:hint="eastAsia"/>
          <w:sz w:val="20"/>
        </w:rPr>
        <w:t>內部的傳送器與接收器同步，讓</w:t>
      </w:r>
      <w:r>
        <w:rPr>
          <w:rFonts w:ascii="Times New Roman" w:eastAsia="標楷體" w:hAnsi="Times New Roman" w:hint="eastAsia"/>
          <w:sz w:val="20"/>
        </w:rPr>
        <w:t>M</w:t>
      </w:r>
      <w:r>
        <w:rPr>
          <w:rFonts w:ascii="Times New Roman" w:eastAsia="標楷體" w:hAnsi="Times New Roman"/>
          <w:sz w:val="20"/>
        </w:rPr>
        <w:t>cBSP</w:t>
      </w:r>
      <w:r>
        <w:rPr>
          <w:rFonts w:ascii="Times New Roman" w:eastAsia="標楷體" w:hAnsi="Times New Roman" w:hint="eastAsia"/>
          <w:sz w:val="20"/>
        </w:rPr>
        <w:t>可以操作在</w:t>
      </w:r>
      <w:r>
        <w:rPr>
          <w:rFonts w:ascii="Times New Roman" w:eastAsia="標楷體" w:hAnsi="Times New Roman" w:hint="eastAsia"/>
          <w:sz w:val="20"/>
        </w:rPr>
        <w:t>S</w:t>
      </w:r>
      <w:r>
        <w:rPr>
          <w:rFonts w:ascii="Times New Roman" w:eastAsia="標楷體" w:hAnsi="Times New Roman"/>
          <w:sz w:val="20"/>
        </w:rPr>
        <w:t>PI Master</w:t>
      </w:r>
      <w:r>
        <w:rPr>
          <w:rFonts w:ascii="Times New Roman" w:eastAsia="標楷體" w:hAnsi="Times New Roman" w:hint="eastAsia"/>
          <w:sz w:val="20"/>
        </w:rPr>
        <w:t>或</w:t>
      </w:r>
      <w:r>
        <w:rPr>
          <w:rFonts w:ascii="Times New Roman" w:eastAsia="標楷體" w:hAnsi="Times New Roman" w:hint="eastAsia"/>
          <w:sz w:val="20"/>
        </w:rPr>
        <w:t>S</w:t>
      </w:r>
      <w:r>
        <w:rPr>
          <w:rFonts w:ascii="Times New Roman" w:eastAsia="標楷體" w:hAnsi="Times New Roman"/>
          <w:sz w:val="20"/>
        </w:rPr>
        <w:t>lave</w:t>
      </w:r>
    </w:p>
    <w:p w:rsidR="003E1C58" w:rsidRDefault="003E1C58" w:rsidP="003E1C58">
      <w:pPr>
        <w:pStyle w:val="affc"/>
        <w:widowControl/>
        <w:numPr>
          <w:ilvl w:val="1"/>
          <w:numId w:val="13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傳送器的</w:t>
      </w:r>
      <w:r>
        <w:rPr>
          <w:rFonts w:ascii="Times New Roman" w:eastAsia="標楷體" w:hAnsi="Times New Roman"/>
          <w:sz w:val="20"/>
        </w:rPr>
        <w:t>clock</w:t>
      </w:r>
      <w:r>
        <w:rPr>
          <w:rFonts w:ascii="Times New Roman" w:eastAsia="標楷體" w:hAnsi="Times New Roman" w:hint="eastAsia"/>
          <w:sz w:val="20"/>
        </w:rPr>
        <w:t>送出端</w:t>
      </w:r>
      <w:r>
        <w:rPr>
          <w:rFonts w:ascii="Times New Roman" w:eastAsia="標楷體" w:hAnsi="Times New Roman"/>
          <w:sz w:val="20"/>
        </w:rPr>
        <w:t>CLKX</w:t>
      </w:r>
      <w:r>
        <w:rPr>
          <w:rFonts w:ascii="Times New Roman" w:eastAsia="標楷體" w:hAnsi="Times New Roman" w:hint="eastAsia"/>
          <w:sz w:val="20"/>
        </w:rPr>
        <w:t>，相當於</w:t>
      </w:r>
      <w:r>
        <w:rPr>
          <w:rFonts w:ascii="Times New Roman" w:eastAsia="標楷體" w:hAnsi="Times New Roman" w:hint="eastAsia"/>
          <w:sz w:val="20"/>
        </w:rPr>
        <w:t>S</w:t>
      </w:r>
      <w:r>
        <w:rPr>
          <w:rFonts w:ascii="Times New Roman" w:eastAsia="標楷體" w:hAnsi="Times New Roman"/>
          <w:sz w:val="20"/>
        </w:rPr>
        <w:t>PI CLK</w:t>
      </w:r>
    </w:p>
    <w:p w:rsidR="003E1C58" w:rsidRDefault="003E1C58" w:rsidP="003E1C58">
      <w:pPr>
        <w:pStyle w:val="affc"/>
        <w:widowControl/>
        <w:numPr>
          <w:ilvl w:val="1"/>
          <w:numId w:val="13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傳送器的</w:t>
      </w:r>
      <w:r>
        <w:rPr>
          <w:rFonts w:ascii="Times New Roman" w:eastAsia="標楷體" w:hAnsi="Times New Roman" w:hint="eastAsia"/>
          <w:sz w:val="20"/>
        </w:rPr>
        <w:t>f</w:t>
      </w:r>
      <w:r>
        <w:rPr>
          <w:rFonts w:ascii="Times New Roman" w:eastAsia="標楷體" w:hAnsi="Times New Roman"/>
          <w:sz w:val="20"/>
        </w:rPr>
        <w:t xml:space="preserve">rame-synchronization </w:t>
      </w:r>
      <w:r>
        <w:rPr>
          <w:rFonts w:ascii="Times New Roman" w:eastAsia="標楷體" w:hAnsi="Times New Roman" w:hint="eastAsia"/>
          <w:sz w:val="20"/>
        </w:rPr>
        <w:t>信號</w:t>
      </w:r>
      <w:r>
        <w:rPr>
          <w:rFonts w:ascii="Times New Roman" w:eastAsia="標楷體" w:hAnsi="Times New Roman"/>
          <w:sz w:val="20"/>
        </w:rPr>
        <w:t>FSX</w:t>
      </w:r>
      <w:r>
        <w:rPr>
          <w:rFonts w:ascii="Times New Roman" w:eastAsia="標楷體" w:hAnsi="Times New Roman" w:hint="eastAsia"/>
          <w:sz w:val="20"/>
        </w:rPr>
        <w:t>，相當於</w:t>
      </w:r>
      <w:r>
        <w:rPr>
          <w:rFonts w:ascii="Times New Roman" w:eastAsia="標楷體" w:hAnsi="Times New Roman" w:hint="eastAsia"/>
          <w:sz w:val="20"/>
        </w:rPr>
        <w:t>S</w:t>
      </w:r>
      <w:r>
        <w:rPr>
          <w:rFonts w:ascii="Times New Roman" w:eastAsia="標楷體" w:hAnsi="Times New Roman"/>
          <w:sz w:val="20"/>
        </w:rPr>
        <w:t>PI STE</w:t>
      </w:r>
    </w:p>
    <w:p w:rsidR="00654BDA" w:rsidRDefault="00654BDA" w:rsidP="00080A8A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BA4644" w:rsidRDefault="00B02448" w:rsidP="00080A8A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根據</w:t>
      </w:r>
      <w:r>
        <w:rPr>
          <w:rFonts w:ascii="Times New Roman" w:eastAsia="標楷體" w:hAnsi="Times New Roman" w:hint="eastAsia"/>
          <w:sz w:val="20"/>
        </w:rPr>
        <w:t>h</w:t>
      </w:r>
      <w:r>
        <w:rPr>
          <w:rFonts w:ascii="Times New Roman" w:eastAsia="標楷體" w:hAnsi="Times New Roman"/>
          <w:sz w:val="20"/>
        </w:rPr>
        <w:t>and book</w:t>
      </w:r>
      <w:r>
        <w:rPr>
          <w:rFonts w:ascii="Times New Roman" w:eastAsia="標楷體" w:hAnsi="Times New Roman" w:hint="eastAsia"/>
          <w:sz w:val="20"/>
        </w:rPr>
        <w:t>規劃（</w:t>
      </w:r>
      <w:r>
        <w:rPr>
          <w:rFonts w:ascii="Times New Roman" w:eastAsia="標楷體" w:hAnsi="Times New Roman" w:hint="eastAsia"/>
          <w:sz w:val="20"/>
        </w:rPr>
        <w:t>*</w:t>
      </w:r>
      <w:proofErr w:type="gramStart"/>
      <w:r>
        <w:rPr>
          <w:rFonts w:ascii="Times New Roman" w:eastAsia="標楷體" w:hAnsi="Times New Roman" w:hint="eastAsia"/>
          <w:sz w:val="20"/>
        </w:rPr>
        <w:t>註</w:t>
      </w:r>
      <w:proofErr w:type="gramEnd"/>
      <w:r>
        <w:rPr>
          <w:rFonts w:ascii="Times New Roman" w:eastAsia="標楷體" w:hAnsi="Times New Roman" w:hint="eastAsia"/>
          <w:sz w:val="20"/>
        </w:rPr>
        <w:t>）</w:t>
      </w:r>
      <w:r w:rsidR="004B257A">
        <w:rPr>
          <w:rFonts w:ascii="Times New Roman" w:eastAsia="標楷體" w:hAnsi="Times New Roman" w:hint="eastAsia"/>
          <w:sz w:val="20"/>
        </w:rPr>
        <w:t>，設定暫存器</w:t>
      </w:r>
      <w:r w:rsidR="00B93931">
        <w:rPr>
          <w:rFonts w:ascii="Times New Roman" w:eastAsia="標楷體" w:hAnsi="Times New Roman" w:hint="eastAsia"/>
          <w:sz w:val="20"/>
        </w:rPr>
        <w:t>如下：</w:t>
      </w:r>
    </w:p>
    <w:p w:rsidR="00BA4644" w:rsidRDefault="00B02448" w:rsidP="00D965F8">
      <w:pPr>
        <w:pStyle w:val="affc"/>
        <w:widowControl/>
        <w:numPr>
          <w:ilvl w:val="1"/>
          <w:numId w:val="13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C</w:t>
      </w:r>
      <w:r>
        <w:rPr>
          <w:rFonts w:ascii="Times New Roman" w:eastAsia="標楷體" w:hAnsi="Times New Roman"/>
          <w:sz w:val="20"/>
        </w:rPr>
        <w:t>LK</w:t>
      </w:r>
      <w:r w:rsidR="00903581">
        <w:rPr>
          <w:rFonts w:ascii="Times New Roman" w:eastAsia="標楷體" w:hAnsi="Times New Roman" w:hint="eastAsia"/>
          <w:sz w:val="20"/>
        </w:rPr>
        <w:t>STP = 11</w:t>
      </w:r>
      <w:r>
        <w:rPr>
          <w:rFonts w:ascii="Times New Roman" w:eastAsia="標楷體" w:hAnsi="Times New Roman" w:hint="eastAsia"/>
          <w:sz w:val="20"/>
        </w:rPr>
        <w:t>b</w:t>
      </w:r>
      <w:r>
        <w:rPr>
          <w:rFonts w:ascii="Times New Roman" w:eastAsia="標楷體" w:hAnsi="Times New Roman" w:hint="eastAsia"/>
          <w:sz w:val="20"/>
        </w:rPr>
        <w:t>，</w:t>
      </w:r>
      <w:r w:rsidR="00D965F8">
        <w:rPr>
          <w:rFonts w:ascii="Times New Roman" w:eastAsia="標楷體" w:hAnsi="Times New Roman"/>
          <w:sz w:val="20"/>
        </w:rPr>
        <w:t>Low inactive state with delay</w:t>
      </w:r>
      <w:r w:rsidR="00D965F8">
        <w:rPr>
          <w:rFonts w:ascii="Times New Roman" w:eastAsia="標楷體" w:hAnsi="Times New Roman" w:hint="eastAsia"/>
          <w:sz w:val="20"/>
        </w:rPr>
        <w:t>（實測</w:t>
      </w:r>
      <w:r w:rsidR="00534FB5">
        <w:rPr>
          <w:rFonts w:ascii="Times New Roman" w:eastAsia="標楷體" w:hAnsi="Times New Roman" w:hint="eastAsia"/>
          <w:sz w:val="20"/>
        </w:rPr>
        <w:t>o</w:t>
      </w:r>
      <w:r w:rsidR="00534FB5">
        <w:rPr>
          <w:rFonts w:ascii="Times New Roman" w:eastAsia="標楷體" w:hAnsi="Times New Roman"/>
          <w:sz w:val="20"/>
        </w:rPr>
        <w:t>k</w:t>
      </w:r>
      <w:r w:rsidR="00D965F8">
        <w:rPr>
          <w:rFonts w:ascii="Times New Roman" w:eastAsia="標楷體" w:hAnsi="Times New Roman" w:hint="eastAsia"/>
          <w:sz w:val="20"/>
        </w:rPr>
        <w:t>）</w:t>
      </w:r>
    </w:p>
    <w:p w:rsidR="00B02448" w:rsidRDefault="00B02448" w:rsidP="00D965F8">
      <w:pPr>
        <w:pStyle w:val="affc"/>
        <w:widowControl/>
        <w:numPr>
          <w:ilvl w:val="1"/>
          <w:numId w:val="13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/>
          <w:sz w:val="20"/>
        </w:rPr>
        <w:t>CLKXP = 0</w:t>
      </w:r>
      <w:r>
        <w:rPr>
          <w:rFonts w:ascii="Times New Roman" w:eastAsia="標楷體" w:hAnsi="Times New Roman" w:hint="eastAsia"/>
          <w:sz w:val="20"/>
        </w:rPr>
        <w:t>及</w:t>
      </w:r>
      <w:r>
        <w:rPr>
          <w:rFonts w:ascii="Times New Roman" w:eastAsia="標楷體" w:hAnsi="Times New Roman" w:hint="eastAsia"/>
          <w:sz w:val="20"/>
        </w:rPr>
        <w:t>C</w:t>
      </w:r>
      <w:r>
        <w:rPr>
          <w:rFonts w:ascii="Times New Roman" w:eastAsia="標楷體" w:hAnsi="Times New Roman"/>
          <w:sz w:val="20"/>
        </w:rPr>
        <w:t xml:space="preserve">LKRP = </w:t>
      </w:r>
      <w:r w:rsidR="00D965F8">
        <w:rPr>
          <w:rFonts w:ascii="Times New Roman" w:eastAsia="標楷體" w:hAnsi="Times New Roman" w:hint="eastAsia"/>
          <w:sz w:val="20"/>
        </w:rPr>
        <w:t>1</w:t>
      </w:r>
      <w:r>
        <w:rPr>
          <w:rFonts w:ascii="Times New Roman" w:eastAsia="標楷體" w:hAnsi="Times New Roman" w:hint="eastAsia"/>
          <w:sz w:val="20"/>
        </w:rPr>
        <w:t>，</w:t>
      </w:r>
      <w:r w:rsidR="00D965F8" w:rsidRPr="00D965F8">
        <w:rPr>
          <w:rFonts w:ascii="Times New Roman" w:eastAsia="標楷體" w:hAnsi="Times New Roman"/>
          <w:sz w:val="20"/>
        </w:rPr>
        <w:t>The McBSP transmits data one-half cycle ahead of the rising</w:t>
      </w:r>
      <w:r w:rsidR="00D965F8">
        <w:rPr>
          <w:rFonts w:ascii="Times New Roman" w:eastAsia="標楷體" w:hAnsi="Times New Roman" w:hint="eastAsia"/>
          <w:sz w:val="20"/>
        </w:rPr>
        <w:t xml:space="preserve"> </w:t>
      </w:r>
      <w:r w:rsidR="00D965F8" w:rsidRPr="00D965F8">
        <w:rPr>
          <w:rFonts w:ascii="Times New Roman" w:eastAsia="標楷體" w:hAnsi="Times New Roman"/>
          <w:sz w:val="20"/>
        </w:rPr>
        <w:t>edge of CLKX and receives data on the rising edge of MCLKR.</w:t>
      </w:r>
      <w:r w:rsidR="00D965F8">
        <w:rPr>
          <w:rFonts w:ascii="Times New Roman" w:eastAsia="標楷體" w:hAnsi="Times New Roman" w:hint="eastAsia"/>
          <w:sz w:val="20"/>
        </w:rPr>
        <w:t>（實測</w:t>
      </w:r>
      <w:r w:rsidR="00534FB5">
        <w:rPr>
          <w:rFonts w:ascii="Times New Roman" w:eastAsia="標楷體" w:hAnsi="Times New Roman" w:hint="eastAsia"/>
          <w:sz w:val="20"/>
        </w:rPr>
        <w:t>o</w:t>
      </w:r>
      <w:r w:rsidR="00534FB5">
        <w:rPr>
          <w:rFonts w:ascii="Times New Roman" w:eastAsia="標楷體" w:hAnsi="Times New Roman"/>
          <w:sz w:val="20"/>
        </w:rPr>
        <w:t>k</w:t>
      </w:r>
      <w:r w:rsidR="00D965F8">
        <w:rPr>
          <w:rFonts w:ascii="Times New Roman" w:eastAsia="標楷體" w:hAnsi="Times New Roman" w:hint="eastAsia"/>
          <w:sz w:val="20"/>
        </w:rPr>
        <w:t>）</w:t>
      </w:r>
    </w:p>
    <w:p w:rsidR="008F3B12" w:rsidRDefault="00B93931" w:rsidP="005D3368">
      <w:pPr>
        <w:pStyle w:val="affc"/>
        <w:widowControl/>
        <w:numPr>
          <w:ilvl w:val="1"/>
          <w:numId w:val="13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 w:rsidRPr="008F3B12">
        <w:rPr>
          <w:rFonts w:ascii="Times New Roman" w:eastAsia="標楷體" w:hAnsi="Times New Roman"/>
          <w:sz w:val="20"/>
        </w:rPr>
        <w:t xml:space="preserve">CLKXM = </w:t>
      </w:r>
      <w:r w:rsidR="008F3B12" w:rsidRPr="008F3B12">
        <w:rPr>
          <w:rFonts w:ascii="Times New Roman" w:eastAsia="標楷體" w:hAnsi="Times New Roman" w:hint="eastAsia"/>
          <w:sz w:val="20"/>
        </w:rPr>
        <w:t>0</w:t>
      </w:r>
      <w:r w:rsidR="008F3B12" w:rsidRPr="008F3B12">
        <w:rPr>
          <w:rFonts w:ascii="Times New Roman" w:eastAsia="標楷體" w:hAnsi="Times New Roman" w:hint="eastAsia"/>
          <w:sz w:val="20"/>
        </w:rPr>
        <w:t>，操作在</w:t>
      </w:r>
      <w:r w:rsidR="008F3B12" w:rsidRPr="008F3B12">
        <w:rPr>
          <w:rFonts w:ascii="Times New Roman" w:eastAsia="標楷體" w:hAnsi="Times New Roman" w:hint="eastAsia"/>
          <w:sz w:val="20"/>
        </w:rPr>
        <w:t xml:space="preserve">SPI </w:t>
      </w:r>
      <w:r w:rsidR="008F3B12" w:rsidRPr="008F3B12">
        <w:rPr>
          <w:rFonts w:ascii="Times New Roman" w:eastAsia="標楷體" w:hAnsi="Times New Roman"/>
          <w:sz w:val="20"/>
        </w:rPr>
        <w:t>Slave</w:t>
      </w:r>
      <w:r w:rsidR="008F3B12">
        <w:rPr>
          <w:rFonts w:ascii="Times New Roman" w:eastAsia="標楷體" w:hAnsi="Times New Roman" w:hint="eastAsia"/>
          <w:sz w:val="20"/>
        </w:rPr>
        <w:t>，</w:t>
      </w:r>
      <w:r w:rsidR="008F3B12">
        <w:rPr>
          <w:rFonts w:ascii="Times New Roman" w:eastAsia="標楷體" w:hAnsi="Times New Roman" w:hint="eastAsia"/>
          <w:sz w:val="20"/>
        </w:rPr>
        <w:t>C</w:t>
      </w:r>
      <w:r w:rsidR="008F3B12">
        <w:rPr>
          <w:rFonts w:ascii="Times New Roman" w:eastAsia="標楷體" w:hAnsi="Times New Roman"/>
          <w:sz w:val="20"/>
        </w:rPr>
        <w:t>LKX</w:t>
      </w:r>
      <w:r w:rsidR="008F3B12">
        <w:rPr>
          <w:rFonts w:ascii="Times New Roman" w:eastAsia="標楷體" w:hAnsi="Times New Roman" w:hint="eastAsia"/>
          <w:sz w:val="20"/>
        </w:rPr>
        <w:t>設定為輸入接腳</w:t>
      </w:r>
      <w:r w:rsidR="006D49AB">
        <w:rPr>
          <w:rFonts w:ascii="Times New Roman" w:eastAsia="標楷體" w:hAnsi="Times New Roman" w:hint="eastAsia"/>
          <w:sz w:val="20"/>
        </w:rPr>
        <w:t>，等同於</w:t>
      </w:r>
      <w:r w:rsidR="006D49AB">
        <w:rPr>
          <w:rFonts w:ascii="Times New Roman" w:eastAsia="標楷體" w:hAnsi="Times New Roman" w:hint="eastAsia"/>
          <w:sz w:val="20"/>
        </w:rPr>
        <w:t>SPI CLK</w:t>
      </w:r>
    </w:p>
    <w:p w:rsidR="00B93931" w:rsidRPr="008F3B12" w:rsidRDefault="008F3B12" w:rsidP="008F3B12">
      <w:pPr>
        <w:pStyle w:val="affc"/>
        <w:widowControl/>
        <w:suppressAutoHyphens w:val="0"/>
        <w:overflowPunct/>
        <w:autoSpaceDE/>
        <w:spacing w:line="240" w:lineRule="auto"/>
        <w:ind w:leftChars="0" w:left="1200"/>
        <w:textAlignment w:val="auto"/>
        <w:rPr>
          <w:rFonts w:ascii="Times New Roman" w:eastAsia="標楷體" w:hAnsi="Times New Roman"/>
          <w:sz w:val="20"/>
        </w:rPr>
      </w:pPr>
      <w:r w:rsidRPr="008F3B12">
        <w:rPr>
          <w:rFonts w:ascii="Times New Roman" w:eastAsia="標楷體" w:hAnsi="Times New Roman" w:hint="eastAsia"/>
          <w:sz w:val="20"/>
        </w:rPr>
        <w:t>（</w:t>
      </w:r>
      <w:r>
        <w:rPr>
          <w:rFonts w:ascii="Times New Roman" w:eastAsia="標楷體" w:hAnsi="Times New Roman" w:hint="eastAsia"/>
          <w:sz w:val="20"/>
        </w:rPr>
        <w:t>當操作在</w:t>
      </w:r>
      <w:r>
        <w:rPr>
          <w:rFonts w:ascii="Times New Roman" w:eastAsia="標楷體" w:hAnsi="Times New Roman" w:hint="eastAsia"/>
          <w:sz w:val="20"/>
        </w:rPr>
        <w:t>S</w:t>
      </w:r>
      <w:r>
        <w:rPr>
          <w:rFonts w:ascii="Times New Roman" w:eastAsia="標楷體" w:hAnsi="Times New Roman"/>
          <w:sz w:val="20"/>
        </w:rPr>
        <w:t>PI Master</w:t>
      </w:r>
      <w:r>
        <w:rPr>
          <w:rFonts w:ascii="Times New Roman" w:eastAsia="標楷體" w:hAnsi="Times New Roman" w:hint="eastAsia"/>
          <w:sz w:val="20"/>
        </w:rPr>
        <w:t>，則</w:t>
      </w:r>
      <w:r w:rsidRPr="008F3B12">
        <w:rPr>
          <w:rFonts w:ascii="Times New Roman" w:eastAsia="標楷體" w:hAnsi="Times New Roman"/>
          <w:sz w:val="20"/>
        </w:rPr>
        <w:t xml:space="preserve">CLKXM = </w:t>
      </w:r>
      <w:r>
        <w:rPr>
          <w:rFonts w:ascii="Times New Roman" w:eastAsia="標楷體" w:hAnsi="Times New Roman" w:hint="eastAsia"/>
          <w:sz w:val="20"/>
        </w:rPr>
        <w:t>1</w:t>
      </w:r>
      <w:r w:rsidRPr="008F3B12">
        <w:rPr>
          <w:rFonts w:ascii="Times New Roman" w:eastAsia="標楷體" w:hAnsi="Times New Roman" w:hint="eastAsia"/>
          <w:sz w:val="20"/>
        </w:rPr>
        <w:t>）</w:t>
      </w:r>
    </w:p>
    <w:p w:rsidR="0023544F" w:rsidRDefault="008F3B12" w:rsidP="008F3B12">
      <w:pPr>
        <w:pStyle w:val="affc"/>
        <w:widowControl/>
        <w:numPr>
          <w:ilvl w:val="1"/>
          <w:numId w:val="13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/>
          <w:sz w:val="20"/>
        </w:rPr>
        <w:t>SCLKME = 0</w:t>
      </w:r>
      <w:r>
        <w:rPr>
          <w:rFonts w:ascii="Times New Roman" w:eastAsia="標楷體" w:hAnsi="Times New Roman" w:hint="eastAsia"/>
          <w:sz w:val="20"/>
        </w:rPr>
        <w:t>及</w:t>
      </w:r>
      <w:r>
        <w:rPr>
          <w:rFonts w:ascii="Times New Roman" w:eastAsia="標楷體" w:hAnsi="Times New Roman" w:hint="eastAsia"/>
          <w:sz w:val="20"/>
        </w:rPr>
        <w:t>C</w:t>
      </w:r>
      <w:r>
        <w:rPr>
          <w:rFonts w:ascii="Times New Roman" w:eastAsia="標楷體" w:hAnsi="Times New Roman"/>
          <w:sz w:val="20"/>
        </w:rPr>
        <w:t>LKSM = 1</w:t>
      </w:r>
      <w:r>
        <w:rPr>
          <w:rFonts w:ascii="Times New Roman" w:eastAsia="標楷體" w:hAnsi="Times New Roman" w:hint="eastAsia"/>
          <w:sz w:val="20"/>
        </w:rPr>
        <w:t>，</w:t>
      </w:r>
      <w:r>
        <w:rPr>
          <w:rFonts w:ascii="Times New Roman" w:eastAsia="標楷體" w:hAnsi="Times New Roman" w:hint="eastAsia"/>
          <w:sz w:val="20"/>
        </w:rPr>
        <w:t>SPI C</w:t>
      </w:r>
      <w:r>
        <w:rPr>
          <w:rFonts w:ascii="Times New Roman" w:eastAsia="標楷體" w:hAnsi="Times New Roman"/>
          <w:sz w:val="20"/>
        </w:rPr>
        <w:t>lock</w:t>
      </w:r>
      <w:r>
        <w:rPr>
          <w:rFonts w:ascii="Times New Roman" w:eastAsia="標楷體" w:hAnsi="Times New Roman" w:hint="eastAsia"/>
          <w:sz w:val="20"/>
        </w:rPr>
        <w:t>的來源為</w:t>
      </w:r>
      <w:r>
        <w:rPr>
          <w:rFonts w:ascii="Times New Roman" w:eastAsia="標楷體" w:hAnsi="Times New Roman" w:hint="eastAsia"/>
          <w:sz w:val="20"/>
        </w:rPr>
        <w:t>P</w:t>
      </w:r>
      <w:r>
        <w:rPr>
          <w:rFonts w:ascii="Times New Roman" w:eastAsia="標楷體" w:hAnsi="Times New Roman"/>
          <w:sz w:val="20"/>
        </w:rPr>
        <w:t>LL</w:t>
      </w:r>
      <w:r>
        <w:rPr>
          <w:rFonts w:ascii="Times New Roman" w:eastAsia="標楷體" w:hAnsi="Times New Roman" w:hint="eastAsia"/>
          <w:sz w:val="20"/>
        </w:rPr>
        <w:t>產生的</w:t>
      </w:r>
      <w:r>
        <w:rPr>
          <w:rFonts w:ascii="Times New Roman" w:eastAsia="標楷體" w:hAnsi="Times New Roman" w:hint="eastAsia"/>
          <w:sz w:val="20"/>
        </w:rPr>
        <w:t>LSPCLK</w:t>
      </w:r>
      <w:r w:rsidR="006D49AB">
        <w:rPr>
          <w:rFonts w:ascii="Times New Roman" w:eastAsia="標楷體" w:hAnsi="Times New Roman" w:hint="eastAsia"/>
          <w:sz w:val="20"/>
        </w:rPr>
        <w:t>（</w:t>
      </w:r>
      <w:r w:rsidR="00D965F8">
        <w:rPr>
          <w:rFonts w:ascii="Times New Roman" w:eastAsia="標楷體" w:hAnsi="Times New Roman" w:hint="eastAsia"/>
          <w:sz w:val="20"/>
        </w:rPr>
        <w:t>20</w:t>
      </w:r>
      <w:r w:rsidR="006D49AB">
        <w:rPr>
          <w:rFonts w:ascii="Times New Roman" w:eastAsia="標楷體" w:hAnsi="Times New Roman" w:hint="eastAsia"/>
          <w:sz w:val="20"/>
        </w:rPr>
        <w:t>0</w:t>
      </w:r>
      <w:r w:rsidR="006D49AB">
        <w:rPr>
          <w:rFonts w:ascii="Times New Roman" w:eastAsia="標楷體" w:hAnsi="Times New Roman"/>
          <w:sz w:val="20"/>
        </w:rPr>
        <w:t>MHz</w:t>
      </w:r>
      <w:r w:rsidR="006D49AB">
        <w:rPr>
          <w:rFonts w:ascii="Times New Roman" w:eastAsia="標楷體" w:hAnsi="Times New Roman" w:hint="eastAsia"/>
          <w:sz w:val="20"/>
        </w:rPr>
        <w:t>）</w:t>
      </w:r>
      <w:r>
        <w:rPr>
          <w:rFonts w:ascii="Times New Roman" w:eastAsia="標楷體" w:hAnsi="Times New Roman" w:hint="eastAsia"/>
          <w:sz w:val="20"/>
        </w:rPr>
        <w:t>（</w:t>
      </w:r>
      <w:r w:rsidR="00481CE3">
        <w:rPr>
          <w:rFonts w:ascii="Times New Roman" w:eastAsia="標楷體" w:hAnsi="Times New Roman"/>
          <w:sz w:val="20"/>
        </w:rPr>
        <w:t>*</w:t>
      </w:r>
      <w:proofErr w:type="gramStart"/>
      <w:r w:rsidR="00481CE3">
        <w:rPr>
          <w:rFonts w:ascii="Times New Roman" w:eastAsia="標楷體" w:hAnsi="Times New Roman" w:hint="eastAsia"/>
          <w:sz w:val="20"/>
        </w:rPr>
        <w:t>註</w:t>
      </w:r>
      <w:proofErr w:type="gramEnd"/>
      <w:r>
        <w:rPr>
          <w:rFonts w:ascii="Times New Roman" w:eastAsia="標楷體" w:hAnsi="Times New Roman" w:hint="eastAsia"/>
          <w:sz w:val="20"/>
        </w:rPr>
        <w:t>）</w:t>
      </w:r>
    </w:p>
    <w:p w:rsidR="00481CE3" w:rsidRDefault="00534FB5" w:rsidP="008F3B12">
      <w:pPr>
        <w:pStyle w:val="affc"/>
        <w:widowControl/>
        <w:numPr>
          <w:ilvl w:val="1"/>
          <w:numId w:val="13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CLKGDV = 1</w:t>
      </w:r>
      <w:r w:rsidR="006D49AB">
        <w:rPr>
          <w:rFonts w:ascii="Times New Roman" w:eastAsia="標楷體" w:hAnsi="Times New Roman" w:hint="eastAsia"/>
          <w:sz w:val="20"/>
        </w:rPr>
        <w:t>，</w:t>
      </w:r>
      <w:r w:rsidR="006D49AB">
        <w:rPr>
          <w:rFonts w:ascii="Times New Roman" w:eastAsia="標楷體" w:hAnsi="Times New Roman"/>
          <w:sz w:val="20"/>
        </w:rPr>
        <w:t>CLKG</w:t>
      </w:r>
      <w:r w:rsidR="006D49AB">
        <w:rPr>
          <w:rFonts w:ascii="Times New Roman" w:eastAsia="標楷體" w:hAnsi="Times New Roman" w:hint="eastAsia"/>
          <w:sz w:val="20"/>
        </w:rPr>
        <w:t>的頻率為</w:t>
      </w:r>
      <w:r w:rsidR="006D49AB">
        <w:rPr>
          <w:rFonts w:ascii="Times New Roman" w:eastAsia="標楷體" w:hAnsi="Times New Roman" w:hint="eastAsia"/>
          <w:sz w:val="20"/>
        </w:rPr>
        <w:t>L</w:t>
      </w:r>
      <w:r w:rsidR="006D49AB">
        <w:rPr>
          <w:rFonts w:ascii="Times New Roman" w:eastAsia="標楷體" w:hAnsi="Times New Roman"/>
          <w:sz w:val="20"/>
        </w:rPr>
        <w:t xml:space="preserve">SPCLK / ( </w:t>
      </w:r>
      <w:r>
        <w:rPr>
          <w:rFonts w:ascii="Times New Roman" w:eastAsia="標楷體" w:hAnsi="Times New Roman" w:hint="eastAsia"/>
          <w:sz w:val="20"/>
        </w:rPr>
        <w:t>1</w:t>
      </w:r>
      <w:r w:rsidR="006D49AB">
        <w:rPr>
          <w:rFonts w:ascii="Times New Roman" w:eastAsia="標楷體" w:hAnsi="Times New Roman"/>
          <w:sz w:val="20"/>
        </w:rPr>
        <w:t xml:space="preserve"> + 1 ) = </w:t>
      </w:r>
      <w:r>
        <w:rPr>
          <w:rFonts w:ascii="Times New Roman" w:eastAsia="標楷體" w:hAnsi="Times New Roman" w:hint="eastAsia"/>
          <w:sz w:val="20"/>
        </w:rPr>
        <w:t>100</w:t>
      </w:r>
      <w:r w:rsidR="006D49AB">
        <w:rPr>
          <w:rFonts w:ascii="Times New Roman" w:eastAsia="標楷體" w:hAnsi="Times New Roman"/>
          <w:sz w:val="20"/>
        </w:rPr>
        <w:t>MHz</w:t>
      </w:r>
      <w:r w:rsidR="006D49AB">
        <w:rPr>
          <w:rFonts w:ascii="Times New Roman" w:eastAsia="標楷體" w:hAnsi="Times New Roman" w:hint="eastAsia"/>
          <w:sz w:val="20"/>
        </w:rPr>
        <w:t>（</w:t>
      </w:r>
      <w:r>
        <w:rPr>
          <w:rFonts w:ascii="Times New Roman" w:eastAsia="標楷體" w:hAnsi="Times New Roman" w:hint="eastAsia"/>
          <w:sz w:val="20"/>
        </w:rPr>
        <w:t>實測</w:t>
      </w:r>
      <w:r>
        <w:rPr>
          <w:rFonts w:ascii="Times New Roman" w:eastAsia="標楷體" w:hAnsi="Times New Roman" w:hint="eastAsia"/>
          <w:sz w:val="20"/>
        </w:rPr>
        <w:t>o</w:t>
      </w:r>
      <w:r>
        <w:rPr>
          <w:rFonts w:ascii="Times New Roman" w:eastAsia="標楷體" w:hAnsi="Times New Roman"/>
          <w:sz w:val="20"/>
        </w:rPr>
        <w:t>k</w:t>
      </w:r>
      <w:r w:rsidR="006D49AB">
        <w:rPr>
          <w:rFonts w:ascii="Times New Roman" w:eastAsia="標楷體" w:hAnsi="Times New Roman" w:hint="eastAsia"/>
          <w:sz w:val="20"/>
        </w:rPr>
        <w:t>）</w:t>
      </w:r>
    </w:p>
    <w:p w:rsidR="006D49AB" w:rsidRDefault="006D49AB" w:rsidP="006D49AB">
      <w:pPr>
        <w:pStyle w:val="affc"/>
        <w:widowControl/>
        <w:numPr>
          <w:ilvl w:val="1"/>
          <w:numId w:val="13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FS</w:t>
      </w:r>
      <w:r w:rsidRPr="008F3B12">
        <w:rPr>
          <w:rFonts w:ascii="Times New Roman" w:eastAsia="標楷體" w:hAnsi="Times New Roman"/>
          <w:sz w:val="20"/>
        </w:rPr>
        <w:t xml:space="preserve">XM = </w:t>
      </w:r>
      <w:r w:rsidRPr="008F3B12">
        <w:rPr>
          <w:rFonts w:ascii="Times New Roman" w:eastAsia="標楷體" w:hAnsi="Times New Roman" w:hint="eastAsia"/>
          <w:sz w:val="20"/>
        </w:rPr>
        <w:t>0</w:t>
      </w:r>
      <w:r w:rsidRPr="008F3B12">
        <w:rPr>
          <w:rFonts w:ascii="Times New Roman" w:eastAsia="標楷體" w:hAnsi="Times New Roman" w:hint="eastAsia"/>
          <w:sz w:val="20"/>
        </w:rPr>
        <w:t>，操作在</w:t>
      </w:r>
      <w:r w:rsidRPr="008F3B12">
        <w:rPr>
          <w:rFonts w:ascii="Times New Roman" w:eastAsia="標楷體" w:hAnsi="Times New Roman" w:hint="eastAsia"/>
          <w:sz w:val="20"/>
        </w:rPr>
        <w:t xml:space="preserve">SPI </w:t>
      </w:r>
      <w:r w:rsidRPr="008F3B12">
        <w:rPr>
          <w:rFonts w:ascii="Times New Roman" w:eastAsia="標楷體" w:hAnsi="Times New Roman"/>
          <w:sz w:val="20"/>
        </w:rPr>
        <w:t>Slave</w:t>
      </w:r>
      <w:r>
        <w:rPr>
          <w:rFonts w:ascii="Times New Roman" w:eastAsia="標楷體" w:hAnsi="Times New Roman" w:hint="eastAsia"/>
          <w:sz w:val="20"/>
        </w:rPr>
        <w:t>，</w:t>
      </w:r>
      <w:r>
        <w:rPr>
          <w:rFonts w:ascii="Times New Roman" w:eastAsia="標楷體" w:hAnsi="Times New Roman" w:hint="eastAsia"/>
          <w:sz w:val="20"/>
        </w:rPr>
        <w:t>FS</w:t>
      </w:r>
      <w:r>
        <w:rPr>
          <w:rFonts w:ascii="Times New Roman" w:eastAsia="標楷體" w:hAnsi="Times New Roman"/>
          <w:sz w:val="20"/>
        </w:rPr>
        <w:t>X</w:t>
      </w:r>
      <w:r>
        <w:rPr>
          <w:rFonts w:ascii="Times New Roman" w:eastAsia="標楷體" w:hAnsi="Times New Roman" w:hint="eastAsia"/>
          <w:sz w:val="20"/>
        </w:rPr>
        <w:t>設定為輸入接腳，等同於</w:t>
      </w:r>
      <w:r>
        <w:rPr>
          <w:rFonts w:ascii="Times New Roman" w:eastAsia="標楷體" w:hAnsi="Times New Roman" w:hint="eastAsia"/>
          <w:sz w:val="20"/>
        </w:rPr>
        <w:t>SPI STE</w:t>
      </w:r>
    </w:p>
    <w:p w:rsidR="006D49AB" w:rsidRDefault="006D49AB" w:rsidP="006D49AB">
      <w:pPr>
        <w:pStyle w:val="affc"/>
        <w:widowControl/>
        <w:suppressAutoHyphens w:val="0"/>
        <w:overflowPunct/>
        <w:autoSpaceDE/>
        <w:spacing w:line="240" w:lineRule="auto"/>
        <w:ind w:leftChars="0" w:left="1200"/>
        <w:textAlignment w:val="auto"/>
        <w:rPr>
          <w:rFonts w:ascii="Times New Roman" w:eastAsia="標楷體" w:hAnsi="Times New Roman"/>
          <w:sz w:val="20"/>
        </w:rPr>
      </w:pPr>
      <w:r w:rsidRPr="008F3B12">
        <w:rPr>
          <w:rFonts w:ascii="Times New Roman" w:eastAsia="標楷體" w:hAnsi="Times New Roman" w:hint="eastAsia"/>
          <w:sz w:val="20"/>
        </w:rPr>
        <w:t>（</w:t>
      </w:r>
      <w:r>
        <w:rPr>
          <w:rFonts w:ascii="Times New Roman" w:eastAsia="標楷體" w:hAnsi="Times New Roman" w:hint="eastAsia"/>
          <w:sz w:val="20"/>
        </w:rPr>
        <w:t>當操作在</w:t>
      </w:r>
      <w:r>
        <w:rPr>
          <w:rFonts w:ascii="Times New Roman" w:eastAsia="標楷體" w:hAnsi="Times New Roman" w:hint="eastAsia"/>
          <w:sz w:val="20"/>
        </w:rPr>
        <w:t>S</w:t>
      </w:r>
      <w:r>
        <w:rPr>
          <w:rFonts w:ascii="Times New Roman" w:eastAsia="標楷體" w:hAnsi="Times New Roman"/>
          <w:sz w:val="20"/>
        </w:rPr>
        <w:t>PI Master</w:t>
      </w:r>
      <w:r>
        <w:rPr>
          <w:rFonts w:ascii="Times New Roman" w:eastAsia="標楷體" w:hAnsi="Times New Roman" w:hint="eastAsia"/>
          <w:sz w:val="20"/>
        </w:rPr>
        <w:t>，則</w:t>
      </w:r>
      <w:r>
        <w:rPr>
          <w:rFonts w:ascii="Times New Roman" w:eastAsia="標楷體" w:hAnsi="Times New Roman" w:hint="eastAsia"/>
          <w:sz w:val="20"/>
        </w:rPr>
        <w:t>FS</w:t>
      </w:r>
      <w:r w:rsidRPr="008F3B12">
        <w:rPr>
          <w:rFonts w:ascii="Times New Roman" w:eastAsia="標楷體" w:hAnsi="Times New Roman"/>
          <w:sz w:val="20"/>
        </w:rPr>
        <w:t xml:space="preserve">XM = </w:t>
      </w:r>
      <w:r>
        <w:rPr>
          <w:rFonts w:ascii="Times New Roman" w:eastAsia="標楷體" w:hAnsi="Times New Roman" w:hint="eastAsia"/>
          <w:sz w:val="20"/>
        </w:rPr>
        <w:t>1</w:t>
      </w:r>
      <w:r w:rsidRPr="008F3B12">
        <w:rPr>
          <w:rFonts w:ascii="Times New Roman" w:eastAsia="標楷體" w:hAnsi="Times New Roman" w:hint="eastAsia"/>
          <w:sz w:val="20"/>
        </w:rPr>
        <w:t>）</w:t>
      </w:r>
    </w:p>
    <w:p w:rsidR="006D49AB" w:rsidRDefault="006D49AB" w:rsidP="006D49AB">
      <w:pPr>
        <w:pStyle w:val="affc"/>
        <w:widowControl/>
        <w:numPr>
          <w:ilvl w:val="1"/>
          <w:numId w:val="13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（</w:t>
      </w:r>
      <w:r w:rsidR="00654BDA">
        <w:rPr>
          <w:rFonts w:ascii="Times New Roman" w:eastAsia="標楷體" w:hAnsi="Times New Roman" w:hint="eastAsia"/>
          <w:sz w:val="20"/>
        </w:rPr>
        <w:t>當操作在</w:t>
      </w:r>
      <w:r w:rsidR="00654BDA">
        <w:rPr>
          <w:rFonts w:ascii="Times New Roman" w:eastAsia="標楷體" w:hAnsi="Times New Roman" w:hint="eastAsia"/>
          <w:sz w:val="20"/>
        </w:rPr>
        <w:t>S</w:t>
      </w:r>
      <w:r w:rsidR="00654BDA">
        <w:rPr>
          <w:rFonts w:ascii="Times New Roman" w:eastAsia="標楷體" w:hAnsi="Times New Roman"/>
          <w:sz w:val="20"/>
        </w:rPr>
        <w:t>PI Master</w:t>
      </w:r>
      <w:r w:rsidR="00654BDA">
        <w:rPr>
          <w:rFonts w:ascii="Times New Roman" w:eastAsia="標楷體" w:hAnsi="Times New Roman" w:hint="eastAsia"/>
          <w:sz w:val="20"/>
        </w:rPr>
        <w:t>，</w:t>
      </w:r>
      <w:r w:rsidR="00654BDA">
        <w:rPr>
          <w:rFonts w:ascii="Times New Roman" w:eastAsia="標楷體" w:hAnsi="Times New Roman" w:hint="eastAsia"/>
          <w:sz w:val="20"/>
        </w:rPr>
        <w:t>F</w:t>
      </w:r>
      <w:r w:rsidR="00654BDA">
        <w:rPr>
          <w:rFonts w:ascii="Times New Roman" w:eastAsia="標楷體" w:hAnsi="Times New Roman"/>
          <w:sz w:val="20"/>
        </w:rPr>
        <w:t xml:space="preserve">SGM = </w:t>
      </w:r>
      <w:r w:rsidR="00654BDA">
        <w:rPr>
          <w:rFonts w:ascii="Times New Roman" w:eastAsia="標楷體" w:hAnsi="Times New Roman" w:hint="eastAsia"/>
          <w:sz w:val="20"/>
        </w:rPr>
        <w:t>0</w:t>
      </w:r>
      <w:r w:rsidR="00654BDA">
        <w:rPr>
          <w:rFonts w:ascii="Times New Roman" w:eastAsia="標楷體" w:hAnsi="Times New Roman" w:hint="eastAsia"/>
          <w:sz w:val="20"/>
        </w:rPr>
        <w:t>，資料從</w:t>
      </w:r>
      <w:r w:rsidR="00654BDA">
        <w:rPr>
          <w:rFonts w:ascii="Times New Roman" w:eastAsia="標楷體" w:hAnsi="Times New Roman" w:hint="eastAsia"/>
          <w:sz w:val="20"/>
        </w:rPr>
        <w:t>D</w:t>
      </w:r>
      <w:r w:rsidR="00654BDA">
        <w:rPr>
          <w:rFonts w:ascii="Times New Roman" w:eastAsia="標楷體" w:hAnsi="Times New Roman"/>
          <w:sz w:val="20"/>
        </w:rPr>
        <w:t>XR1</w:t>
      </w:r>
      <w:r w:rsidR="00654BDA">
        <w:rPr>
          <w:rFonts w:ascii="Times New Roman" w:eastAsia="標楷體" w:hAnsi="Times New Roman" w:hint="eastAsia"/>
          <w:sz w:val="20"/>
        </w:rPr>
        <w:t>搬移到</w:t>
      </w:r>
      <w:r w:rsidR="00654BDA">
        <w:rPr>
          <w:rFonts w:ascii="Times New Roman" w:eastAsia="標楷體" w:hAnsi="Times New Roman" w:hint="eastAsia"/>
          <w:sz w:val="20"/>
        </w:rPr>
        <w:t>X</w:t>
      </w:r>
      <w:r w:rsidR="00654BDA">
        <w:rPr>
          <w:rFonts w:ascii="Times New Roman" w:eastAsia="標楷體" w:hAnsi="Times New Roman"/>
          <w:sz w:val="20"/>
        </w:rPr>
        <w:t>SR1</w:t>
      </w:r>
      <w:r w:rsidR="00654BDA">
        <w:rPr>
          <w:rFonts w:ascii="Times New Roman" w:eastAsia="標楷體" w:hAnsi="Times New Roman" w:hint="eastAsia"/>
          <w:sz w:val="20"/>
        </w:rPr>
        <w:t>時，觸發</w:t>
      </w:r>
      <w:r w:rsidR="00654BDA">
        <w:rPr>
          <w:rFonts w:ascii="Times New Roman" w:eastAsia="標楷體" w:hAnsi="Times New Roman" w:hint="eastAsia"/>
          <w:sz w:val="20"/>
        </w:rPr>
        <w:t>FSX</w:t>
      </w:r>
      <w:r w:rsidR="00654BDA">
        <w:rPr>
          <w:rFonts w:ascii="Times New Roman" w:eastAsia="標楷體" w:hAnsi="Times New Roman" w:hint="eastAsia"/>
          <w:sz w:val="20"/>
        </w:rPr>
        <w:t>接腳</w:t>
      </w:r>
      <w:r>
        <w:rPr>
          <w:rFonts w:ascii="Times New Roman" w:eastAsia="標楷體" w:hAnsi="Times New Roman" w:hint="eastAsia"/>
          <w:sz w:val="20"/>
        </w:rPr>
        <w:t>）</w:t>
      </w:r>
    </w:p>
    <w:p w:rsidR="006D49AB" w:rsidRDefault="006D49AB" w:rsidP="006D49AB">
      <w:pPr>
        <w:pStyle w:val="affc"/>
        <w:widowControl/>
        <w:numPr>
          <w:ilvl w:val="1"/>
          <w:numId w:val="13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FSXP = 1</w:t>
      </w:r>
      <w:r>
        <w:rPr>
          <w:rFonts w:ascii="Times New Roman" w:eastAsia="標楷體" w:hAnsi="Times New Roman" w:hint="eastAsia"/>
          <w:sz w:val="20"/>
        </w:rPr>
        <w:t>，</w:t>
      </w:r>
      <w:r>
        <w:rPr>
          <w:rFonts w:ascii="Times New Roman" w:eastAsia="標楷體" w:hAnsi="Times New Roman" w:hint="eastAsia"/>
          <w:sz w:val="20"/>
        </w:rPr>
        <w:t>FSX</w:t>
      </w:r>
      <w:r>
        <w:rPr>
          <w:rFonts w:ascii="Times New Roman" w:eastAsia="標楷體" w:hAnsi="Times New Roman" w:hint="eastAsia"/>
          <w:sz w:val="20"/>
        </w:rPr>
        <w:t>接腳動作時為</w:t>
      </w:r>
      <w:r>
        <w:rPr>
          <w:rFonts w:ascii="Times New Roman" w:eastAsia="標楷體" w:hAnsi="Times New Roman" w:hint="eastAsia"/>
          <w:sz w:val="20"/>
        </w:rPr>
        <w:t>L</w:t>
      </w:r>
      <w:r>
        <w:rPr>
          <w:rFonts w:ascii="Times New Roman" w:eastAsia="標楷體" w:hAnsi="Times New Roman"/>
          <w:sz w:val="20"/>
        </w:rPr>
        <w:t>ow</w:t>
      </w:r>
      <w:r w:rsidR="00654BDA">
        <w:rPr>
          <w:rFonts w:ascii="Times New Roman" w:eastAsia="標楷體" w:hAnsi="Times New Roman" w:hint="eastAsia"/>
          <w:sz w:val="20"/>
        </w:rPr>
        <w:t>（</w:t>
      </w:r>
      <w:r w:rsidR="00534FB5">
        <w:rPr>
          <w:rFonts w:ascii="Times New Roman" w:eastAsia="標楷體" w:hAnsi="Times New Roman" w:hint="eastAsia"/>
          <w:sz w:val="20"/>
        </w:rPr>
        <w:t>實測</w:t>
      </w:r>
      <w:r w:rsidR="00534FB5">
        <w:rPr>
          <w:rFonts w:ascii="Times New Roman" w:eastAsia="標楷體" w:hAnsi="Times New Roman" w:hint="eastAsia"/>
          <w:sz w:val="20"/>
        </w:rPr>
        <w:t>o</w:t>
      </w:r>
      <w:r w:rsidR="00534FB5">
        <w:rPr>
          <w:rFonts w:ascii="Times New Roman" w:eastAsia="標楷體" w:hAnsi="Times New Roman"/>
          <w:sz w:val="20"/>
        </w:rPr>
        <w:t>k</w:t>
      </w:r>
      <w:r w:rsidR="00654BDA">
        <w:rPr>
          <w:rFonts w:ascii="Times New Roman" w:eastAsia="標楷體" w:hAnsi="Times New Roman" w:hint="eastAsia"/>
          <w:sz w:val="20"/>
        </w:rPr>
        <w:t>）</w:t>
      </w:r>
    </w:p>
    <w:p w:rsidR="003D4B9D" w:rsidRDefault="003D4B9D" w:rsidP="00BC0218">
      <w:pPr>
        <w:pStyle w:val="affc"/>
        <w:widowControl/>
        <w:numPr>
          <w:ilvl w:val="1"/>
          <w:numId w:val="13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 w:rsidRPr="003D4B9D">
        <w:rPr>
          <w:rFonts w:ascii="Times New Roman" w:eastAsia="標楷體" w:hAnsi="Times New Roman"/>
          <w:sz w:val="20"/>
        </w:rPr>
        <w:t>XDATDLY</w:t>
      </w:r>
      <w:r w:rsidR="00BC0218">
        <w:rPr>
          <w:rFonts w:ascii="Times New Roman" w:eastAsia="標楷體" w:hAnsi="Times New Roman"/>
          <w:sz w:val="20"/>
        </w:rPr>
        <w:t xml:space="preserve"> = 0</w:t>
      </w:r>
      <w:r w:rsidR="00BC0218">
        <w:rPr>
          <w:rFonts w:ascii="Times New Roman" w:eastAsia="標楷體" w:hAnsi="Times New Roman" w:hint="eastAsia"/>
          <w:sz w:val="20"/>
        </w:rPr>
        <w:t>及</w:t>
      </w:r>
      <w:r w:rsidR="00BC0218" w:rsidRPr="00BC0218">
        <w:rPr>
          <w:rFonts w:ascii="Times New Roman" w:eastAsia="標楷體" w:hAnsi="Times New Roman"/>
          <w:sz w:val="20"/>
        </w:rPr>
        <w:t>RDATDLY</w:t>
      </w:r>
      <w:r w:rsidR="00BC0218">
        <w:rPr>
          <w:rFonts w:ascii="Times New Roman" w:eastAsia="標楷體" w:hAnsi="Times New Roman"/>
          <w:sz w:val="20"/>
        </w:rPr>
        <w:t xml:space="preserve"> = 0</w:t>
      </w:r>
      <w:r w:rsidR="00BC0218">
        <w:rPr>
          <w:rFonts w:ascii="Times New Roman" w:eastAsia="標楷體" w:hAnsi="Times New Roman" w:hint="eastAsia"/>
          <w:sz w:val="20"/>
        </w:rPr>
        <w:t>，操作在</w:t>
      </w:r>
      <w:r w:rsidR="00BC0218">
        <w:rPr>
          <w:rFonts w:ascii="Times New Roman" w:eastAsia="標楷體" w:hAnsi="Times New Roman" w:hint="eastAsia"/>
          <w:sz w:val="20"/>
        </w:rPr>
        <w:t>S</w:t>
      </w:r>
      <w:r w:rsidR="00BC0218">
        <w:rPr>
          <w:rFonts w:ascii="Times New Roman" w:eastAsia="標楷體" w:hAnsi="Times New Roman"/>
          <w:sz w:val="20"/>
        </w:rPr>
        <w:t>PI Slave</w:t>
      </w:r>
      <w:r w:rsidR="00BC0218">
        <w:rPr>
          <w:rFonts w:ascii="Times New Roman" w:eastAsia="標楷體" w:hAnsi="Times New Roman" w:hint="eastAsia"/>
          <w:sz w:val="20"/>
        </w:rPr>
        <w:t>，設定</w:t>
      </w:r>
      <w:r w:rsidR="00BC0218">
        <w:rPr>
          <w:rFonts w:ascii="Times New Roman" w:eastAsia="標楷體" w:hAnsi="Times New Roman" w:hint="eastAsia"/>
          <w:sz w:val="20"/>
        </w:rPr>
        <w:t>F</w:t>
      </w:r>
      <w:r w:rsidR="00BC0218">
        <w:rPr>
          <w:rFonts w:ascii="Times New Roman" w:eastAsia="標楷體" w:hAnsi="Times New Roman"/>
          <w:sz w:val="20"/>
        </w:rPr>
        <w:t>SX</w:t>
      </w:r>
      <w:r w:rsidR="00BC0218">
        <w:rPr>
          <w:rFonts w:ascii="Times New Roman" w:eastAsia="標楷體" w:hAnsi="Times New Roman" w:hint="eastAsia"/>
          <w:sz w:val="20"/>
        </w:rPr>
        <w:t>到開始接收資料延遲</w:t>
      </w:r>
      <w:r w:rsidR="00BC0218">
        <w:rPr>
          <w:rFonts w:ascii="Times New Roman" w:eastAsia="標楷體" w:hAnsi="Times New Roman" w:hint="eastAsia"/>
          <w:sz w:val="20"/>
        </w:rPr>
        <w:t>0</w:t>
      </w:r>
      <w:r w:rsidR="00BC0218">
        <w:rPr>
          <w:rFonts w:ascii="Times New Roman" w:eastAsia="標楷體" w:hAnsi="Times New Roman"/>
          <w:sz w:val="20"/>
        </w:rPr>
        <w:t xml:space="preserve"> bit</w:t>
      </w:r>
    </w:p>
    <w:p w:rsidR="00BC0218" w:rsidRPr="006D49AB" w:rsidRDefault="00BC0218" w:rsidP="00BC0218">
      <w:pPr>
        <w:pStyle w:val="affc"/>
        <w:widowControl/>
        <w:suppressAutoHyphens w:val="0"/>
        <w:overflowPunct/>
        <w:autoSpaceDE/>
        <w:spacing w:line="240" w:lineRule="auto"/>
        <w:ind w:leftChars="0" w:left="120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（當操作在</w:t>
      </w:r>
      <w:r>
        <w:rPr>
          <w:rFonts w:ascii="Times New Roman" w:eastAsia="標楷體" w:hAnsi="Times New Roman" w:hint="eastAsia"/>
          <w:sz w:val="20"/>
        </w:rPr>
        <w:t>S</w:t>
      </w:r>
      <w:r>
        <w:rPr>
          <w:rFonts w:ascii="Times New Roman" w:eastAsia="標楷體" w:hAnsi="Times New Roman"/>
          <w:sz w:val="20"/>
        </w:rPr>
        <w:t>PI Master</w:t>
      </w:r>
      <w:r>
        <w:rPr>
          <w:rFonts w:ascii="Times New Roman" w:eastAsia="標楷體" w:hAnsi="Times New Roman" w:hint="eastAsia"/>
          <w:sz w:val="20"/>
        </w:rPr>
        <w:t>，</w:t>
      </w:r>
      <w:r w:rsidRPr="003D4B9D">
        <w:rPr>
          <w:rFonts w:ascii="Times New Roman" w:eastAsia="標楷體" w:hAnsi="Times New Roman"/>
          <w:sz w:val="20"/>
        </w:rPr>
        <w:t>XDATDLY</w:t>
      </w:r>
      <w:r>
        <w:rPr>
          <w:rFonts w:ascii="Times New Roman" w:eastAsia="標楷體" w:hAnsi="Times New Roman"/>
          <w:sz w:val="20"/>
        </w:rPr>
        <w:t xml:space="preserve"> = 1</w:t>
      </w:r>
      <w:r>
        <w:rPr>
          <w:rFonts w:ascii="Times New Roman" w:eastAsia="標楷體" w:hAnsi="Times New Roman" w:hint="eastAsia"/>
          <w:sz w:val="20"/>
        </w:rPr>
        <w:t>及</w:t>
      </w:r>
      <w:r w:rsidRPr="00BC0218">
        <w:rPr>
          <w:rFonts w:ascii="Times New Roman" w:eastAsia="標楷體" w:hAnsi="Times New Roman"/>
          <w:sz w:val="20"/>
        </w:rPr>
        <w:t>RDATDLY</w:t>
      </w:r>
      <w:r>
        <w:rPr>
          <w:rFonts w:ascii="Times New Roman" w:eastAsia="標楷體" w:hAnsi="Times New Roman"/>
          <w:sz w:val="20"/>
        </w:rPr>
        <w:t xml:space="preserve"> = 1</w:t>
      </w:r>
      <w:r>
        <w:rPr>
          <w:rFonts w:ascii="Times New Roman" w:eastAsia="標楷體" w:hAnsi="Times New Roman" w:hint="eastAsia"/>
          <w:sz w:val="20"/>
        </w:rPr>
        <w:t>）</w:t>
      </w:r>
    </w:p>
    <w:p w:rsidR="0023544F" w:rsidRDefault="0023544F" w:rsidP="00080A8A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23544F" w:rsidRDefault="0023544F" w:rsidP="00080A8A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*</w:t>
      </w:r>
      <w:proofErr w:type="gramStart"/>
      <w:r>
        <w:rPr>
          <w:rFonts w:ascii="Times New Roman" w:eastAsia="標楷體" w:hAnsi="Times New Roman" w:hint="eastAsia"/>
          <w:sz w:val="20"/>
        </w:rPr>
        <w:t>註</w:t>
      </w:r>
      <w:proofErr w:type="gramEnd"/>
      <w:r>
        <w:rPr>
          <w:rFonts w:ascii="Times New Roman" w:eastAsia="標楷體" w:hAnsi="Times New Roman" w:hint="eastAsia"/>
          <w:sz w:val="20"/>
        </w:rPr>
        <w:t>：</w:t>
      </w:r>
    </w:p>
    <w:p w:rsidR="0023544F" w:rsidRDefault="0023544F" w:rsidP="00080A8A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a</w:t>
      </w:r>
      <w:r>
        <w:rPr>
          <w:rFonts w:ascii="Times New Roman" w:eastAsia="標楷體" w:hAnsi="Times New Roman"/>
          <w:sz w:val="20"/>
        </w:rPr>
        <w:t>. Hand book</w:t>
      </w:r>
      <w:r>
        <w:rPr>
          <w:rFonts w:ascii="Times New Roman" w:eastAsia="標楷體" w:hAnsi="Times New Roman" w:hint="eastAsia"/>
          <w:sz w:val="20"/>
        </w:rPr>
        <w:t xml:space="preserve"> SPI</w:t>
      </w:r>
      <w:r>
        <w:rPr>
          <w:rFonts w:ascii="Times New Roman" w:eastAsia="標楷體" w:hAnsi="Times New Roman" w:hint="eastAsia"/>
          <w:sz w:val="20"/>
        </w:rPr>
        <w:t>時序</w:t>
      </w:r>
    </w:p>
    <w:p w:rsidR="0023544F" w:rsidRDefault="0023544F" w:rsidP="00B02448">
      <w:pPr>
        <w:pStyle w:val="affc"/>
        <w:widowControl/>
        <w:suppressAutoHyphens w:val="0"/>
        <w:overflowPunct/>
        <w:autoSpaceDE/>
        <w:spacing w:line="240" w:lineRule="auto"/>
        <w:ind w:leftChars="0" w:left="360" w:firstLineChars="100" w:firstLine="200"/>
        <w:textAlignment w:val="auto"/>
        <w:rPr>
          <w:rFonts w:ascii="Times New Roman" w:eastAsia="標楷體" w:hAnsi="Times New Roman"/>
          <w:sz w:val="20"/>
        </w:rPr>
      </w:pPr>
      <w:r w:rsidRPr="0023544F">
        <w:rPr>
          <w:rFonts w:ascii="Times New Roman" w:eastAsia="標楷體" w:hAnsi="Times New Roman"/>
          <w:noProof/>
          <w:sz w:val="20"/>
        </w:rPr>
        <w:drawing>
          <wp:inline distT="0" distB="0" distL="0" distR="0" wp14:anchorId="4D29C589" wp14:editId="293FF2FD">
            <wp:extent cx="4499572" cy="1108465"/>
            <wp:effectExtent l="0" t="0" r="0" b="0"/>
            <wp:docPr id="46" name="圖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549543" cy="112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4644" w:rsidRDefault="00BA4644" w:rsidP="00080A8A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23544F" w:rsidRDefault="0023544F" w:rsidP="00080A8A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b</w:t>
      </w:r>
      <w:r w:rsidR="00B02448">
        <w:rPr>
          <w:rFonts w:ascii="Times New Roman" w:eastAsia="標楷體" w:hAnsi="Times New Roman"/>
          <w:sz w:val="20"/>
        </w:rPr>
        <w:t>. C2000 McBSP</w:t>
      </w:r>
      <w:r w:rsidR="00B02448">
        <w:rPr>
          <w:rFonts w:ascii="Times New Roman" w:eastAsia="標楷體" w:hAnsi="Times New Roman" w:hint="eastAsia"/>
          <w:sz w:val="20"/>
        </w:rPr>
        <w:t>設定</w:t>
      </w:r>
      <w:r w:rsidR="00B02448">
        <w:rPr>
          <w:rFonts w:ascii="Times New Roman" w:eastAsia="標楷體" w:hAnsi="Times New Roman" w:hint="eastAsia"/>
          <w:sz w:val="20"/>
        </w:rPr>
        <w:t>S</w:t>
      </w:r>
      <w:r w:rsidR="00B02448">
        <w:rPr>
          <w:rFonts w:ascii="Times New Roman" w:eastAsia="標楷體" w:hAnsi="Times New Roman"/>
          <w:sz w:val="20"/>
        </w:rPr>
        <w:t>PI</w:t>
      </w:r>
      <w:r w:rsidR="00B02448">
        <w:rPr>
          <w:rFonts w:ascii="Times New Roman" w:eastAsia="標楷體" w:hAnsi="Times New Roman" w:hint="eastAsia"/>
          <w:sz w:val="20"/>
        </w:rPr>
        <w:t>時序</w:t>
      </w:r>
    </w:p>
    <w:p w:rsidR="00BA4644" w:rsidRDefault="0023544F" w:rsidP="00B02448">
      <w:pPr>
        <w:pStyle w:val="affc"/>
        <w:widowControl/>
        <w:suppressAutoHyphens w:val="0"/>
        <w:overflowPunct/>
        <w:autoSpaceDE/>
        <w:spacing w:line="240" w:lineRule="auto"/>
        <w:ind w:leftChars="0" w:left="360" w:firstLineChars="100" w:firstLine="200"/>
        <w:textAlignment w:val="auto"/>
        <w:rPr>
          <w:rFonts w:ascii="Times New Roman" w:eastAsia="標楷體" w:hAnsi="Times New Roman"/>
          <w:sz w:val="20"/>
        </w:rPr>
      </w:pPr>
      <w:r w:rsidRPr="0023544F">
        <w:rPr>
          <w:rFonts w:ascii="Times New Roman" w:eastAsia="標楷體" w:hAnsi="Times New Roman"/>
          <w:noProof/>
          <w:sz w:val="20"/>
        </w:rPr>
        <w:drawing>
          <wp:inline distT="0" distB="0" distL="0" distR="0" wp14:anchorId="71818739" wp14:editId="11B51C67">
            <wp:extent cx="4147933" cy="1493822"/>
            <wp:effectExtent l="0" t="0" r="5080" b="0"/>
            <wp:docPr id="48" name="圖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183299" cy="1506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1CE3" w:rsidRDefault="00481CE3" w:rsidP="00080A8A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481CE3" w:rsidRDefault="00481CE3" w:rsidP="00080A8A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481CE3" w:rsidRDefault="00481CE3" w:rsidP="00080A8A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c</w:t>
      </w:r>
      <w:r>
        <w:rPr>
          <w:rFonts w:ascii="Times New Roman" w:eastAsia="標楷體" w:hAnsi="Times New Roman"/>
          <w:sz w:val="20"/>
        </w:rPr>
        <w:t>. LSPCLK</w:t>
      </w:r>
      <w:r>
        <w:rPr>
          <w:rFonts w:ascii="Times New Roman" w:eastAsia="標楷體" w:hAnsi="Times New Roman" w:hint="eastAsia"/>
          <w:sz w:val="20"/>
        </w:rPr>
        <w:t>是</w:t>
      </w:r>
      <w:r>
        <w:rPr>
          <w:rFonts w:ascii="Times New Roman" w:eastAsia="標楷體" w:hAnsi="Times New Roman" w:hint="eastAsia"/>
          <w:sz w:val="20"/>
        </w:rPr>
        <w:t>C2000</w:t>
      </w:r>
      <w:r>
        <w:rPr>
          <w:rFonts w:ascii="Times New Roman" w:eastAsia="標楷體" w:hAnsi="Times New Roman" w:hint="eastAsia"/>
          <w:sz w:val="20"/>
        </w:rPr>
        <w:t>內部將</w:t>
      </w:r>
      <w:r>
        <w:rPr>
          <w:rFonts w:ascii="Times New Roman" w:eastAsia="標楷體" w:hAnsi="Times New Roman" w:hint="eastAsia"/>
          <w:sz w:val="20"/>
        </w:rPr>
        <w:t>S</w:t>
      </w:r>
      <w:r>
        <w:rPr>
          <w:rFonts w:ascii="Times New Roman" w:eastAsia="標楷體" w:hAnsi="Times New Roman"/>
          <w:sz w:val="20"/>
        </w:rPr>
        <w:t>YSCLK</w:t>
      </w:r>
      <w:r>
        <w:rPr>
          <w:rFonts w:ascii="Times New Roman" w:eastAsia="標楷體" w:hAnsi="Times New Roman" w:hint="eastAsia"/>
          <w:sz w:val="20"/>
        </w:rPr>
        <w:t>除頻後提供給</w:t>
      </w:r>
      <w:r>
        <w:rPr>
          <w:rFonts w:ascii="Times New Roman" w:eastAsia="標楷體" w:hAnsi="Times New Roman" w:hint="eastAsia"/>
          <w:sz w:val="20"/>
        </w:rPr>
        <w:t>S</w:t>
      </w:r>
      <w:r>
        <w:rPr>
          <w:rFonts w:ascii="Times New Roman" w:eastAsia="標楷體" w:hAnsi="Times New Roman"/>
          <w:sz w:val="20"/>
        </w:rPr>
        <w:t>CI</w:t>
      </w:r>
      <w:r>
        <w:rPr>
          <w:rFonts w:ascii="Times New Roman" w:eastAsia="標楷體" w:hAnsi="Times New Roman" w:hint="eastAsia"/>
          <w:sz w:val="20"/>
        </w:rPr>
        <w:t>、</w:t>
      </w:r>
      <w:r>
        <w:rPr>
          <w:rFonts w:ascii="Times New Roman" w:eastAsia="標楷體" w:hAnsi="Times New Roman" w:hint="eastAsia"/>
          <w:sz w:val="20"/>
        </w:rPr>
        <w:t>S</w:t>
      </w:r>
      <w:r>
        <w:rPr>
          <w:rFonts w:ascii="Times New Roman" w:eastAsia="標楷體" w:hAnsi="Times New Roman"/>
          <w:sz w:val="20"/>
        </w:rPr>
        <w:t>PI</w:t>
      </w:r>
      <w:r>
        <w:rPr>
          <w:rFonts w:ascii="Times New Roman" w:eastAsia="標楷體" w:hAnsi="Times New Roman" w:hint="eastAsia"/>
          <w:sz w:val="20"/>
        </w:rPr>
        <w:t>、</w:t>
      </w:r>
      <w:r>
        <w:rPr>
          <w:rFonts w:ascii="Times New Roman" w:eastAsia="標楷體" w:hAnsi="Times New Roman" w:hint="eastAsia"/>
          <w:sz w:val="20"/>
        </w:rPr>
        <w:t>M</w:t>
      </w:r>
      <w:r>
        <w:rPr>
          <w:rFonts w:ascii="Times New Roman" w:eastAsia="標楷體" w:hAnsi="Times New Roman"/>
          <w:sz w:val="20"/>
        </w:rPr>
        <w:t>cBSP</w:t>
      </w:r>
      <w:r>
        <w:rPr>
          <w:rFonts w:ascii="Times New Roman" w:eastAsia="標楷體" w:hAnsi="Times New Roman" w:hint="eastAsia"/>
          <w:sz w:val="20"/>
        </w:rPr>
        <w:t>模組使用的頻率設定值</w:t>
      </w:r>
    </w:p>
    <w:p w:rsidR="00481CE3" w:rsidRDefault="00481CE3" w:rsidP="00080A8A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 xml:space="preserve">    </w:t>
      </w:r>
      <w:r>
        <w:rPr>
          <w:rFonts w:ascii="Times New Roman" w:eastAsia="標楷體" w:hAnsi="Times New Roman" w:hint="eastAsia"/>
          <w:sz w:val="20"/>
        </w:rPr>
        <w:t>通常</w:t>
      </w:r>
      <w:r>
        <w:rPr>
          <w:rFonts w:ascii="Times New Roman" w:eastAsia="標楷體" w:hAnsi="Times New Roman" w:hint="eastAsia"/>
          <w:sz w:val="20"/>
        </w:rPr>
        <w:t>S</w:t>
      </w:r>
      <w:r>
        <w:rPr>
          <w:rFonts w:ascii="Times New Roman" w:eastAsia="標楷體" w:hAnsi="Times New Roman"/>
          <w:sz w:val="20"/>
        </w:rPr>
        <w:t>YSCLK</w:t>
      </w:r>
      <w:r>
        <w:rPr>
          <w:rFonts w:ascii="Times New Roman" w:eastAsia="標楷體" w:hAnsi="Times New Roman" w:hint="eastAsia"/>
          <w:sz w:val="20"/>
        </w:rPr>
        <w:t>為</w:t>
      </w:r>
      <w:r>
        <w:rPr>
          <w:rFonts w:ascii="Times New Roman" w:eastAsia="標楷體" w:hAnsi="Times New Roman" w:hint="eastAsia"/>
          <w:sz w:val="20"/>
        </w:rPr>
        <w:t>2</w:t>
      </w:r>
      <w:r>
        <w:rPr>
          <w:rFonts w:ascii="Times New Roman" w:eastAsia="標楷體" w:hAnsi="Times New Roman"/>
          <w:sz w:val="20"/>
        </w:rPr>
        <w:t>00MHz</w:t>
      </w:r>
      <w:r>
        <w:rPr>
          <w:rFonts w:ascii="Times New Roman" w:eastAsia="標楷體" w:hAnsi="Times New Roman" w:hint="eastAsia"/>
          <w:sz w:val="20"/>
        </w:rPr>
        <w:t>，</w:t>
      </w:r>
      <w:r w:rsidR="00CF1545">
        <w:rPr>
          <w:rFonts w:ascii="Times New Roman" w:eastAsia="標楷體" w:hAnsi="Times New Roman" w:hint="eastAsia"/>
          <w:sz w:val="20"/>
        </w:rPr>
        <w:t>程式設定</w:t>
      </w:r>
      <w:r>
        <w:rPr>
          <w:rFonts w:ascii="Times New Roman" w:eastAsia="標楷體" w:hAnsi="Times New Roman" w:hint="eastAsia"/>
          <w:sz w:val="20"/>
        </w:rPr>
        <w:t>L</w:t>
      </w:r>
      <w:r>
        <w:rPr>
          <w:rFonts w:ascii="Times New Roman" w:eastAsia="標楷體" w:hAnsi="Times New Roman"/>
          <w:sz w:val="20"/>
        </w:rPr>
        <w:t>SPCLK = SYS</w:t>
      </w:r>
      <w:r>
        <w:rPr>
          <w:rFonts w:ascii="Times New Roman" w:eastAsia="標楷體" w:hAnsi="Times New Roman" w:hint="eastAsia"/>
          <w:sz w:val="20"/>
        </w:rPr>
        <w:t>CLK</w:t>
      </w:r>
      <w:r>
        <w:rPr>
          <w:rFonts w:ascii="Times New Roman" w:eastAsia="標楷體" w:hAnsi="Times New Roman"/>
          <w:sz w:val="20"/>
        </w:rPr>
        <w:t xml:space="preserve"> = </w:t>
      </w:r>
      <w:r w:rsidR="00CF1545">
        <w:rPr>
          <w:rFonts w:ascii="Times New Roman" w:eastAsia="標楷體" w:hAnsi="Times New Roman" w:hint="eastAsia"/>
          <w:sz w:val="20"/>
        </w:rPr>
        <w:t>20</w:t>
      </w:r>
      <w:r>
        <w:rPr>
          <w:rFonts w:ascii="Times New Roman" w:eastAsia="標楷體" w:hAnsi="Times New Roman"/>
          <w:sz w:val="20"/>
        </w:rPr>
        <w:t>0MHz</w:t>
      </w:r>
    </w:p>
    <w:p w:rsidR="00481CE3" w:rsidRDefault="00481CE3" w:rsidP="00080A8A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/>
          <w:sz w:val="20"/>
        </w:rPr>
        <w:t xml:space="preserve">    </w:t>
      </w:r>
      <w:r>
        <w:rPr>
          <w:rFonts w:ascii="Times New Roman" w:eastAsia="標楷體" w:hAnsi="Times New Roman" w:hint="eastAsia"/>
          <w:sz w:val="20"/>
        </w:rPr>
        <w:t>可以通過設定</w:t>
      </w:r>
      <w:r>
        <w:rPr>
          <w:rFonts w:ascii="Times New Roman" w:eastAsia="標楷體" w:hAnsi="Times New Roman" w:hint="eastAsia"/>
          <w:sz w:val="20"/>
        </w:rPr>
        <w:t>L</w:t>
      </w:r>
      <w:r>
        <w:rPr>
          <w:rFonts w:ascii="Times New Roman" w:eastAsia="標楷體" w:hAnsi="Times New Roman"/>
          <w:sz w:val="20"/>
        </w:rPr>
        <w:t>OSPCP</w:t>
      </w:r>
      <w:r>
        <w:rPr>
          <w:rFonts w:ascii="Times New Roman" w:eastAsia="標楷體" w:hAnsi="Times New Roman" w:hint="eastAsia"/>
          <w:sz w:val="20"/>
        </w:rPr>
        <w:t>暫存器來</w:t>
      </w:r>
      <w:proofErr w:type="gramStart"/>
      <w:r>
        <w:rPr>
          <w:rFonts w:ascii="Times New Roman" w:eastAsia="標楷體" w:hAnsi="Times New Roman" w:hint="eastAsia"/>
          <w:sz w:val="20"/>
        </w:rPr>
        <w:t>改變除頻倍率</w:t>
      </w:r>
      <w:proofErr w:type="gramEnd"/>
    </w:p>
    <w:p w:rsidR="00481CE3" w:rsidRPr="00481CE3" w:rsidRDefault="00481CE3" w:rsidP="00080A8A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481CE3" w:rsidRDefault="00481CE3" w:rsidP="00080A8A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 xml:space="preserve">    </w:t>
      </w:r>
      <w:r w:rsidRPr="00481CE3">
        <w:rPr>
          <w:rFonts w:ascii="Times New Roman" w:eastAsia="標楷體" w:hAnsi="Times New Roman"/>
          <w:noProof/>
          <w:sz w:val="20"/>
        </w:rPr>
        <w:drawing>
          <wp:inline distT="0" distB="0" distL="0" distR="0" wp14:anchorId="167A452F" wp14:editId="0EF3064B">
            <wp:extent cx="3581507" cy="1896701"/>
            <wp:effectExtent l="0" t="0" r="0" b="8890"/>
            <wp:docPr id="49" name="圖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621160" cy="1917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1CE3" w:rsidRDefault="00481CE3" w:rsidP="00080A8A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481CE3" w:rsidRPr="00080A8A" w:rsidRDefault="00481CE3" w:rsidP="00080A8A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816287" w:rsidRDefault="00816287" w:rsidP="001E3975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481CE3" w:rsidRDefault="00481CE3" w:rsidP="001E3975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481CE3" w:rsidRDefault="00481CE3" w:rsidP="001E3975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816287" w:rsidRDefault="00816287" w:rsidP="001E3975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816287" w:rsidRDefault="00816287" w:rsidP="001E3975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816287" w:rsidRDefault="00816287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/>
          <w:sz w:val="20"/>
        </w:rPr>
        <w:br w:type="page"/>
      </w:r>
    </w:p>
    <w:p w:rsidR="00816287" w:rsidRPr="001E3975" w:rsidRDefault="00816287" w:rsidP="001E3975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A928CE" w:rsidRDefault="00A928CE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1E3975" w:rsidRPr="00A429B7" w:rsidRDefault="001E3975" w:rsidP="00A429B7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  <w:proofErr w:type="gramStart"/>
      <w:r w:rsidRPr="00A429B7">
        <w:rPr>
          <w:rFonts w:ascii="Times New Roman" w:eastAsia="標楷體" w:hAnsi="Times New Roman" w:hint="eastAsia"/>
          <w:sz w:val="20"/>
        </w:rPr>
        <w:t>聯機流程</w:t>
      </w:r>
      <w:proofErr w:type="gramEnd"/>
      <w:r w:rsidR="00A249CF">
        <w:rPr>
          <w:rFonts w:ascii="Times New Roman" w:eastAsia="標楷體" w:hAnsi="Times New Roman" w:hint="eastAsia"/>
          <w:sz w:val="20"/>
        </w:rPr>
        <w:t xml:space="preserve">  </w:t>
      </w:r>
      <w:r w:rsidR="00A249CF" w:rsidRPr="00346FAD">
        <w:rPr>
          <w:rFonts w:ascii="Times New Roman" w:eastAsia="標楷體" w:hAnsi="Times New Roman" w:hint="eastAsia"/>
          <w:b/>
          <w:color w:val="FF0000"/>
          <w:sz w:val="20"/>
        </w:rPr>
        <w:t>&lt;&lt;Master</w:t>
      </w:r>
      <w:r w:rsidR="00A249CF" w:rsidRPr="00346FAD">
        <w:rPr>
          <w:rFonts w:ascii="Times New Roman" w:eastAsia="標楷體" w:hAnsi="Times New Roman" w:hint="eastAsia"/>
          <w:b/>
          <w:color w:val="FF0000"/>
          <w:sz w:val="20"/>
        </w:rPr>
        <w:t>機</w:t>
      </w:r>
      <w:r w:rsidR="00A249CF" w:rsidRPr="00346FAD">
        <w:rPr>
          <w:rFonts w:ascii="Times New Roman" w:eastAsia="標楷體" w:hAnsi="Times New Roman" w:hint="eastAsia"/>
          <w:b/>
          <w:color w:val="FF0000"/>
          <w:sz w:val="20"/>
        </w:rPr>
        <w:t>*1</w:t>
      </w:r>
      <w:r w:rsidR="00A249CF" w:rsidRPr="00346FAD">
        <w:rPr>
          <w:rFonts w:ascii="Times New Roman" w:eastAsia="標楷體" w:hAnsi="Times New Roman" w:hint="eastAsia"/>
          <w:b/>
          <w:color w:val="FF0000"/>
          <w:sz w:val="20"/>
        </w:rPr>
        <w:t>台；</w:t>
      </w:r>
      <w:r w:rsidR="00A249CF" w:rsidRPr="00346FAD">
        <w:rPr>
          <w:rFonts w:ascii="Times New Roman" w:eastAsia="標楷體" w:hAnsi="Times New Roman" w:hint="eastAsia"/>
          <w:b/>
          <w:color w:val="FF0000"/>
          <w:sz w:val="20"/>
        </w:rPr>
        <w:t>Slave</w:t>
      </w:r>
      <w:r w:rsidR="00A249CF" w:rsidRPr="00346FAD">
        <w:rPr>
          <w:rFonts w:ascii="Times New Roman" w:eastAsia="標楷體" w:hAnsi="Times New Roman" w:hint="eastAsia"/>
          <w:b/>
          <w:color w:val="FF0000"/>
          <w:sz w:val="20"/>
        </w:rPr>
        <w:t>機</w:t>
      </w:r>
      <w:r w:rsidR="00A249CF" w:rsidRPr="00346FAD">
        <w:rPr>
          <w:rFonts w:ascii="Times New Roman" w:eastAsia="標楷體" w:hAnsi="Times New Roman" w:hint="eastAsia"/>
          <w:b/>
          <w:color w:val="FF0000"/>
          <w:sz w:val="20"/>
        </w:rPr>
        <w:t>*2</w:t>
      </w:r>
      <w:r w:rsidR="00A249CF" w:rsidRPr="00346FAD">
        <w:rPr>
          <w:rFonts w:ascii="Times New Roman" w:eastAsia="標楷體" w:hAnsi="Times New Roman" w:hint="eastAsia"/>
          <w:b/>
          <w:color w:val="FF0000"/>
          <w:sz w:val="20"/>
        </w:rPr>
        <w:t>台</w:t>
      </w:r>
      <w:r w:rsidR="00A249CF">
        <w:rPr>
          <w:rFonts w:ascii="Times New Roman" w:eastAsia="標楷體" w:hAnsi="Times New Roman" w:hint="eastAsia"/>
          <w:b/>
          <w:color w:val="FF0000"/>
          <w:sz w:val="20"/>
        </w:rPr>
        <w:t>(</w:t>
      </w:r>
      <w:proofErr w:type="gramStart"/>
      <w:r w:rsidR="00A249CF">
        <w:rPr>
          <w:rFonts w:ascii="Times New Roman" w:eastAsia="標楷體" w:hAnsi="Times New Roman" w:hint="eastAsia"/>
          <w:b/>
          <w:color w:val="FF0000"/>
          <w:sz w:val="20"/>
        </w:rPr>
        <w:t>輸出各錯</w:t>
      </w:r>
      <w:r w:rsidR="00A249CF">
        <w:rPr>
          <w:rFonts w:ascii="Times New Roman" w:eastAsia="標楷體" w:hAnsi="Times New Roman" w:hint="eastAsia"/>
          <w:b/>
          <w:color w:val="FF0000"/>
          <w:sz w:val="20"/>
        </w:rPr>
        <w:t>120</w:t>
      </w:r>
      <w:r w:rsidR="00A249CF">
        <w:rPr>
          <w:rFonts w:ascii="Times New Roman" w:eastAsia="標楷體" w:hAnsi="Times New Roman" w:hint="eastAsia"/>
          <w:b/>
          <w:color w:val="FF0000"/>
          <w:sz w:val="20"/>
        </w:rPr>
        <w:t>度</w:t>
      </w:r>
      <w:proofErr w:type="gramEnd"/>
      <w:r w:rsidR="00A249CF">
        <w:rPr>
          <w:rFonts w:ascii="Times New Roman" w:eastAsia="標楷體" w:hAnsi="Times New Roman" w:hint="eastAsia"/>
          <w:b/>
          <w:color w:val="FF0000"/>
          <w:sz w:val="20"/>
        </w:rPr>
        <w:t>)</w:t>
      </w:r>
      <w:r w:rsidR="00A249CF" w:rsidRPr="00346FAD">
        <w:rPr>
          <w:rFonts w:ascii="Times New Roman" w:eastAsia="標楷體" w:hAnsi="Times New Roman" w:hint="eastAsia"/>
          <w:b/>
          <w:color w:val="FF0000"/>
          <w:sz w:val="20"/>
        </w:rPr>
        <w:t>&gt;&gt;</w:t>
      </w:r>
    </w:p>
    <w:p w:rsidR="001E3975" w:rsidRDefault="001E3975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28398A" w:rsidRDefault="0028398A" w:rsidP="0028398A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F</w:t>
      </w:r>
      <w:r>
        <w:rPr>
          <w:rFonts w:ascii="Times New Roman" w:eastAsia="標楷體" w:hAnsi="Times New Roman"/>
          <w:sz w:val="20"/>
        </w:rPr>
        <w:t>28377S</w:t>
      </w:r>
      <w:r>
        <w:rPr>
          <w:rFonts w:ascii="Times New Roman" w:eastAsia="標楷體" w:hAnsi="Times New Roman" w:hint="eastAsia"/>
          <w:sz w:val="20"/>
        </w:rPr>
        <w:t>規劃內部暫存器設定：</w:t>
      </w:r>
    </w:p>
    <w:p w:rsidR="0028398A" w:rsidRDefault="0028398A" w:rsidP="0028398A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proofErr w:type="gramStart"/>
      <w:r w:rsidRPr="00BB1465">
        <w:rPr>
          <w:rFonts w:ascii="Times New Roman" w:eastAsia="標楷體" w:hAnsi="Times New Roman" w:hint="eastAsia"/>
          <w:sz w:val="20"/>
        </w:rPr>
        <w:t>聯機功能</w:t>
      </w:r>
      <w:proofErr w:type="gramEnd"/>
      <w:r w:rsidRPr="00BB1465">
        <w:rPr>
          <w:rFonts w:ascii="Times New Roman" w:eastAsia="標楷體" w:hAnsi="Times New Roman" w:hint="eastAsia"/>
          <w:sz w:val="20"/>
        </w:rPr>
        <w:t>E</w:t>
      </w:r>
      <w:r w:rsidRPr="00BB1465">
        <w:rPr>
          <w:rFonts w:ascii="Times New Roman" w:eastAsia="標楷體" w:hAnsi="Times New Roman"/>
          <w:sz w:val="20"/>
        </w:rPr>
        <w:t>nable/Disable</w:t>
      </w:r>
    </w:p>
    <w:p w:rsidR="0028398A" w:rsidRDefault="0028398A" w:rsidP="0028398A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r w:rsidRPr="00BB1465">
        <w:rPr>
          <w:rFonts w:ascii="Times New Roman" w:eastAsia="標楷體" w:hAnsi="Times New Roman" w:hint="eastAsia"/>
          <w:sz w:val="20"/>
        </w:rPr>
        <w:t>本機</w:t>
      </w:r>
      <w:r w:rsidRPr="00BB1465">
        <w:rPr>
          <w:rFonts w:ascii="Times New Roman" w:eastAsia="標楷體" w:hAnsi="Times New Roman" w:hint="eastAsia"/>
          <w:sz w:val="20"/>
        </w:rPr>
        <w:t>M</w:t>
      </w:r>
      <w:r w:rsidRPr="00BB1465">
        <w:rPr>
          <w:rFonts w:ascii="Times New Roman" w:eastAsia="標楷體" w:hAnsi="Times New Roman"/>
          <w:sz w:val="20"/>
        </w:rPr>
        <w:t>aster/Slave</w:t>
      </w:r>
    </w:p>
    <w:p w:rsidR="0028398A" w:rsidRPr="00BB1465" w:rsidRDefault="0028398A" w:rsidP="0028398A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  <w:proofErr w:type="gramStart"/>
      <w:r w:rsidRPr="00BB1465">
        <w:rPr>
          <w:rFonts w:ascii="Times New Roman" w:eastAsia="標楷體" w:hAnsi="Times New Roman" w:hint="eastAsia"/>
          <w:sz w:val="20"/>
        </w:rPr>
        <w:t>聯機總</w:t>
      </w:r>
      <w:proofErr w:type="gramEnd"/>
      <w:r w:rsidRPr="00BB1465">
        <w:rPr>
          <w:rFonts w:ascii="Times New Roman" w:eastAsia="標楷體" w:hAnsi="Times New Roman" w:hint="eastAsia"/>
          <w:sz w:val="20"/>
        </w:rPr>
        <w:t>數量</w:t>
      </w:r>
    </w:p>
    <w:p w:rsidR="0028398A" w:rsidRDefault="0028398A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28398A" w:rsidRDefault="0028398A" w:rsidP="00C36DCF">
      <w:pPr>
        <w:pStyle w:val="affc"/>
        <w:widowControl/>
        <w:numPr>
          <w:ilvl w:val="0"/>
          <w:numId w:val="16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機器開機</w:t>
      </w:r>
    </w:p>
    <w:p w:rsidR="0028398A" w:rsidRDefault="0028398A" w:rsidP="00C36DCF">
      <w:pPr>
        <w:pStyle w:val="affc"/>
        <w:widowControl/>
        <w:numPr>
          <w:ilvl w:val="0"/>
          <w:numId w:val="16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使用者設定</w:t>
      </w:r>
      <w:proofErr w:type="gramStart"/>
      <w:r>
        <w:rPr>
          <w:rFonts w:ascii="Times New Roman" w:eastAsia="標楷體" w:hAnsi="Times New Roman" w:hint="eastAsia"/>
          <w:sz w:val="20"/>
        </w:rPr>
        <w:t>機器聯機暫存器</w:t>
      </w:r>
      <w:proofErr w:type="gramEnd"/>
    </w:p>
    <w:p w:rsidR="0028398A" w:rsidRDefault="0028398A" w:rsidP="00C36DCF">
      <w:pPr>
        <w:pStyle w:val="affc"/>
        <w:widowControl/>
        <w:numPr>
          <w:ilvl w:val="0"/>
          <w:numId w:val="16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未連線狀態</w:t>
      </w:r>
      <w:r>
        <w:rPr>
          <w:rFonts w:ascii="Times New Roman" w:eastAsia="標楷體" w:hAnsi="Times New Roman" w:hint="eastAsia"/>
          <w:sz w:val="20"/>
        </w:rPr>
        <w:t>-M</w:t>
      </w:r>
      <w:r>
        <w:rPr>
          <w:rFonts w:ascii="Times New Roman" w:eastAsia="標楷體" w:hAnsi="Times New Roman"/>
          <w:sz w:val="20"/>
        </w:rPr>
        <w:t>aster</w:t>
      </w:r>
    </w:p>
    <w:p w:rsidR="0028398A" w:rsidRDefault="0028398A" w:rsidP="0028398A">
      <w:pPr>
        <w:pStyle w:val="affc"/>
        <w:widowControl/>
        <w:suppressAutoHyphens w:val="0"/>
        <w:overflowPunct/>
        <w:autoSpaceDE/>
        <w:spacing w:line="240" w:lineRule="auto"/>
        <w:ind w:leftChars="0" w:left="72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/>
          <w:sz w:val="20"/>
        </w:rPr>
        <w:t>F28377S</w:t>
      </w:r>
      <w:r>
        <w:rPr>
          <w:rFonts w:ascii="Times New Roman" w:eastAsia="標楷體" w:hAnsi="Times New Roman" w:hint="eastAsia"/>
          <w:sz w:val="20"/>
        </w:rPr>
        <w:t>定義</w:t>
      </w:r>
      <w:r>
        <w:rPr>
          <w:rFonts w:ascii="Times New Roman" w:eastAsia="標楷體" w:hAnsi="Times New Roman" w:hint="eastAsia"/>
          <w:sz w:val="20"/>
        </w:rPr>
        <w:t>PAR_ENA</w:t>
      </w:r>
      <w:r>
        <w:rPr>
          <w:rFonts w:ascii="Times New Roman" w:eastAsia="標楷體" w:hAnsi="Times New Roman" w:hint="eastAsia"/>
          <w:sz w:val="20"/>
        </w:rPr>
        <w:t>以及</w:t>
      </w:r>
      <w:r>
        <w:rPr>
          <w:rFonts w:ascii="Times New Roman" w:eastAsia="標楷體" w:hAnsi="Times New Roman" w:hint="eastAsia"/>
          <w:sz w:val="20"/>
        </w:rPr>
        <w:t>!S</w:t>
      </w:r>
      <w:r>
        <w:rPr>
          <w:rFonts w:ascii="Times New Roman" w:eastAsia="標楷體" w:hAnsi="Times New Roman"/>
          <w:sz w:val="20"/>
        </w:rPr>
        <w:t>LAVE_ENA</w:t>
      </w:r>
      <w:r>
        <w:rPr>
          <w:rFonts w:ascii="Times New Roman" w:eastAsia="標楷體" w:hAnsi="Times New Roman" w:hint="eastAsia"/>
          <w:sz w:val="20"/>
        </w:rPr>
        <w:t>為</w:t>
      </w:r>
      <w:r>
        <w:rPr>
          <w:rFonts w:ascii="Times New Roman" w:eastAsia="標楷體" w:hAnsi="Times New Roman" w:hint="eastAsia"/>
          <w:sz w:val="20"/>
        </w:rPr>
        <w:t>GPIO</w:t>
      </w:r>
      <w:r>
        <w:rPr>
          <w:rFonts w:ascii="Times New Roman" w:eastAsia="標楷體" w:hAnsi="Times New Roman" w:hint="eastAsia"/>
          <w:sz w:val="20"/>
        </w:rPr>
        <w:t>輸出，</w:t>
      </w:r>
      <w:r>
        <w:rPr>
          <w:rFonts w:ascii="Times New Roman" w:eastAsia="標楷體" w:hAnsi="Times New Roman" w:hint="eastAsia"/>
          <w:sz w:val="20"/>
        </w:rPr>
        <w:t>S</w:t>
      </w:r>
      <w:r>
        <w:rPr>
          <w:rFonts w:ascii="Times New Roman" w:eastAsia="標楷體" w:hAnsi="Times New Roman"/>
          <w:sz w:val="20"/>
        </w:rPr>
        <w:t>LAVE_ENA</w:t>
      </w:r>
      <w:r>
        <w:rPr>
          <w:rFonts w:ascii="Times New Roman" w:eastAsia="標楷體" w:hAnsi="Times New Roman" w:hint="eastAsia"/>
          <w:sz w:val="20"/>
        </w:rPr>
        <w:t>為</w:t>
      </w:r>
      <w:r>
        <w:rPr>
          <w:rFonts w:ascii="Times New Roman" w:eastAsia="標楷體" w:hAnsi="Times New Roman" w:hint="eastAsia"/>
          <w:sz w:val="20"/>
        </w:rPr>
        <w:t>GPIO</w:t>
      </w:r>
      <w:r>
        <w:rPr>
          <w:rFonts w:ascii="Times New Roman" w:eastAsia="標楷體" w:hAnsi="Times New Roman" w:hint="eastAsia"/>
          <w:sz w:val="20"/>
        </w:rPr>
        <w:t>輸入</w:t>
      </w:r>
    </w:p>
    <w:p w:rsidR="0028398A" w:rsidRDefault="0028398A" w:rsidP="0028398A">
      <w:pPr>
        <w:pStyle w:val="affc"/>
        <w:widowControl/>
        <w:suppressAutoHyphens w:val="0"/>
        <w:overflowPunct/>
        <w:autoSpaceDE/>
        <w:spacing w:line="240" w:lineRule="auto"/>
        <w:ind w:leftChars="0" w:left="72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設定</w:t>
      </w:r>
      <w:r>
        <w:rPr>
          <w:rFonts w:ascii="Times New Roman" w:eastAsia="標楷體" w:hAnsi="Times New Roman" w:hint="eastAsia"/>
          <w:sz w:val="20"/>
        </w:rPr>
        <w:t>!SLAVE_ENA</w:t>
      </w:r>
      <w:r>
        <w:rPr>
          <w:rFonts w:ascii="Times New Roman" w:eastAsia="標楷體" w:hAnsi="Times New Roman" w:hint="eastAsia"/>
          <w:sz w:val="20"/>
        </w:rPr>
        <w:t>為</w:t>
      </w:r>
      <w:r>
        <w:rPr>
          <w:rFonts w:ascii="Times New Roman" w:eastAsia="標楷體" w:hAnsi="Times New Roman" w:hint="eastAsia"/>
          <w:sz w:val="20"/>
        </w:rPr>
        <w:t>L</w:t>
      </w:r>
      <w:r>
        <w:rPr>
          <w:rFonts w:ascii="Times New Roman" w:eastAsia="標楷體" w:hAnsi="Times New Roman"/>
          <w:sz w:val="20"/>
        </w:rPr>
        <w:t>ow</w:t>
      </w:r>
      <w:r>
        <w:rPr>
          <w:rFonts w:ascii="Times New Roman" w:eastAsia="標楷體" w:hAnsi="Times New Roman" w:hint="eastAsia"/>
          <w:sz w:val="20"/>
        </w:rPr>
        <w:t>，</w:t>
      </w:r>
      <w:r>
        <w:rPr>
          <w:rFonts w:ascii="Times New Roman" w:eastAsia="標楷體" w:hAnsi="Times New Roman" w:hint="eastAsia"/>
          <w:sz w:val="20"/>
        </w:rPr>
        <w:t>E</w:t>
      </w:r>
      <w:r>
        <w:rPr>
          <w:rFonts w:ascii="Times New Roman" w:eastAsia="標楷體" w:hAnsi="Times New Roman"/>
          <w:sz w:val="20"/>
        </w:rPr>
        <w:t xml:space="preserve">nable </w:t>
      </w:r>
      <w:r>
        <w:rPr>
          <w:rFonts w:ascii="Times New Roman" w:eastAsia="標楷體" w:hAnsi="Times New Roman" w:hint="eastAsia"/>
          <w:sz w:val="20"/>
        </w:rPr>
        <w:t>7</w:t>
      </w:r>
      <w:r>
        <w:rPr>
          <w:rFonts w:ascii="Times New Roman" w:eastAsia="標楷體" w:hAnsi="Times New Roman"/>
          <w:sz w:val="20"/>
        </w:rPr>
        <w:t>4VHC125</w:t>
      </w:r>
    </w:p>
    <w:p w:rsidR="0028398A" w:rsidRDefault="0028398A" w:rsidP="0028398A">
      <w:pPr>
        <w:pStyle w:val="affc"/>
        <w:widowControl/>
        <w:suppressAutoHyphens w:val="0"/>
        <w:overflowPunct/>
        <w:autoSpaceDE/>
        <w:spacing w:line="240" w:lineRule="auto"/>
        <w:ind w:leftChars="0" w:left="72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設定</w:t>
      </w:r>
      <w:r>
        <w:rPr>
          <w:rFonts w:ascii="Times New Roman" w:eastAsia="標楷體" w:hAnsi="Times New Roman" w:hint="eastAsia"/>
          <w:sz w:val="20"/>
        </w:rPr>
        <w:t>PAR_ENA</w:t>
      </w:r>
      <w:r>
        <w:rPr>
          <w:rFonts w:ascii="Times New Roman" w:eastAsia="標楷體" w:hAnsi="Times New Roman" w:hint="eastAsia"/>
          <w:sz w:val="20"/>
        </w:rPr>
        <w:t>為</w:t>
      </w:r>
      <w:r>
        <w:rPr>
          <w:rFonts w:ascii="Times New Roman" w:eastAsia="標楷體" w:hAnsi="Times New Roman" w:hint="eastAsia"/>
          <w:sz w:val="20"/>
        </w:rPr>
        <w:t>H</w:t>
      </w:r>
      <w:r>
        <w:rPr>
          <w:rFonts w:ascii="Times New Roman" w:eastAsia="標楷體" w:hAnsi="Times New Roman"/>
          <w:sz w:val="20"/>
        </w:rPr>
        <w:t>igh</w:t>
      </w:r>
    </w:p>
    <w:p w:rsidR="0028398A" w:rsidRDefault="0028398A" w:rsidP="0028398A">
      <w:pPr>
        <w:pStyle w:val="affc"/>
        <w:widowControl/>
        <w:suppressAutoHyphens w:val="0"/>
        <w:overflowPunct/>
        <w:autoSpaceDE/>
        <w:spacing w:line="240" w:lineRule="auto"/>
        <w:ind w:leftChars="0" w:left="72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檢查</w:t>
      </w:r>
      <w:r>
        <w:rPr>
          <w:rFonts w:ascii="Times New Roman" w:eastAsia="標楷體" w:hAnsi="Times New Roman" w:hint="eastAsia"/>
          <w:sz w:val="20"/>
        </w:rPr>
        <w:t>S</w:t>
      </w:r>
      <w:r>
        <w:rPr>
          <w:rFonts w:ascii="Times New Roman" w:eastAsia="標楷體" w:hAnsi="Times New Roman"/>
          <w:sz w:val="20"/>
        </w:rPr>
        <w:t>LAVE_ENA</w:t>
      </w:r>
    </w:p>
    <w:p w:rsidR="0028398A" w:rsidRPr="0044269F" w:rsidRDefault="0028398A" w:rsidP="00C36DCF">
      <w:pPr>
        <w:pStyle w:val="affc"/>
        <w:widowControl/>
        <w:numPr>
          <w:ilvl w:val="1"/>
          <w:numId w:val="13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如果為</w:t>
      </w:r>
      <w:r>
        <w:rPr>
          <w:rFonts w:ascii="Times New Roman" w:eastAsia="標楷體" w:hAnsi="Times New Roman" w:hint="eastAsia"/>
          <w:sz w:val="20"/>
        </w:rPr>
        <w:t>H</w:t>
      </w:r>
      <w:r>
        <w:rPr>
          <w:rFonts w:ascii="Times New Roman" w:eastAsia="標楷體" w:hAnsi="Times New Roman"/>
          <w:sz w:val="20"/>
        </w:rPr>
        <w:t>igh</w:t>
      </w:r>
      <w:r>
        <w:rPr>
          <w:rFonts w:ascii="Times New Roman" w:eastAsia="標楷體" w:hAnsi="Times New Roman" w:hint="eastAsia"/>
          <w:sz w:val="20"/>
        </w:rPr>
        <w:t>，表示有另一台單機</w:t>
      </w:r>
      <w:r>
        <w:rPr>
          <w:rFonts w:ascii="Times New Roman" w:eastAsia="標楷體" w:hAnsi="Times New Roman" w:hint="eastAsia"/>
          <w:sz w:val="20"/>
        </w:rPr>
        <w:t>(</w:t>
      </w:r>
      <w:r>
        <w:rPr>
          <w:rFonts w:ascii="Times New Roman" w:eastAsia="標楷體" w:hAnsi="Times New Roman"/>
          <w:sz w:val="20"/>
        </w:rPr>
        <w:t>Master</w:t>
      </w:r>
      <w:r>
        <w:rPr>
          <w:rFonts w:ascii="Times New Roman" w:eastAsia="標楷體" w:hAnsi="Times New Roman" w:hint="eastAsia"/>
          <w:sz w:val="20"/>
        </w:rPr>
        <w:t>)</w:t>
      </w:r>
      <w:r>
        <w:rPr>
          <w:rFonts w:ascii="Times New Roman" w:eastAsia="標楷體" w:hAnsi="Times New Roman" w:hint="eastAsia"/>
          <w:sz w:val="20"/>
        </w:rPr>
        <w:t>連線中，與本機</w:t>
      </w:r>
      <w:r>
        <w:rPr>
          <w:rFonts w:ascii="Times New Roman" w:eastAsia="標楷體" w:hAnsi="Times New Roman" w:hint="eastAsia"/>
          <w:sz w:val="20"/>
        </w:rPr>
        <w:t>M</w:t>
      </w:r>
      <w:r>
        <w:rPr>
          <w:rFonts w:ascii="Times New Roman" w:eastAsia="標楷體" w:hAnsi="Times New Roman"/>
          <w:sz w:val="20"/>
        </w:rPr>
        <w:t>aster</w:t>
      </w:r>
      <w:r>
        <w:rPr>
          <w:rFonts w:ascii="Times New Roman" w:eastAsia="標楷體" w:hAnsi="Times New Roman" w:hint="eastAsia"/>
          <w:sz w:val="20"/>
        </w:rPr>
        <w:t>設定矛盾，顯示接線異常</w:t>
      </w:r>
      <w:r>
        <w:rPr>
          <w:rFonts w:ascii="Times New Roman" w:eastAsia="標楷體" w:hAnsi="Times New Roman" w:hint="eastAsia"/>
          <w:sz w:val="20"/>
        </w:rPr>
        <w:t>NG</w:t>
      </w:r>
    </w:p>
    <w:p w:rsidR="0028398A" w:rsidRDefault="0028398A" w:rsidP="0028398A">
      <w:pPr>
        <w:pStyle w:val="affc"/>
        <w:widowControl/>
        <w:suppressAutoHyphens w:val="0"/>
        <w:overflowPunct/>
        <w:autoSpaceDE/>
        <w:spacing w:line="240" w:lineRule="auto"/>
        <w:ind w:leftChars="0" w:left="72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RS485</w:t>
      </w:r>
      <w:r>
        <w:rPr>
          <w:rFonts w:ascii="Times New Roman" w:eastAsia="標楷體" w:hAnsi="Times New Roman" w:hint="eastAsia"/>
          <w:sz w:val="20"/>
        </w:rPr>
        <w:t>接收資料</w:t>
      </w:r>
    </w:p>
    <w:p w:rsidR="0028398A" w:rsidRDefault="0028398A" w:rsidP="00C36DCF">
      <w:pPr>
        <w:pStyle w:val="affc"/>
        <w:widowControl/>
        <w:numPr>
          <w:ilvl w:val="1"/>
          <w:numId w:val="13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如果收到</w:t>
      </w:r>
      <w:r>
        <w:rPr>
          <w:rFonts w:ascii="Times New Roman" w:eastAsia="標楷體" w:hAnsi="Times New Roman" w:hint="eastAsia"/>
          <w:sz w:val="20"/>
        </w:rPr>
        <w:t>S</w:t>
      </w:r>
      <w:r>
        <w:rPr>
          <w:rFonts w:ascii="Times New Roman" w:eastAsia="標楷體" w:hAnsi="Times New Roman"/>
          <w:sz w:val="20"/>
        </w:rPr>
        <w:t>lave</w:t>
      </w:r>
      <w:r>
        <w:rPr>
          <w:rFonts w:ascii="Times New Roman" w:eastAsia="標楷體" w:hAnsi="Times New Roman" w:hint="eastAsia"/>
          <w:sz w:val="20"/>
        </w:rPr>
        <w:t>傳來的機器額定設定，檢查</w:t>
      </w:r>
      <w:r>
        <w:rPr>
          <w:rFonts w:ascii="Times New Roman" w:eastAsia="標楷體" w:hAnsi="Times New Roman" w:hint="eastAsia"/>
          <w:sz w:val="20"/>
        </w:rPr>
        <w:t>OK</w:t>
      </w:r>
      <w:r>
        <w:rPr>
          <w:rFonts w:ascii="Times New Roman" w:eastAsia="標楷體" w:hAnsi="Times New Roman" w:hint="eastAsia"/>
          <w:sz w:val="20"/>
        </w:rPr>
        <w:t>後，回傳</w:t>
      </w:r>
      <w:r>
        <w:rPr>
          <w:rFonts w:ascii="Times New Roman" w:eastAsia="標楷體" w:hAnsi="Times New Roman" w:hint="eastAsia"/>
          <w:sz w:val="20"/>
        </w:rPr>
        <w:t>S</w:t>
      </w:r>
      <w:r>
        <w:rPr>
          <w:rFonts w:ascii="Times New Roman" w:eastAsia="標楷體" w:hAnsi="Times New Roman"/>
          <w:sz w:val="20"/>
        </w:rPr>
        <w:t>lave</w:t>
      </w:r>
      <w:r>
        <w:rPr>
          <w:rFonts w:ascii="Times New Roman" w:eastAsia="標楷體" w:hAnsi="Times New Roman" w:hint="eastAsia"/>
          <w:sz w:val="20"/>
        </w:rPr>
        <w:t>編號及</w:t>
      </w:r>
      <w:r>
        <w:rPr>
          <w:rFonts w:ascii="Times New Roman" w:eastAsia="標楷體" w:hAnsi="Times New Roman" w:hint="eastAsia"/>
          <w:sz w:val="20"/>
        </w:rPr>
        <w:t>A</w:t>
      </w:r>
      <w:r>
        <w:rPr>
          <w:rFonts w:ascii="Times New Roman" w:eastAsia="標楷體" w:hAnsi="Times New Roman"/>
          <w:sz w:val="20"/>
        </w:rPr>
        <w:t>CK</w:t>
      </w:r>
    </w:p>
    <w:p w:rsidR="0028398A" w:rsidRDefault="0028398A" w:rsidP="00C36DCF">
      <w:pPr>
        <w:pStyle w:val="affc"/>
        <w:widowControl/>
        <w:numPr>
          <w:ilvl w:val="1"/>
          <w:numId w:val="13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如果</w:t>
      </w:r>
    </w:p>
    <w:p w:rsidR="0028398A" w:rsidRDefault="0028398A" w:rsidP="0028398A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28398A" w:rsidRDefault="0028398A" w:rsidP="00C36DCF">
      <w:pPr>
        <w:pStyle w:val="affc"/>
        <w:widowControl/>
        <w:numPr>
          <w:ilvl w:val="0"/>
          <w:numId w:val="16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未連線狀態</w:t>
      </w:r>
      <w:r>
        <w:rPr>
          <w:rFonts w:ascii="Times New Roman" w:eastAsia="標楷體" w:hAnsi="Times New Roman" w:hint="eastAsia"/>
          <w:sz w:val="20"/>
        </w:rPr>
        <w:t>-M</w:t>
      </w:r>
      <w:r>
        <w:rPr>
          <w:rFonts w:ascii="Times New Roman" w:eastAsia="標楷體" w:hAnsi="Times New Roman"/>
          <w:sz w:val="20"/>
        </w:rPr>
        <w:t>aster</w:t>
      </w:r>
    </w:p>
    <w:p w:rsidR="0028398A" w:rsidRDefault="0028398A" w:rsidP="0028398A">
      <w:pPr>
        <w:pStyle w:val="affc"/>
        <w:widowControl/>
        <w:suppressAutoHyphens w:val="0"/>
        <w:overflowPunct/>
        <w:autoSpaceDE/>
        <w:spacing w:line="240" w:lineRule="auto"/>
        <w:ind w:leftChars="0" w:left="72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/>
          <w:sz w:val="20"/>
        </w:rPr>
        <w:t>F28377S</w:t>
      </w:r>
      <w:r>
        <w:rPr>
          <w:rFonts w:ascii="Times New Roman" w:eastAsia="標楷體" w:hAnsi="Times New Roman" w:hint="eastAsia"/>
          <w:sz w:val="20"/>
        </w:rPr>
        <w:t>定義</w:t>
      </w:r>
      <w:r>
        <w:rPr>
          <w:rFonts w:ascii="Times New Roman" w:eastAsia="標楷體" w:hAnsi="Times New Roman" w:hint="eastAsia"/>
          <w:sz w:val="20"/>
        </w:rPr>
        <w:t>PAR_ENA</w:t>
      </w:r>
      <w:r>
        <w:rPr>
          <w:rFonts w:ascii="Times New Roman" w:eastAsia="標楷體" w:hAnsi="Times New Roman" w:hint="eastAsia"/>
          <w:sz w:val="20"/>
        </w:rPr>
        <w:t>以及</w:t>
      </w:r>
      <w:r>
        <w:rPr>
          <w:rFonts w:ascii="Times New Roman" w:eastAsia="標楷體" w:hAnsi="Times New Roman" w:hint="eastAsia"/>
          <w:sz w:val="20"/>
        </w:rPr>
        <w:t>!S</w:t>
      </w:r>
      <w:r>
        <w:rPr>
          <w:rFonts w:ascii="Times New Roman" w:eastAsia="標楷體" w:hAnsi="Times New Roman"/>
          <w:sz w:val="20"/>
        </w:rPr>
        <w:t>LAVE_ENA</w:t>
      </w:r>
      <w:r>
        <w:rPr>
          <w:rFonts w:ascii="Times New Roman" w:eastAsia="標楷體" w:hAnsi="Times New Roman" w:hint="eastAsia"/>
          <w:sz w:val="20"/>
        </w:rPr>
        <w:t>為</w:t>
      </w:r>
      <w:r>
        <w:rPr>
          <w:rFonts w:ascii="Times New Roman" w:eastAsia="標楷體" w:hAnsi="Times New Roman" w:hint="eastAsia"/>
          <w:sz w:val="20"/>
        </w:rPr>
        <w:t>GPIO</w:t>
      </w:r>
      <w:r>
        <w:rPr>
          <w:rFonts w:ascii="Times New Roman" w:eastAsia="標楷體" w:hAnsi="Times New Roman" w:hint="eastAsia"/>
          <w:sz w:val="20"/>
        </w:rPr>
        <w:t>輸出，</w:t>
      </w:r>
      <w:r>
        <w:rPr>
          <w:rFonts w:ascii="Times New Roman" w:eastAsia="標楷體" w:hAnsi="Times New Roman" w:hint="eastAsia"/>
          <w:sz w:val="20"/>
        </w:rPr>
        <w:t>S</w:t>
      </w:r>
      <w:r>
        <w:rPr>
          <w:rFonts w:ascii="Times New Roman" w:eastAsia="標楷體" w:hAnsi="Times New Roman"/>
          <w:sz w:val="20"/>
        </w:rPr>
        <w:t>LAVE_ENA</w:t>
      </w:r>
      <w:r>
        <w:rPr>
          <w:rFonts w:ascii="Times New Roman" w:eastAsia="標楷體" w:hAnsi="Times New Roman" w:hint="eastAsia"/>
          <w:sz w:val="20"/>
        </w:rPr>
        <w:t>為</w:t>
      </w:r>
      <w:r>
        <w:rPr>
          <w:rFonts w:ascii="Times New Roman" w:eastAsia="標楷體" w:hAnsi="Times New Roman" w:hint="eastAsia"/>
          <w:sz w:val="20"/>
        </w:rPr>
        <w:t>GPIO</w:t>
      </w:r>
      <w:r>
        <w:rPr>
          <w:rFonts w:ascii="Times New Roman" w:eastAsia="標楷體" w:hAnsi="Times New Roman" w:hint="eastAsia"/>
          <w:sz w:val="20"/>
        </w:rPr>
        <w:t>輸入</w:t>
      </w:r>
    </w:p>
    <w:p w:rsidR="0028398A" w:rsidRDefault="0028398A" w:rsidP="0028398A">
      <w:pPr>
        <w:pStyle w:val="affc"/>
        <w:widowControl/>
        <w:suppressAutoHyphens w:val="0"/>
        <w:overflowPunct/>
        <w:autoSpaceDE/>
        <w:spacing w:line="240" w:lineRule="auto"/>
        <w:ind w:leftChars="0" w:left="72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設定</w:t>
      </w:r>
      <w:r>
        <w:rPr>
          <w:rFonts w:ascii="Times New Roman" w:eastAsia="標楷體" w:hAnsi="Times New Roman" w:hint="eastAsia"/>
          <w:sz w:val="20"/>
        </w:rPr>
        <w:t>!SLAVE_ENA</w:t>
      </w:r>
      <w:r>
        <w:rPr>
          <w:rFonts w:ascii="Times New Roman" w:eastAsia="標楷體" w:hAnsi="Times New Roman" w:hint="eastAsia"/>
          <w:sz w:val="20"/>
        </w:rPr>
        <w:t>為</w:t>
      </w:r>
      <w:r>
        <w:rPr>
          <w:rFonts w:ascii="Times New Roman" w:eastAsia="標楷體" w:hAnsi="Times New Roman" w:hint="eastAsia"/>
          <w:sz w:val="20"/>
        </w:rPr>
        <w:t>L</w:t>
      </w:r>
      <w:r>
        <w:rPr>
          <w:rFonts w:ascii="Times New Roman" w:eastAsia="標楷體" w:hAnsi="Times New Roman"/>
          <w:sz w:val="20"/>
        </w:rPr>
        <w:t>ow</w:t>
      </w:r>
      <w:r>
        <w:rPr>
          <w:rFonts w:ascii="Times New Roman" w:eastAsia="標楷體" w:hAnsi="Times New Roman" w:hint="eastAsia"/>
          <w:sz w:val="20"/>
        </w:rPr>
        <w:t>，</w:t>
      </w:r>
      <w:r>
        <w:rPr>
          <w:rFonts w:ascii="Times New Roman" w:eastAsia="標楷體" w:hAnsi="Times New Roman" w:hint="eastAsia"/>
          <w:sz w:val="20"/>
        </w:rPr>
        <w:t>E</w:t>
      </w:r>
      <w:r>
        <w:rPr>
          <w:rFonts w:ascii="Times New Roman" w:eastAsia="標楷體" w:hAnsi="Times New Roman"/>
          <w:sz w:val="20"/>
        </w:rPr>
        <w:t xml:space="preserve">nable </w:t>
      </w:r>
      <w:r>
        <w:rPr>
          <w:rFonts w:ascii="Times New Roman" w:eastAsia="標楷體" w:hAnsi="Times New Roman" w:hint="eastAsia"/>
          <w:sz w:val="20"/>
        </w:rPr>
        <w:t>7</w:t>
      </w:r>
      <w:r>
        <w:rPr>
          <w:rFonts w:ascii="Times New Roman" w:eastAsia="標楷體" w:hAnsi="Times New Roman"/>
          <w:sz w:val="20"/>
        </w:rPr>
        <w:t>4VHC125</w:t>
      </w:r>
    </w:p>
    <w:p w:rsidR="0028398A" w:rsidRDefault="0028398A" w:rsidP="0028398A">
      <w:pPr>
        <w:pStyle w:val="affc"/>
        <w:widowControl/>
        <w:suppressAutoHyphens w:val="0"/>
        <w:overflowPunct/>
        <w:autoSpaceDE/>
        <w:spacing w:line="240" w:lineRule="auto"/>
        <w:ind w:leftChars="0" w:left="72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設定</w:t>
      </w:r>
      <w:r>
        <w:rPr>
          <w:rFonts w:ascii="Times New Roman" w:eastAsia="標楷體" w:hAnsi="Times New Roman" w:hint="eastAsia"/>
          <w:sz w:val="20"/>
        </w:rPr>
        <w:t>PAR_ENA</w:t>
      </w:r>
      <w:r>
        <w:rPr>
          <w:rFonts w:ascii="Times New Roman" w:eastAsia="標楷體" w:hAnsi="Times New Roman" w:hint="eastAsia"/>
          <w:sz w:val="20"/>
        </w:rPr>
        <w:t>為</w:t>
      </w:r>
      <w:r>
        <w:rPr>
          <w:rFonts w:ascii="Times New Roman" w:eastAsia="標楷體" w:hAnsi="Times New Roman" w:hint="eastAsia"/>
          <w:sz w:val="20"/>
        </w:rPr>
        <w:t>H</w:t>
      </w:r>
      <w:r>
        <w:rPr>
          <w:rFonts w:ascii="Times New Roman" w:eastAsia="標楷體" w:hAnsi="Times New Roman"/>
          <w:sz w:val="20"/>
        </w:rPr>
        <w:t>igh</w:t>
      </w:r>
    </w:p>
    <w:p w:rsidR="0028398A" w:rsidRDefault="0028398A" w:rsidP="0028398A">
      <w:pPr>
        <w:pStyle w:val="affc"/>
        <w:widowControl/>
        <w:suppressAutoHyphens w:val="0"/>
        <w:overflowPunct/>
        <w:autoSpaceDE/>
        <w:spacing w:line="240" w:lineRule="auto"/>
        <w:ind w:leftChars="0" w:left="72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檢查</w:t>
      </w:r>
      <w:r>
        <w:rPr>
          <w:rFonts w:ascii="Times New Roman" w:eastAsia="標楷體" w:hAnsi="Times New Roman" w:hint="eastAsia"/>
          <w:sz w:val="20"/>
        </w:rPr>
        <w:t>S</w:t>
      </w:r>
      <w:r>
        <w:rPr>
          <w:rFonts w:ascii="Times New Roman" w:eastAsia="標楷體" w:hAnsi="Times New Roman"/>
          <w:sz w:val="20"/>
        </w:rPr>
        <w:t>LAVE_ENA</w:t>
      </w:r>
    </w:p>
    <w:p w:rsidR="0028398A" w:rsidRPr="0044269F" w:rsidRDefault="0028398A" w:rsidP="00C36DCF">
      <w:pPr>
        <w:pStyle w:val="affc"/>
        <w:widowControl/>
        <w:numPr>
          <w:ilvl w:val="1"/>
          <w:numId w:val="13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如果為</w:t>
      </w:r>
      <w:r>
        <w:rPr>
          <w:rFonts w:ascii="Times New Roman" w:eastAsia="標楷體" w:hAnsi="Times New Roman" w:hint="eastAsia"/>
          <w:sz w:val="20"/>
        </w:rPr>
        <w:t>H</w:t>
      </w:r>
      <w:r>
        <w:rPr>
          <w:rFonts w:ascii="Times New Roman" w:eastAsia="標楷體" w:hAnsi="Times New Roman"/>
          <w:sz w:val="20"/>
        </w:rPr>
        <w:t>igh</w:t>
      </w:r>
      <w:r>
        <w:rPr>
          <w:rFonts w:ascii="Times New Roman" w:eastAsia="標楷體" w:hAnsi="Times New Roman" w:hint="eastAsia"/>
          <w:sz w:val="20"/>
        </w:rPr>
        <w:t>，表示有另一台單機</w:t>
      </w:r>
      <w:r>
        <w:rPr>
          <w:rFonts w:ascii="Times New Roman" w:eastAsia="標楷體" w:hAnsi="Times New Roman" w:hint="eastAsia"/>
          <w:sz w:val="20"/>
        </w:rPr>
        <w:t>(</w:t>
      </w:r>
      <w:r>
        <w:rPr>
          <w:rFonts w:ascii="Times New Roman" w:eastAsia="標楷體" w:hAnsi="Times New Roman"/>
          <w:sz w:val="20"/>
        </w:rPr>
        <w:t>Master</w:t>
      </w:r>
      <w:r>
        <w:rPr>
          <w:rFonts w:ascii="Times New Roman" w:eastAsia="標楷體" w:hAnsi="Times New Roman" w:hint="eastAsia"/>
          <w:sz w:val="20"/>
        </w:rPr>
        <w:t>)</w:t>
      </w:r>
      <w:r>
        <w:rPr>
          <w:rFonts w:ascii="Times New Roman" w:eastAsia="標楷體" w:hAnsi="Times New Roman" w:hint="eastAsia"/>
          <w:sz w:val="20"/>
        </w:rPr>
        <w:t>連線中，切換到連線建立狀態</w:t>
      </w:r>
    </w:p>
    <w:p w:rsidR="0028398A" w:rsidRPr="002C2984" w:rsidRDefault="0028398A" w:rsidP="0028398A">
      <w:pPr>
        <w:pStyle w:val="affc"/>
        <w:widowControl/>
        <w:suppressAutoHyphens w:val="0"/>
        <w:overflowPunct/>
        <w:autoSpaceDE/>
        <w:spacing w:line="240" w:lineRule="auto"/>
        <w:ind w:leftChars="0" w:left="360"/>
        <w:textAlignment w:val="auto"/>
        <w:rPr>
          <w:rFonts w:ascii="Times New Roman" w:eastAsia="標楷體" w:hAnsi="Times New Roman"/>
          <w:sz w:val="20"/>
        </w:rPr>
      </w:pPr>
    </w:p>
    <w:p w:rsidR="0028398A" w:rsidRDefault="0028398A" w:rsidP="00C36DCF">
      <w:pPr>
        <w:pStyle w:val="affc"/>
        <w:widowControl/>
        <w:numPr>
          <w:ilvl w:val="0"/>
          <w:numId w:val="16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連線建立狀態</w:t>
      </w:r>
    </w:p>
    <w:p w:rsidR="001E3975" w:rsidRDefault="001E3975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1E3975" w:rsidRDefault="001E3975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A928CE" w:rsidRDefault="00A928CE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5B6340" w:rsidRDefault="005B6340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5B6340" w:rsidRDefault="005B6340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9D41C3" w:rsidRDefault="009D41C3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9D41C3" w:rsidRDefault="009D41C3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9D41C3" w:rsidRDefault="009D41C3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9D41C3" w:rsidRDefault="009D41C3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9D41C3" w:rsidRDefault="009D41C3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9D41C3" w:rsidRDefault="009D41C3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9D41C3" w:rsidRDefault="009D41C3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設定值檢查功能</w:t>
      </w:r>
    </w:p>
    <w:p w:rsidR="009D41C3" w:rsidRDefault="00BC0253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遠端補償</w:t>
      </w:r>
      <w:r w:rsidR="006E1A6A">
        <w:rPr>
          <w:rFonts w:ascii="Times New Roman" w:eastAsia="標楷體" w:hAnsi="Times New Roman" w:hint="eastAsia"/>
          <w:sz w:val="20"/>
        </w:rPr>
        <w:t>流程</w:t>
      </w:r>
    </w:p>
    <w:p w:rsidR="00BC0253" w:rsidRDefault="002D359B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量測流程</w:t>
      </w:r>
    </w:p>
    <w:p w:rsidR="009D41C3" w:rsidRDefault="006E1A6A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S</w:t>
      </w:r>
      <w:r>
        <w:rPr>
          <w:rFonts w:ascii="Times New Roman" w:eastAsia="標楷體" w:hAnsi="Times New Roman"/>
          <w:sz w:val="20"/>
        </w:rPr>
        <w:t>equence</w:t>
      </w:r>
      <w:r>
        <w:rPr>
          <w:rFonts w:ascii="Times New Roman" w:eastAsia="標楷體" w:hAnsi="Times New Roman" w:hint="eastAsia"/>
          <w:sz w:val="20"/>
        </w:rPr>
        <w:t>流程</w:t>
      </w:r>
    </w:p>
    <w:p w:rsidR="006E1A6A" w:rsidRDefault="006E1A6A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S</w:t>
      </w:r>
      <w:r>
        <w:rPr>
          <w:rFonts w:ascii="Times New Roman" w:eastAsia="標楷體" w:hAnsi="Times New Roman"/>
          <w:sz w:val="20"/>
        </w:rPr>
        <w:t>imulate</w:t>
      </w:r>
      <w:r>
        <w:rPr>
          <w:rFonts w:ascii="Times New Roman" w:eastAsia="標楷體" w:hAnsi="Times New Roman" w:hint="eastAsia"/>
          <w:sz w:val="20"/>
        </w:rPr>
        <w:t>流程</w:t>
      </w:r>
    </w:p>
    <w:p w:rsidR="009D41C3" w:rsidRDefault="006E1A6A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CPU</w:t>
      </w:r>
      <w:r>
        <w:rPr>
          <w:rFonts w:ascii="Times New Roman" w:eastAsia="標楷體" w:hAnsi="Times New Roman" w:hint="eastAsia"/>
          <w:sz w:val="20"/>
        </w:rPr>
        <w:t>通訊流程</w:t>
      </w:r>
    </w:p>
    <w:p w:rsidR="006E1A6A" w:rsidRDefault="006E1A6A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並機通訊流程</w:t>
      </w:r>
    </w:p>
    <w:p w:rsidR="009D41C3" w:rsidRDefault="0075381E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校正流程</w:t>
      </w:r>
    </w:p>
    <w:p w:rsidR="005B6340" w:rsidRDefault="005B6340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5B6340" w:rsidRDefault="005B6340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5B6340" w:rsidRDefault="005B6340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5B6340" w:rsidRDefault="005B6340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A928CE" w:rsidRDefault="00A928CE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AD667D" w:rsidRDefault="00AD667D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/>
          <w:sz w:val="20"/>
        </w:rPr>
        <w:br w:type="page"/>
      </w:r>
    </w:p>
    <w:p w:rsidR="00B540F9" w:rsidRPr="00384DCE" w:rsidRDefault="00B540F9" w:rsidP="00B540F9">
      <w:pPr>
        <w:pStyle w:val="1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lastRenderedPageBreak/>
        <w:t>附錄</w:t>
      </w:r>
      <w:r w:rsidRPr="00384DCE">
        <w:rPr>
          <w:rFonts w:ascii="標楷體" w:eastAsia="標楷體" w:hAnsi="標楷體" w:hint="eastAsia"/>
        </w:rPr>
        <w:t>一、</w:t>
      </w:r>
      <w:r w:rsidRPr="00B540F9">
        <w:rPr>
          <w:rFonts w:ascii="標楷體" w:eastAsia="標楷體" w:hAnsi="標楷體"/>
        </w:rPr>
        <w:t>F28377S 接腳對應表</w:t>
      </w:r>
    </w:p>
    <w:p w:rsidR="003E1725" w:rsidRDefault="003E1725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tbl>
      <w:tblPr>
        <w:tblStyle w:val="affe"/>
        <w:tblW w:w="0" w:type="auto"/>
        <w:tblLook w:val="04A0" w:firstRow="1" w:lastRow="0" w:firstColumn="1" w:lastColumn="0" w:noHBand="0" w:noVBand="1"/>
      </w:tblPr>
      <w:tblGrid>
        <w:gridCol w:w="2069"/>
        <w:gridCol w:w="950"/>
        <w:gridCol w:w="1972"/>
        <w:gridCol w:w="1843"/>
        <w:gridCol w:w="1632"/>
        <w:gridCol w:w="2070"/>
      </w:tblGrid>
      <w:tr w:rsidR="003E1725" w:rsidRPr="003E1725" w:rsidTr="003E1725">
        <w:trPr>
          <w:trHeight w:val="340"/>
        </w:trPr>
        <w:tc>
          <w:tcPr>
            <w:tcW w:w="2500" w:type="dxa"/>
            <w:noWrap/>
            <w:hideMark/>
          </w:tcPr>
          <w:p w:rsidR="003E1725" w:rsidRPr="003E1725" w:rsidRDefault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bookmarkStart w:id="39" w:name="RANGE!A1:F69"/>
            <w:r w:rsidRPr="003E1725">
              <w:rPr>
                <w:rFonts w:ascii="Times New Roman" w:eastAsia="標楷體" w:hAnsi="Times New Roman" w:hint="eastAsia"/>
                <w:sz w:val="20"/>
              </w:rPr>
              <w:t>Design Signal Pad Name</w:t>
            </w:r>
            <w:bookmarkEnd w:id="39"/>
          </w:p>
        </w:tc>
        <w:tc>
          <w:tcPr>
            <w:tcW w:w="11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Ball Name</w:t>
            </w:r>
          </w:p>
        </w:tc>
        <w:tc>
          <w:tcPr>
            <w:tcW w:w="238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Selected Mode Number</w:t>
            </w:r>
          </w:p>
        </w:tc>
        <w:tc>
          <w:tcPr>
            <w:tcW w:w="22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Mode Interface Name</w:t>
            </w:r>
          </w:p>
        </w:tc>
        <w:tc>
          <w:tcPr>
            <w:tcW w:w="196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Mode Signal Name</w:t>
            </w:r>
          </w:p>
        </w:tc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User Requirement Name</w:t>
            </w:r>
          </w:p>
        </w:tc>
      </w:tr>
      <w:tr w:rsidR="003E1725" w:rsidRPr="003E1725" w:rsidTr="003E1725">
        <w:trPr>
          <w:trHeight w:val="340"/>
        </w:trPr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GPIO64</w:t>
            </w:r>
          </w:p>
        </w:tc>
        <w:tc>
          <w:tcPr>
            <w:tcW w:w="11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110</w:t>
            </w:r>
          </w:p>
        </w:tc>
        <w:tc>
          <w:tcPr>
            <w:tcW w:w="238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6</w:t>
            </w:r>
          </w:p>
        </w:tc>
        <w:tc>
          <w:tcPr>
            <w:tcW w:w="22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SCIA</w:t>
            </w:r>
          </w:p>
        </w:tc>
        <w:tc>
          <w:tcPr>
            <w:tcW w:w="196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SCIRXDA</w:t>
            </w:r>
          </w:p>
        </w:tc>
        <w:tc>
          <w:tcPr>
            <w:tcW w:w="2500" w:type="dxa"/>
            <w:noWrap/>
            <w:hideMark/>
          </w:tcPr>
          <w:p w:rsidR="003E1725" w:rsidRPr="003E1725" w:rsidRDefault="00097F4E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EXT</w:t>
            </w:r>
            <w:r w:rsidR="003E1725" w:rsidRPr="003E1725">
              <w:rPr>
                <w:rFonts w:ascii="Times New Roman" w:eastAsia="標楷體" w:hAnsi="Times New Roman" w:hint="eastAsia"/>
                <w:sz w:val="20"/>
              </w:rPr>
              <w:t>_SCI</w:t>
            </w:r>
          </w:p>
        </w:tc>
      </w:tr>
      <w:tr w:rsidR="003E1725" w:rsidRPr="003E1725" w:rsidTr="003E1725">
        <w:trPr>
          <w:trHeight w:val="340"/>
        </w:trPr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GPIO65</w:t>
            </w:r>
          </w:p>
        </w:tc>
        <w:tc>
          <w:tcPr>
            <w:tcW w:w="11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111</w:t>
            </w:r>
          </w:p>
        </w:tc>
        <w:tc>
          <w:tcPr>
            <w:tcW w:w="238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6</w:t>
            </w:r>
          </w:p>
        </w:tc>
        <w:tc>
          <w:tcPr>
            <w:tcW w:w="22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SCIA</w:t>
            </w:r>
          </w:p>
        </w:tc>
        <w:tc>
          <w:tcPr>
            <w:tcW w:w="196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SCITXDA</w:t>
            </w:r>
          </w:p>
        </w:tc>
        <w:tc>
          <w:tcPr>
            <w:tcW w:w="2500" w:type="dxa"/>
            <w:noWrap/>
            <w:hideMark/>
          </w:tcPr>
          <w:p w:rsidR="003E1725" w:rsidRPr="003E1725" w:rsidRDefault="00097F4E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EXT</w:t>
            </w:r>
            <w:r w:rsidR="003E1725" w:rsidRPr="003E1725">
              <w:rPr>
                <w:rFonts w:ascii="Times New Roman" w:eastAsia="標楷體" w:hAnsi="Times New Roman" w:hint="eastAsia"/>
                <w:sz w:val="20"/>
              </w:rPr>
              <w:t>_SCI</w:t>
            </w:r>
          </w:p>
        </w:tc>
      </w:tr>
      <w:tr w:rsidR="003E1725" w:rsidRPr="003E1725" w:rsidTr="003E1725">
        <w:trPr>
          <w:trHeight w:val="340"/>
        </w:trPr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GPIO13</w:t>
            </w:r>
          </w:p>
        </w:tc>
        <w:tc>
          <w:tcPr>
            <w:tcW w:w="11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5</w:t>
            </w:r>
          </w:p>
        </w:tc>
        <w:tc>
          <w:tcPr>
            <w:tcW w:w="238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1</w:t>
            </w:r>
          </w:p>
        </w:tc>
        <w:tc>
          <w:tcPr>
            <w:tcW w:w="22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EPWM7</w:t>
            </w:r>
          </w:p>
        </w:tc>
        <w:tc>
          <w:tcPr>
            <w:tcW w:w="196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EPWM7B</w:t>
            </w:r>
          </w:p>
        </w:tc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CLK0</w:t>
            </w:r>
          </w:p>
        </w:tc>
      </w:tr>
      <w:tr w:rsidR="003E1725" w:rsidRPr="003E1725" w:rsidTr="003E1725">
        <w:trPr>
          <w:trHeight w:val="340"/>
        </w:trPr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GPIO15</w:t>
            </w:r>
          </w:p>
        </w:tc>
        <w:tc>
          <w:tcPr>
            <w:tcW w:w="11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7</w:t>
            </w:r>
          </w:p>
        </w:tc>
        <w:tc>
          <w:tcPr>
            <w:tcW w:w="238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1</w:t>
            </w:r>
          </w:p>
        </w:tc>
        <w:tc>
          <w:tcPr>
            <w:tcW w:w="22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EPWM8</w:t>
            </w:r>
          </w:p>
        </w:tc>
        <w:tc>
          <w:tcPr>
            <w:tcW w:w="196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EPWM8B</w:t>
            </w:r>
          </w:p>
        </w:tc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CLK180</w:t>
            </w:r>
          </w:p>
        </w:tc>
      </w:tr>
      <w:tr w:rsidR="003E1725" w:rsidRPr="003E1725" w:rsidTr="003E1725">
        <w:trPr>
          <w:trHeight w:val="340"/>
        </w:trPr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GPIO1</w:t>
            </w:r>
          </w:p>
        </w:tc>
        <w:tc>
          <w:tcPr>
            <w:tcW w:w="11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161</w:t>
            </w:r>
          </w:p>
        </w:tc>
        <w:tc>
          <w:tcPr>
            <w:tcW w:w="238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0</w:t>
            </w:r>
          </w:p>
        </w:tc>
        <w:tc>
          <w:tcPr>
            <w:tcW w:w="22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GPIO1</w:t>
            </w:r>
          </w:p>
        </w:tc>
        <w:tc>
          <w:tcPr>
            <w:tcW w:w="196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GPIO1</w:t>
            </w:r>
          </w:p>
        </w:tc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CTRL_SPI</w:t>
            </w:r>
          </w:p>
        </w:tc>
      </w:tr>
      <w:tr w:rsidR="003E1725" w:rsidRPr="003E1725" w:rsidTr="003E1725">
        <w:trPr>
          <w:trHeight w:val="340"/>
        </w:trPr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GPIO3</w:t>
            </w:r>
          </w:p>
        </w:tc>
        <w:tc>
          <w:tcPr>
            <w:tcW w:w="11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163</w:t>
            </w:r>
          </w:p>
        </w:tc>
        <w:tc>
          <w:tcPr>
            <w:tcW w:w="238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0</w:t>
            </w:r>
          </w:p>
        </w:tc>
        <w:tc>
          <w:tcPr>
            <w:tcW w:w="22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GPIO3</w:t>
            </w:r>
          </w:p>
        </w:tc>
        <w:tc>
          <w:tcPr>
            <w:tcW w:w="196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GPIO3</w:t>
            </w:r>
          </w:p>
        </w:tc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CTRL_SPI</w:t>
            </w:r>
          </w:p>
        </w:tc>
      </w:tr>
      <w:tr w:rsidR="003E1725" w:rsidRPr="003E1725" w:rsidTr="003E1725">
        <w:trPr>
          <w:trHeight w:val="340"/>
        </w:trPr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GPIO5</w:t>
            </w:r>
          </w:p>
        </w:tc>
        <w:tc>
          <w:tcPr>
            <w:tcW w:w="11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165</w:t>
            </w:r>
          </w:p>
        </w:tc>
        <w:tc>
          <w:tcPr>
            <w:tcW w:w="238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0</w:t>
            </w:r>
          </w:p>
        </w:tc>
        <w:tc>
          <w:tcPr>
            <w:tcW w:w="22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GPIO5</w:t>
            </w:r>
          </w:p>
        </w:tc>
        <w:tc>
          <w:tcPr>
            <w:tcW w:w="196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GPIO5</w:t>
            </w:r>
          </w:p>
        </w:tc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CTRL_SPI</w:t>
            </w:r>
          </w:p>
        </w:tc>
      </w:tr>
      <w:tr w:rsidR="003E1725" w:rsidRPr="003E1725" w:rsidTr="003E1725">
        <w:trPr>
          <w:trHeight w:val="340"/>
        </w:trPr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GPIO7</w:t>
            </w:r>
          </w:p>
        </w:tc>
        <w:tc>
          <w:tcPr>
            <w:tcW w:w="11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167</w:t>
            </w:r>
          </w:p>
        </w:tc>
        <w:tc>
          <w:tcPr>
            <w:tcW w:w="238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0</w:t>
            </w:r>
          </w:p>
        </w:tc>
        <w:tc>
          <w:tcPr>
            <w:tcW w:w="22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GPIO7</w:t>
            </w:r>
          </w:p>
        </w:tc>
        <w:tc>
          <w:tcPr>
            <w:tcW w:w="196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GPIO7</w:t>
            </w:r>
          </w:p>
        </w:tc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CTRL_SPI</w:t>
            </w:r>
          </w:p>
        </w:tc>
      </w:tr>
      <w:tr w:rsidR="003E1725" w:rsidRPr="003E1725" w:rsidTr="003E1725">
        <w:trPr>
          <w:trHeight w:val="340"/>
        </w:trPr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GPIO99</w:t>
            </w:r>
          </w:p>
        </w:tc>
        <w:tc>
          <w:tcPr>
            <w:tcW w:w="11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17</w:t>
            </w:r>
          </w:p>
        </w:tc>
        <w:tc>
          <w:tcPr>
            <w:tcW w:w="238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0</w:t>
            </w:r>
          </w:p>
        </w:tc>
        <w:tc>
          <w:tcPr>
            <w:tcW w:w="22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GPIO99</w:t>
            </w:r>
          </w:p>
        </w:tc>
        <w:tc>
          <w:tcPr>
            <w:tcW w:w="196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GPIO99</w:t>
            </w:r>
          </w:p>
        </w:tc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ERR</w:t>
            </w:r>
          </w:p>
        </w:tc>
      </w:tr>
      <w:tr w:rsidR="003E1725" w:rsidRPr="003E1725" w:rsidTr="003E1725">
        <w:trPr>
          <w:trHeight w:val="340"/>
        </w:trPr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GPIO24</w:t>
            </w:r>
          </w:p>
        </w:tc>
        <w:tc>
          <w:tcPr>
            <w:tcW w:w="11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24</w:t>
            </w:r>
          </w:p>
        </w:tc>
        <w:tc>
          <w:tcPr>
            <w:tcW w:w="238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3</w:t>
            </w:r>
          </w:p>
        </w:tc>
        <w:tc>
          <w:tcPr>
            <w:tcW w:w="22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MCBSPB</w:t>
            </w:r>
          </w:p>
        </w:tc>
        <w:tc>
          <w:tcPr>
            <w:tcW w:w="196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MDXB</w:t>
            </w:r>
          </w:p>
        </w:tc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EXT_SPI</w:t>
            </w:r>
          </w:p>
        </w:tc>
      </w:tr>
      <w:tr w:rsidR="003E1725" w:rsidRPr="003E1725" w:rsidTr="003E1725">
        <w:trPr>
          <w:trHeight w:val="340"/>
        </w:trPr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GPIO25</w:t>
            </w:r>
          </w:p>
        </w:tc>
        <w:tc>
          <w:tcPr>
            <w:tcW w:w="11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25</w:t>
            </w:r>
          </w:p>
        </w:tc>
        <w:tc>
          <w:tcPr>
            <w:tcW w:w="238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3</w:t>
            </w:r>
          </w:p>
        </w:tc>
        <w:tc>
          <w:tcPr>
            <w:tcW w:w="22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MCBSPB</w:t>
            </w:r>
          </w:p>
        </w:tc>
        <w:tc>
          <w:tcPr>
            <w:tcW w:w="196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MDRB</w:t>
            </w:r>
          </w:p>
        </w:tc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EXT_SPI</w:t>
            </w:r>
          </w:p>
        </w:tc>
      </w:tr>
      <w:tr w:rsidR="003E1725" w:rsidRPr="003E1725" w:rsidTr="003E1725">
        <w:trPr>
          <w:trHeight w:val="340"/>
        </w:trPr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GPIO26</w:t>
            </w:r>
          </w:p>
        </w:tc>
        <w:tc>
          <w:tcPr>
            <w:tcW w:w="11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27</w:t>
            </w:r>
          </w:p>
        </w:tc>
        <w:tc>
          <w:tcPr>
            <w:tcW w:w="238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3</w:t>
            </w:r>
          </w:p>
        </w:tc>
        <w:tc>
          <w:tcPr>
            <w:tcW w:w="22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MCBSPB</w:t>
            </w:r>
          </w:p>
        </w:tc>
        <w:tc>
          <w:tcPr>
            <w:tcW w:w="196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MCLKXB</w:t>
            </w:r>
          </w:p>
        </w:tc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EXT_SPI</w:t>
            </w:r>
          </w:p>
        </w:tc>
      </w:tr>
      <w:tr w:rsidR="003E1725" w:rsidRPr="003E1725" w:rsidTr="003E1725">
        <w:trPr>
          <w:trHeight w:val="340"/>
        </w:trPr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GPIO27</w:t>
            </w:r>
          </w:p>
        </w:tc>
        <w:tc>
          <w:tcPr>
            <w:tcW w:w="11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28</w:t>
            </w:r>
          </w:p>
        </w:tc>
        <w:tc>
          <w:tcPr>
            <w:tcW w:w="238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3</w:t>
            </w:r>
          </w:p>
        </w:tc>
        <w:tc>
          <w:tcPr>
            <w:tcW w:w="22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MCBSPB</w:t>
            </w:r>
          </w:p>
        </w:tc>
        <w:tc>
          <w:tcPr>
            <w:tcW w:w="196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MFSXB</w:t>
            </w:r>
          </w:p>
        </w:tc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EXT_SPI</w:t>
            </w:r>
          </w:p>
        </w:tc>
      </w:tr>
      <w:tr w:rsidR="003E1725" w:rsidRPr="003E1725" w:rsidTr="003E1725">
        <w:trPr>
          <w:trHeight w:val="340"/>
        </w:trPr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GPIO9</w:t>
            </w:r>
          </w:p>
        </w:tc>
        <w:tc>
          <w:tcPr>
            <w:tcW w:w="11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19</w:t>
            </w:r>
          </w:p>
        </w:tc>
        <w:tc>
          <w:tcPr>
            <w:tcW w:w="238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1</w:t>
            </w:r>
          </w:p>
        </w:tc>
        <w:tc>
          <w:tcPr>
            <w:tcW w:w="22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EPWM5</w:t>
            </w:r>
          </w:p>
        </w:tc>
        <w:tc>
          <w:tcPr>
            <w:tcW w:w="196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EPWM5B</w:t>
            </w:r>
          </w:p>
        </w:tc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FANCTRL</w:t>
            </w:r>
          </w:p>
        </w:tc>
      </w:tr>
      <w:tr w:rsidR="003E1725" w:rsidRPr="003E1725" w:rsidTr="003E1725">
        <w:trPr>
          <w:trHeight w:val="340"/>
        </w:trPr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GPIO6</w:t>
            </w:r>
          </w:p>
        </w:tc>
        <w:tc>
          <w:tcPr>
            <w:tcW w:w="11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166</w:t>
            </w:r>
          </w:p>
        </w:tc>
        <w:tc>
          <w:tcPr>
            <w:tcW w:w="238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0</w:t>
            </w:r>
          </w:p>
        </w:tc>
        <w:tc>
          <w:tcPr>
            <w:tcW w:w="22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GPIO6</w:t>
            </w:r>
          </w:p>
        </w:tc>
        <w:tc>
          <w:tcPr>
            <w:tcW w:w="196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GPIO6</w:t>
            </w:r>
          </w:p>
        </w:tc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IMONI_LO</w:t>
            </w:r>
          </w:p>
        </w:tc>
      </w:tr>
      <w:tr w:rsidR="003E1725" w:rsidRPr="003E1725" w:rsidTr="003E1725">
        <w:trPr>
          <w:trHeight w:val="340"/>
        </w:trPr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GPIO28</w:t>
            </w:r>
          </w:p>
        </w:tc>
        <w:tc>
          <w:tcPr>
            <w:tcW w:w="11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64</w:t>
            </w:r>
          </w:p>
        </w:tc>
        <w:tc>
          <w:tcPr>
            <w:tcW w:w="238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0</w:t>
            </w:r>
          </w:p>
        </w:tc>
        <w:tc>
          <w:tcPr>
            <w:tcW w:w="22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GPIO28</w:t>
            </w:r>
          </w:p>
        </w:tc>
        <w:tc>
          <w:tcPr>
            <w:tcW w:w="196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GPIO28</w:t>
            </w:r>
          </w:p>
        </w:tc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IOUPG</w:t>
            </w:r>
          </w:p>
        </w:tc>
      </w:tr>
      <w:tr w:rsidR="003E1725" w:rsidRPr="003E1725" w:rsidTr="003E1725">
        <w:trPr>
          <w:trHeight w:val="340"/>
        </w:trPr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GPIO94</w:t>
            </w:r>
          </w:p>
        </w:tc>
        <w:tc>
          <w:tcPr>
            <w:tcW w:w="11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176</w:t>
            </w:r>
          </w:p>
        </w:tc>
        <w:tc>
          <w:tcPr>
            <w:tcW w:w="238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0</w:t>
            </w:r>
          </w:p>
        </w:tc>
        <w:tc>
          <w:tcPr>
            <w:tcW w:w="22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GPIO94</w:t>
            </w:r>
          </w:p>
        </w:tc>
        <w:tc>
          <w:tcPr>
            <w:tcW w:w="196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GPIO94</w:t>
            </w:r>
          </w:p>
        </w:tc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LED_D401</w:t>
            </w:r>
          </w:p>
        </w:tc>
      </w:tr>
      <w:tr w:rsidR="003E1725" w:rsidRPr="003E1725" w:rsidTr="003E1725">
        <w:trPr>
          <w:trHeight w:val="340"/>
        </w:trPr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GPIO53</w:t>
            </w:r>
          </w:p>
        </w:tc>
        <w:tc>
          <w:tcPr>
            <w:tcW w:w="11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97</w:t>
            </w:r>
          </w:p>
        </w:tc>
        <w:tc>
          <w:tcPr>
            <w:tcW w:w="238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0</w:t>
            </w:r>
          </w:p>
        </w:tc>
        <w:tc>
          <w:tcPr>
            <w:tcW w:w="22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GPIO53</w:t>
            </w:r>
          </w:p>
        </w:tc>
        <w:tc>
          <w:tcPr>
            <w:tcW w:w="196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GPIO53</w:t>
            </w:r>
          </w:p>
        </w:tc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MS_PAR_ENA</w:t>
            </w:r>
          </w:p>
        </w:tc>
      </w:tr>
      <w:tr w:rsidR="003E1725" w:rsidRPr="003E1725" w:rsidTr="003E1725">
        <w:trPr>
          <w:trHeight w:val="340"/>
        </w:trPr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GPIO61</w:t>
            </w:r>
          </w:p>
        </w:tc>
        <w:tc>
          <w:tcPr>
            <w:tcW w:w="11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107</w:t>
            </w:r>
          </w:p>
        </w:tc>
        <w:tc>
          <w:tcPr>
            <w:tcW w:w="238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0</w:t>
            </w:r>
          </w:p>
        </w:tc>
        <w:tc>
          <w:tcPr>
            <w:tcW w:w="22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GPIO61</w:t>
            </w:r>
          </w:p>
        </w:tc>
        <w:tc>
          <w:tcPr>
            <w:tcW w:w="196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GPIO61</w:t>
            </w:r>
          </w:p>
        </w:tc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MS_SLAVE_ENA1</w:t>
            </w:r>
          </w:p>
        </w:tc>
      </w:tr>
      <w:tr w:rsidR="003E1725" w:rsidRPr="003E1725" w:rsidTr="003E1725">
        <w:trPr>
          <w:trHeight w:val="340"/>
        </w:trPr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GPIO54</w:t>
            </w:r>
          </w:p>
        </w:tc>
        <w:tc>
          <w:tcPr>
            <w:tcW w:w="11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98</w:t>
            </w:r>
          </w:p>
        </w:tc>
        <w:tc>
          <w:tcPr>
            <w:tcW w:w="238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0</w:t>
            </w:r>
          </w:p>
        </w:tc>
        <w:tc>
          <w:tcPr>
            <w:tcW w:w="22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GPIO54</w:t>
            </w:r>
          </w:p>
        </w:tc>
        <w:tc>
          <w:tcPr>
            <w:tcW w:w="196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GPIO54</w:t>
            </w:r>
          </w:p>
        </w:tc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MS_SLAVE_ENA2</w:t>
            </w:r>
          </w:p>
        </w:tc>
      </w:tr>
      <w:tr w:rsidR="003E1725" w:rsidRPr="003E1725" w:rsidTr="003E1725">
        <w:trPr>
          <w:trHeight w:val="340"/>
        </w:trPr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GPIO60</w:t>
            </w:r>
          </w:p>
        </w:tc>
        <w:tc>
          <w:tcPr>
            <w:tcW w:w="11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105</w:t>
            </w:r>
          </w:p>
        </w:tc>
        <w:tc>
          <w:tcPr>
            <w:tcW w:w="238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6</w:t>
            </w:r>
          </w:p>
        </w:tc>
        <w:tc>
          <w:tcPr>
            <w:tcW w:w="22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SPIB</w:t>
            </w:r>
          </w:p>
        </w:tc>
        <w:tc>
          <w:tcPr>
            <w:tcW w:w="196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SPISIMOB</w:t>
            </w:r>
          </w:p>
        </w:tc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MS_SPI</w:t>
            </w:r>
          </w:p>
        </w:tc>
      </w:tr>
      <w:tr w:rsidR="003E1725" w:rsidRPr="003E1725" w:rsidTr="003E1725">
        <w:trPr>
          <w:trHeight w:val="340"/>
        </w:trPr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GPIO58</w:t>
            </w:r>
          </w:p>
        </w:tc>
        <w:tc>
          <w:tcPr>
            <w:tcW w:w="11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103</w:t>
            </w:r>
          </w:p>
        </w:tc>
        <w:tc>
          <w:tcPr>
            <w:tcW w:w="238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6</w:t>
            </w:r>
          </w:p>
        </w:tc>
        <w:tc>
          <w:tcPr>
            <w:tcW w:w="22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SPIB</w:t>
            </w:r>
          </w:p>
        </w:tc>
        <w:tc>
          <w:tcPr>
            <w:tcW w:w="196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SPICLKB</w:t>
            </w:r>
          </w:p>
        </w:tc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MS_SPI</w:t>
            </w:r>
          </w:p>
        </w:tc>
      </w:tr>
      <w:tr w:rsidR="003E1725" w:rsidRPr="003E1725" w:rsidTr="003E1725">
        <w:trPr>
          <w:trHeight w:val="340"/>
        </w:trPr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GPIO59</w:t>
            </w:r>
          </w:p>
        </w:tc>
        <w:tc>
          <w:tcPr>
            <w:tcW w:w="11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104</w:t>
            </w:r>
          </w:p>
        </w:tc>
        <w:tc>
          <w:tcPr>
            <w:tcW w:w="238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6</w:t>
            </w:r>
          </w:p>
        </w:tc>
        <w:tc>
          <w:tcPr>
            <w:tcW w:w="22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SPIB</w:t>
            </w:r>
          </w:p>
        </w:tc>
        <w:tc>
          <w:tcPr>
            <w:tcW w:w="196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SPISTEB</w:t>
            </w:r>
          </w:p>
        </w:tc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MS_SPI</w:t>
            </w:r>
          </w:p>
        </w:tc>
      </w:tr>
      <w:tr w:rsidR="003E1725" w:rsidRPr="003E1725" w:rsidTr="003E1725">
        <w:trPr>
          <w:trHeight w:val="340"/>
        </w:trPr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GPIO62</w:t>
            </w:r>
          </w:p>
        </w:tc>
        <w:tc>
          <w:tcPr>
            <w:tcW w:w="11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108</w:t>
            </w:r>
          </w:p>
        </w:tc>
        <w:tc>
          <w:tcPr>
            <w:tcW w:w="238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1</w:t>
            </w:r>
          </w:p>
        </w:tc>
        <w:tc>
          <w:tcPr>
            <w:tcW w:w="22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SCIC</w:t>
            </w:r>
          </w:p>
        </w:tc>
        <w:tc>
          <w:tcPr>
            <w:tcW w:w="196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SCIRXDC</w:t>
            </w:r>
          </w:p>
        </w:tc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RS485_SCI</w:t>
            </w:r>
          </w:p>
        </w:tc>
      </w:tr>
      <w:tr w:rsidR="003E1725" w:rsidRPr="003E1725" w:rsidTr="003E1725">
        <w:trPr>
          <w:trHeight w:val="340"/>
        </w:trPr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GPIO63</w:t>
            </w:r>
          </w:p>
        </w:tc>
        <w:tc>
          <w:tcPr>
            <w:tcW w:w="11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109</w:t>
            </w:r>
          </w:p>
        </w:tc>
        <w:tc>
          <w:tcPr>
            <w:tcW w:w="238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1</w:t>
            </w:r>
          </w:p>
        </w:tc>
        <w:tc>
          <w:tcPr>
            <w:tcW w:w="22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SCIC</w:t>
            </w:r>
          </w:p>
        </w:tc>
        <w:tc>
          <w:tcPr>
            <w:tcW w:w="196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SCITXDC</w:t>
            </w:r>
          </w:p>
        </w:tc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RS485_SCI</w:t>
            </w:r>
          </w:p>
        </w:tc>
      </w:tr>
      <w:tr w:rsidR="003E1725" w:rsidRPr="003E1725" w:rsidTr="003E1725">
        <w:trPr>
          <w:trHeight w:val="340"/>
        </w:trPr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GPIO66</w:t>
            </w:r>
          </w:p>
        </w:tc>
        <w:tc>
          <w:tcPr>
            <w:tcW w:w="11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112</w:t>
            </w:r>
          </w:p>
        </w:tc>
        <w:tc>
          <w:tcPr>
            <w:tcW w:w="238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0</w:t>
            </w:r>
          </w:p>
        </w:tc>
        <w:tc>
          <w:tcPr>
            <w:tcW w:w="22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GPIO66</w:t>
            </w:r>
          </w:p>
        </w:tc>
        <w:tc>
          <w:tcPr>
            <w:tcW w:w="196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GPIO66</w:t>
            </w:r>
          </w:p>
        </w:tc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RS485_TXC_RXC</w:t>
            </w:r>
          </w:p>
        </w:tc>
      </w:tr>
      <w:tr w:rsidR="003E1725" w:rsidRPr="003E1725" w:rsidTr="003E1725">
        <w:trPr>
          <w:trHeight w:val="340"/>
        </w:trPr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GPIO32</w:t>
            </w:r>
          </w:p>
        </w:tc>
        <w:tc>
          <w:tcPr>
            <w:tcW w:w="11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67</w:t>
            </w:r>
          </w:p>
        </w:tc>
        <w:tc>
          <w:tcPr>
            <w:tcW w:w="238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2</w:t>
            </w:r>
          </w:p>
        </w:tc>
        <w:tc>
          <w:tcPr>
            <w:tcW w:w="22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EMIF1</w:t>
            </w:r>
          </w:p>
        </w:tc>
        <w:tc>
          <w:tcPr>
            <w:tcW w:w="196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EM1CS0n</w:t>
            </w:r>
          </w:p>
        </w:tc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SDRAM</w:t>
            </w:r>
          </w:p>
        </w:tc>
      </w:tr>
      <w:tr w:rsidR="003E1725" w:rsidRPr="003E1725" w:rsidTr="003E1725">
        <w:trPr>
          <w:trHeight w:val="340"/>
        </w:trPr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GPIO29</w:t>
            </w:r>
          </w:p>
        </w:tc>
        <w:tc>
          <w:tcPr>
            <w:tcW w:w="11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65</w:t>
            </w:r>
          </w:p>
        </w:tc>
        <w:tc>
          <w:tcPr>
            <w:tcW w:w="238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2</w:t>
            </w:r>
          </w:p>
        </w:tc>
        <w:tc>
          <w:tcPr>
            <w:tcW w:w="22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EMIF1</w:t>
            </w:r>
          </w:p>
        </w:tc>
        <w:tc>
          <w:tcPr>
            <w:tcW w:w="196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EM1SDCKE</w:t>
            </w:r>
          </w:p>
        </w:tc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SDRAM</w:t>
            </w:r>
          </w:p>
        </w:tc>
      </w:tr>
      <w:tr w:rsidR="003E1725" w:rsidRPr="003E1725" w:rsidTr="003E1725">
        <w:trPr>
          <w:trHeight w:val="340"/>
        </w:trPr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GPIO30</w:t>
            </w:r>
          </w:p>
        </w:tc>
        <w:tc>
          <w:tcPr>
            <w:tcW w:w="11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63</w:t>
            </w:r>
          </w:p>
        </w:tc>
        <w:tc>
          <w:tcPr>
            <w:tcW w:w="238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2</w:t>
            </w:r>
          </w:p>
        </w:tc>
        <w:tc>
          <w:tcPr>
            <w:tcW w:w="22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EMIF1</w:t>
            </w:r>
          </w:p>
        </w:tc>
        <w:tc>
          <w:tcPr>
            <w:tcW w:w="196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EM1CLK</w:t>
            </w:r>
          </w:p>
        </w:tc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SDRAM</w:t>
            </w:r>
          </w:p>
        </w:tc>
      </w:tr>
      <w:tr w:rsidR="003E1725" w:rsidRPr="003E1725" w:rsidTr="003E1725">
        <w:trPr>
          <w:trHeight w:val="340"/>
        </w:trPr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GPIO31</w:t>
            </w:r>
          </w:p>
        </w:tc>
        <w:tc>
          <w:tcPr>
            <w:tcW w:w="11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66</w:t>
            </w:r>
          </w:p>
        </w:tc>
        <w:tc>
          <w:tcPr>
            <w:tcW w:w="238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2</w:t>
            </w:r>
          </w:p>
        </w:tc>
        <w:tc>
          <w:tcPr>
            <w:tcW w:w="22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EMIF1</w:t>
            </w:r>
          </w:p>
        </w:tc>
        <w:tc>
          <w:tcPr>
            <w:tcW w:w="196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EM1WEn</w:t>
            </w:r>
          </w:p>
        </w:tc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SDRAM</w:t>
            </w:r>
          </w:p>
        </w:tc>
      </w:tr>
      <w:tr w:rsidR="003E1725" w:rsidRPr="003E1725" w:rsidTr="003E1725">
        <w:trPr>
          <w:trHeight w:val="340"/>
        </w:trPr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GPIO86</w:t>
            </w:r>
          </w:p>
        </w:tc>
        <w:tc>
          <w:tcPr>
            <w:tcW w:w="11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156</w:t>
            </w:r>
          </w:p>
        </w:tc>
        <w:tc>
          <w:tcPr>
            <w:tcW w:w="238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3</w:t>
            </w:r>
          </w:p>
        </w:tc>
        <w:tc>
          <w:tcPr>
            <w:tcW w:w="22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EMIF1</w:t>
            </w:r>
          </w:p>
        </w:tc>
        <w:tc>
          <w:tcPr>
            <w:tcW w:w="196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EM1CAS</w:t>
            </w:r>
          </w:p>
        </w:tc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SDRAM</w:t>
            </w:r>
          </w:p>
        </w:tc>
      </w:tr>
      <w:tr w:rsidR="003E1725" w:rsidRPr="003E1725" w:rsidTr="003E1725">
        <w:trPr>
          <w:trHeight w:val="340"/>
        </w:trPr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GPIO87</w:t>
            </w:r>
          </w:p>
        </w:tc>
        <w:tc>
          <w:tcPr>
            <w:tcW w:w="11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157</w:t>
            </w:r>
          </w:p>
        </w:tc>
        <w:tc>
          <w:tcPr>
            <w:tcW w:w="238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3</w:t>
            </w:r>
          </w:p>
        </w:tc>
        <w:tc>
          <w:tcPr>
            <w:tcW w:w="22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EMIF1</w:t>
            </w:r>
          </w:p>
        </w:tc>
        <w:tc>
          <w:tcPr>
            <w:tcW w:w="196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EM1RAS</w:t>
            </w:r>
          </w:p>
        </w:tc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SDRAM</w:t>
            </w:r>
          </w:p>
        </w:tc>
      </w:tr>
      <w:tr w:rsidR="003E1725" w:rsidRPr="003E1725" w:rsidTr="003E1725">
        <w:trPr>
          <w:trHeight w:val="340"/>
        </w:trPr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GPIO93</w:t>
            </w:r>
          </w:p>
        </w:tc>
        <w:tc>
          <w:tcPr>
            <w:tcW w:w="11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175</w:t>
            </w:r>
          </w:p>
        </w:tc>
        <w:tc>
          <w:tcPr>
            <w:tcW w:w="238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3</w:t>
            </w:r>
          </w:p>
        </w:tc>
        <w:tc>
          <w:tcPr>
            <w:tcW w:w="22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EMIF1</w:t>
            </w:r>
          </w:p>
        </w:tc>
        <w:tc>
          <w:tcPr>
            <w:tcW w:w="196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EM1BA0</w:t>
            </w:r>
          </w:p>
        </w:tc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SDRAM</w:t>
            </w:r>
          </w:p>
        </w:tc>
      </w:tr>
      <w:tr w:rsidR="003E1725" w:rsidRPr="003E1725" w:rsidTr="003E1725">
        <w:trPr>
          <w:trHeight w:val="340"/>
        </w:trPr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GPIO92</w:t>
            </w:r>
          </w:p>
        </w:tc>
        <w:tc>
          <w:tcPr>
            <w:tcW w:w="11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174</w:t>
            </w:r>
          </w:p>
        </w:tc>
        <w:tc>
          <w:tcPr>
            <w:tcW w:w="238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3</w:t>
            </w:r>
          </w:p>
        </w:tc>
        <w:tc>
          <w:tcPr>
            <w:tcW w:w="22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EMIF1</w:t>
            </w:r>
          </w:p>
        </w:tc>
        <w:tc>
          <w:tcPr>
            <w:tcW w:w="196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EM1BA1</w:t>
            </w:r>
          </w:p>
        </w:tc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SDRAM</w:t>
            </w:r>
          </w:p>
        </w:tc>
      </w:tr>
      <w:tr w:rsidR="003E1725" w:rsidRPr="003E1725" w:rsidTr="003E1725">
        <w:trPr>
          <w:trHeight w:val="340"/>
        </w:trPr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GPIO38</w:t>
            </w:r>
          </w:p>
        </w:tc>
        <w:tc>
          <w:tcPr>
            <w:tcW w:w="11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85</w:t>
            </w:r>
          </w:p>
        </w:tc>
        <w:tc>
          <w:tcPr>
            <w:tcW w:w="238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2</w:t>
            </w:r>
          </w:p>
        </w:tc>
        <w:tc>
          <w:tcPr>
            <w:tcW w:w="22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EMIF1</w:t>
            </w:r>
          </w:p>
        </w:tc>
        <w:tc>
          <w:tcPr>
            <w:tcW w:w="196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EM1A0</w:t>
            </w:r>
          </w:p>
        </w:tc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SDRAM</w:t>
            </w:r>
          </w:p>
        </w:tc>
      </w:tr>
      <w:tr w:rsidR="003E1725" w:rsidRPr="003E1725" w:rsidTr="003E1725">
        <w:trPr>
          <w:trHeight w:val="340"/>
        </w:trPr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GPIO39</w:t>
            </w:r>
          </w:p>
        </w:tc>
        <w:tc>
          <w:tcPr>
            <w:tcW w:w="11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86</w:t>
            </w:r>
          </w:p>
        </w:tc>
        <w:tc>
          <w:tcPr>
            <w:tcW w:w="238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2</w:t>
            </w:r>
          </w:p>
        </w:tc>
        <w:tc>
          <w:tcPr>
            <w:tcW w:w="22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EMIF1</w:t>
            </w:r>
          </w:p>
        </w:tc>
        <w:tc>
          <w:tcPr>
            <w:tcW w:w="196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EM1A1</w:t>
            </w:r>
          </w:p>
        </w:tc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SDRAM</w:t>
            </w:r>
          </w:p>
        </w:tc>
      </w:tr>
      <w:tr w:rsidR="003E1725" w:rsidRPr="003E1725" w:rsidTr="003E1725">
        <w:trPr>
          <w:trHeight w:val="340"/>
        </w:trPr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GPIO40</w:t>
            </w:r>
          </w:p>
        </w:tc>
        <w:tc>
          <w:tcPr>
            <w:tcW w:w="11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87</w:t>
            </w:r>
          </w:p>
        </w:tc>
        <w:tc>
          <w:tcPr>
            <w:tcW w:w="238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2</w:t>
            </w:r>
          </w:p>
        </w:tc>
        <w:tc>
          <w:tcPr>
            <w:tcW w:w="22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EMIF1</w:t>
            </w:r>
          </w:p>
        </w:tc>
        <w:tc>
          <w:tcPr>
            <w:tcW w:w="196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EM1A2</w:t>
            </w:r>
          </w:p>
        </w:tc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SDRAM</w:t>
            </w:r>
          </w:p>
        </w:tc>
      </w:tr>
      <w:tr w:rsidR="003E1725" w:rsidRPr="003E1725" w:rsidTr="003E1725">
        <w:trPr>
          <w:trHeight w:val="340"/>
        </w:trPr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lastRenderedPageBreak/>
              <w:t>GPIO41</w:t>
            </w:r>
          </w:p>
        </w:tc>
        <w:tc>
          <w:tcPr>
            <w:tcW w:w="11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89</w:t>
            </w:r>
          </w:p>
        </w:tc>
        <w:tc>
          <w:tcPr>
            <w:tcW w:w="238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2</w:t>
            </w:r>
          </w:p>
        </w:tc>
        <w:tc>
          <w:tcPr>
            <w:tcW w:w="22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EMIF1</w:t>
            </w:r>
          </w:p>
        </w:tc>
        <w:tc>
          <w:tcPr>
            <w:tcW w:w="196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EM1A3</w:t>
            </w:r>
          </w:p>
        </w:tc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SDRAM</w:t>
            </w:r>
          </w:p>
        </w:tc>
      </w:tr>
      <w:tr w:rsidR="003E1725" w:rsidRPr="003E1725" w:rsidTr="003E1725">
        <w:trPr>
          <w:trHeight w:val="340"/>
        </w:trPr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GPIO44</w:t>
            </w:r>
          </w:p>
        </w:tc>
        <w:tc>
          <w:tcPr>
            <w:tcW w:w="11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113</w:t>
            </w:r>
          </w:p>
        </w:tc>
        <w:tc>
          <w:tcPr>
            <w:tcW w:w="238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2</w:t>
            </w:r>
          </w:p>
        </w:tc>
        <w:tc>
          <w:tcPr>
            <w:tcW w:w="22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EMIF1</w:t>
            </w:r>
          </w:p>
        </w:tc>
        <w:tc>
          <w:tcPr>
            <w:tcW w:w="196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EM1A4</w:t>
            </w:r>
          </w:p>
        </w:tc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SDRAM</w:t>
            </w:r>
          </w:p>
        </w:tc>
      </w:tr>
      <w:tr w:rsidR="003E1725" w:rsidRPr="003E1725" w:rsidTr="003E1725">
        <w:trPr>
          <w:trHeight w:val="340"/>
        </w:trPr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GPIO45</w:t>
            </w:r>
          </w:p>
        </w:tc>
        <w:tc>
          <w:tcPr>
            <w:tcW w:w="11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115</w:t>
            </w:r>
          </w:p>
        </w:tc>
        <w:tc>
          <w:tcPr>
            <w:tcW w:w="238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2</w:t>
            </w:r>
          </w:p>
        </w:tc>
        <w:tc>
          <w:tcPr>
            <w:tcW w:w="22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EMIF1</w:t>
            </w:r>
          </w:p>
        </w:tc>
        <w:tc>
          <w:tcPr>
            <w:tcW w:w="196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EM1A5</w:t>
            </w:r>
          </w:p>
        </w:tc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SDRAM</w:t>
            </w:r>
          </w:p>
        </w:tc>
      </w:tr>
      <w:tr w:rsidR="003E1725" w:rsidRPr="003E1725" w:rsidTr="003E1725">
        <w:trPr>
          <w:trHeight w:val="340"/>
        </w:trPr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GPIO46</w:t>
            </w:r>
          </w:p>
        </w:tc>
        <w:tc>
          <w:tcPr>
            <w:tcW w:w="11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128</w:t>
            </w:r>
          </w:p>
        </w:tc>
        <w:tc>
          <w:tcPr>
            <w:tcW w:w="238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2</w:t>
            </w:r>
          </w:p>
        </w:tc>
        <w:tc>
          <w:tcPr>
            <w:tcW w:w="22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EMIF1</w:t>
            </w:r>
          </w:p>
        </w:tc>
        <w:tc>
          <w:tcPr>
            <w:tcW w:w="196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EM1A6</w:t>
            </w:r>
          </w:p>
        </w:tc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SDRAM</w:t>
            </w:r>
          </w:p>
        </w:tc>
      </w:tr>
      <w:tr w:rsidR="003E1725" w:rsidRPr="003E1725" w:rsidTr="003E1725">
        <w:trPr>
          <w:trHeight w:val="340"/>
        </w:trPr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GPIO47</w:t>
            </w:r>
          </w:p>
        </w:tc>
        <w:tc>
          <w:tcPr>
            <w:tcW w:w="11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129</w:t>
            </w:r>
          </w:p>
        </w:tc>
        <w:tc>
          <w:tcPr>
            <w:tcW w:w="238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2</w:t>
            </w:r>
          </w:p>
        </w:tc>
        <w:tc>
          <w:tcPr>
            <w:tcW w:w="22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EMIF1</w:t>
            </w:r>
          </w:p>
        </w:tc>
        <w:tc>
          <w:tcPr>
            <w:tcW w:w="196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EM1A7</w:t>
            </w:r>
          </w:p>
        </w:tc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SDRAM</w:t>
            </w:r>
          </w:p>
        </w:tc>
      </w:tr>
      <w:tr w:rsidR="003E1725" w:rsidRPr="003E1725" w:rsidTr="003E1725">
        <w:trPr>
          <w:trHeight w:val="340"/>
        </w:trPr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GPIO48</w:t>
            </w:r>
          </w:p>
        </w:tc>
        <w:tc>
          <w:tcPr>
            <w:tcW w:w="11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90</w:t>
            </w:r>
          </w:p>
        </w:tc>
        <w:tc>
          <w:tcPr>
            <w:tcW w:w="238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2</w:t>
            </w:r>
          </w:p>
        </w:tc>
        <w:tc>
          <w:tcPr>
            <w:tcW w:w="22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EMIF1</w:t>
            </w:r>
          </w:p>
        </w:tc>
        <w:tc>
          <w:tcPr>
            <w:tcW w:w="196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EM1A8</w:t>
            </w:r>
          </w:p>
        </w:tc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SDRAM</w:t>
            </w:r>
          </w:p>
        </w:tc>
      </w:tr>
      <w:tr w:rsidR="003E1725" w:rsidRPr="003E1725" w:rsidTr="003E1725">
        <w:trPr>
          <w:trHeight w:val="340"/>
        </w:trPr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GPIO49</w:t>
            </w:r>
          </w:p>
        </w:tc>
        <w:tc>
          <w:tcPr>
            <w:tcW w:w="11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93</w:t>
            </w:r>
          </w:p>
        </w:tc>
        <w:tc>
          <w:tcPr>
            <w:tcW w:w="238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2</w:t>
            </w:r>
          </w:p>
        </w:tc>
        <w:tc>
          <w:tcPr>
            <w:tcW w:w="22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EMIF1</w:t>
            </w:r>
          </w:p>
        </w:tc>
        <w:tc>
          <w:tcPr>
            <w:tcW w:w="196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EM1A9</w:t>
            </w:r>
          </w:p>
        </w:tc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SDRAM</w:t>
            </w:r>
          </w:p>
        </w:tc>
      </w:tr>
      <w:tr w:rsidR="003E1725" w:rsidRPr="003E1725" w:rsidTr="003E1725">
        <w:trPr>
          <w:trHeight w:val="340"/>
        </w:trPr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GPIO50</w:t>
            </w:r>
          </w:p>
        </w:tc>
        <w:tc>
          <w:tcPr>
            <w:tcW w:w="11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94</w:t>
            </w:r>
          </w:p>
        </w:tc>
        <w:tc>
          <w:tcPr>
            <w:tcW w:w="238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2</w:t>
            </w:r>
          </w:p>
        </w:tc>
        <w:tc>
          <w:tcPr>
            <w:tcW w:w="22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EMIF1</w:t>
            </w:r>
          </w:p>
        </w:tc>
        <w:tc>
          <w:tcPr>
            <w:tcW w:w="196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EM1A10</w:t>
            </w:r>
          </w:p>
        </w:tc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SDRAM</w:t>
            </w:r>
          </w:p>
        </w:tc>
      </w:tr>
      <w:tr w:rsidR="003E1725" w:rsidRPr="003E1725" w:rsidTr="003E1725">
        <w:trPr>
          <w:trHeight w:val="340"/>
        </w:trPr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GPIO51</w:t>
            </w:r>
          </w:p>
        </w:tc>
        <w:tc>
          <w:tcPr>
            <w:tcW w:w="11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95</w:t>
            </w:r>
          </w:p>
        </w:tc>
        <w:tc>
          <w:tcPr>
            <w:tcW w:w="238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2</w:t>
            </w:r>
          </w:p>
        </w:tc>
        <w:tc>
          <w:tcPr>
            <w:tcW w:w="22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EMIF1</w:t>
            </w:r>
          </w:p>
        </w:tc>
        <w:tc>
          <w:tcPr>
            <w:tcW w:w="196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EM1A11</w:t>
            </w:r>
          </w:p>
        </w:tc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SDRAM</w:t>
            </w:r>
          </w:p>
        </w:tc>
      </w:tr>
      <w:tr w:rsidR="003E1725" w:rsidRPr="003E1725" w:rsidTr="003E1725">
        <w:trPr>
          <w:trHeight w:val="340"/>
        </w:trPr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GPIO52</w:t>
            </w:r>
          </w:p>
        </w:tc>
        <w:tc>
          <w:tcPr>
            <w:tcW w:w="11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96</w:t>
            </w:r>
          </w:p>
        </w:tc>
        <w:tc>
          <w:tcPr>
            <w:tcW w:w="238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2</w:t>
            </w:r>
          </w:p>
        </w:tc>
        <w:tc>
          <w:tcPr>
            <w:tcW w:w="22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EMIF1</w:t>
            </w:r>
          </w:p>
        </w:tc>
        <w:tc>
          <w:tcPr>
            <w:tcW w:w="196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EM1A12</w:t>
            </w:r>
          </w:p>
        </w:tc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SDRAM</w:t>
            </w:r>
          </w:p>
        </w:tc>
      </w:tr>
      <w:tr w:rsidR="003E1725" w:rsidRPr="003E1725" w:rsidTr="003E1725">
        <w:trPr>
          <w:trHeight w:val="340"/>
        </w:trPr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GPIO85</w:t>
            </w:r>
          </w:p>
        </w:tc>
        <w:tc>
          <w:tcPr>
            <w:tcW w:w="11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155</w:t>
            </w:r>
          </w:p>
        </w:tc>
        <w:tc>
          <w:tcPr>
            <w:tcW w:w="238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2</w:t>
            </w:r>
          </w:p>
        </w:tc>
        <w:tc>
          <w:tcPr>
            <w:tcW w:w="22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EMIF1</w:t>
            </w:r>
          </w:p>
        </w:tc>
        <w:tc>
          <w:tcPr>
            <w:tcW w:w="196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EM1D0</w:t>
            </w:r>
          </w:p>
        </w:tc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SDRAM</w:t>
            </w:r>
          </w:p>
        </w:tc>
      </w:tr>
      <w:tr w:rsidR="003E1725" w:rsidRPr="003E1725" w:rsidTr="003E1725">
        <w:trPr>
          <w:trHeight w:val="340"/>
        </w:trPr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GPIO83</w:t>
            </w:r>
          </w:p>
        </w:tc>
        <w:tc>
          <w:tcPr>
            <w:tcW w:w="11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151</w:t>
            </w:r>
          </w:p>
        </w:tc>
        <w:tc>
          <w:tcPr>
            <w:tcW w:w="238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2</w:t>
            </w:r>
          </w:p>
        </w:tc>
        <w:tc>
          <w:tcPr>
            <w:tcW w:w="22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EMIF1</w:t>
            </w:r>
          </w:p>
        </w:tc>
        <w:tc>
          <w:tcPr>
            <w:tcW w:w="196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EM1D1</w:t>
            </w:r>
          </w:p>
        </w:tc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SDRAM</w:t>
            </w:r>
          </w:p>
        </w:tc>
      </w:tr>
      <w:tr w:rsidR="003E1725" w:rsidRPr="003E1725" w:rsidTr="003E1725">
        <w:trPr>
          <w:trHeight w:val="340"/>
        </w:trPr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GPIO82</w:t>
            </w:r>
          </w:p>
        </w:tc>
        <w:tc>
          <w:tcPr>
            <w:tcW w:w="11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150</w:t>
            </w:r>
          </w:p>
        </w:tc>
        <w:tc>
          <w:tcPr>
            <w:tcW w:w="238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2</w:t>
            </w:r>
          </w:p>
        </w:tc>
        <w:tc>
          <w:tcPr>
            <w:tcW w:w="22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EMIF1</w:t>
            </w:r>
          </w:p>
        </w:tc>
        <w:tc>
          <w:tcPr>
            <w:tcW w:w="196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EM1D2</w:t>
            </w:r>
          </w:p>
        </w:tc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SDRAM</w:t>
            </w:r>
          </w:p>
        </w:tc>
      </w:tr>
      <w:tr w:rsidR="003E1725" w:rsidRPr="003E1725" w:rsidTr="003E1725">
        <w:trPr>
          <w:trHeight w:val="340"/>
        </w:trPr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GPIO81</w:t>
            </w:r>
          </w:p>
        </w:tc>
        <w:tc>
          <w:tcPr>
            <w:tcW w:w="11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149</w:t>
            </w:r>
          </w:p>
        </w:tc>
        <w:tc>
          <w:tcPr>
            <w:tcW w:w="238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2</w:t>
            </w:r>
          </w:p>
        </w:tc>
        <w:tc>
          <w:tcPr>
            <w:tcW w:w="22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EMIF1</w:t>
            </w:r>
          </w:p>
        </w:tc>
        <w:tc>
          <w:tcPr>
            <w:tcW w:w="196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EM1D3</w:t>
            </w:r>
          </w:p>
        </w:tc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SDRAM</w:t>
            </w:r>
          </w:p>
        </w:tc>
      </w:tr>
      <w:tr w:rsidR="003E1725" w:rsidRPr="003E1725" w:rsidTr="003E1725">
        <w:trPr>
          <w:trHeight w:val="340"/>
        </w:trPr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GPIO80</w:t>
            </w:r>
          </w:p>
        </w:tc>
        <w:tc>
          <w:tcPr>
            <w:tcW w:w="11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148</w:t>
            </w:r>
          </w:p>
        </w:tc>
        <w:tc>
          <w:tcPr>
            <w:tcW w:w="238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2</w:t>
            </w:r>
          </w:p>
        </w:tc>
        <w:tc>
          <w:tcPr>
            <w:tcW w:w="22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EMIF1</w:t>
            </w:r>
          </w:p>
        </w:tc>
        <w:tc>
          <w:tcPr>
            <w:tcW w:w="196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EM1D4</w:t>
            </w:r>
          </w:p>
        </w:tc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SDRAM</w:t>
            </w:r>
          </w:p>
        </w:tc>
      </w:tr>
      <w:tr w:rsidR="003E1725" w:rsidRPr="003E1725" w:rsidTr="003E1725">
        <w:trPr>
          <w:trHeight w:val="340"/>
        </w:trPr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GPIO79</w:t>
            </w:r>
          </w:p>
        </w:tc>
        <w:tc>
          <w:tcPr>
            <w:tcW w:w="11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146</w:t>
            </w:r>
          </w:p>
        </w:tc>
        <w:tc>
          <w:tcPr>
            <w:tcW w:w="238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2</w:t>
            </w:r>
          </w:p>
        </w:tc>
        <w:tc>
          <w:tcPr>
            <w:tcW w:w="22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EMIF1</w:t>
            </w:r>
          </w:p>
        </w:tc>
        <w:tc>
          <w:tcPr>
            <w:tcW w:w="196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EM1D5</w:t>
            </w:r>
          </w:p>
        </w:tc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SDRAM</w:t>
            </w:r>
          </w:p>
        </w:tc>
      </w:tr>
      <w:tr w:rsidR="003E1725" w:rsidRPr="003E1725" w:rsidTr="003E1725">
        <w:trPr>
          <w:trHeight w:val="340"/>
        </w:trPr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GPIO78</w:t>
            </w:r>
          </w:p>
        </w:tc>
        <w:tc>
          <w:tcPr>
            <w:tcW w:w="11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145</w:t>
            </w:r>
          </w:p>
        </w:tc>
        <w:tc>
          <w:tcPr>
            <w:tcW w:w="238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2</w:t>
            </w:r>
          </w:p>
        </w:tc>
        <w:tc>
          <w:tcPr>
            <w:tcW w:w="22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EMIF1</w:t>
            </w:r>
          </w:p>
        </w:tc>
        <w:tc>
          <w:tcPr>
            <w:tcW w:w="196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EM1D6</w:t>
            </w:r>
          </w:p>
        </w:tc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SDRAM</w:t>
            </w:r>
          </w:p>
        </w:tc>
      </w:tr>
      <w:tr w:rsidR="003E1725" w:rsidRPr="003E1725" w:rsidTr="003E1725">
        <w:trPr>
          <w:trHeight w:val="340"/>
        </w:trPr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GPIO77</w:t>
            </w:r>
          </w:p>
        </w:tc>
        <w:tc>
          <w:tcPr>
            <w:tcW w:w="11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144</w:t>
            </w:r>
          </w:p>
        </w:tc>
        <w:tc>
          <w:tcPr>
            <w:tcW w:w="238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2</w:t>
            </w:r>
          </w:p>
        </w:tc>
        <w:tc>
          <w:tcPr>
            <w:tcW w:w="22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EMIF1</w:t>
            </w:r>
          </w:p>
        </w:tc>
        <w:tc>
          <w:tcPr>
            <w:tcW w:w="196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EM1D7</w:t>
            </w:r>
          </w:p>
        </w:tc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SDRAM</w:t>
            </w:r>
          </w:p>
        </w:tc>
      </w:tr>
      <w:tr w:rsidR="003E1725" w:rsidRPr="003E1725" w:rsidTr="003E1725">
        <w:trPr>
          <w:trHeight w:val="340"/>
        </w:trPr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GPIO76</w:t>
            </w:r>
          </w:p>
        </w:tc>
        <w:tc>
          <w:tcPr>
            <w:tcW w:w="11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143</w:t>
            </w:r>
          </w:p>
        </w:tc>
        <w:tc>
          <w:tcPr>
            <w:tcW w:w="238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2</w:t>
            </w:r>
          </w:p>
        </w:tc>
        <w:tc>
          <w:tcPr>
            <w:tcW w:w="22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EMIF1</w:t>
            </w:r>
          </w:p>
        </w:tc>
        <w:tc>
          <w:tcPr>
            <w:tcW w:w="196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EM1D8</w:t>
            </w:r>
          </w:p>
        </w:tc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SDRAM</w:t>
            </w:r>
          </w:p>
        </w:tc>
      </w:tr>
      <w:tr w:rsidR="003E1725" w:rsidRPr="003E1725" w:rsidTr="003E1725">
        <w:trPr>
          <w:trHeight w:val="340"/>
        </w:trPr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GPIO75</w:t>
            </w:r>
          </w:p>
        </w:tc>
        <w:tc>
          <w:tcPr>
            <w:tcW w:w="11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142</w:t>
            </w:r>
          </w:p>
        </w:tc>
        <w:tc>
          <w:tcPr>
            <w:tcW w:w="238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2</w:t>
            </w:r>
          </w:p>
        </w:tc>
        <w:tc>
          <w:tcPr>
            <w:tcW w:w="22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EMIF1</w:t>
            </w:r>
          </w:p>
        </w:tc>
        <w:tc>
          <w:tcPr>
            <w:tcW w:w="196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EM1D9</w:t>
            </w:r>
          </w:p>
        </w:tc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SDRAM</w:t>
            </w:r>
          </w:p>
        </w:tc>
      </w:tr>
      <w:tr w:rsidR="003E1725" w:rsidRPr="003E1725" w:rsidTr="003E1725">
        <w:trPr>
          <w:trHeight w:val="340"/>
        </w:trPr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GPIO74</w:t>
            </w:r>
          </w:p>
        </w:tc>
        <w:tc>
          <w:tcPr>
            <w:tcW w:w="11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141</w:t>
            </w:r>
          </w:p>
        </w:tc>
        <w:tc>
          <w:tcPr>
            <w:tcW w:w="238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2</w:t>
            </w:r>
          </w:p>
        </w:tc>
        <w:tc>
          <w:tcPr>
            <w:tcW w:w="22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EMIF1</w:t>
            </w:r>
          </w:p>
        </w:tc>
        <w:tc>
          <w:tcPr>
            <w:tcW w:w="196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EM1D10</w:t>
            </w:r>
          </w:p>
        </w:tc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SDRAM</w:t>
            </w:r>
          </w:p>
        </w:tc>
      </w:tr>
      <w:tr w:rsidR="003E1725" w:rsidRPr="003E1725" w:rsidTr="003E1725">
        <w:trPr>
          <w:trHeight w:val="340"/>
        </w:trPr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GPIO73</w:t>
            </w:r>
          </w:p>
        </w:tc>
        <w:tc>
          <w:tcPr>
            <w:tcW w:w="11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140</w:t>
            </w:r>
          </w:p>
        </w:tc>
        <w:tc>
          <w:tcPr>
            <w:tcW w:w="238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2</w:t>
            </w:r>
          </w:p>
        </w:tc>
        <w:tc>
          <w:tcPr>
            <w:tcW w:w="22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EMIF1</w:t>
            </w:r>
          </w:p>
        </w:tc>
        <w:tc>
          <w:tcPr>
            <w:tcW w:w="196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EM1D11</w:t>
            </w:r>
          </w:p>
        </w:tc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SDRAM</w:t>
            </w:r>
          </w:p>
        </w:tc>
      </w:tr>
      <w:tr w:rsidR="003E1725" w:rsidRPr="003E1725" w:rsidTr="003E1725">
        <w:trPr>
          <w:trHeight w:val="340"/>
        </w:trPr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GPIO72</w:t>
            </w:r>
          </w:p>
        </w:tc>
        <w:tc>
          <w:tcPr>
            <w:tcW w:w="11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139</w:t>
            </w:r>
          </w:p>
        </w:tc>
        <w:tc>
          <w:tcPr>
            <w:tcW w:w="238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2</w:t>
            </w:r>
          </w:p>
        </w:tc>
        <w:tc>
          <w:tcPr>
            <w:tcW w:w="22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EMIF1</w:t>
            </w:r>
          </w:p>
        </w:tc>
        <w:tc>
          <w:tcPr>
            <w:tcW w:w="196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EM1D12</w:t>
            </w:r>
          </w:p>
        </w:tc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SDRAM</w:t>
            </w:r>
          </w:p>
        </w:tc>
      </w:tr>
      <w:tr w:rsidR="003E1725" w:rsidRPr="003E1725" w:rsidTr="003E1725">
        <w:trPr>
          <w:trHeight w:val="340"/>
        </w:trPr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GPIO71</w:t>
            </w:r>
          </w:p>
        </w:tc>
        <w:tc>
          <w:tcPr>
            <w:tcW w:w="11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136</w:t>
            </w:r>
          </w:p>
        </w:tc>
        <w:tc>
          <w:tcPr>
            <w:tcW w:w="238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2</w:t>
            </w:r>
          </w:p>
        </w:tc>
        <w:tc>
          <w:tcPr>
            <w:tcW w:w="22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EMIF1</w:t>
            </w:r>
          </w:p>
        </w:tc>
        <w:tc>
          <w:tcPr>
            <w:tcW w:w="196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EM1D13</w:t>
            </w:r>
          </w:p>
        </w:tc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SDRAM</w:t>
            </w:r>
          </w:p>
        </w:tc>
      </w:tr>
      <w:tr w:rsidR="003E1725" w:rsidRPr="003E1725" w:rsidTr="003E1725">
        <w:trPr>
          <w:trHeight w:val="340"/>
        </w:trPr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GPIO70</w:t>
            </w:r>
          </w:p>
        </w:tc>
        <w:tc>
          <w:tcPr>
            <w:tcW w:w="11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135</w:t>
            </w:r>
          </w:p>
        </w:tc>
        <w:tc>
          <w:tcPr>
            <w:tcW w:w="238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2</w:t>
            </w:r>
          </w:p>
        </w:tc>
        <w:tc>
          <w:tcPr>
            <w:tcW w:w="22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EMIF1</w:t>
            </w:r>
          </w:p>
        </w:tc>
        <w:tc>
          <w:tcPr>
            <w:tcW w:w="196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EM1D14</w:t>
            </w:r>
          </w:p>
        </w:tc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SDRAM</w:t>
            </w:r>
          </w:p>
        </w:tc>
      </w:tr>
      <w:tr w:rsidR="003E1725" w:rsidRPr="003E1725" w:rsidTr="003E1725">
        <w:trPr>
          <w:trHeight w:val="340"/>
        </w:trPr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GPIO69</w:t>
            </w:r>
          </w:p>
        </w:tc>
        <w:tc>
          <w:tcPr>
            <w:tcW w:w="11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134</w:t>
            </w:r>
          </w:p>
        </w:tc>
        <w:tc>
          <w:tcPr>
            <w:tcW w:w="238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2</w:t>
            </w:r>
          </w:p>
        </w:tc>
        <w:tc>
          <w:tcPr>
            <w:tcW w:w="22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EMIF1</w:t>
            </w:r>
          </w:p>
        </w:tc>
        <w:tc>
          <w:tcPr>
            <w:tcW w:w="196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EM1D15</w:t>
            </w:r>
          </w:p>
        </w:tc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SDRAM</w:t>
            </w:r>
          </w:p>
        </w:tc>
      </w:tr>
      <w:tr w:rsidR="003E1725" w:rsidRPr="003E1725" w:rsidTr="003E1725">
        <w:trPr>
          <w:trHeight w:val="340"/>
        </w:trPr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GPIO4</w:t>
            </w:r>
          </w:p>
        </w:tc>
        <w:tc>
          <w:tcPr>
            <w:tcW w:w="11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164</w:t>
            </w:r>
          </w:p>
        </w:tc>
        <w:tc>
          <w:tcPr>
            <w:tcW w:w="238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0</w:t>
            </w:r>
          </w:p>
        </w:tc>
        <w:tc>
          <w:tcPr>
            <w:tcW w:w="22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GPIO4</w:t>
            </w:r>
          </w:p>
        </w:tc>
        <w:tc>
          <w:tcPr>
            <w:tcW w:w="196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GPIO4</w:t>
            </w:r>
          </w:p>
        </w:tc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VMONI_LO</w:t>
            </w:r>
          </w:p>
        </w:tc>
      </w:tr>
      <w:tr w:rsidR="003E1725" w:rsidRPr="003E1725" w:rsidTr="003E1725">
        <w:trPr>
          <w:trHeight w:val="340"/>
        </w:trPr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GPIO16</w:t>
            </w:r>
          </w:p>
        </w:tc>
        <w:tc>
          <w:tcPr>
            <w:tcW w:w="11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8</w:t>
            </w:r>
          </w:p>
        </w:tc>
        <w:tc>
          <w:tcPr>
            <w:tcW w:w="238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1</w:t>
            </w:r>
          </w:p>
        </w:tc>
        <w:tc>
          <w:tcPr>
            <w:tcW w:w="22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SPIA</w:t>
            </w:r>
          </w:p>
        </w:tc>
        <w:tc>
          <w:tcPr>
            <w:tcW w:w="196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SPISIMOA</w:t>
            </w:r>
          </w:p>
        </w:tc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VREF_SPI</w:t>
            </w:r>
          </w:p>
        </w:tc>
      </w:tr>
      <w:tr w:rsidR="003E1725" w:rsidRPr="003E1725" w:rsidTr="003E1725">
        <w:trPr>
          <w:trHeight w:val="340"/>
        </w:trPr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GPIO17</w:t>
            </w:r>
          </w:p>
        </w:tc>
        <w:tc>
          <w:tcPr>
            <w:tcW w:w="11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9</w:t>
            </w:r>
          </w:p>
        </w:tc>
        <w:tc>
          <w:tcPr>
            <w:tcW w:w="238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1</w:t>
            </w:r>
          </w:p>
        </w:tc>
        <w:tc>
          <w:tcPr>
            <w:tcW w:w="22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SPIA</w:t>
            </w:r>
          </w:p>
        </w:tc>
        <w:tc>
          <w:tcPr>
            <w:tcW w:w="196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SPISOMIA</w:t>
            </w:r>
          </w:p>
        </w:tc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VREF_SPI</w:t>
            </w:r>
          </w:p>
        </w:tc>
      </w:tr>
      <w:tr w:rsidR="003E1725" w:rsidRPr="003E1725" w:rsidTr="003E1725">
        <w:trPr>
          <w:trHeight w:val="340"/>
        </w:trPr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GPIO18</w:t>
            </w:r>
          </w:p>
        </w:tc>
        <w:tc>
          <w:tcPr>
            <w:tcW w:w="11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10</w:t>
            </w:r>
          </w:p>
        </w:tc>
        <w:tc>
          <w:tcPr>
            <w:tcW w:w="238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1</w:t>
            </w:r>
          </w:p>
        </w:tc>
        <w:tc>
          <w:tcPr>
            <w:tcW w:w="22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SPIA</w:t>
            </w:r>
          </w:p>
        </w:tc>
        <w:tc>
          <w:tcPr>
            <w:tcW w:w="196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SPICLKA</w:t>
            </w:r>
          </w:p>
        </w:tc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VREF_SPI</w:t>
            </w:r>
          </w:p>
        </w:tc>
      </w:tr>
      <w:tr w:rsidR="003E1725" w:rsidRPr="003E1725" w:rsidTr="003E1725">
        <w:trPr>
          <w:trHeight w:val="340"/>
        </w:trPr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GPIO19</w:t>
            </w:r>
          </w:p>
        </w:tc>
        <w:tc>
          <w:tcPr>
            <w:tcW w:w="11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12</w:t>
            </w:r>
          </w:p>
        </w:tc>
        <w:tc>
          <w:tcPr>
            <w:tcW w:w="238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1</w:t>
            </w:r>
          </w:p>
        </w:tc>
        <w:tc>
          <w:tcPr>
            <w:tcW w:w="222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SPIA</w:t>
            </w:r>
          </w:p>
        </w:tc>
        <w:tc>
          <w:tcPr>
            <w:tcW w:w="196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SPISTEA</w:t>
            </w:r>
          </w:p>
        </w:tc>
        <w:tc>
          <w:tcPr>
            <w:tcW w:w="2500" w:type="dxa"/>
            <w:noWrap/>
            <w:hideMark/>
          </w:tcPr>
          <w:p w:rsidR="003E1725" w:rsidRPr="003E1725" w:rsidRDefault="003E1725" w:rsidP="003E1725">
            <w:pPr>
              <w:widowControl/>
              <w:suppressAutoHyphens w:val="0"/>
              <w:overflowPunct/>
              <w:autoSpaceDE/>
              <w:spacing w:line="240" w:lineRule="auto"/>
              <w:textAlignment w:val="auto"/>
              <w:rPr>
                <w:rFonts w:ascii="Times New Roman" w:eastAsia="標楷體" w:hAnsi="Times New Roman"/>
                <w:sz w:val="20"/>
              </w:rPr>
            </w:pPr>
            <w:r w:rsidRPr="003E1725">
              <w:rPr>
                <w:rFonts w:ascii="Times New Roman" w:eastAsia="標楷體" w:hAnsi="Times New Roman" w:hint="eastAsia"/>
                <w:sz w:val="20"/>
              </w:rPr>
              <w:t>VREF_SPI</w:t>
            </w:r>
          </w:p>
        </w:tc>
      </w:tr>
    </w:tbl>
    <w:p w:rsidR="003E1725" w:rsidRDefault="003E1725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3E1725" w:rsidRDefault="003E1725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AD667D" w:rsidRDefault="00AD667D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337F70" w:rsidRDefault="00337F70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/>
          <w:sz w:val="20"/>
        </w:rPr>
        <w:br w:type="page"/>
      </w:r>
    </w:p>
    <w:p w:rsidR="00B540F9" w:rsidRPr="00384DCE" w:rsidRDefault="00B540F9" w:rsidP="00B540F9">
      <w:pPr>
        <w:pStyle w:val="1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lastRenderedPageBreak/>
        <w:t>附錄二</w:t>
      </w:r>
      <w:r w:rsidRPr="00384DCE">
        <w:rPr>
          <w:rFonts w:ascii="標楷體" w:eastAsia="標楷體" w:hAnsi="標楷體" w:hint="eastAsia"/>
        </w:rPr>
        <w:t>、</w:t>
      </w:r>
      <w:r w:rsidRPr="00B540F9">
        <w:rPr>
          <w:rFonts w:ascii="標楷體" w:eastAsia="標楷體" w:hAnsi="標楷體"/>
        </w:rPr>
        <w:t>AD5543 SPI控制時序</w:t>
      </w:r>
    </w:p>
    <w:p w:rsidR="00337F70" w:rsidRPr="00B540F9" w:rsidRDefault="00337F70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337F70" w:rsidRDefault="00337F70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  <w:r w:rsidRPr="00337F70">
        <w:rPr>
          <w:rFonts w:ascii="Times New Roman" w:eastAsia="標楷體" w:hAnsi="Times New Roman"/>
          <w:noProof/>
          <w:sz w:val="20"/>
        </w:rPr>
        <w:drawing>
          <wp:inline distT="0" distB="0" distL="0" distR="0" wp14:anchorId="75FE1615" wp14:editId="40EBC43D">
            <wp:extent cx="6038952" cy="2208060"/>
            <wp:effectExtent l="0" t="0" r="0" b="190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080032" cy="222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F70" w:rsidRDefault="00337F70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337F70" w:rsidRDefault="00337F70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  <w:r w:rsidRPr="00337F70">
        <w:rPr>
          <w:rFonts w:ascii="Times New Roman" w:eastAsia="標楷體" w:hAnsi="Times New Roman"/>
          <w:noProof/>
          <w:sz w:val="20"/>
        </w:rPr>
        <w:drawing>
          <wp:inline distT="0" distB="0" distL="0" distR="0" wp14:anchorId="3C9505C4" wp14:editId="39293A7B">
            <wp:extent cx="5422832" cy="976994"/>
            <wp:effectExtent l="0" t="0" r="6985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54399" cy="982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F70" w:rsidRDefault="00337F70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337F70" w:rsidRDefault="00337F70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  <w:r w:rsidRPr="00337F70">
        <w:rPr>
          <w:rFonts w:ascii="Times New Roman" w:eastAsia="標楷體" w:hAnsi="Times New Roman"/>
          <w:noProof/>
          <w:sz w:val="20"/>
        </w:rPr>
        <w:drawing>
          <wp:inline distT="0" distB="0" distL="0" distR="0" wp14:anchorId="35DCCE69" wp14:editId="4C2B78E3">
            <wp:extent cx="5589087" cy="1029736"/>
            <wp:effectExtent l="0" t="0" r="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06902" cy="1033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C56" w:rsidRDefault="00943C56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FC7487" w:rsidRDefault="00FC7487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FC7487" w:rsidRDefault="00FC7487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FC7487" w:rsidRDefault="00FC7487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/>
          <w:sz w:val="20"/>
        </w:rPr>
        <w:br w:type="page"/>
      </w:r>
    </w:p>
    <w:p w:rsidR="00B540F9" w:rsidRPr="00384DCE" w:rsidRDefault="00B540F9" w:rsidP="00B540F9">
      <w:pPr>
        <w:pStyle w:val="1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lastRenderedPageBreak/>
        <w:t>附錄三</w:t>
      </w:r>
      <w:r w:rsidRPr="00384DCE">
        <w:rPr>
          <w:rFonts w:ascii="標楷體" w:eastAsia="標楷體" w:hAnsi="標楷體" w:hint="eastAsia"/>
        </w:rPr>
        <w:t>、</w:t>
      </w:r>
      <w:r w:rsidRPr="00B540F9">
        <w:rPr>
          <w:rFonts w:ascii="標楷體" w:eastAsia="標楷體" w:hAnsi="標楷體"/>
        </w:rPr>
        <w:t>ADS8353 SPI控制時序</w:t>
      </w:r>
    </w:p>
    <w:p w:rsidR="00B540F9" w:rsidRDefault="00B540F9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FC7487" w:rsidRDefault="00FC7487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  <w:r w:rsidRPr="00FC7487">
        <w:rPr>
          <w:rFonts w:ascii="Times New Roman" w:eastAsia="標楷體" w:hAnsi="Times New Roman"/>
          <w:noProof/>
          <w:sz w:val="20"/>
        </w:rPr>
        <w:drawing>
          <wp:inline distT="0" distB="0" distL="0" distR="0" wp14:anchorId="6B53F026" wp14:editId="44A3752A">
            <wp:extent cx="5892257" cy="1582293"/>
            <wp:effectExtent l="0" t="0" r="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09345" cy="1586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487" w:rsidRDefault="00FC7487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FC7487" w:rsidRDefault="008D316E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  <w:r w:rsidRPr="008D316E">
        <w:rPr>
          <w:rFonts w:ascii="Times New Roman" w:eastAsia="標楷體" w:hAnsi="Times New Roman"/>
          <w:noProof/>
          <w:sz w:val="20"/>
        </w:rPr>
        <w:drawing>
          <wp:inline distT="0" distB="0" distL="0" distR="0" wp14:anchorId="05DC035D" wp14:editId="34FE519F">
            <wp:extent cx="5755341" cy="3302799"/>
            <wp:effectExtent l="0" t="0" r="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271" cy="3305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487" w:rsidRDefault="00FC7487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FC7487" w:rsidRDefault="00FC7487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FC7487" w:rsidRDefault="008D316E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  <w:r w:rsidRPr="008D316E">
        <w:rPr>
          <w:rFonts w:ascii="Times New Roman" w:eastAsia="標楷體" w:hAnsi="Times New Roman"/>
          <w:noProof/>
          <w:sz w:val="20"/>
        </w:rPr>
        <w:drawing>
          <wp:inline distT="0" distB="0" distL="0" distR="0" wp14:anchorId="6D203178" wp14:editId="2529D48C">
            <wp:extent cx="6166088" cy="3061995"/>
            <wp:effectExtent l="0" t="0" r="6350" b="508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68948" cy="306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487" w:rsidRDefault="00FC7487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8D316E" w:rsidRDefault="008D316E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  <w:r w:rsidRPr="008D316E">
        <w:rPr>
          <w:rFonts w:ascii="Times New Roman" w:eastAsia="標楷體" w:hAnsi="Times New Roman"/>
          <w:noProof/>
          <w:sz w:val="20"/>
        </w:rPr>
        <w:lastRenderedPageBreak/>
        <w:drawing>
          <wp:inline distT="0" distB="0" distL="0" distR="0" wp14:anchorId="22DA784C" wp14:editId="3EFCB914">
            <wp:extent cx="6146528" cy="1920426"/>
            <wp:effectExtent l="0" t="0" r="6985" b="381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84155" cy="1932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316E" w:rsidRDefault="008D316E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8D316E" w:rsidRDefault="008D316E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8D316E" w:rsidRDefault="008D316E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8D316E" w:rsidRDefault="008D316E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862422" w:rsidRDefault="00862422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/>
          <w:sz w:val="20"/>
        </w:rPr>
        <w:br w:type="page"/>
      </w:r>
    </w:p>
    <w:p w:rsidR="00B540F9" w:rsidRPr="00384DCE" w:rsidRDefault="00B540F9" w:rsidP="00B540F9">
      <w:pPr>
        <w:pStyle w:val="1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lastRenderedPageBreak/>
        <w:t>附錄四</w:t>
      </w:r>
      <w:r w:rsidRPr="00384DCE">
        <w:rPr>
          <w:rFonts w:ascii="標楷體" w:eastAsia="標楷體" w:hAnsi="標楷體" w:hint="eastAsia"/>
        </w:rPr>
        <w:t>、</w:t>
      </w:r>
      <w:r w:rsidRPr="00B540F9">
        <w:rPr>
          <w:rFonts w:ascii="標楷體" w:eastAsia="標楷體" w:hAnsi="標楷體"/>
        </w:rPr>
        <w:t xml:space="preserve">74HC4094 </w:t>
      </w:r>
      <w:r>
        <w:rPr>
          <w:rFonts w:ascii="標楷體" w:eastAsia="標楷體" w:hAnsi="標楷體" w:hint="eastAsia"/>
        </w:rPr>
        <w:t>控制</w:t>
      </w:r>
      <w:r w:rsidRPr="00B540F9">
        <w:rPr>
          <w:rFonts w:ascii="標楷體" w:eastAsia="標楷體" w:hAnsi="標楷體"/>
        </w:rPr>
        <w:t>時序</w:t>
      </w:r>
    </w:p>
    <w:p w:rsidR="008D316E" w:rsidRDefault="008D316E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8D316E" w:rsidRDefault="00862422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  <w:r w:rsidRPr="00862422">
        <w:rPr>
          <w:rFonts w:ascii="Times New Roman" w:eastAsia="標楷體" w:hAnsi="Times New Roman"/>
          <w:noProof/>
          <w:sz w:val="20"/>
        </w:rPr>
        <w:drawing>
          <wp:inline distT="0" distB="0" distL="0" distR="0" wp14:anchorId="5ADBBFD1" wp14:editId="5EF3485C">
            <wp:extent cx="4703085" cy="2498709"/>
            <wp:effectExtent l="0" t="0" r="2540" b="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708464" cy="2501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316E" w:rsidRDefault="008D316E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862422" w:rsidRDefault="00862422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  <w:r w:rsidRPr="00862422">
        <w:rPr>
          <w:rFonts w:ascii="Times New Roman" w:eastAsia="標楷體" w:hAnsi="Times New Roman"/>
          <w:noProof/>
          <w:sz w:val="20"/>
        </w:rPr>
        <w:drawing>
          <wp:inline distT="0" distB="0" distL="0" distR="0" wp14:anchorId="5C77A508" wp14:editId="11B018D3">
            <wp:extent cx="2508488" cy="1966749"/>
            <wp:effectExtent l="0" t="0" r="6350" b="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513774" cy="1970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2422" w:rsidRDefault="00862422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862422" w:rsidRDefault="00862422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862422" w:rsidRDefault="00862422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  <w:r w:rsidRPr="00862422">
        <w:rPr>
          <w:rFonts w:ascii="Times New Roman" w:eastAsia="標楷體" w:hAnsi="Times New Roman"/>
          <w:noProof/>
          <w:sz w:val="20"/>
        </w:rPr>
        <w:drawing>
          <wp:inline distT="0" distB="0" distL="0" distR="0" wp14:anchorId="0C409DFE" wp14:editId="1F6A961E">
            <wp:extent cx="5410125" cy="2767649"/>
            <wp:effectExtent l="0" t="0" r="635" b="0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12938" cy="2769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2422" w:rsidRDefault="00862422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862422" w:rsidRDefault="00862422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4523A7" w:rsidRDefault="004523A7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/>
          <w:sz w:val="20"/>
        </w:rPr>
        <w:br w:type="page"/>
      </w:r>
    </w:p>
    <w:p w:rsidR="004523A7" w:rsidRPr="00384DCE" w:rsidRDefault="004523A7" w:rsidP="004523A7">
      <w:pPr>
        <w:pStyle w:val="1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lastRenderedPageBreak/>
        <w:t>附錄五</w:t>
      </w:r>
      <w:r w:rsidRPr="00384DCE">
        <w:rPr>
          <w:rFonts w:ascii="標楷體" w:eastAsia="標楷體" w:hAnsi="標楷體" w:hint="eastAsia"/>
        </w:rPr>
        <w:t>、</w:t>
      </w:r>
      <w:r>
        <w:rPr>
          <w:rFonts w:ascii="標楷體" w:eastAsia="標楷體" w:hAnsi="標楷體" w:hint="eastAsia"/>
        </w:rPr>
        <w:t>93C86</w:t>
      </w:r>
      <w:r w:rsidRPr="00B540F9">
        <w:rPr>
          <w:rFonts w:ascii="標楷體" w:eastAsia="標楷體" w:hAnsi="標楷體"/>
        </w:rPr>
        <w:t xml:space="preserve"> </w:t>
      </w:r>
      <w:r>
        <w:rPr>
          <w:rFonts w:ascii="標楷體" w:eastAsia="標楷體" w:hAnsi="標楷體" w:hint="eastAsia"/>
        </w:rPr>
        <w:t>控制</w:t>
      </w:r>
      <w:r w:rsidRPr="00B540F9">
        <w:rPr>
          <w:rFonts w:ascii="標楷體" w:eastAsia="標楷體" w:hAnsi="標楷體"/>
        </w:rPr>
        <w:t>時序</w:t>
      </w:r>
    </w:p>
    <w:p w:rsidR="004523A7" w:rsidRDefault="004523A7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4523A7" w:rsidRDefault="004523A7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  <w:r w:rsidRPr="004523A7">
        <w:rPr>
          <w:rFonts w:ascii="Times New Roman" w:eastAsia="標楷體" w:hAnsi="Times New Roman"/>
          <w:noProof/>
          <w:sz w:val="20"/>
        </w:rPr>
        <w:drawing>
          <wp:inline distT="0" distB="0" distL="0" distR="0" wp14:anchorId="2CA8EB2A" wp14:editId="2FF6F602">
            <wp:extent cx="5985677" cy="2589291"/>
            <wp:effectExtent l="0" t="0" r="0" b="190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93198" cy="2592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23A7" w:rsidRDefault="004523A7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4523A7" w:rsidRDefault="004523A7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  <w:r w:rsidRPr="004523A7">
        <w:rPr>
          <w:rFonts w:ascii="Times New Roman" w:eastAsia="標楷體" w:hAnsi="Times New Roman"/>
          <w:noProof/>
          <w:sz w:val="20"/>
        </w:rPr>
        <w:drawing>
          <wp:inline distT="0" distB="0" distL="0" distR="0" wp14:anchorId="6BD8E273" wp14:editId="1B91E079">
            <wp:extent cx="5953682" cy="4431671"/>
            <wp:effectExtent l="0" t="0" r="9525" b="6985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55221" cy="4432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23A7" w:rsidRDefault="004523A7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4523A7" w:rsidRDefault="004523A7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3F5746" w:rsidRDefault="003D1556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  <w:r w:rsidRPr="003D1556">
        <w:rPr>
          <w:rFonts w:ascii="Times New Roman" w:eastAsia="標楷體" w:hAnsi="Times New Roman"/>
          <w:noProof/>
          <w:sz w:val="20"/>
        </w:rPr>
        <w:lastRenderedPageBreak/>
        <w:drawing>
          <wp:inline distT="0" distB="0" distL="0" distR="0" wp14:anchorId="59D5C1BD" wp14:editId="038B786A">
            <wp:extent cx="5960714" cy="1631764"/>
            <wp:effectExtent l="0" t="0" r="2540" b="6985"/>
            <wp:docPr id="25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65632" cy="163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5746" w:rsidRDefault="003F5746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電路上</w:t>
      </w:r>
      <w:r>
        <w:rPr>
          <w:rFonts w:ascii="Times New Roman" w:eastAsia="標楷體" w:hAnsi="Times New Roman" w:hint="eastAsia"/>
          <w:sz w:val="20"/>
        </w:rPr>
        <w:t>ORG</w:t>
      </w:r>
      <w:r>
        <w:rPr>
          <w:rFonts w:ascii="Times New Roman" w:eastAsia="標楷體" w:hAnsi="Times New Roman"/>
          <w:sz w:val="20"/>
        </w:rPr>
        <w:t>=1</w:t>
      </w:r>
    </w:p>
    <w:p w:rsidR="00BD1B2F" w:rsidRDefault="00BD1B2F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3F5746" w:rsidRDefault="003F5746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3F5746" w:rsidRDefault="003F5746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BD1B2F" w:rsidRDefault="00BD1B2F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/>
          <w:sz w:val="20"/>
        </w:rPr>
        <w:br w:type="page"/>
      </w:r>
    </w:p>
    <w:p w:rsidR="00BD1B2F" w:rsidRPr="00384DCE" w:rsidRDefault="00BD1B2F" w:rsidP="00BD1B2F">
      <w:pPr>
        <w:pStyle w:val="1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lastRenderedPageBreak/>
        <w:t>附錄六</w:t>
      </w:r>
      <w:r w:rsidRPr="00384DCE">
        <w:rPr>
          <w:rFonts w:ascii="標楷體" w:eastAsia="標楷體" w:hAnsi="標楷體" w:hint="eastAsia"/>
        </w:rPr>
        <w:t>、</w:t>
      </w:r>
      <w:r>
        <w:rPr>
          <w:rFonts w:ascii="標楷體" w:eastAsia="標楷體" w:hAnsi="標楷體" w:hint="eastAsia"/>
        </w:rPr>
        <w:t>DAC7612</w:t>
      </w:r>
      <w:r w:rsidRPr="00B540F9">
        <w:rPr>
          <w:rFonts w:ascii="標楷體" w:eastAsia="標楷體" w:hAnsi="標楷體"/>
        </w:rPr>
        <w:t xml:space="preserve"> </w:t>
      </w:r>
      <w:r>
        <w:rPr>
          <w:rFonts w:ascii="標楷體" w:eastAsia="標楷體" w:hAnsi="標楷體" w:hint="eastAsia"/>
        </w:rPr>
        <w:t>控制</w:t>
      </w:r>
      <w:r w:rsidRPr="00B540F9">
        <w:rPr>
          <w:rFonts w:ascii="標楷體" w:eastAsia="標楷體" w:hAnsi="標楷體"/>
        </w:rPr>
        <w:t>時序</w:t>
      </w:r>
    </w:p>
    <w:p w:rsidR="00BD1B2F" w:rsidRDefault="00BD1B2F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BD1B2F" w:rsidRPr="00BD1B2F" w:rsidRDefault="00BD1B2F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  <w:r w:rsidRPr="00BD1B2F">
        <w:rPr>
          <w:rFonts w:ascii="Times New Roman" w:eastAsia="標楷體" w:hAnsi="Times New Roman"/>
          <w:noProof/>
          <w:sz w:val="20"/>
        </w:rPr>
        <w:drawing>
          <wp:inline distT="0" distB="0" distL="0" distR="0" wp14:anchorId="6423DAA3" wp14:editId="5D161379">
            <wp:extent cx="6138249" cy="3733820"/>
            <wp:effectExtent l="0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139444" cy="37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1B2F" w:rsidRDefault="00BD1B2F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BD1B2F" w:rsidRDefault="00BD1B2F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  <w:r w:rsidRPr="00BD1B2F">
        <w:rPr>
          <w:rFonts w:ascii="Times New Roman" w:eastAsia="標楷體" w:hAnsi="Times New Roman"/>
          <w:noProof/>
          <w:sz w:val="20"/>
        </w:rPr>
        <w:drawing>
          <wp:inline distT="0" distB="0" distL="0" distR="0" wp14:anchorId="1B1AA455" wp14:editId="4D63B65A">
            <wp:extent cx="3938326" cy="3014804"/>
            <wp:effectExtent l="0" t="0" r="5080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941548" cy="3017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1B2F" w:rsidRDefault="00BD1B2F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BD1B2F" w:rsidRDefault="00414F22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  <w:r w:rsidRPr="00414F22">
        <w:rPr>
          <w:rFonts w:ascii="Times New Roman" w:eastAsia="標楷體" w:hAnsi="Times New Roman"/>
          <w:noProof/>
          <w:sz w:val="20"/>
        </w:rPr>
        <w:lastRenderedPageBreak/>
        <w:drawing>
          <wp:inline distT="0" distB="0" distL="0" distR="0" wp14:anchorId="04697AAA" wp14:editId="635A91A5">
            <wp:extent cx="4343496" cy="3897203"/>
            <wp:effectExtent l="0" t="0" r="0" b="8255"/>
            <wp:docPr id="26" name="圖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347559" cy="3900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1B2F" w:rsidRDefault="00BD1B2F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414F22" w:rsidRDefault="00414F22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414F22" w:rsidRDefault="00414F22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BD1B2F" w:rsidRDefault="00BD1B2F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/>
          <w:sz w:val="20"/>
        </w:rPr>
        <w:br w:type="page"/>
      </w:r>
    </w:p>
    <w:p w:rsidR="00BD1B2F" w:rsidRPr="00384DCE" w:rsidRDefault="00BD1B2F" w:rsidP="00BD1B2F">
      <w:pPr>
        <w:pStyle w:val="1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lastRenderedPageBreak/>
        <w:t>附錄七</w:t>
      </w:r>
      <w:r w:rsidRPr="00384DCE">
        <w:rPr>
          <w:rFonts w:ascii="標楷體" w:eastAsia="標楷體" w:hAnsi="標楷體" w:hint="eastAsia"/>
        </w:rPr>
        <w:t>、</w:t>
      </w:r>
      <w:r>
        <w:rPr>
          <w:rFonts w:ascii="標楷體" w:eastAsia="標楷體" w:hAnsi="標楷體" w:hint="eastAsia"/>
        </w:rPr>
        <w:t>MCP3301</w:t>
      </w:r>
      <w:r w:rsidRPr="00B540F9">
        <w:rPr>
          <w:rFonts w:ascii="標楷體" w:eastAsia="標楷體" w:hAnsi="標楷體"/>
        </w:rPr>
        <w:t xml:space="preserve"> </w:t>
      </w:r>
      <w:r>
        <w:rPr>
          <w:rFonts w:ascii="標楷體" w:eastAsia="標楷體" w:hAnsi="標楷體" w:hint="eastAsia"/>
        </w:rPr>
        <w:t>控制</w:t>
      </w:r>
      <w:r w:rsidRPr="00B540F9">
        <w:rPr>
          <w:rFonts w:ascii="標楷體" w:eastAsia="標楷體" w:hAnsi="標楷體"/>
        </w:rPr>
        <w:t>時序</w:t>
      </w:r>
    </w:p>
    <w:p w:rsidR="00BD1B2F" w:rsidRPr="00BD1B2F" w:rsidRDefault="00BD1B2F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BD1B2F" w:rsidRDefault="00BD1B2F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BD1B2F" w:rsidRDefault="00BD1B2F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BD1B2F" w:rsidRDefault="00BD1B2F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  <w:r w:rsidRPr="00BD1B2F">
        <w:rPr>
          <w:rFonts w:ascii="Times New Roman" w:eastAsia="標楷體" w:hAnsi="Times New Roman"/>
          <w:noProof/>
          <w:sz w:val="20"/>
        </w:rPr>
        <w:drawing>
          <wp:inline distT="0" distB="0" distL="0" distR="0" wp14:anchorId="04791035" wp14:editId="01E76DD6">
            <wp:extent cx="6156356" cy="2184438"/>
            <wp:effectExtent l="0" t="0" r="0" b="6350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161102" cy="218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1B2F" w:rsidRDefault="00BD1B2F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BD1B2F" w:rsidRDefault="00BD1B2F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BD1B2F" w:rsidRDefault="00BD1B2F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  <w:r w:rsidRPr="00BD1B2F">
        <w:rPr>
          <w:rFonts w:ascii="Times New Roman" w:eastAsia="標楷體" w:hAnsi="Times New Roman"/>
          <w:noProof/>
          <w:sz w:val="20"/>
        </w:rPr>
        <w:drawing>
          <wp:inline distT="0" distB="0" distL="0" distR="0" wp14:anchorId="78CBDFBF" wp14:editId="763CE2BB">
            <wp:extent cx="6165410" cy="3786588"/>
            <wp:effectExtent l="0" t="0" r="6985" b="4445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169043" cy="3788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1B2F" w:rsidRDefault="00BD1B2F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BD1B2F" w:rsidRDefault="00BD1B2F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BD1B2F" w:rsidRDefault="00BD1B2F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BD1B2F" w:rsidRDefault="00BD1B2F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BD1B2F" w:rsidRDefault="00BD1B2F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/>
          <w:sz w:val="20"/>
        </w:rPr>
        <w:br w:type="page"/>
      </w:r>
    </w:p>
    <w:p w:rsidR="00BD1B2F" w:rsidRPr="00384DCE" w:rsidRDefault="00BD1B2F" w:rsidP="00BD1B2F">
      <w:pPr>
        <w:pStyle w:val="1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lastRenderedPageBreak/>
        <w:t>附錄八</w:t>
      </w:r>
      <w:r w:rsidRPr="00384DCE">
        <w:rPr>
          <w:rFonts w:ascii="標楷體" w:eastAsia="標楷體" w:hAnsi="標楷體" w:hint="eastAsia"/>
        </w:rPr>
        <w:t>、</w:t>
      </w:r>
      <w:r>
        <w:rPr>
          <w:rFonts w:ascii="標楷體" w:eastAsia="標楷體" w:hAnsi="標楷體" w:hint="eastAsia"/>
        </w:rPr>
        <w:t>74HCT165</w:t>
      </w:r>
      <w:r w:rsidRPr="00B540F9">
        <w:rPr>
          <w:rFonts w:ascii="標楷體" w:eastAsia="標楷體" w:hAnsi="標楷體"/>
        </w:rPr>
        <w:t xml:space="preserve"> </w:t>
      </w:r>
      <w:r>
        <w:rPr>
          <w:rFonts w:ascii="標楷體" w:eastAsia="標楷體" w:hAnsi="標楷體" w:hint="eastAsia"/>
        </w:rPr>
        <w:t>控制</w:t>
      </w:r>
      <w:r w:rsidRPr="00B540F9">
        <w:rPr>
          <w:rFonts w:ascii="標楷體" w:eastAsia="標楷體" w:hAnsi="標楷體"/>
        </w:rPr>
        <w:t>時序</w:t>
      </w:r>
    </w:p>
    <w:p w:rsidR="00BD1B2F" w:rsidRPr="00893D8B" w:rsidRDefault="00BD1B2F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BD1B2F" w:rsidRDefault="00BD1B2F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BD1B2F" w:rsidRDefault="00BD1B2F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893D8B" w:rsidRDefault="00893D8B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  <w:r w:rsidRPr="00893D8B">
        <w:rPr>
          <w:rFonts w:ascii="Times New Roman" w:eastAsia="標楷體" w:hAnsi="Times New Roman"/>
          <w:noProof/>
          <w:sz w:val="20"/>
        </w:rPr>
        <w:drawing>
          <wp:inline distT="0" distB="0" distL="0" distR="0" wp14:anchorId="59EA2950" wp14:editId="2F17D16B">
            <wp:extent cx="6063401" cy="3228333"/>
            <wp:effectExtent l="0" t="0" r="0" b="0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065858" cy="3229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D8B" w:rsidRDefault="00893D8B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893D8B" w:rsidRDefault="00893D8B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  <w:r w:rsidRPr="00893D8B">
        <w:rPr>
          <w:rFonts w:ascii="Times New Roman" w:eastAsia="標楷體" w:hAnsi="Times New Roman"/>
          <w:noProof/>
          <w:sz w:val="20"/>
        </w:rPr>
        <w:drawing>
          <wp:inline distT="0" distB="0" distL="0" distR="0" wp14:anchorId="70ACC235" wp14:editId="77142343">
            <wp:extent cx="6068291" cy="3898414"/>
            <wp:effectExtent l="0" t="0" r="8890" b="6985"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070167" cy="3899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1B2F" w:rsidRDefault="00BD1B2F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4523A7" w:rsidRDefault="004523A7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893D8B" w:rsidRDefault="00893D8B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893D8B" w:rsidRDefault="00893D8B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893D8B" w:rsidRDefault="00893D8B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893D8B" w:rsidRDefault="00893D8B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893D8B" w:rsidRDefault="00893D8B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893D8B" w:rsidRDefault="00893D8B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  <w:r w:rsidRPr="00893D8B">
        <w:rPr>
          <w:rFonts w:ascii="Times New Roman" w:eastAsia="標楷體" w:hAnsi="Times New Roman"/>
          <w:noProof/>
          <w:sz w:val="20"/>
        </w:rPr>
        <w:lastRenderedPageBreak/>
        <w:drawing>
          <wp:inline distT="0" distB="0" distL="0" distR="0" wp14:anchorId="0549A777" wp14:editId="34E96D79">
            <wp:extent cx="6254105" cy="1970642"/>
            <wp:effectExtent l="0" t="0" r="0" b="0"/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258494" cy="19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D8B" w:rsidRDefault="00893D8B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893D8B" w:rsidRDefault="0037403B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  <w:r w:rsidRPr="0037403B">
        <w:rPr>
          <w:rFonts w:ascii="Times New Roman" w:eastAsia="標楷體" w:hAnsi="Times New Roman"/>
          <w:noProof/>
          <w:sz w:val="20"/>
        </w:rPr>
        <w:drawing>
          <wp:inline distT="0" distB="0" distL="0" distR="0" wp14:anchorId="71718B0F" wp14:editId="7EBDAC93">
            <wp:extent cx="6185647" cy="4641288"/>
            <wp:effectExtent l="0" t="0" r="5715" b="6985"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187178" cy="4642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D8B" w:rsidRDefault="00893D8B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893D8B" w:rsidRDefault="00893D8B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893D8B" w:rsidRDefault="0037403B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  <w:r w:rsidRPr="0037403B">
        <w:rPr>
          <w:rFonts w:ascii="Times New Roman" w:eastAsia="標楷體" w:hAnsi="Times New Roman"/>
          <w:noProof/>
          <w:sz w:val="20"/>
        </w:rPr>
        <w:lastRenderedPageBreak/>
        <w:drawing>
          <wp:inline distT="0" distB="0" distL="0" distR="0" wp14:anchorId="41F05459" wp14:editId="3EF20A94">
            <wp:extent cx="6381241" cy="2649673"/>
            <wp:effectExtent l="0" t="0" r="635" b="0"/>
            <wp:docPr id="23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388426" cy="2652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D8B" w:rsidRDefault="00893D8B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893D8B" w:rsidRDefault="00893D8B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893D8B" w:rsidRDefault="00893D8B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893D8B" w:rsidRDefault="00893D8B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893D8B" w:rsidRDefault="00893D8B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893D8B" w:rsidRDefault="00893D8B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893D8B" w:rsidRDefault="00893D8B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893D8B" w:rsidRDefault="00893D8B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893D8B" w:rsidRDefault="00893D8B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893D8B" w:rsidRDefault="00893D8B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893D8B" w:rsidRDefault="00893D8B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893D8B" w:rsidRDefault="00893D8B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893D8B" w:rsidRDefault="00893D8B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893D8B" w:rsidRDefault="00893D8B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893D8B" w:rsidRDefault="00893D8B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p w:rsidR="00893D8B" w:rsidRDefault="00893D8B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</w:p>
    <w:sectPr w:rsidR="00893D8B">
      <w:pgSz w:w="11906" w:h="16838"/>
      <w:pgMar w:top="1134" w:right="680" w:bottom="1134" w:left="680" w:header="567" w:footer="567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71512" w:rsidRDefault="00671512">
      <w:r>
        <w:separator/>
      </w:r>
    </w:p>
  </w:endnote>
  <w:endnote w:type="continuationSeparator" w:id="0">
    <w:p w:rsidR="00671512" w:rsidRDefault="006715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.D·￠Ae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10B7" w:rsidRDefault="003010B7">
    <w:pPr>
      <w:pStyle w:val="ae"/>
      <w:pBdr>
        <w:bottom w:val="single" w:sz="4" w:space="0" w:color="000000"/>
      </w:pBdr>
      <w:jc w:val="center"/>
    </w:pPr>
    <w:r>
      <w:rPr>
        <w:rFonts w:ascii="Times New Roman" w:hAnsi="Times New Roman"/>
        <w:sz w:val="24"/>
      </w:rPr>
      <w:t>P-</w:t>
    </w: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 w:rsidR="00DF4E37">
      <w:rPr>
        <w:noProof/>
        <w:sz w:val="24"/>
      </w:rPr>
      <w:t>9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71512" w:rsidRDefault="00671512">
      <w:r>
        <w:separator/>
      </w:r>
    </w:p>
  </w:footnote>
  <w:footnote w:type="continuationSeparator" w:id="0">
    <w:p w:rsidR="00671512" w:rsidRDefault="006715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10B7" w:rsidRDefault="003010B7">
    <w:pPr>
      <w:pBdr>
        <w:bottom w:val="single" w:sz="6" w:space="2" w:color="000000"/>
      </w:pBdr>
      <w:tabs>
        <w:tab w:val="center" w:pos="7500"/>
      </w:tabs>
      <w:rPr>
        <w:rFonts w:ascii="Times New Roman" w:eastAsia="新細明體" w:hAnsi="Times New Roman"/>
        <w:b/>
      </w:rPr>
    </w:pPr>
    <w:r>
      <w:rPr>
        <w:rFonts w:ascii="Times New Roman" w:eastAsia="新細明體" w:hAnsi="Times New Roman"/>
        <w:b/>
        <w:sz w:val="28"/>
      </w:rPr>
      <w:t>GOODWILL Co.</w:t>
    </w:r>
    <w:r>
      <w:rPr>
        <w:rFonts w:ascii="Times New Roman" w:hAnsi="Times New Roman"/>
        <w:b/>
        <w:sz w:val="28"/>
      </w:rPr>
      <w:t xml:space="preserve">                                                           Oscilloscope/Power Business Unit</w:t>
    </w:r>
  </w:p>
  <w:p w:rsidR="003010B7" w:rsidRPr="00D96603" w:rsidRDefault="003010B7">
    <w:pPr>
      <w:pStyle w:val="af4"/>
      <w:widowControl/>
      <w:pBdr>
        <w:bottom w:val="single" w:sz="4" w:space="1" w:color="000000"/>
      </w:pBdr>
      <w:tabs>
        <w:tab w:val="left" w:pos="5700"/>
        <w:tab w:val="left" w:pos="7371"/>
        <w:tab w:val="left" w:pos="12700"/>
      </w:tabs>
      <w:spacing w:line="240" w:lineRule="auto"/>
      <w:jc w:val="both"/>
      <w:rPr>
        <w:rFonts w:ascii="Times New Roman" w:eastAsia="新細明體" w:hAnsi="Times New Roman"/>
        <w:b/>
        <w:sz w:val="24"/>
      </w:rPr>
    </w:pPr>
    <w:r>
      <w:rPr>
        <w:rFonts w:ascii="Times New Roman" w:eastAsia="新細明體" w:hAnsi="Times New Roman"/>
        <w:b/>
        <w:sz w:val="24"/>
      </w:rPr>
      <w:t>Product</w:t>
    </w:r>
    <w:r>
      <w:rPr>
        <w:rFonts w:ascii="Times New Roman" w:eastAsia="新細明體" w:hAnsi="Times New Roman"/>
        <w:b/>
        <w:sz w:val="24"/>
      </w:rPr>
      <w:t>：</w:t>
    </w:r>
    <w:r>
      <w:rPr>
        <w:rFonts w:ascii="Times New Roman" w:eastAsia="新細明體" w:hAnsi="Times New Roman"/>
        <w:b/>
        <w:sz w:val="24"/>
      </w:rPr>
      <w:t xml:space="preserve"> ASR-</w:t>
    </w:r>
    <w:r>
      <w:rPr>
        <w:rFonts w:ascii="Times New Roman" w:eastAsia="新細明體" w:hAnsi="Times New Roman" w:hint="eastAsia"/>
        <w:b/>
        <w:sz w:val="24"/>
      </w:rPr>
      <w:t>5</w:t>
    </w:r>
    <w:r>
      <w:rPr>
        <w:rFonts w:ascii="Times New Roman" w:eastAsia="新細明體" w:hAnsi="Times New Roman"/>
        <w:b/>
        <w:sz w:val="24"/>
      </w:rPr>
      <w:t>000</w:t>
    </w:r>
    <w:r>
      <w:rPr>
        <w:rFonts w:ascii="Times New Roman" w:eastAsia="新細明體" w:hAnsi="Times New Roman" w:hint="eastAsia"/>
        <w:b/>
        <w:sz w:val="24"/>
      </w:rPr>
      <w:t xml:space="preserve"> Series</w:t>
    </w:r>
    <w:r>
      <w:rPr>
        <w:rFonts w:ascii="Times New Roman" w:eastAsia="新細明體" w:hAnsi="Times New Roman"/>
        <w:b/>
        <w:sz w:val="24"/>
      </w:rPr>
      <w:t xml:space="preserve">                                                                                               Date</w:t>
    </w:r>
    <w:r>
      <w:rPr>
        <w:rFonts w:ascii="Times New Roman" w:eastAsia="新細明體" w:hAnsi="Times New Roman"/>
        <w:b/>
        <w:sz w:val="24"/>
      </w:rPr>
      <w:t>：</w:t>
    </w:r>
    <w:r>
      <w:rPr>
        <w:rFonts w:ascii="Times New Roman" w:eastAsia="新細明體" w:hAnsi="Times New Roman"/>
        <w:b/>
        <w:sz w:val="24"/>
      </w:rPr>
      <w:t xml:space="preserve"> 20</w:t>
    </w:r>
    <w:r>
      <w:rPr>
        <w:rFonts w:ascii="Times New Roman" w:eastAsia="新細明體" w:hAnsi="Times New Roman" w:hint="eastAsia"/>
        <w:b/>
        <w:sz w:val="24"/>
      </w:rPr>
      <w:t>21</w:t>
    </w:r>
    <w:r>
      <w:rPr>
        <w:rFonts w:ascii="Times New Roman" w:eastAsia="新細明體" w:hAnsi="Times New Roman"/>
        <w:b/>
        <w:sz w:val="24"/>
      </w:rPr>
      <w:t>/</w:t>
    </w:r>
    <w:r>
      <w:rPr>
        <w:rFonts w:ascii="Times New Roman" w:eastAsia="新細明體" w:hAnsi="Times New Roman" w:hint="eastAsia"/>
        <w:b/>
        <w:sz w:val="24"/>
      </w:rPr>
      <w:t>0</w:t>
    </w:r>
    <w:r>
      <w:rPr>
        <w:rFonts w:ascii="Times New Roman" w:eastAsia="新細明體" w:hAnsi="Times New Roman"/>
        <w:b/>
        <w:sz w:val="24"/>
      </w:rPr>
      <w:t>7/</w:t>
    </w:r>
    <w:r>
      <w:rPr>
        <w:rFonts w:ascii="Times New Roman" w:eastAsia="新細明體" w:hAnsi="Times New Roman" w:hint="eastAsia"/>
        <w:b/>
        <w:sz w:val="24"/>
      </w:rPr>
      <w:t>20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multilevel"/>
    <w:tmpl w:val="00000002"/>
    <w:name w:val="WW8Num1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pStyle w:val="5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pStyle w:val="6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pStyle w:val="7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pStyle w:val="8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pStyle w:val="9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3"/>
    <w:multiLevelType w:val="singleLevel"/>
    <w:tmpl w:val="00000003"/>
    <w:name w:val="WW8Num2"/>
    <w:lvl w:ilvl="0">
      <w:start w:val="1"/>
      <w:numFmt w:val="bullet"/>
      <w:pStyle w:val="30"/>
      <w:lvlText w:val=""/>
      <w:lvlJc w:val="left"/>
      <w:pPr>
        <w:tabs>
          <w:tab w:val="num" w:pos="1321"/>
        </w:tabs>
        <w:ind w:left="1321" w:hanging="360"/>
      </w:pPr>
      <w:rPr>
        <w:rFonts w:ascii="Wingdings" w:hAnsi="Wingdings" w:cs="Wingdings"/>
      </w:rPr>
    </w:lvl>
  </w:abstractNum>
  <w:abstractNum w:abstractNumId="2" w15:restartNumberingAfterBreak="0">
    <w:nsid w:val="00000004"/>
    <w:multiLevelType w:val="singleLevel"/>
    <w:tmpl w:val="00000004"/>
    <w:name w:val="WW8Num3"/>
    <w:lvl w:ilvl="0">
      <w:start w:val="1"/>
      <w:numFmt w:val="bullet"/>
      <w:pStyle w:val="20"/>
      <w:lvlText w:val=""/>
      <w:lvlJc w:val="left"/>
      <w:pPr>
        <w:tabs>
          <w:tab w:val="num" w:pos="841"/>
        </w:tabs>
        <w:ind w:left="841" w:hanging="360"/>
      </w:pPr>
      <w:rPr>
        <w:rFonts w:ascii="Wingdings" w:hAnsi="Wingdings" w:cs="Wingdings"/>
      </w:rPr>
    </w:lvl>
  </w:abstractNum>
  <w:abstractNum w:abstractNumId="3" w15:restartNumberingAfterBreak="0">
    <w:nsid w:val="00000005"/>
    <w:multiLevelType w:val="multilevel"/>
    <w:tmpl w:val="32240CAC"/>
    <w:name w:val="WW8Num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標楷體" w:hAnsi="Times New Roman" w:cs="標楷體"/>
        <w:b/>
        <w:color w:val="auto"/>
        <w:sz w:val="20"/>
      </w:rPr>
    </w:lvl>
    <w:lvl w:ilvl="1">
      <w:start w:val="1"/>
      <w:numFmt w:val="decim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decim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decim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00000006"/>
    <w:multiLevelType w:val="singleLevel"/>
    <w:tmpl w:val="00000006"/>
    <w:name w:val="WW8Num5"/>
    <w:lvl w:ilvl="0">
      <w:start w:val="1"/>
      <w:numFmt w:val="decimal"/>
      <w:pStyle w:val="21"/>
      <w:lvlText w:val="%1."/>
      <w:lvlJc w:val="left"/>
      <w:pPr>
        <w:tabs>
          <w:tab w:val="num" w:pos="841"/>
        </w:tabs>
        <w:ind w:left="841" w:hanging="360"/>
      </w:pPr>
      <w:rPr>
        <w:rFonts w:ascii="Times New Roman" w:eastAsia="標楷體" w:hAnsi="Times New Roman" w:cs="Times New Roman"/>
        <w:b/>
        <w:color w:val="FF0000"/>
        <w:sz w:val="20"/>
      </w:rPr>
    </w:lvl>
  </w:abstractNum>
  <w:abstractNum w:abstractNumId="5" w15:restartNumberingAfterBreak="0">
    <w:nsid w:val="00000007"/>
    <w:multiLevelType w:val="singleLevel"/>
    <w:tmpl w:val="00000007"/>
    <w:name w:val="WW8Num6"/>
    <w:lvl w:ilvl="0">
      <w:start w:val="1"/>
      <w:numFmt w:val="decimal"/>
      <w:pStyle w:val="a"/>
      <w:lvlText w:val="%1."/>
      <w:lvlJc w:val="left"/>
      <w:pPr>
        <w:tabs>
          <w:tab w:val="num" w:pos="361"/>
        </w:tabs>
        <w:ind w:left="361" w:hanging="360"/>
      </w:pPr>
      <w:rPr>
        <w:rFonts w:cs="Times New Roman"/>
      </w:rPr>
    </w:lvl>
  </w:abstractNum>
  <w:abstractNum w:abstractNumId="6" w15:restartNumberingAfterBreak="0">
    <w:nsid w:val="00000008"/>
    <w:multiLevelType w:val="singleLevel"/>
    <w:tmpl w:val="00000008"/>
    <w:name w:val="WW8Num7"/>
    <w:lvl w:ilvl="0">
      <w:start w:val="1"/>
      <w:numFmt w:val="bullet"/>
      <w:pStyle w:val="40"/>
      <w:lvlText w:val=""/>
      <w:lvlJc w:val="left"/>
      <w:pPr>
        <w:tabs>
          <w:tab w:val="num" w:pos="1801"/>
        </w:tabs>
        <w:ind w:left="1801" w:hanging="360"/>
      </w:pPr>
      <w:rPr>
        <w:rFonts w:ascii="Wingdings" w:hAnsi="Wingdings"/>
      </w:rPr>
    </w:lvl>
  </w:abstractNum>
  <w:abstractNum w:abstractNumId="7" w15:restartNumberingAfterBreak="0">
    <w:nsid w:val="00000009"/>
    <w:multiLevelType w:val="singleLevel"/>
    <w:tmpl w:val="00000009"/>
    <w:name w:val="WW8Num8"/>
    <w:lvl w:ilvl="0">
      <w:start w:val="1"/>
      <w:numFmt w:val="decimal"/>
      <w:pStyle w:val="31"/>
      <w:lvlText w:val="%1."/>
      <w:lvlJc w:val="left"/>
      <w:pPr>
        <w:tabs>
          <w:tab w:val="num" w:pos="1321"/>
        </w:tabs>
        <w:ind w:left="1321" w:hanging="360"/>
      </w:pPr>
    </w:lvl>
  </w:abstractNum>
  <w:abstractNum w:abstractNumId="8" w15:restartNumberingAfterBreak="0">
    <w:nsid w:val="0000000A"/>
    <w:multiLevelType w:val="singleLevel"/>
    <w:tmpl w:val="0000000A"/>
    <w:name w:val="WW8Num9"/>
    <w:lvl w:ilvl="0">
      <w:start w:val="1"/>
      <w:numFmt w:val="bullet"/>
      <w:pStyle w:val="50"/>
      <w:lvlText w:val=""/>
      <w:lvlJc w:val="left"/>
      <w:pPr>
        <w:tabs>
          <w:tab w:val="num" w:pos="2281"/>
        </w:tabs>
        <w:ind w:left="2281" w:hanging="360"/>
      </w:pPr>
      <w:rPr>
        <w:rFonts w:ascii="Wingdings" w:hAnsi="Wingdings" w:cs="Wingdings"/>
      </w:rPr>
    </w:lvl>
  </w:abstractNum>
  <w:abstractNum w:abstractNumId="9" w15:restartNumberingAfterBreak="0">
    <w:nsid w:val="0000000B"/>
    <w:multiLevelType w:val="multilevel"/>
    <w:tmpl w:val="0000000B"/>
    <w:name w:val="WW8Num10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ascii="Times New Roman" w:eastAsia="標楷體" w:hAnsi="Times New Roman" w:cs="Times New Roman"/>
        <w:sz w:val="20"/>
        <w:szCs w:val="24"/>
      </w:rPr>
    </w:lvl>
    <w:lvl w:ilvl="1">
      <w:start w:val="1"/>
      <w:numFmt w:val="decimal"/>
      <w:lvlText w:val="%2、"/>
      <w:lvlJc w:val="left"/>
      <w:pPr>
        <w:tabs>
          <w:tab w:val="num" w:pos="1440"/>
        </w:tabs>
        <w:ind w:left="1440" w:hanging="480"/>
      </w:pPr>
    </w:lvl>
    <w:lvl w:ilvl="2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>
      <w:start w:val="1"/>
      <w:numFmt w:val="decimal"/>
      <w:lvlText w:val="%5、"/>
      <w:lvlJc w:val="left"/>
      <w:pPr>
        <w:tabs>
          <w:tab w:val="num" w:pos="2880"/>
        </w:tabs>
        <w:ind w:left="2880" w:hanging="480"/>
      </w:pPr>
    </w:lvl>
    <w:lvl w:ilvl="5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>
      <w:start w:val="1"/>
      <w:numFmt w:val="decimal"/>
      <w:lvlText w:val="%8、"/>
      <w:lvlJc w:val="left"/>
      <w:pPr>
        <w:tabs>
          <w:tab w:val="num" w:pos="4320"/>
        </w:tabs>
        <w:ind w:left="4320" w:hanging="480"/>
      </w:pPr>
    </w:lvl>
    <w:lvl w:ilvl="8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10" w15:restartNumberingAfterBreak="0">
    <w:nsid w:val="0000000C"/>
    <w:multiLevelType w:val="singleLevel"/>
    <w:tmpl w:val="0000000C"/>
    <w:name w:val="WW8Num11"/>
    <w:lvl w:ilvl="0">
      <w:start w:val="1"/>
      <w:numFmt w:val="decimal"/>
      <w:pStyle w:val="51"/>
      <w:lvlText w:val="%1."/>
      <w:lvlJc w:val="left"/>
      <w:pPr>
        <w:tabs>
          <w:tab w:val="num" w:pos="2281"/>
        </w:tabs>
        <w:ind w:left="2281" w:hanging="360"/>
      </w:pPr>
      <w:rPr>
        <w:rFonts w:cs="Times New Roman"/>
      </w:rPr>
    </w:lvl>
  </w:abstractNum>
  <w:abstractNum w:abstractNumId="11" w15:restartNumberingAfterBreak="0">
    <w:nsid w:val="0000000D"/>
    <w:multiLevelType w:val="singleLevel"/>
    <w:tmpl w:val="0000000D"/>
    <w:name w:val="WW8Num12"/>
    <w:lvl w:ilvl="0">
      <w:start w:val="1"/>
      <w:numFmt w:val="decimal"/>
      <w:pStyle w:val="41"/>
      <w:lvlText w:val="%1."/>
      <w:lvlJc w:val="left"/>
      <w:pPr>
        <w:tabs>
          <w:tab w:val="num" w:pos="1801"/>
        </w:tabs>
        <w:ind w:left="1801" w:hanging="360"/>
      </w:pPr>
      <w:rPr>
        <w:rFonts w:ascii="Times New Roman" w:hAnsi="Times New Roman" w:cs="Times New Roman"/>
      </w:rPr>
    </w:lvl>
  </w:abstractNum>
  <w:abstractNum w:abstractNumId="12" w15:restartNumberingAfterBreak="0">
    <w:nsid w:val="0000000E"/>
    <w:multiLevelType w:val="singleLevel"/>
    <w:tmpl w:val="0000000E"/>
    <w:name w:val="WW8Num13"/>
    <w:lvl w:ilvl="0">
      <w:start w:val="1"/>
      <w:numFmt w:val="bullet"/>
      <w:pStyle w:val="a0"/>
      <w:lvlText w:val=""/>
      <w:lvlJc w:val="left"/>
      <w:pPr>
        <w:tabs>
          <w:tab w:val="num" w:pos="361"/>
        </w:tabs>
        <w:ind w:left="361" w:hanging="360"/>
      </w:pPr>
      <w:rPr>
        <w:rFonts w:ascii="Wingdings" w:hAnsi="Wingdings" w:cs="Wingdings"/>
      </w:rPr>
    </w:lvl>
  </w:abstractNum>
  <w:abstractNum w:abstractNumId="13" w15:restartNumberingAfterBreak="0">
    <w:nsid w:val="00000010"/>
    <w:multiLevelType w:val="multilevel"/>
    <w:tmpl w:val="5FAEFB04"/>
    <w:name w:val="WW8Num15"/>
    <w:lvl w:ilvl="0">
      <w:start w:val="1"/>
      <w:numFmt w:val="decimal"/>
      <w:lvlText w:val="%1."/>
      <w:lvlJc w:val="left"/>
      <w:pPr>
        <w:tabs>
          <w:tab w:val="num" w:pos="1140"/>
        </w:tabs>
        <w:ind w:left="1140" w:hanging="660"/>
      </w:pPr>
      <w:rPr>
        <w:rFonts w:ascii="細明體" w:eastAsia="細明體" w:hAnsi="細明體" w:cs="Times New Roman" w:hint="eastAsia"/>
        <w:color w:val="000000"/>
        <w:sz w:val="20"/>
        <w:szCs w:val="20"/>
      </w:rPr>
    </w:lvl>
    <w:lvl w:ilvl="1">
      <w:start w:val="1"/>
      <w:numFmt w:val="decimal"/>
      <w:lvlText w:val="%2、"/>
      <w:lvlJc w:val="left"/>
      <w:pPr>
        <w:tabs>
          <w:tab w:val="num" w:pos="1440"/>
        </w:tabs>
        <w:ind w:left="1440" w:hanging="48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  <w:rPr>
        <w:rFonts w:hint="eastAsia"/>
      </w:rPr>
    </w:lvl>
    <w:lvl w:ilvl="4">
      <w:start w:val="1"/>
      <w:numFmt w:val="decimal"/>
      <w:lvlText w:val="%5、"/>
      <w:lvlJc w:val="left"/>
      <w:pPr>
        <w:tabs>
          <w:tab w:val="num" w:pos="2880"/>
        </w:tabs>
        <w:ind w:left="288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  <w:rPr>
        <w:rFonts w:hint="eastAsia"/>
      </w:rPr>
    </w:lvl>
    <w:lvl w:ilvl="7">
      <w:start w:val="1"/>
      <w:numFmt w:val="decimal"/>
      <w:lvlText w:val="%8、"/>
      <w:lvlJc w:val="left"/>
      <w:pPr>
        <w:tabs>
          <w:tab w:val="num" w:pos="4320"/>
        </w:tabs>
        <w:ind w:left="432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  <w:rPr>
        <w:rFonts w:hint="eastAsia"/>
      </w:rPr>
    </w:lvl>
  </w:abstractNum>
  <w:abstractNum w:abstractNumId="14" w15:restartNumberingAfterBreak="0">
    <w:nsid w:val="00000011"/>
    <w:multiLevelType w:val="multilevel"/>
    <w:tmpl w:val="00000011"/>
    <w:name w:val="WW8Num16"/>
    <w:lvl w:ilvl="0">
      <w:start w:val="1"/>
      <w:numFmt w:val="decimal"/>
      <w:lvlText w:val="%1."/>
      <w:lvlJc w:val="left"/>
      <w:pPr>
        <w:tabs>
          <w:tab w:val="num" w:pos="960"/>
        </w:tabs>
        <w:ind w:left="960" w:hanging="480"/>
      </w:pPr>
    </w:lvl>
    <w:lvl w:ilvl="1">
      <w:start w:val="1"/>
      <w:numFmt w:val="decimal"/>
      <w:lvlText w:val="%2."/>
      <w:lvlJc w:val="left"/>
      <w:pPr>
        <w:tabs>
          <w:tab w:val="num" w:pos="1320"/>
        </w:tabs>
        <w:ind w:left="1320" w:hanging="360"/>
      </w:pPr>
      <w:rPr>
        <w:rFonts w:ascii="Times New Roman" w:eastAsia="標楷體" w:hAnsi="Times New Roman" w:cs="Times New Roman"/>
        <w:sz w:val="20"/>
      </w:rPr>
    </w:lvl>
    <w:lvl w:ilvl="2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>
      <w:start w:val="1"/>
      <w:numFmt w:val="decimal"/>
      <w:lvlText w:val="%5、"/>
      <w:lvlJc w:val="left"/>
      <w:pPr>
        <w:tabs>
          <w:tab w:val="num" w:pos="2880"/>
        </w:tabs>
        <w:ind w:left="2880" w:hanging="480"/>
      </w:pPr>
    </w:lvl>
    <w:lvl w:ilvl="5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>
      <w:start w:val="1"/>
      <w:numFmt w:val="decimal"/>
      <w:lvlText w:val="%8、"/>
      <w:lvlJc w:val="left"/>
      <w:pPr>
        <w:tabs>
          <w:tab w:val="num" w:pos="4320"/>
        </w:tabs>
        <w:ind w:left="4320" w:hanging="480"/>
      </w:pPr>
    </w:lvl>
    <w:lvl w:ilvl="8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15" w15:restartNumberingAfterBreak="0">
    <w:nsid w:val="0C29293C"/>
    <w:multiLevelType w:val="hybridMultilevel"/>
    <w:tmpl w:val="C58C28DA"/>
    <w:lvl w:ilvl="0" w:tplc="CF7451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12B5703A"/>
    <w:multiLevelType w:val="hybridMultilevel"/>
    <w:tmpl w:val="251C1E9C"/>
    <w:lvl w:ilvl="0" w:tplc="964C8B8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7" w15:restartNumberingAfterBreak="0">
    <w:nsid w:val="1B3204AD"/>
    <w:multiLevelType w:val="hybridMultilevel"/>
    <w:tmpl w:val="27E03CFC"/>
    <w:lvl w:ilvl="0" w:tplc="50009BF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8" w15:restartNumberingAfterBreak="0">
    <w:nsid w:val="24EB7BFF"/>
    <w:multiLevelType w:val="hybridMultilevel"/>
    <w:tmpl w:val="5A1AED62"/>
    <w:lvl w:ilvl="0" w:tplc="5FE429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25BA0247"/>
    <w:multiLevelType w:val="hybridMultilevel"/>
    <w:tmpl w:val="83BA0F0A"/>
    <w:lvl w:ilvl="0" w:tplc="F080EED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0" w15:restartNumberingAfterBreak="0">
    <w:nsid w:val="2C6C781B"/>
    <w:multiLevelType w:val="hybridMultilevel"/>
    <w:tmpl w:val="D6E0EF8E"/>
    <w:lvl w:ilvl="0" w:tplc="B9C4380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1" w15:restartNumberingAfterBreak="0">
    <w:nsid w:val="356512A5"/>
    <w:multiLevelType w:val="hybridMultilevel"/>
    <w:tmpl w:val="21F2C516"/>
    <w:lvl w:ilvl="0" w:tplc="AE98807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2" w15:restartNumberingAfterBreak="0">
    <w:nsid w:val="482322E4"/>
    <w:multiLevelType w:val="hybridMultilevel"/>
    <w:tmpl w:val="A1ACCBBC"/>
    <w:lvl w:ilvl="0" w:tplc="54CEE82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3" w15:restartNumberingAfterBreak="0">
    <w:nsid w:val="48CE3C50"/>
    <w:multiLevelType w:val="hybridMultilevel"/>
    <w:tmpl w:val="70E8FA9A"/>
    <w:lvl w:ilvl="0" w:tplc="97C28F6A">
      <w:start w:val="1"/>
      <w:numFmt w:val="bullet"/>
      <w:lvlText w:val=""/>
      <w:lvlJc w:val="left"/>
      <w:pPr>
        <w:ind w:left="720" w:hanging="360"/>
      </w:pPr>
      <w:rPr>
        <w:rFonts w:ascii="Wingdings" w:eastAsia="標楷體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24" w15:restartNumberingAfterBreak="0">
    <w:nsid w:val="49853BF4"/>
    <w:multiLevelType w:val="hybridMultilevel"/>
    <w:tmpl w:val="CCEC0D18"/>
    <w:lvl w:ilvl="0" w:tplc="8B968850">
      <w:numFmt w:val="bullet"/>
      <w:lvlText w:val=""/>
      <w:lvlJc w:val="left"/>
      <w:pPr>
        <w:ind w:left="720" w:hanging="360"/>
      </w:pPr>
      <w:rPr>
        <w:rFonts w:ascii="Wingdings" w:eastAsia="標楷體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25" w15:restartNumberingAfterBreak="0">
    <w:nsid w:val="4E5D0C87"/>
    <w:multiLevelType w:val="hybridMultilevel"/>
    <w:tmpl w:val="C9148FFE"/>
    <w:lvl w:ilvl="0" w:tplc="0AA2564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6" w15:restartNumberingAfterBreak="0">
    <w:nsid w:val="54480623"/>
    <w:multiLevelType w:val="hybridMultilevel"/>
    <w:tmpl w:val="000C30D6"/>
    <w:lvl w:ilvl="0" w:tplc="FFD8AA8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7" w15:restartNumberingAfterBreak="0">
    <w:nsid w:val="55F6141C"/>
    <w:multiLevelType w:val="hybridMultilevel"/>
    <w:tmpl w:val="D3CE0CA6"/>
    <w:lvl w:ilvl="0" w:tplc="578267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6FA30C72"/>
    <w:multiLevelType w:val="hybridMultilevel"/>
    <w:tmpl w:val="D706922E"/>
    <w:lvl w:ilvl="0" w:tplc="76B80FB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9" w15:restartNumberingAfterBreak="0">
    <w:nsid w:val="7094347F"/>
    <w:multiLevelType w:val="hybridMultilevel"/>
    <w:tmpl w:val="9DAA12EE"/>
    <w:lvl w:ilvl="0" w:tplc="0AA2564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0" w15:restartNumberingAfterBreak="0">
    <w:nsid w:val="73485A23"/>
    <w:multiLevelType w:val="hybridMultilevel"/>
    <w:tmpl w:val="000C30D6"/>
    <w:lvl w:ilvl="0" w:tplc="FFD8AA8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1" w15:restartNumberingAfterBreak="0">
    <w:nsid w:val="75102BCF"/>
    <w:multiLevelType w:val="hybridMultilevel"/>
    <w:tmpl w:val="B8A064D6"/>
    <w:lvl w:ilvl="0" w:tplc="4B22C8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761E2124"/>
    <w:multiLevelType w:val="hybridMultilevel"/>
    <w:tmpl w:val="D3CE0CA6"/>
    <w:lvl w:ilvl="0" w:tplc="578267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7DA62431"/>
    <w:multiLevelType w:val="hybridMultilevel"/>
    <w:tmpl w:val="2BD298C4"/>
    <w:lvl w:ilvl="0" w:tplc="58B461B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82CAE2A8">
      <w:numFmt w:val="bullet"/>
      <w:lvlText w:val=""/>
      <w:lvlJc w:val="left"/>
      <w:pPr>
        <w:ind w:left="1200" w:hanging="360"/>
      </w:pPr>
      <w:rPr>
        <w:rFonts w:ascii="Wingdings" w:eastAsia="標楷體" w:hAnsi="Wingdings" w:cs="Times New Roman" w:hint="default"/>
      </w:rPr>
    </w:lvl>
    <w:lvl w:ilvl="2" w:tplc="01A805BE">
      <w:start w:val="1"/>
      <w:numFmt w:val="decimal"/>
      <w:lvlText w:val="%3."/>
      <w:lvlJc w:val="left"/>
      <w:pPr>
        <w:ind w:left="16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10"/>
  </w:num>
  <w:num w:numId="10">
    <w:abstractNumId w:val="11"/>
  </w:num>
  <w:num w:numId="11">
    <w:abstractNumId w:val="12"/>
  </w:num>
  <w:num w:numId="12">
    <w:abstractNumId w:val="15"/>
  </w:num>
  <w:num w:numId="13">
    <w:abstractNumId w:val="33"/>
  </w:num>
  <w:num w:numId="14">
    <w:abstractNumId w:val="28"/>
  </w:num>
  <w:num w:numId="15">
    <w:abstractNumId w:val="20"/>
  </w:num>
  <w:num w:numId="16">
    <w:abstractNumId w:val="25"/>
  </w:num>
  <w:num w:numId="17">
    <w:abstractNumId w:val="29"/>
  </w:num>
  <w:num w:numId="18">
    <w:abstractNumId w:val="26"/>
  </w:num>
  <w:num w:numId="19">
    <w:abstractNumId w:val="30"/>
  </w:num>
  <w:num w:numId="20">
    <w:abstractNumId w:val="32"/>
  </w:num>
  <w:num w:numId="21">
    <w:abstractNumId w:val="19"/>
  </w:num>
  <w:num w:numId="22">
    <w:abstractNumId w:val="16"/>
  </w:num>
  <w:num w:numId="23">
    <w:abstractNumId w:val="27"/>
  </w:num>
  <w:num w:numId="24">
    <w:abstractNumId w:val="17"/>
  </w:num>
  <w:num w:numId="25">
    <w:abstractNumId w:val="18"/>
  </w:num>
  <w:num w:numId="26">
    <w:abstractNumId w:val="31"/>
  </w:num>
  <w:num w:numId="27">
    <w:abstractNumId w:val="23"/>
  </w:num>
  <w:num w:numId="28">
    <w:abstractNumId w:val="22"/>
  </w:num>
  <w:num w:numId="29">
    <w:abstractNumId w:val="21"/>
  </w:num>
  <w:num w:numId="30">
    <w:abstractNumId w:val="24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embedSystemFonts/>
  <w:bordersDoNotSurroundHeader/>
  <w:bordersDoNotSurroundFooter/>
  <w:proofState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482"/>
  <w:defaultTableStyle w:val="a1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doNotLeaveBackslashAlon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418E"/>
    <w:rsid w:val="0000038A"/>
    <w:rsid w:val="0000072B"/>
    <w:rsid w:val="0000076D"/>
    <w:rsid w:val="0000118E"/>
    <w:rsid w:val="000015F8"/>
    <w:rsid w:val="00001DDD"/>
    <w:rsid w:val="00003000"/>
    <w:rsid w:val="00003800"/>
    <w:rsid w:val="000047AA"/>
    <w:rsid w:val="00011E1C"/>
    <w:rsid w:val="00012DC4"/>
    <w:rsid w:val="00014362"/>
    <w:rsid w:val="0002000C"/>
    <w:rsid w:val="000204EC"/>
    <w:rsid w:val="000208D9"/>
    <w:rsid w:val="000223DE"/>
    <w:rsid w:val="00023542"/>
    <w:rsid w:val="000240C4"/>
    <w:rsid w:val="0002497B"/>
    <w:rsid w:val="00027F54"/>
    <w:rsid w:val="0003121A"/>
    <w:rsid w:val="0003124E"/>
    <w:rsid w:val="00036ADD"/>
    <w:rsid w:val="00040E47"/>
    <w:rsid w:val="00044180"/>
    <w:rsid w:val="000476AC"/>
    <w:rsid w:val="00051E88"/>
    <w:rsid w:val="000534DA"/>
    <w:rsid w:val="000554D7"/>
    <w:rsid w:val="00063529"/>
    <w:rsid w:val="000636F1"/>
    <w:rsid w:val="000653A8"/>
    <w:rsid w:val="000673C8"/>
    <w:rsid w:val="0007004A"/>
    <w:rsid w:val="00073DF8"/>
    <w:rsid w:val="00074A8C"/>
    <w:rsid w:val="00080257"/>
    <w:rsid w:val="00080A8A"/>
    <w:rsid w:val="00080ED5"/>
    <w:rsid w:val="000822EB"/>
    <w:rsid w:val="00082C4F"/>
    <w:rsid w:val="000832A1"/>
    <w:rsid w:val="0008674D"/>
    <w:rsid w:val="0009529C"/>
    <w:rsid w:val="000966DA"/>
    <w:rsid w:val="00097452"/>
    <w:rsid w:val="00097F4E"/>
    <w:rsid w:val="000A1868"/>
    <w:rsid w:val="000A322C"/>
    <w:rsid w:val="000A54B7"/>
    <w:rsid w:val="000A7267"/>
    <w:rsid w:val="000B04D9"/>
    <w:rsid w:val="000B194B"/>
    <w:rsid w:val="000B3306"/>
    <w:rsid w:val="000B3934"/>
    <w:rsid w:val="000B4CFD"/>
    <w:rsid w:val="000B6E58"/>
    <w:rsid w:val="000C135B"/>
    <w:rsid w:val="000C234E"/>
    <w:rsid w:val="000C2C35"/>
    <w:rsid w:val="000C2E06"/>
    <w:rsid w:val="000C3ECE"/>
    <w:rsid w:val="000C5815"/>
    <w:rsid w:val="000C5EFB"/>
    <w:rsid w:val="000C6FA0"/>
    <w:rsid w:val="000D02AB"/>
    <w:rsid w:val="000D12FD"/>
    <w:rsid w:val="000D2759"/>
    <w:rsid w:val="000D42DC"/>
    <w:rsid w:val="000D6F95"/>
    <w:rsid w:val="000D6FF7"/>
    <w:rsid w:val="000E0B04"/>
    <w:rsid w:val="000E23AA"/>
    <w:rsid w:val="000E33E5"/>
    <w:rsid w:val="000E35FE"/>
    <w:rsid w:val="000E4F54"/>
    <w:rsid w:val="000E5FAA"/>
    <w:rsid w:val="000E73DA"/>
    <w:rsid w:val="000E7452"/>
    <w:rsid w:val="000F0C97"/>
    <w:rsid w:val="000F13D4"/>
    <w:rsid w:val="000F178E"/>
    <w:rsid w:val="000F6A7A"/>
    <w:rsid w:val="001041C1"/>
    <w:rsid w:val="001068C7"/>
    <w:rsid w:val="00111D80"/>
    <w:rsid w:val="001125B9"/>
    <w:rsid w:val="00113302"/>
    <w:rsid w:val="001152BF"/>
    <w:rsid w:val="001152E4"/>
    <w:rsid w:val="00115395"/>
    <w:rsid w:val="0011575C"/>
    <w:rsid w:val="0011631A"/>
    <w:rsid w:val="0011646B"/>
    <w:rsid w:val="001164A6"/>
    <w:rsid w:val="00117306"/>
    <w:rsid w:val="00117E3F"/>
    <w:rsid w:val="0012177A"/>
    <w:rsid w:val="00121A3D"/>
    <w:rsid w:val="00125610"/>
    <w:rsid w:val="0012672D"/>
    <w:rsid w:val="00126E13"/>
    <w:rsid w:val="001272E6"/>
    <w:rsid w:val="00127572"/>
    <w:rsid w:val="00127FB4"/>
    <w:rsid w:val="00132DCD"/>
    <w:rsid w:val="001334BA"/>
    <w:rsid w:val="00133AE8"/>
    <w:rsid w:val="00133F2C"/>
    <w:rsid w:val="00137087"/>
    <w:rsid w:val="001378D0"/>
    <w:rsid w:val="0014044E"/>
    <w:rsid w:val="001415D4"/>
    <w:rsid w:val="00144E87"/>
    <w:rsid w:val="00146932"/>
    <w:rsid w:val="00147795"/>
    <w:rsid w:val="00147AE1"/>
    <w:rsid w:val="0015061E"/>
    <w:rsid w:val="00152403"/>
    <w:rsid w:val="0015318E"/>
    <w:rsid w:val="00154755"/>
    <w:rsid w:val="00154D3C"/>
    <w:rsid w:val="001551DE"/>
    <w:rsid w:val="0015567E"/>
    <w:rsid w:val="001635A9"/>
    <w:rsid w:val="00163791"/>
    <w:rsid w:val="0016556E"/>
    <w:rsid w:val="00165A4F"/>
    <w:rsid w:val="001661CA"/>
    <w:rsid w:val="00170B46"/>
    <w:rsid w:val="00171C48"/>
    <w:rsid w:val="00174A1C"/>
    <w:rsid w:val="00175FE6"/>
    <w:rsid w:val="00180C07"/>
    <w:rsid w:val="00181240"/>
    <w:rsid w:val="0018305D"/>
    <w:rsid w:val="001834E8"/>
    <w:rsid w:val="00183C7B"/>
    <w:rsid w:val="00185FC8"/>
    <w:rsid w:val="00186964"/>
    <w:rsid w:val="00186A44"/>
    <w:rsid w:val="00187F87"/>
    <w:rsid w:val="00187FA4"/>
    <w:rsid w:val="00190200"/>
    <w:rsid w:val="00191A90"/>
    <w:rsid w:val="00191BCE"/>
    <w:rsid w:val="001921EA"/>
    <w:rsid w:val="001941DC"/>
    <w:rsid w:val="0019690C"/>
    <w:rsid w:val="001A1362"/>
    <w:rsid w:val="001A1C99"/>
    <w:rsid w:val="001A2131"/>
    <w:rsid w:val="001A3D38"/>
    <w:rsid w:val="001A3FF2"/>
    <w:rsid w:val="001A4387"/>
    <w:rsid w:val="001A49CA"/>
    <w:rsid w:val="001A7BDF"/>
    <w:rsid w:val="001B084C"/>
    <w:rsid w:val="001B08BF"/>
    <w:rsid w:val="001B1CDF"/>
    <w:rsid w:val="001B2E6E"/>
    <w:rsid w:val="001B3C78"/>
    <w:rsid w:val="001C1FB8"/>
    <w:rsid w:val="001C265F"/>
    <w:rsid w:val="001C2BC2"/>
    <w:rsid w:val="001C4096"/>
    <w:rsid w:val="001C6EA2"/>
    <w:rsid w:val="001C74B2"/>
    <w:rsid w:val="001C7660"/>
    <w:rsid w:val="001C7C40"/>
    <w:rsid w:val="001D22AD"/>
    <w:rsid w:val="001D2789"/>
    <w:rsid w:val="001D5242"/>
    <w:rsid w:val="001D6767"/>
    <w:rsid w:val="001E04A5"/>
    <w:rsid w:val="001E2042"/>
    <w:rsid w:val="001E3975"/>
    <w:rsid w:val="001E4EA7"/>
    <w:rsid w:val="001E72F1"/>
    <w:rsid w:val="001F3730"/>
    <w:rsid w:val="001F4932"/>
    <w:rsid w:val="001F4FDF"/>
    <w:rsid w:val="001F55AC"/>
    <w:rsid w:val="001F7403"/>
    <w:rsid w:val="001F7557"/>
    <w:rsid w:val="0020127D"/>
    <w:rsid w:val="0020158D"/>
    <w:rsid w:val="002033F1"/>
    <w:rsid w:val="00203D77"/>
    <w:rsid w:val="002044B9"/>
    <w:rsid w:val="00205C14"/>
    <w:rsid w:val="00207DA3"/>
    <w:rsid w:val="00211533"/>
    <w:rsid w:val="00212D55"/>
    <w:rsid w:val="00216570"/>
    <w:rsid w:val="002166EC"/>
    <w:rsid w:val="00216895"/>
    <w:rsid w:val="002175AA"/>
    <w:rsid w:val="00220474"/>
    <w:rsid w:val="00220478"/>
    <w:rsid w:val="0022167D"/>
    <w:rsid w:val="002230A9"/>
    <w:rsid w:val="002239DD"/>
    <w:rsid w:val="00223CD9"/>
    <w:rsid w:val="002259BF"/>
    <w:rsid w:val="00225A86"/>
    <w:rsid w:val="002302B0"/>
    <w:rsid w:val="00231CD7"/>
    <w:rsid w:val="00234E6B"/>
    <w:rsid w:val="0023544F"/>
    <w:rsid w:val="002412DD"/>
    <w:rsid w:val="002423B7"/>
    <w:rsid w:val="00242867"/>
    <w:rsid w:val="00244B3A"/>
    <w:rsid w:val="00245A21"/>
    <w:rsid w:val="0024777A"/>
    <w:rsid w:val="00247EFB"/>
    <w:rsid w:val="00251A43"/>
    <w:rsid w:val="002556E1"/>
    <w:rsid w:val="00256804"/>
    <w:rsid w:val="00257FC4"/>
    <w:rsid w:val="00263129"/>
    <w:rsid w:val="00270368"/>
    <w:rsid w:val="00273276"/>
    <w:rsid w:val="00274EC3"/>
    <w:rsid w:val="002766C7"/>
    <w:rsid w:val="00277720"/>
    <w:rsid w:val="0028059D"/>
    <w:rsid w:val="00280A36"/>
    <w:rsid w:val="00282529"/>
    <w:rsid w:val="0028398A"/>
    <w:rsid w:val="002845BD"/>
    <w:rsid w:val="0029028D"/>
    <w:rsid w:val="002942F0"/>
    <w:rsid w:val="00296FD7"/>
    <w:rsid w:val="002A338E"/>
    <w:rsid w:val="002B10B9"/>
    <w:rsid w:val="002B11CD"/>
    <w:rsid w:val="002B226E"/>
    <w:rsid w:val="002B2C9F"/>
    <w:rsid w:val="002B333F"/>
    <w:rsid w:val="002B3BC9"/>
    <w:rsid w:val="002B57A9"/>
    <w:rsid w:val="002B651E"/>
    <w:rsid w:val="002B7C89"/>
    <w:rsid w:val="002C17DF"/>
    <w:rsid w:val="002C2984"/>
    <w:rsid w:val="002C3360"/>
    <w:rsid w:val="002C67CA"/>
    <w:rsid w:val="002D2FD8"/>
    <w:rsid w:val="002D359B"/>
    <w:rsid w:val="002D5CC4"/>
    <w:rsid w:val="002D5DEC"/>
    <w:rsid w:val="002E0F63"/>
    <w:rsid w:val="002E2241"/>
    <w:rsid w:val="002E5B5E"/>
    <w:rsid w:val="002E5DE0"/>
    <w:rsid w:val="002E69E9"/>
    <w:rsid w:val="002F3D4D"/>
    <w:rsid w:val="002F7213"/>
    <w:rsid w:val="002F78B5"/>
    <w:rsid w:val="00300123"/>
    <w:rsid w:val="003010B7"/>
    <w:rsid w:val="00301B66"/>
    <w:rsid w:val="00301C8F"/>
    <w:rsid w:val="00301E2D"/>
    <w:rsid w:val="00305D21"/>
    <w:rsid w:val="00307BAD"/>
    <w:rsid w:val="0031009C"/>
    <w:rsid w:val="0031025B"/>
    <w:rsid w:val="00311B17"/>
    <w:rsid w:val="00315522"/>
    <w:rsid w:val="00315ADB"/>
    <w:rsid w:val="003164EC"/>
    <w:rsid w:val="003168ED"/>
    <w:rsid w:val="00320415"/>
    <w:rsid w:val="00321627"/>
    <w:rsid w:val="00325C90"/>
    <w:rsid w:val="00327EDB"/>
    <w:rsid w:val="00330ECB"/>
    <w:rsid w:val="00331CE1"/>
    <w:rsid w:val="003327B6"/>
    <w:rsid w:val="003351A6"/>
    <w:rsid w:val="003356C4"/>
    <w:rsid w:val="00337F70"/>
    <w:rsid w:val="00340FBB"/>
    <w:rsid w:val="003429FF"/>
    <w:rsid w:val="00344221"/>
    <w:rsid w:val="00344CEE"/>
    <w:rsid w:val="00345E77"/>
    <w:rsid w:val="00352A0E"/>
    <w:rsid w:val="00353366"/>
    <w:rsid w:val="0035508F"/>
    <w:rsid w:val="003553DB"/>
    <w:rsid w:val="00356A70"/>
    <w:rsid w:val="0035793E"/>
    <w:rsid w:val="00360442"/>
    <w:rsid w:val="00362EF8"/>
    <w:rsid w:val="0036358D"/>
    <w:rsid w:val="00364819"/>
    <w:rsid w:val="00365A48"/>
    <w:rsid w:val="0036787F"/>
    <w:rsid w:val="00370270"/>
    <w:rsid w:val="00371B32"/>
    <w:rsid w:val="0037300F"/>
    <w:rsid w:val="0037403B"/>
    <w:rsid w:val="00374AFD"/>
    <w:rsid w:val="003753DE"/>
    <w:rsid w:val="003766BD"/>
    <w:rsid w:val="003768AD"/>
    <w:rsid w:val="00380436"/>
    <w:rsid w:val="003816C6"/>
    <w:rsid w:val="00383BAA"/>
    <w:rsid w:val="00384DCE"/>
    <w:rsid w:val="00387FE8"/>
    <w:rsid w:val="0039179E"/>
    <w:rsid w:val="00391AAE"/>
    <w:rsid w:val="003930BC"/>
    <w:rsid w:val="00393D2F"/>
    <w:rsid w:val="00394003"/>
    <w:rsid w:val="003941B5"/>
    <w:rsid w:val="00395D9A"/>
    <w:rsid w:val="00396559"/>
    <w:rsid w:val="00396C9F"/>
    <w:rsid w:val="00396F87"/>
    <w:rsid w:val="00397F32"/>
    <w:rsid w:val="003A29CF"/>
    <w:rsid w:val="003A3473"/>
    <w:rsid w:val="003A49DC"/>
    <w:rsid w:val="003B08E9"/>
    <w:rsid w:val="003B3580"/>
    <w:rsid w:val="003B3D79"/>
    <w:rsid w:val="003B48F1"/>
    <w:rsid w:val="003B5FD9"/>
    <w:rsid w:val="003B6B66"/>
    <w:rsid w:val="003B7C09"/>
    <w:rsid w:val="003C1187"/>
    <w:rsid w:val="003C2025"/>
    <w:rsid w:val="003C2391"/>
    <w:rsid w:val="003C2E31"/>
    <w:rsid w:val="003C543E"/>
    <w:rsid w:val="003C5931"/>
    <w:rsid w:val="003C6F2D"/>
    <w:rsid w:val="003C782D"/>
    <w:rsid w:val="003D0773"/>
    <w:rsid w:val="003D10F2"/>
    <w:rsid w:val="003D1556"/>
    <w:rsid w:val="003D25D3"/>
    <w:rsid w:val="003D3B77"/>
    <w:rsid w:val="003D4B9D"/>
    <w:rsid w:val="003D4E9A"/>
    <w:rsid w:val="003D55CD"/>
    <w:rsid w:val="003D721D"/>
    <w:rsid w:val="003E0CCF"/>
    <w:rsid w:val="003E1725"/>
    <w:rsid w:val="003E1C58"/>
    <w:rsid w:val="003E3513"/>
    <w:rsid w:val="003E38F0"/>
    <w:rsid w:val="003E4D55"/>
    <w:rsid w:val="003F19A6"/>
    <w:rsid w:val="003F41A0"/>
    <w:rsid w:val="003F5746"/>
    <w:rsid w:val="0040047D"/>
    <w:rsid w:val="004009FC"/>
    <w:rsid w:val="004016F5"/>
    <w:rsid w:val="0040236F"/>
    <w:rsid w:val="0040362B"/>
    <w:rsid w:val="00403DD4"/>
    <w:rsid w:val="0040517B"/>
    <w:rsid w:val="00405252"/>
    <w:rsid w:val="00406155"/>
    <w:rsid w:val="00410051"/>
    <w:rsid w:val="00411DA6"/>
    <w:rsid w:val="004126DB"/>
    <w:rsid w:val="00412770"/>
    <w:rsid w:val="00413964"/>
    <w:rsid w:val="00414F22"/>
    <w:rsid w:val="0041698E"/>
    <w:rsid w:val="0041795F"/>
    <w:rsid w:val="004205B7"/>
    <w:rsid w:val="004212C9"/>
    <w:rsid w:val="00423AFE"/>
    <w:rsid w:val="00425A30"/>
    <w:rsid w:val="00425DBF"/>
    <w:rsid w:val="00427795"/>
    <w:rsid w:val="00432C88"/>
    <w:rsid w:val="00434A47"/>
    <w:rsid w:val="00437124"/>
    <w:rsid w:val="004375B1"/>
    <w:rsid w:val="00440615"/>
    <w:rsid w:val="004406BA"/>
    <w:rsid w:val="00441914"/>
    <w:rsid w:val="0044196A"/>
    <w:rsid w:val="0044269F"/>
    <w:rsid w:val="00445999"/>
    <w:rsid w:val="00451372"/>
    <w:rsid w:val="00451AF5"/>
    <w:rsid w:val="004523A7"/>
    <w:rsid w:val="0045368A"/>
    <w:rsid w:val="00454330"/>
    <w:rsid w:val="004548B0"/>
    <w:rsid w:val="00456CDF"/>
    <w:rsid w:val="00457458"/>
    <w:rsid w:val="00457DCE"/>
    <w:rsid w:val="00460CD1"/>
    <w:rsid w:val="00461BD2"/>
    <w:rsid w:val="004650A1"/>
    <w:rsid w:val="0046676E"/>
    <w:rsid w:val="00467827"/>
    <w:rsid w:val="00467B37"/>
    <w:rsid w:val="004733AA"/>
    <w:rsid w:val="00473878"/>
    <w:rsid w:val="00475884"/>
    <w:rsid w:val="004810BD"/>
    <w:rsid w:val="00481CE3"/>
    <w:rsid w:val="00484FB3"/>
    <w:rsid w:val="00485BBC"/>
    <w:rsid w:val="00494F49"/>
    <w:rsid w:val="004975B7"/>
    <w:rsid w:val="004A0CF8"/>
    <w:rsid w:val="004A10BE"/>
    <w:rsid w:val="004A27F6"/>
    <w:rsid w:val="004A2A52"/>
    <w:rsid w:val="004A42B0"/>
    <w:rsid w:val="004A50D1"/>
    <w:rsid w:val="004A566E"/>
    <w:rsid w:val="004A5C3F"/>
    <w:rsid w:val="004B099E"/>
    <w:rsid w:val="004B257A"/>
    <w:rsid w:val="004B300D"/>
    <w:rsid w:val="004B35E0"/>
    <w:rsid w:val="004B72ED"/>
    <w:rsid w:val="004C14A3"/>
    <w:rsid w:val="004C1578"/>
    <w:rsid w:val="004C322A"/>
    <w:rsid w:val="004C33CB"/>
    <w:rsid w:val="004C398D"/>
    <w:rsid w:val="004C3C03"/>
    <w:rsid w:val="004C490B"/>
    <w:rsid w:val="004C5D67"/>
    <w:rsid w:val="004C5DF6"/>
    <w:rsid w:val="004D110D"/>
    <w:rsid w:val="004D4558"/>
    <w:rsid w:val="004E0261"/>
    <w:rsid w:val="004E0A1B"/>
    <w:rsid w:val="004E3EB0"/>
    <w:rsid w:val="004E49EB"/>
    <w:rsid w:val="004E60BE"/>
    <w:rsid w:val="004E67C4"/>
    <w:rsid w:val="004E7AC4"/>
    <w:rsid w:val="004F183D"/>
    <w:rsid w:val="004F20EE"/>
    <w:rsid w:val="004F2242"/>
    <w:rsid w:val="004F2AD8"/>
    <w:rsid w:val="004F3B3A"/>
    <w:rsid w:val="004F5C43"/>
    <w:rsid w:val="004F68D9"/>
    <w:rsid w:val="0050040D"/>
    <w:rsid w:val="0050063D"/>
    <w:rsid w:val="00502DF2"/>
    <w:rsid w:val="005036F9"/>
    <w:rsid w:val="00504A78"/>
    <w:rsid w:val="005051C2"/>
    <w:rsid w:val="00505C11"/>
    <w:rsid w:val="0050613B"/>
    <w:rsid w:val="00511648"/>
    <w:rsid w:val="0051166A"/>
    <w:rsid w:val="00511734"/>
    <w:rsid w:val="00514370"/>
    <w:rsid w:val="00515095"/>
    <w:rsid w:val="005177C7"/>
    <w:rsid w:val="00520051"/>
    <w:rsid w:val="00520343"/>
    <w:rsid w:val="0052063D"/>
    <w:rsid w:val="005275C6"/>
    <w:rsid w:val="00532ACE"/>
    <w:rsid w:val="00532E2B"/>
    <w:rsid w:val="005342C2"/>
    <w:rsid w:val="00534FB5"/>
    <w:rsid w:val="00536BA3"/>
    <w:rsid w:val="00536F31"/>
    <w:rsid w:val="00537A57"/>
    <w:rsid w:val="00541263"/>
    <w:rsid w:val="00545803"/>
    <w:rsid w:val="00554B14"/>
    <w:rsid w:val="005567D7"/>
    <w:rsid w:val="005578F5"/>
    <w:rsid w:val="0056093F"/>
    <w:rsid w:val="00560964"/>
    <w:rsid w:val="00561526"/>
    <w:rsid w:val="005625D6"/>
    <w:rsid w:val="005649C2"/>
    <w:rsid w:val="00567F5D"/>
    <w:rsid w:val="00572009"/>
    <w:rsid w:val="0057270E"/>
    <w:rsid w:val="00572D32"/>
    <w:rsid w:val="0057396F"/>
    <w:rsid w:val="005742F3"/>
    <w:rsid w:val="00575C09"/>
    <w:rsid w:val="00576219"/>
    <w:rsid w:val="00576DED"/>
    <w:rsid w:val="00577231"/>
    <w:rsid w:val="005813E9"/>
    <w:rsid w:val="005833A8"/>
    <w:rsid w:val="00583C5A"/>
    <w:rsid w:val="00584AC1"/>
    <w:rsid w:val="00586EB6"/>
    <w:rsid w:val="00590B71"/>
    <w:rsid w:val="0059214A"/>
    <w:rsid w:val="00592195"/>
    <w:rsid w:val="00592DCE"/>
    <w:rsid w:val="005934A9"/>
    <w:rsid w:val="00596015"/>
    <w:rsid w:val="005A38A8"/>
    <w:rsid w:val="005A39A9"/>
    <w:rsid w:val="005A4475"/>
    <w:rsid w:val="005A45E0"/>
    <w:rsid w:val="005A4C54"/>
    <w:rsid w:val="005A799E"/>
    <w:rsid w:val="005B2686"/>
    <w:rsid w:val="005B3B8E"/>
    <w:rsid w:val="005B44E5"/>
    <w:rsid w:val="005B47A6"/>
    <w:rsid w:val="005B6340"/>
    <w:rsid w:val="005B763A"/>
    <w:rsid w:val="005C21B7"/>
    <w:rsid w:val="005C4A2A"/>
    <w:rsid w:val="005C4A7E"/>
    <w:rsid w:val="005C58CA"/>
    <w:rsid w:val="005C610D"/>
    <w:rsid w:val="005C6372"/>
    <w:rsid w:val="005D0920"/>
    <w:rsid w:val="005D3368"/>
    <w:rsid w:val="005D3B65"/>
    <w:rsid w:val="005D7C3E"/>
    <w:rsid w:val="005E0E04"/>
    <w:rsid w:val="005E16B8"/>
    <w:rsid w:val="005E1912"/>
    <w:rsid w:val="005E2239"/>
    <w:rsid w:val="005E2ED4"/>
    <w:rsid w:val="005E4A93"/>
    <w:rsid w:val="005E5A22"/>
    <w:rsid w:val="005E72DE"/>
    <w:rsid w:val="005E76E2"/>
    <w:rsid w:val="005F0C77"/>
    <w:rsid w:val="005F3629"/>
    <w:rsid w:val="005F401B"/>
    <w:rsid w:val="005F473C"/>
    <w:rsid w:val="005F5C9B"/>
    <w:rsid w:val="005F6156"/>
    <w:rsid w:val="005F6CD2"/>
    <w:rsid w:val="005F6E45"/>
    <w:rsid w:val="006001DC"/>
    <w:rsid w:val="00601441"/>
    <w:rsid w:val="006025C3"/>
    <w:rsid w:val="00602772"/>
    <w:rsid w:val="00604AC6"/>
    <w:rsid w:val="00604BB5"/>
    <w:rsid w:val="00612390"/>
    <w:rsid w:val="00612811"/>
    <w:rsid w:val="00612CA5"/>
    <w:rsid w:val="006141C6"/>
    <w:rsid w:val="006147D9"/>
    <w:rsid w:val="006153C4"/>
    <w:rsid w:val="00615F26"/>
    <w:rsid w:val="0061765B"/>
    <w:rsid w:val="00620CF3"/>
    <w:rsid w:val="006219AE"/>
    <w:rsid w:val="00622A3B"/>
    <w:rsid w:val="006240D1"/>
    <w:rsid w:val="00624FE3"/>
    <w:rsid w:val="006318FC"/>
    <w:rsid w:val="00632AA9"/>
    <w:rsid w:val="0063307F"/>
    <w:rsid w:val="00633836"/>
    <w:rsid w:val="00633EF8"/>
    <w:rsid w:val="00634790"/>
    <w:rsid w:val="00636C4E"/>
    <w:rsid w:val="00637F3F"/>
    <w:rsid w:val="00645950"/>
    <w:rsid w:val="00646185"/>
    <w:rsid w:val="0064709F"/>
    <w:rsid w:val="006520B2"/>
    <w:rsid w:val="00652585"/>
    <w:rsid w:val="00652599"/>
    <w:rsid w:val="00652BAC"/>
    <w:rsid w:val="00653532"/>
    <w:rsid w:val="00654BDA"/>
    <w:rsid w:val="00661599"/>
    <w:rsid w:val="00665D2D"/>
    <w:rsid w:val="006662DC"/>
    <w:rsid w:val="00671512"/>
    <w:rsid w:val="00672EAB"/>
    <w:rsid w:val="006747A3"/>
    <w:rsid w:val="006765FA"/>
    <w:rsid w:val="006805BD"/>
    <w:rsid w:val="006816F0"/>
    <w:rsid w:val="00684955"/>
    <w:rsid w:val="006856EA"/>
    <w:rsid w:val="00685711"/>
    <w:rsid w:val="00685955"/>
    <w:rsid w:val="00690805"/>
    <w:rsid w:val="0069124C"/>
    <w:rsid w:val="00692B05"/>
    <w:rsid w:val="006A18BE"/>
    <w:rsid w:val="006A191A"/>
    <w:rsid w:val="006A3DAD"/>
    <w:rsid w:val="006A7CB5"/>
    <w:rsid w:val="006B0304"/>
    <w:rsid w:val="006B047F"/>
    <w:rsid w:val="006B0C74"/>
    <w:rsid w:val="006B12BE"/>
    <w:rsid w:val="006B20B0"/>
    <w:rsid w:val="006B6BCE"/>
    <w:rsid w:val="006B7CB0"/>
    <w:rsid w:val="006C3359"/>
    <w:rsid w:val="006C5A64"/>
    <w:rsid w:val="006C748D"/>
    <w:rsid w:val="006C7C3F"/>
    <w:rsid w:val="006D0D02"/>
    <w:rsid w:val="006D4821"/>
    <w:rsid w:val="006D49AB"/>
    <w:rsid w:val="006D5D80"/>
    <w:rsid w:val="006D5E4B"/>
    <w:rsid w:val="006D7382"/>
    <w:rsid w:val="006E1291"/>
    <w:rsid w:val="006E134A"/>
    <w:rsid w:val="006E1A6A"/>
    <w:rsid w:val="006E23AF"/>
    <w:rsid w:val="006E3E81"/>
    <w:rsid w:val="006E4C93"/>
    <w:rsid w:val="006E61FD"/>
    <w:rsid w:val="006E6C8D"/>
    <w:rsid w:val="006E6F50"/>
    <w:rsid w:val="006E728A"/>
    <w:rsid w:val="006F093E"/>
    <w:rsid w:val="006F4B9A"/>
    <w:rsid w:val="006F6964"/>
    <w:rsid w:val="0070074E"/>
    <w:rsid w:val="00701815"/>
    <w:rsid w:val="00701863"/>
    <w:rsid w:val="00702863"/>
    <w:rsid w:val="00703C0D"/>
    <w:rsid w:val="00707031"/>
    <w:rsid w:val="00707788"/>
    <w:rsid w:val="00710507"/>
    <w:rsid w:val="00710F51"/>
    <w:rsid w:val="0071178D"/>
    <w:rsid w:val="0071269F"/>
    <w:rsid w:val="00712BC4"/>
    <w:rsid w:val="00722B02"/>
    <w:rsid w:val="00722F58"/>
    <w:rsid w:val="0072428B"/>
    <w:rsid w:val="00724EB8"/>
    <w:rsid w:val="007257C7"/>
    <w:rsid w:val="0072601E"/>
    <w:rsid w:val="007305C1"/>
    <w:rsid w:val="00731EC5"/>
    <w:rsid w:val="007347A4"/>
    <w:rsid w:val="007351BE"/>
    <w:rsid w:val="007355F4"/>
    <w:rsid w:val="0073606F"/>
    <w:rsid w:val="007360EF"/>
    <w:rsid w:val="00736298"/>
    <w:rsid w:val="00737005"/>
    <w:rsid w:val="00737B2D"/>
    <w:rsid w:val="0074047E"/>
    <w:rsid w:val="007461AD"/>
    <w:rsid w:val="00746227"/>
    <w:rsid w:val="0075381E"/>
    <w:rsid w:val="00755AF7"/>
    <w:rsid w:val="00755F38"/>
    <w:rsid w:val="00756D8B"/>
    <w:rsid w:val="00757950"/>
    <w:rsid w:val="00757BFA"/>
    <w:rsid w:val="0076100B"/>
    <w:rsid w:val="007619E9"/>
    <w:rsid w:val="0076286C"/>
    <w:rsid w:val="007652CE"/>
    <w:rsid w:val="00765816"/>
    <w:rsid w:val="00767378"/>
    <w:rsid w:val="00771C25"/>
    <w:rsid w:val="00772AD0"/>
    <w:rsid w:val="00773FAF"/>
    <w:rsid w:val="00774857"/>
    <w:rsid w:val="00777A2A"/>
    <w:rsid w:val="0078075B"/>
    <w:rsid w:val="00781792"/>
    <w:rsid w:val="00782123"/>
    <w:rsid w:val="00782A7D"/>
    <w:rsid w:val="00784D37"/>
    <w:rsid w:val="00785A59"/>
    <w:rsid w:val="00786193"/>
    <w:rsid w:val="0079228E"/>
    <w:rsid w:val="00793A6E"/>
    <w:rsid w:val="00793DD9"/>
    <w:rsid w:val="0079760B"/>
    <w:rsid w:val="007A09A7"/>
    <w:rsid w:val="007A4DC5"/>
    <w:rsid w:val="007B13DA"/>
    <w:rsid w:val="007B1C64"/>
    <w:rsid w:val="007B3C31"/>
    <w:rsid w:val="007B3CFE"/>
    <w:rsid w:val="007B4AE8"/>
    <w:rsid w:val="007B70A3"/>
    <w:rsid w:val="007C4EDB"/>
    <w:rsid w:val="007C6218"/>
    <w:rsid w:val="007C6B3F"/>
    <w:rsid w:val="007C7311"/>
    <w:rsid w:val="007D2335"/>
    <w:rsid w:val="007D3CDD"/>
    <w:rsid w:val="007E1768"/>
    <w:rsid w:val="007E25F7"/>
    <w:rsid w:val="007E2B09"/>
    <w:rsid w:val="007E50FA"/>
    <w:rsid w:val="007E74A0"/>
    <w:rsid w:val="007F0789"/>
    <w:rsid w:val="007F1152"/>
    <w:rsid w:val="00800134"/>
    <w:rsid w:val="008001C3"/>
    <w:rsid w:val="008011F9"/>
    <w:rsid w:val="00801B21"/>
    <w:rsid w:val="00801CC3"/>
    <w:rsid w:val="00803162"/>
    <w:rsid w:val="00804652"/>
    <w:rsid w:val="00804FD4"/>
    <w:rsid w:val="008055C5"/>
    <w:rsid w:val="00805788"/>
    <w:rsid w:val="008079B1"/>
    <w:rsid w:val="00807D59"/>
    <w:rsid w:val="0081595F"/>
    <w:rsid w:val="00816287"/>
    <w:rsid w:val="008167F2"/>
    <w:rsid w:val="00816F07"/>
    <w:rsid w:val="00817803"/>
    <w:rsid w:val="00817BF6"/>
    <w:rsid w:val="00821DE6"/>
    <w:rsid w:val="008244AB"/>
    <w:rsid w:val="0082494C"/>
    <w:rsid w:val="00827EAA"/>
    <w:rsid w:val="00830528"/>
    <w:rsid w:val="00836C39"/>
    <w:rsid w:val="008407D1"/>
    <w:rsid w:val="00842E7F"/>
    <w:rsid w:val="00843C5E"/>
    <w:rsid w:val="008459E5"/>
    <w:rsid w:val="00846913"/>
    <w:rsid w:val="00850E9E"/>
    <w:rsid w:val="00853275"/>
    <w:rsid w:val="008567B7"/>
    <w:rsid w:val="008569B1"/>
    <w:rsid w:val="0085717D"/>
    <w:rsid w:val="00857836"/>
    <w:rsid w:val="0086074D"/>
    <w:rsid w:val="00862422"/>
    <w:rsid w:val="00864838"/>
    <w:rsid w:val="00864D65"/>
    <w:rsid w:val="00867027"/>
    <w:rsid w:val="00867A27"/>
    <w:rsid w:val="00873535"/>
    <w:rsid w:val="00873AE4"/>
    <w:rsid w:val="00875E7C"/>
    <w:rsid w:val="008771BC"/>
    <w:rsid w:val="00877F27"/>
    <w:rsid w:val="0088146E"/>
    <w:rsid w:val="00882EE0"/>
    <w:rsid w:val="00883107"/>
    <w:rsid w:val="00883A85"/>
    <w:rsid w:val="00885CD8"/>
    <w:rsid w:val="00890B8A"/>
    <w:rsid w:val="008913B2"/>
    <w:rsid w:val="00891C90"/>
    <w:rsid w:val="0089399A"/>
    <w:rsid w:val="00893D8B"/>
    <w:rsid w:val="0089491E"/>
    <w:rsid w:val="00896FD1"/>
    <w:rsid w:val="0089717B"/>
    <w:rsid w:val="00897A34"/>
    <w:rsid w:val="008A1B38"/>
    <w:rsid w:val="008A2DC0"/>
    <w:rsid w:val="008A419D"/>
    <w:rsid w:val="008A4D63"/>
    <w:rsid w:val="008A708F"/>
    <w:rsid w:val="008B13ED"/>
    <w:rsid w:val="008B1637"/>
    <w:rsid w:val="008B1E69"/>
    <w:rsid w:val="008B5C3F"/>
    <w:rsid w:val="008B6CEC"/>
    <w:rsid w:val="008B7954"/>
    <w:rsid w:val="008B7FFE"/>
    <w:rsid w:val="008C04A2"/>
    <w:rsid w:val="008C0F42"/>
    <w:rsid w:val="008C1078"/>
    <w:rsid w:val="008C1246"/>
    <w:rsid w:val="008C36C8"/>
    <w:rsid w:val="008C5CA3"/>
    <w:rsid w:val="008C696A"/>
    <w:rsid w:val="008C7AA1"/>
    <w:rsid w:val="008C7F3C"/>
    <w:rsid w:val="008D316E"/>
    <w:rsid w:val="008D4596"/>
    <w:rsid w:val="008D54FE"/>
    <w:rsid w:val="008D6CE6"/>
    <w:rsid w:val="008D7666"/>
    <w:rsid w:val="008E279D"/>
    <w:rsid w:val="008E2888"/>
    <w:rsid w:val="008E3DC6"/>
    <w:rsid w:val="008E3F3E"/>
    <w:rsid w:val="008E4821"/>
    <w:rsid w:val="008E63A8"/>
    <w:rsid w:val="008E7C5B"/>
    <w:rsid w:val="008F0CAB"/>
    <w:rsid w:val="008F21F2"/>
    <w:rsid w:val="008F364A"/>
    <w:rsid w:val="008F3B12"/>
    <w:rsid w:val="008F7955"/>
    <w:rsid w:val="0090024A"/>
    <w:rsid w:val="00902C08"/>
    <w:rsid w:val="00903581"/>
    <w:rsid w:val="009066F0"/>
    <w:rsid w:val="00907624"/>
    <w:rsid w:val="009134CA"/>
    <w:rsid w:val="009141F7"/>
    <w:rsid w:val="00915491"/>
    <w:rsid w:val="00915B23"/>
    <w:rsid w:val="00916CF3"/>
    <w:rsid w:val="009170E6"/>
    <w:rsid w:val="00917D94"/>
    <w:rsid w:val="00920E73"/>
    <w:rsid w:val="009215F0"/>
    <w:rsid w:val="00921897"/>
    <w:rsid w:val="00922E88"/>
    <w:rsid w:val="00923198"/>
    <w:rsid w:val="009241AF"/>
    <w:rsid w:val="00930687"/>
    <w:rsid w:val="009325BA"/>
    <w:rsid w:val="00936429"/>
    <w:rsid w:val="00937B00"/>
    <w:rsid w:val="00941ADF"/>
    <w:rsid w:val="00942A03"/>
    <w:rsid w:val="00943142"/>
    <w:rsid w:val="00943749"/>
    <w:rsid w:val="00943C56"/>
    <w:rsid w:val="0094563C"/>
    <w:rsid w:val="00945A3E"/>
    <w:rsid w:val="00945E30"/>
    <w:rsid w:val="009511EB"/>
    <w:rsid w:val="009527A2"/>
    <w:rsid w:val="00954B2C"/>
    <w:rsid w:val="00954F9D"/>
    <w:rsid w:val="00956FA9"/>
    <w:rsid w:val="0096000F"/>
    <w:rsid w:val="009609D5"/>
    <w:rsid w:val="0096175A"/>
    <w:rsid w:val="00961AB4"/>
    <w:rsid w:val="00965EDC"/>
    <w:rsid w:val="0096731F"/>
    <w:rsid w:val="009677FB"/>
    <w:rsid w:val="00970533"/>
    <w:rsid w:val="0097208D"/>
    <w:rsid w:val="009720F8"/>
    <w:rsid w:val="00972579"/>
    <w:rsid w:val="00973935"/>
    <w:rsid w:val="009746F7"/>
    <w:rsid w:val="00974A8F"/>
    <w:rsid w:val="00975478"/>
    <w:rsid w:val="009755E3"/>
    <w:rsid w:val="0098077A"/>
    <w:rsid w:val="009819A1"/>
    <w:rsid w:val="009828D2"/>
    <w:rsid w:val="009830E5"/>
    <w:rsid w:val="00983C39"/>
    <w:rsid w:val="00986C86"/>
    <w:rsid w:val="00987508"/>
    <w:rsid w:val="00987ED7"/>
    <w:rsid w:val="00987FA5"/>
    <w:rsid w:val="00991770"/>
    <w:rsid w:val="00991C62"/>
    <w:rsid w:val="00995743"/>
    <w:rsid w:val="00996FAD"/>
    <w:rsid w:val="009A00B3"/>
    <w:rsid w:val="009A3472"/>
    <w:rsid w:val="009A5137"/>
    <w:rsid w:val="009A7264"/>
    <w:rsid w:val="009A74F4"/>
    <w:rsid w:val="009A779F"/>
    <w:rsid w:val="009B09AA"/>
    <w:rsid w:val="009B1328"/>
    <w:rsid w:val="009B18F4"/>
    <w:rsid w:val="009B3ED7"/>
    <w:rsid w:val="009B6C9B"/>
    <w:rsid w:val="009C2E9A"/>
    <w:rsid w:val="009C429A"/>
    <w:rsid w:val="009C504C"/>
    <w:rsid w:val="009C6FFA"/>
    <w:rsid w:val="009D183E"/>
    <w:rsid w:val="009D1B99"/>
    <w:rsid w:val="009D1CFB"/>
    <w:rsid w:val="009D41C3"/>
    <w:rsid w:val="009D5101"/>
    <w:rsid w:val="009D7152"/>
    <w:rsid w:val="009D73AA"/>
    <w:rsid w:val="009E0862"/>
    <w:rsid w:val="009E3F7A"/>
    <w:rsid w:val="009E4056"/>
    <w:rsid w:val="009E5BD5"/>
    <w:rsid w:val="009E61A3"/>
    <w:rsid w:val="009E6ED7"/>
    <w:rsid w:val="009E7639"/>
    <w:rsid w:val="009F0D84"/>
    <w:rsid w:val="009F169E"/>
    <w:rsid w:val="009F2605"/>
    <w:rsid w:val="009F38A6"/>
    <w:rsid w:val="009F4768"/>
    <w:rsid w:val="009F5C10"/>
    <w:rsid w:val="009F63A5"/>
    <w:rsid w:val="00A05283"/>
    <w:rsid w:val="00A0664B"/>
    <w:rsid w:val="00A0717E"/>
    <w:rsid w:val="00A10182"/>
    <w:rsid w:val="00A10469"/>
    <w:rsid w:val="00A1070F"/>
    <w:rsid w:val="00A10E12"/>
    <w:rsid w:val="00A10E32"/>
    <w:rsid w:val="00A10F08"/>
    <w:rsid w:val="00A112E8"/>
    <w:rsid w:val="00A11FD3"/>
    <w:rsid w:val="00A12D49"/>
    <w:rsid w:val="00A13274"/>
    <w:rsid w:val="00A1433A"/>
    <w:rsid w:val="00A16B02"/>
    <w:rsid w:val="00A1755F"/>
    <w:rsid w:val="00A203D9"/>
    <w:rsid w:val="00A21003"/>
    <w:rsid w:val="00A23618"/>
    <w:rsid w:val="00A249CF"/>
    <w:rsid w:val="00A30FC3"/>
    <w:rsid w:val="00A32081"/>
    <w:rsid w:val="00A343BA"/>
    <w:rsid w:val="00A37161"/>
    <w:rsid w:val="00A3756A"/>
    <w:rsid w:val="00A429B7"/>
    <w:rsid w:val="00A43259"/>
    <w:rsid w:val="00A43A5D"/>
    <w:rsid w:val="00A44432"/>
    <w:rsid w:val="00A44B4A"/>
    <w:rsid w:val="00A44D65"/>
    <w:rsid w:val="00A506F3"/>
    <w:rsid w:val="00A5325A"/>
    <w:rsid w:val="00A541E0"/>
    <w:rsid w:val="00A54524"/>
    <w:rsid w:val="00A54AA9"/>
    <w:rsid w:val="00A55C9D"/>
    <w:rsid w:val="00A57623"/>
    <w:rsid w:val="00A62B9C"/>
    <w:rsid w:val="00A65876"/>
    <w:rsid w:val="00A66E0F"/>
    <w:rsid w:val="00A70E03"/>
    <w:rsid w:val="00A72C51"/>
    <w:rsid w:val="00A76E09"/>
    <w:rsid w:val="00A775DD"/>
    <w:rsid w:val="00A7790D"/>
    <w:rsid w:val="00A779E4"/>
    <w:rsid w:val="00A82090"/>
    <w:rsid w:val="00A831A1"/>
    <w:rsid w:val="00A85CA5"/>
    <w:rsid w:val="00A85E36"/>
    <w:rsid w:val="00A90FBE"/>
    <w:rsid w:val="00A928CE"/>
    <w:rsid w:val="00A9315B"/>
    <w:rsid w:val="00A9389B"/>
    <w:rsid w:val="00AA0B1A"/>
    <w:rsid w:val="00AA24B7"/>
    <w:rsid w:val="00AA4463"/>
    <w:rsid w:val="00AA4B2B"/>
    <w:rsid w:val="00AB09A7"/>
    <w:rsid w:val="00AB1107"/>
    <w:rsid w:val="00AB490F"/>
    <w:rsid w:val="00AB6D78"/>
    <w:rsid w:val="00AB7236"/>
    <w:rsid w:val="00AB7C7A"/>
    <w:rsid w:val="00AC03FF"/>
    <w:rsid w:val="00AC5810"/>
    <w:rsid w:val="00AC636D"/>
    <w:rsid w:val="00AC6A23"/>
    <w:rsid w:val="00AD110A"/>
    <w:rsid w:val="00AD1A8A"/>
    <w:rsid w:val="00AD667D"/>
    <w:rsid w:val="00AE0079"/>
    <w:rsid w:val="00AE0440"/>
    <w:rsid w:val="00AE1134"/>
    <w:rsid w:val="00AE4163"/>
    <w:rsid w:val="00AE446B"/>
    <w:rsid w:val="00AE689C"/>
    <w:rsid w:val="00AE7288"/>
    <w:rsid w:val="00AF04DE"/>
    <w:rsid w:val="00AF2794"/>
    <w:rsid w:val="00AF2DFB"/>
    <w:rsid w:val="00AF38F9"/>
    <w:rsid w:val="00AF53B7"/>
    <w:rsid w:val="00AF705B"/>
    <w:rsid w:val="00B016F5"/>
    <w:rsid w:val="00B02448"/>
    <w:rsid w:val="00B0297C"/>
    <w:rsid w:val="00B02F4E"/>
    <w:rsid w:val="00B124E0"/>
    <w:rsid w:val="00B164DB"/>
    <w:rsid w:val="00B1711A"/>
    <w:rsid w:val="00B1712A"/>
    <w:rsid w:val="00B230D5"/>
    <w:rsid w:val="00B23AEE"/>
    <w:rsid w:val="00B24CC1"/>
    <w:rsid w:val="00B26F4E"/>
    <w:rsid w:val="00B31304"/>
    <w:rsid w:val="00B31489"/>
    <w:rsid w:val="00B324D3"/>
    <w:rsid w:val="00B3430E"/>
    <w:rsid w:val="00B35CF1"/>
    <w:rsid w:val="00B36E1B"/>
    <w:rsid w:val="00B3735F"/>
    <w:rsid w:val="00B41788"/>
    <w:rsid w:val="00B44BCD"/>
    <w:rsid w:val="00B472E9"/>
    <w:rsid w:val="00B51892"/>
    <w:rsid w:val="00B529B0"/>
    <w:rsid w:val="00B540F9"/>
    <w:rsid w:val="00B546BE"/>
    <w:rsid w:val="00B5497E"/>
    <w:rsid w:val="00B54AFD"/>
    <w:rsid w:val="00B54E9B"/>
    <w:rsid w:val="00B56239"/>
    <w:rsid w:val="00B569CC"/>
    <w:rsid w:val="00B579AE"/>
    <w:rsid w:val="00B608EA"/>
    <w:rsid w:val="00B61442"/>
    <w:rsid w:val="00B6362A"/>
    <w:rsid w:val="00B65BEE"/>
    <w:rsid w:val="00B67B23"/>
    <w:rsid w:val="00B67FFC"/>
    <w:rsid w:val="00B70D2F"/>
    <w:rsid w:val="00B74918"/>
    <w:rsid w:val="00B75267"/>
    <w:rsid w:val="00B756CD"/>
    <w:rsid w:val="00B75FBC"/>
    <w:rsid w:val="00B77E49"/>
    <w:rsid w:val="00B82BBA"/>
    <w:rsid w:val="00B82CFA"/>
    <w:rsid w:val="00B8347D"/>
    <w:rsid w:val="00B84592"/>
    <w:rsid w:val="00B8537A"/>
    <w:rsid w:val="00B859D4"/>
    <w:rsid w:val="00B85C22"/>
    <w:rsid w:val="00B90599"/>
    <w:rsid w:val="00B92795"/>
    <w:rsid w:val="00B93852"/>
    <w:rsid w:val="00B93931"/>
    <w:rsid w:val="00B93ADE"/>
    <w:rsid w:val="00B955BD"/>
    <w:rsid w:val="00B973A5"/>
    <w:rsid w:val="00BA01A4"/>
    <w:rsid w:val="00BA0F35"/>
    <w:rsid w:val="00BA1697"/>
    <w:rsid w:val="00BA4644"/>
    <w:rsid w:val="00BA7B27"/>
    <w:rsid w:val="00BB0219"/>
    <w:rsid w:val="00BB0C5C"/>
    <w:rsid w:val="00BB13BF"/>
    <w:rsid w:val="00BB1465"/>
    <w:rsid w:val="00BB477A"/>
    <w:rsid w:val="00BB56BB"/>
    <w:rsid w:val="00BB7927"/>
    <w:rsid w:val="00BC0218"/>
    <w:rsid w:val="00BC0253"/>
    <w:rsid w:val="00BC1DA0"/>
    <w:rsid w:val="00BC4F5D"/>
    <w:rsid w:val="00BC62A2"/>
    <w:rsid w:val="00BC62D9"/>
    <w:rsid w:val="00BC69EB"/>
    <w:rsid w:val="00BC79B2"/>
    <w:rsid w:val="00BD1B2F"/>
    <w:rsid w:val="00BD33D2"/>
    <w:rsid w:val="00BD519D"/>
    <w:rsid w:val="00BD7ED9"/>
    <w:rsid w:val="00BE582A"/>
    <w:rsid w:val="00BE5D71"/>
    <w:rsid w:val="00BF015A"/>
    <w:rsid w:val="00BF1940"/>
    <w:rsid w:val="00BF3EE6"/>
    <w:rsid w:val="00BF4E94"/>
    <w:rsid w:val="00BF6388"/>
    <w:rsid w:val="00BF76D2"/>
    <w:rsid w:val="00C04EFD"/>
    <w:rsid w:val="00C06D28"/>
    <w:rsid w:val="00C113F2"/>
    <w:rsid w:val="00C12D80"/>
    <w:rsid w:val="00C14BDE"/>
    <w:rsid w:val="00C15A35"/>
    <w:rsid w:val="00C174EE"/>
    <w:rsid w:val="00C1757A"/>
    <w:rsid w:val="00C17668"/>
    <w:rsid w:val="00C20D0D"/>
    <w:rsid w:val="00C21864"/>
    <w:rsid w:val="00C22246"/>
    <w:rsid w:val="00C22946"/>
    <w:rsid w:val="00C233C3"/>
    <w:rsid w:val="00C26A8A"/>
    <w:rsid w:val="00C26C59"/>
    <w:rsid w:val="00C277F5"/>
    <w:rsid w:val="00C32922"/>
    <w:rsid w:val="00C32983"/>
    <w:rsid w:val="00C34589"/>
    <w:rsid w:val="00C35FB7"/>
    <w:rsid w:val="00C361F0"/>
    <w:rsid w:val="00C36DCF"/>
    <w:rsid w:val="00C40016"/>
    <w:rsid w:val="00C4176C"/>
    <w:rsid w:val="00C41897"/>
    <w:rsid w:val="00C43516"/>
    <w:rsid w:val="00C43DD3"/>
    <w:rsid w:val="00C46309"/>
    <w:rsid w:val="00C516B1"/>
    <w:rsid w:val="00C52D79"/>
    <w:rsid w:val="00C537DB"/>
    <w:rsid w:val="00C538F5"/>
    <w:rsid w:val="00C5551D"/>
    <w:rsid w:val="00C55680"/>
    <w:rsid w:val="00C56423"/>
    <w:rsid w:val="00C56A0E"/>
    <w:rsid w:val="00C57E48"/>
    <w:rsid w:val="00C60942"/>
    <w:rsid w:val="00C61D41"/>
    <w:rsid w:val="00C61D8A"/>
    <w:rsid w:val="00C6229B"/>
    <w:rsid w:val="00C666D0"/>
    <w:rsid w:val="00C67060"/>
    <w:rsid w:val="00C70023"/>
    <w:rsid w:val="00C70092"/>
    <w:rsid w:val="00C71000"/>
    <w:rsid w:val="00C71666"/>
    <w:rsid w:val="00C76F63"/>
    <w:rsid w:val="00C813B0"/>
    <w:rsid w:val="00C814CF"/>
    <w:rsid w:val="00C8271D"/>
    <w:rsid w:val="00C83576"/>
    <w:rsid w:val="00C85C45"/>
    <w:rsid w:val="00C86E16"/>
    <w:rsid w:val="00C935A3"/>
    <w:rsid w:val="00C93D7A"/>
    <w:rsid w:val="00C957F8"/>
    <w:rsid w:val="00C976AC"/>
    <w:rsid w:val="00C97980"/>
    <w:rsid w:val="00CA2A06"/>
    <w:rsid w:val="00CA3180"/>
    <w:rsid w:val="00CA3AA3"/>
    <w:rsid w:val="00CA75BF"/>
    <w:rsid w:val="00CB16F8"/>
    <w:rsid w:val="00CB2459"/>
    <w:rsid w:val="00CB6895"/>
    <w:rsid w:val="00CB6FA1"/>
    <w:rsid w:val="00CC0DF5"/>
    <w:rsid w:val="00CC1A6C"/>
    <w:rsid w:val="00CC5FF7"/>
    <w:rsid w:val="00CC6CEE"/>
    <w:rsid w:val="00CD295C"/>
    <w:rsid w:val="00CD3A34"/>
    <w:rsid w:val="00CD5E69"/>
    <w:rsid w:val="00CD69E1"/>
    <w:rsid w:val="00CD738C"/>
    <w:rsid w:val="00CD7936"/>
    <w:rsid w:val="00CE526E"/>
    <w:rsid w:val="00CE6014"/>
    <w:rsid w:val="00CE7344"/>
    <w:rsid w:val="00CF1545"/>
    <w:rsid w:val="00CF1937"/>
    <w:rsid w:val="00CF408A"/>
    <w:rsid w:val="00CF66FD"/>
    <w:rsid w:val="00CF697F"/>
    <w:rsid w:val="00D010D6"/>
    <w:rsid w:val="00D056E3"/>
    <w:rsid w:val="00D05886"/>
    <w:rsid w:val="00D10530"/>
    <w:rsid w:val="00D11DF6"/>
    <w:rsid w:val="00D13FD4"/>
    <w:rsid w:val="00D1634E"/>
    <w:rsid w:val="00D16E3B"/>
    <w:rsid w:val="00D1724E"/>
    <w:rsid w:val="00D174D8"/>
    <w:rsid w:val="00D23F4C"/>
    <w:rsid w:val="00D2446B"/>
    <w:rsid w:val="00D25366"/>
    <w:rsid w:val="00D25AB9"/>
    <w:rsid w:val="00D26FC3"/>
    <w:rsid w:val="00D26FE9"/>
    <w:rsid w:val="00D3142D"/>
    <w:rsid w:val="00D32143"/>
    <w:rsid w:val="00D321DC"/>
    <w:rsid w:val="00D32EA0"/>
    <w:rsid w:val="00D339FD"/>
    <w:rsid w:val="00D4166E"/>
    <w:rsid w:val="00D4446E"/>
    <w:rsid w:val="00D46620"/>
    <w:rsid w:val="00D470D8"/>
    <w:rsid w:val="00D5026B"/>
    <w:rsid w:val="00D51017"/>
    <w:rsid w:val="00D51344"/>
    <w:rsid w:val="00D55BAE"/>
    <w:rsid w:val="00D565B2"/>
    <w:rsid w:val="00D6418E"/>
    <w:rsid w:val="00D64593"/>
    <w:rsid w:val="00D64D02"/>
    <w:rsid w:val="00D65264"/>
    <w:rsid w:val="00D702E9"/>
    <w:rsid w:val="00D70775"/>
    <w:rsid w:val="00D70B94"/>
    <w:rsid w:val="00D73CE6"/>
    <w:rsid w:val="00D73D41"/>
    <w:rsid w:val="00D7584B"/>
    <w:rsid w:val="00D75CF5"/>
    <w:rsid w:val="00D76E38"/>
    <w:rsid w:val="00D76F6D"/>
    <w:rsid w:val="00D804D1"/>
    <w:rsid w:val="00D81028"/>
    <w:rsid w:val="00D8533F"/>
    <w:rsid w:val="00D85A49"/>
    <w:rsid w:val="00D8756F"/>
    <w:rsid w:val="00D87DA8"/>
    <w:rsid w:val="00D90F48"/>
    <w:rsid w:val="00D91568"/>
    <w:rsid w:val="00D933C8"/>
    <w:rsid w:val="00D95C87"/>
    <w:rsid w:val="00D965F8"/>
    <w:rsid w:val="00D96603"/>
    <w:rsid w:val="00D97AD4"/>
    <w:rsid w:val="00DA001E"/>
    <w:rsid w:val="00DA027C"/>
    <w:rsid w:val="00DA1051"/>
    <w:rsid w:val="00DA12F6"/>
    <w:rsid w:val="00DA25EB"/>
    <w:rsid w:val="00DA2BF5"/>
    <w:rsid w:val="00DA4091"/>
    <w:rsid w:val="00DA6B95"/>
    <w:rsid w:val="00DA74C4"/>
    <w:rsid w:val="00DB3EF0"/>
    <w:rsid w:val="00DB4749"/>
    <w:rsid w:val="00DB49B8"/>
    <w:rsid w:val="00DB77F2"/>
    <w:rsid w:val="00DC0700"/>
    <w:rsid w:val="00DC1D36"/>
    <w:rsid w:val="00DC2AB9"/>
    <w:rsid w:val="00DC2B93"/>
    <w:rsid w:val="00DC2C21"/>
    <w:rsid w:val="00DC2D12"/>
    <w:rsid w:val="00DC32BD"/>
    <w:rsid w:val="00DC3A19"/>
    <w:rsid w:val="00DC3D05"/>
    <w:rsid w:val="00DC5BB2"/>
    <w:rsid w:val="00DD1568"/>
    <w:rsid w:val="00DD204D"/>
    <w:rsid w:val="00DD439A"/>
    <w:rsid w:val="00DD63E5"/>
    <w:rsid w:val="00DD6E5C"/>
    <w:rsid w:val="00DE141E"/>
    <w:rsid w:val="00DE179F"/>
    <w:rsid w:val="00DE3EE4"/>
    <w:rsid w:val="00DE4A15"/>
    <w:rsid w:val="00DF05DF"/>
    <w:rsid w:val="00DF15EC"/>
    <w:rsid w:val="00DF22EA"/>
    <w:rsid w:val="00DF31C2"/>
    <w:rsid w:val="00DF4A60"/>
    <w:rsid w:val="00DF4E37"/>
    <w:rsid w:val="00DF6E08"/>
    <w:rsid w:val="00DF7B25"/>
    <w:rsid w:val="00E047C5"/>
    <w:rsid w:val="00E051A7"/>
    <w:rsid w:val="00E07D71"/>
    <w:rsid w:val="00E132FC"/>
    <w:rsid w:val="00E15D85"/>
    <w:rsid w:val="00E165A9"/>
    <w:rsid w:val="00E17219"/>
    <w:rsid w:val="00E174DD"/>
    <w:rsid w:val="00E175FD"/>
    <w:rsid w:val="00E21764"/>
    <w:rsid w:val="00E22FE7"/>
    <w:rsid w:val="00E2537C"/>
    <w:rsid w:val="00E27CCE"/>
    <w:rsid w:val="00E30504"/>
    <w:rsid w:val="00E322ED"/>
    <w:rsid w:val="00E36723"/>
    <w:rsid w:val="00E41FFB"/>
    <w:rsid w:val="00E43E44"/>
    <w:rsid w:val="00E442C9"/>
    <w:rsid w:val="00E4467E"/>
    <w:rsid w:val="00E46DF9"/>
    <w:rsid w:val="00E47E4A"/>
    <w:rsid w:val="00E52BFE"/>
    <w:rsid w:val="00E53733"/>
    <w:rsid w:val="00E53DE6"/>
    <w:rsid w:val="00E55CD2"/>
    <w:rsid w:val="00E5668A"/>
    <w:rsid w:val="00E571AB"/>
    <w:rsid w:val="00E6443D"/>
    <w:rsid w:val="00E644F4"/>
    <w:rsid w:val="00E65A79"/>
    <w:rsid w:val="00E65D25"/>
    <w:rsid w:val="00E70BFF"/>
    <w:rsid w:val="00E72E9A"/>
    <w:rsid w:val="00E73EB6"/>
    <w:rsid w:val="00E758E2"/>
    <w:rsid w:val="00E75BDD"/>
    <w:rsid w:val="00E7727F"/>
    <w:rsid w:val="00E82A91"/>
    <w:rsid w:val="00E8312C"/>
    <w:rsid w:val="00E87039"/>
    <w:rsid w:val="00E90432"/>
    <w:rsid w:val="00E90D04"/>
    <w:rsid w:val="00E911EB"/>
    <w:rsid w:val="00E9134D"/>
    <w:rsid w:val="00E9216E"/>
    <w:rsid w:val="00E923C6"/>
    <w:rsid w:val="00E95099"/>
    <w:rsid w:val="00EA0E8E"/>
    <w:rsid w:val="00EA33FD"/>
    <w:rsid w:val="00EA4476"/>
    <w:rsid w:val="00EA6206"/>
    <w:rsid w:val="00EB04CD"/>
    <w:rsid w:val="00EB08A7"/>
    <w:rsid w:val="00EB2971"/>
    <w:rsid w:val="00EB2AF7"/>
    <w:rsid w:val="00EB4202"/>
    <w:rsid w:val="00EB55D5"/>
    <w:rsid w:val="00EC1BBB"/>
    <w:rsid w:val="00EC497B"/>
    <w:rsid w:val="00EC4A3F"/>
    <w:rsid w:val="00ED2710"/>
    <w:rsid w:val="00ED3313"/>
    <w:rsid w:val="00ED3D02"/>
    <w:rsid w:val="00ED407B"/>
    <w:rsid w:val="00ED659E"/>
    <w:rsid w:val="00EE1091"/>
    <w:rsid w:val="00EE3B3F"/>
    <w:rsid w:val="00EE5AB1"/>
    <w:rsid w:val="00EE5ECC"/>
    <w:rsid w:val="00EF0F0E"/>
    <w:rsid w:val="00EF2807"/>
    <w:rsid w:val="00EF4943"/>
    <w:rsid w:val="00EF6112"/>
    <w:rsid w:val="00F00B7A"/>
    <w:rsid w:val="00F021EF"/>
    <w:rsid w:val="00F05793"/>
    <w:rsid w:val="00F06FC3"/>
    <w:rsid w:val="00F13F00"/>
    <w:rsid w:val="00F15920"/>
    <w:rsid w:val="00F17F72"/>
    <w:rsid w:val="00F20A4A"/>
    <w:rsid w:val="00F211B1"/>
    <w:rsid w:val="00F24A87"/>
    <w:rsid w:val="00F26AF3"/>
    <w:rsid w:val="00F3139A"/>
    <w:rsid w:val="00F336A3"/>
    <w:rsid w:val="00F3383A"/>
    <w:rsid w:val="00F34356"/>
    <w:rsid w:val="00F344EB"/>
    <w:rsid w:val="00F35401"/>
    <w:rsid w:val="00F37734"/>
    <w:rsid w:val="00F4123E"/>
    <w:rsid w:val="00F427B5"/>
    <w:rsid w:val="00F427CC"/>
    <w:rsid w:val="00F45121"/>
    <w:rsid w:val="00F45206"/>
    <w:rsid w:val="00F468B4"/>
    <w:rsid w:val="00F50465"/>
    <w:rsid w:val="00F534DA"/>
    <w:rsid w:val="00F539B2"/>
    <w:rsid w:val="00F54573"/>
    <w:rsid w:val="00F56614"/>
    <w:rsid w:val="00F5796A"/>
    <w:rsid w:val="00F626E5"/>
    <w:rsid w:val="00F63150"/>
    <w:rsid w:val="00F635E6"/>
    <w:rsid w:val="00F6368F"/>
    <w:rsid w:val="00F64AC1"/>
    <w:rsid w:val="00F67991"/>
    <w:rsid w:val="00F67D98"/>
    <w:rsid w:val="00F71837"/>
    <w:rsid w:val="00F71A8C"/>
    <w:rsid w:val="00F73AE7"/>
    <w:rsid w:val="00F73E82"/>
    <w:rsid w:val="00F74D20"/>
    <w:rsid w:val="00F76264"/>
    <w:rsid w:val="00F76F3E"/>
    <w:rsid w:val="00F80ACC"/>
    <w:rsid w:val="00F81A91"/>
    <w:rsid w:val="00F8286F"/>
    <w:rsid w:val="00F83F35"/>
    <w:rsid w:val="00F83FA6"/>
    <w:rsid w:val="00F874D5"/>
    <w:rsid w:val="00F91061"/>
    <w:rsid w:val="00F92412"/>
    <w:rsid w:val="00F94C98"/>
    <w:rsid w:val="00F95BCC"/>
    <w:rsid w:val="00F96F16"/>
    <w:rsid w:val="00F977EA"/>
    <w:rsid w:val="00F97AF4"/>
    <w:rsid w:val="00FA1D8B"/>
    <w:rsid w:val="00FA211C"/>
    <w:rsid w:val="00FA39B1"/>
    <w:rsid w:val="00FA3CBA"/>
    <w:rsid w:val="00FA44B7"/>
    <w:rsid w:val="00FA683D"/>
    <w:rsid w:val="00FA6DB4"/>
    <w:rsid w:val="00FA75A3"/>
    <w:rsid w:val="00FB27DB"/>
    <w:rsid w:val="00FB4BF8"/>
    <w:rsid w:val="00FB4DD4"/>
    <w:rsid w:val="00FB5569"/>
    <w:rsid w:val="00FB7932"/>
    <w:rsid w:val="00FC3E9F"/>
    <w:rsid w:val="00FC7487"/>
    <w:rsid w:val="00FD13EC"/>
    <w:rsid w:val="00FD4B5D"/>
    <w:rsid w:val="00FD4F6F"/>
    <w:rsid w:val="00FD582C"/>
    <w:rsid w:val="00FD5EF4"/>
    <w:rsid w:val="00FD6149"/>
    <w:rsid w:val="00FD7B7D"/>
    <w:rsid w:val="00FD7F46"/>
    <w:rsid w:val="00FE0837"/>
    <w:rsid w:val="00FE0D8C"/>
    <w:rsid w:val="00FE35C5"/>
    <w:rsid w:val="00FF01A3"/>
    <w:rsid w:val="00FF243A"/>
    <w:rsid w:val="00FF363B"/>
    <w:rsid w:val="00FF3B29"/>
    <w:rsid w:val="00FF6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4B381F78"/>
  <w15:docId w15:val="{887C958F-6205-4CB7-8078-D03DA1511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pPr>
      <w:widowControl w:val="0"/>
      <w:suppressAutoHyphens/>
      <w:overflowPunct w:val="0"/>
      <w:autoSpaceDE w:val="0"/>
      <w:spacing w:line="360" w:lineRule="atLeast"/>
      <w:textAlignment w:val="baseline"/>
    </w:pPr>
    <w:rPr>
      <w:rFonts w:ascii="細明體" w:eastAsia="細明體" w:hAnsi="細明體"/>
      <w:sz w:val="24"/>
    </w:rPr>
  </w:style>
  <w:style w:type="paragraph" w:styleId="1">
    <w:name w:val="heading 1"/>
    <w:basedOn w:val="a1"/>
    <w:next w:val="a1"/>
    <w:qFormat/>
    <w:pPr>
      <w:keepNext/>
      <w:numPr>
        <w:numId w:val="1"/>
      </w:numPr>
      <w:ind w:left="0" w:right="26" w:firstLine="0"/>
      <w:outlineLvl w:val="0"/>
    </w:pPr>
    <w:rPr>
      <w:rFonts w:ascii="Times New Roman" w:hAnsi="Times New Roman"/>
      <w:b/>
      <w:sz w:val="32"/>
    </w:rPr>
  </w:style>
  <w:style w:type="paragraph" w:styleId="2">
    <w:name w:val="heading 2"/>
    <w:basedOn w:val="a1"/>
    <w:next w:val="WW-"/>
    <w:qFormat/>
    <w:pPr>
      <w:keepNext/>
      <w:numPr>
        <w:ilvl w:val="1"/>
        <w:numId w:val="1"/>
      </w:numPr>
      <w:outlineLvl w:val="1"/>
    </w:pPr>
    <w:rPr>
      <w:rFonts w:ascii="Times New Roman" w:hAnsi="Times New Roman"/>
      <w:b/>
      <w:sz w:val="28"/>
    </w:rPr>
  </w:style>
  <w:style w:type="paragraph" w:styleId="3">
    <w:name w:val="heading 3"/>
    <w:basedOn w:val="a1"/>
    <w:next w:val="WW-"/>
    <w:qFormat/>
    <w:pPr>
      <w:keepNext/>
      <w:numPr>
        <w:ilvl w:val="2"/>
        <w:numId w:val="1"/>
      </w:numPr>
      <w:outlineLvl w:val="2"/>
    </w:pPr>
    <w:rPr>
      <w:rFonts w:ascii="Times New Roman" w:hAnsi="Times New Roman"/>
      <w:sz w:val="28"/>
    </w:rPr>
  </w:style>
  <w:style w:type="paragraph" w:styleId="4">
    <w:name w:val="heading 4"/>
    <w:basedOn w:val="a1"/>
    <w:next w:val="WW-"/>
    <w:qFormat/>
    <w:pPr>
      <w:keepNext/>
      <w:numPr>
        <w:ilvl w:val="3"/>
        <w:numId w:val="1"/>
      </w:numPr>
      <w:ind w:left="0" w:firstLine="480"/>
      <w:outlineLvl w:val="3"/>
    </w:pPr>
    <w:rPr>
      <w:rFonts w:ascii="Times New Roman" w:hAnsi="Times New Roman"/>
      <w:sz w:val="28"/>
    </w:rPr>
  </w:style>
  <w:style w:type="paragraph" w:styleId="5">
    <w:name w:val="heading 5"/>
    <w:basedOn w:val="a1"/>
    <w:next w:val="WW-"/>
    <w:qFormat/>
    <w:pPr>
      <w:keepNext/>
      <w:numPr>
        <w:ilvl w:val="4"/>
        <w:numId w:val="1"/>
      </w:numPr>
      <w:ind w:left="0" w:right="-694" w:firstLine="480"/>
      <w:outlineLvl w:val="4"/>
    </w:pPr>
    <w:rPr>
      <w:rFonts w:ascii="Times New Roman" w:hAnsi="Times New Roman"/>
      <w:sz w:val="28"/>
    </w:rPr>
  </w:style>
  <w:style w:type="paragraph" w:styleId="6">
    <w:name w:val="heading 6"/>
    <w:basedOn w:val="a1"/>
    <w:next w:val="a1"/>
    <w:qFormat/>
    <w:pPr>
      <w:keepNext/>
      <w:numPr>
        <w:ilvl w:val="5"/>
        <w:numId w:val="1"/>
      </w:numPr>
      <w:jc w:val="center"/>
      <w:outlineLvl w:val="5"/>
    </w:pPr>
    <w:rPr>
      <w:rFonts w:ascii="Times New Roman" w:hAnsi="Times New Roman"/>
      <w:sz w:val="28"/>
    </w:rPr>
  </w:style>
  <w:style w:type="paragraph" w:styleId="7">
    <w:name w:val="heading 7"/>
    <w:basedOn w:val="a1"/>
    <w:next w:val="a1"/>
    <w:qFormat/>
    <w:pPr>
      <w:keepNext/>
      <w:numPr>
        <w:ilvl w:val="6"/>
        <w:numId w:val="1"/>
      </w:numPr>
      <w:ind w:left="0" w:right="-694" w:firstLine="0"/>
      <w:outlineLvl w:val="6"/>
    </w:pPr>
    <w:rPr>
      <w:rFonts w:ascii="Times New Roman" w:hAnsi="Times New Roman"/>
      <w:sz w:val="32"/>
    </w:rPr>
  </w:style>
  <w:style w:type="paragraph" w:styleId="8">
    <w:name w:val="heading 8"/>
    <w:basedOn w:val="a1"/>
    <w:next w:val="a1"/>
    <w:qFormat/>
    <w:pPr>
      <w:keepNext/>
      <w:numPr>
        <w:ilvl w:val="7"/>
        <w:numId w:val="1"/>
      </w:numPr>
      <w:ind w:left="0" w:right="-694" w:firstLine="0"/>
      <w:outlineLvl w:val="7"/>
    </w:pPr>
    <w:rPr>
      <w:rFonts w:ascii="Times New Roman" w:hAnsi="Times New Roman"/>
      <w:b/>
      <w:bCs/>
      <w:sz w:val="28"/>
      <w:u w:val="single"/>
    </w:rPr>
  </w:style>
  <w:style w:type="paragraph" w:styleId="9">
    <w:name w:val="heading 9"/>
    <w:basedOn w:val="a1"/>
    <w:next w:val="a1"/>
    <w:qFormat/>
    <w:pPr>
      <w:keepNext/>
      <w:numPr>
        <w:ilvl w:val="8"/>
        <w:numId w:val="1"/>
      </w:numPr>
      <w:outlineLvl w:val="8"/>
    </w:pPr>
    <w:rPr>
      <w:rFonts w:ascii="Times New Roman" w:hAnsi="Times New Roman"/>
      <w:b/>
      <w:bCs/>
      <w:sz w:val="28"/>
      <w:u w:val="single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Wingdings" w:hAnsi="Wingdings" w:cs="Wingdings"/>
    </w:rPr>
  </w:style>
  <w:style w:type="character" w:customStyle="1" w:styleId="WW8Num3z0">
    <w:name w:val="WW8Num3z0"/>
    <w:rPr>
      <w:rFonts w:ascii="Wingdings" w:hAnsi="Wingdings" w:cs="Wingdings"/>
    </w:rPr>
  </w:style>
  <w:style w:type="character" w:customStyle="1" w:styleId="WW8Num4z0">
    <w:name w:val="WW8Num4z0"/>
    <w:rPr>
      <w:rFonts w:ascii="Times New Roman" w:eastAsia="標楷體" w:hAnsi="Times New Roman" w:cs="標楷體"/>
      <w:b/>
      <w:color w:val="FF0000"/>
      <w:sz w:val="20"/>
    </w:rPr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  <w:rPr>
      <w:rFonts w:ascii="Times New Roman" w:eastAsia="標楷體" w:hAnsi="Times New Roman" w:cs="Times New Roman"/>
      <w:b/>
      <w:color w:val="FF0000"/>
      <w:sz w:val="20"/>
    </w:rPr>
  </w:style>
  <w:style w:type="character" w:customStyle="1" w:styleId="WW8Num6z0">
    <w:name w:val="WW8Num6z0"/>
    <w:rPr>
      <w:rFonts w:cs="Times New Roman"/>
    </w:rPr>
  </w:style>
  <w:style w:type="character" w:customStyle="1" w:styleId="WW8Num7z0">
    <w:name w:val="WW8Num7z0"/>
  </w:style>
  <w:style w:type="character" w:customStyle="1" w:styleId="WW8Num8z0">
    <w:name w:val="WW8Num8z0"/>
  </w:style>
  <w:style w:type="character" w:customStyle="1" w:styleId="WW8Num9z0">
    <w:name w:val="WW8Num9z0"/>
    <w:rPr>
      <w:rFonts w:ascii="Wingdings" w:hAnsi="Wingdings" w:cs="Wingdings"/>
    </w:rPr>
  </w:style>
  <w:style w:type="character" w:customStyle="1" w:styleId="WW8Num10z0">
    <w:name w:val="WW8Num10z0"/>
    <w:rPr>
      <w:rFonts w:ascii="Times New Roman" w:eastAsia="標楷體" w:hAnsi="Times New Roman" w:cs="Times New Roman"/>
      <w:sz w:val="20"/>
      <w:szCs w:val="24"/>
    </w:rPr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0">
    <w:name w:val="WW8Num11z0"/>
    <w:rPr>
      <w:rFonts w:cs="Times New Roman"/>
    </w:rPr>
  </w:style>
  <w:style w:type="character" w:customStyle="1" w:styleId="WW8Num12z0">
    <w:name w:val="WW8Num12z0"/>
    <w:rPr>
      <w:rFonts w:ascii="Times New Roman" w:hAnsi="Times New Roman" w:cs="Times New Roman"/>
    </w:rPr>
  </w:style>
  <w:style w:type="character" w:customStyle="1" w:styleId="WW8Num13z0">
    <w:name w:val="WW8Num13z0"/>
    <w:rPr>
      <w:rFonts w:ascii="Wingdings" w:hAnsi="Wingdings" w:cs="Wingdings"/>
    </w:rPr>
  </w:style>
  <w:style w:type="character" w:customStyle="1" w:styleId="WW8Num14z0">
    <w:name w:val="WW8Num14z0"/>
    <w:rPr>
      <w:rFonts w:ascii="Times New Roman" w:eastAsia="標楷體" w:hAnsi="Times New Roman" w:cs="Times New Roman"/>
      <w:b/>
      <w:sz w:val="20"/>
    </w:rPr>
  </w:style>
  <w:style w:type="character" w:customStyle="1" w:styleId="WW8Num14z1">
    <w:name w:val="WW8Num14z1"/>
  </w:style>
  <w:style w:type="character" w:customStyle="1" w:styleId="WW8Num14z2">
    <w:name w:val="WW8Num14z2"/>
  </w:style>
  <w:style w:type="character" w:customStyle="1" w:styleId="WW8Num14z3">
    <w:name w:val="WW8Num14z3"/>
  </w:style>
  <w:style w:type="character" w:customStyle="1" w:styleId="WW8Num14z4">
    <w:name w:val="WW8Num14z4"/>
  </w:style>
  <w:style w:type="character" w:customStyle="1" w:styleId="WW8Num14z5">
    <w:name w:val="WW8Num14z5"/>
  </w:style>
  <w:style w:type="character" w:customStyle="1" w:styleId="WW8Num14z6">
    <w:name w:val="WW8Num14z6"/>
  </w:style>
  <w:style w:type="character" w:customStyle="1" w:styleId="WW8Num14z7">
    <w:name w:val="WW8Num14z7"/>
  </w:style>
  <w:style w:type="character" w:customStyle="1" w:styleId="WW8Num14z8">
    <w:name w:val="WW8Num14z8"/>
  </w:style>
  <w:style w:type="character" w:customStyle="1" w:styleId="WW8Num15z0">
    <w:name w:val="WW8Num15z0"/>
    <w:rPr>
      <w:rFonts w:ascii="細明體" w:eastAsia="細明體" w:hAnsi="細明體" w:cs="Times New Roman"/>
      <w:color w:val="FF0000"/>
      <w:sz w:val="20"/>
    </w:rPr>
  </w:style>
  <w:style w:type="character" w:customStyle="1" w:styleId="WW8Num15z1">
    <w:name w:val="WW8Num15z1"/>
  </w:style>
  <w:style w:type="character" w:customStyle="1" w:styleId="WW8Num15z2">
    <w:name w:val="WW8Num15z2"/>
  </w:style>
  <w:style w:type="character" w:customStyle="1" w:styleId="WW8Num15z3">
    <w:name w:val="WW8Num15z3"/>
  </w:style>
  <w:style w:type="character" w:customStyle="1" w:styleId="WW8Num15z4">
    <w:name w:val="WW8Num15z4"/>
  </w:style>
  <w:style w:type="character" w:customStyle="1" w:styleId="WW8Num15z5">
    <w:name w:val="WW8Num15z5"/>
  </w:style>
  <w:style w:type="character" w:customStyle="1" w:styleId="WW8Num15z6">
    <w:name w:val="WW8Num15z6"/>
  </w:style>
  <w:style w:type="character" w:customStyle="1" w:styleId="WW8Num15z7">
    <w:name w:val="WW8Num15z7"/>
  </w:style>
  <w:style w:type="character" w:customStyle="1" w:styleId="WW8Num15z8">
    <w:name w:val="WW8Num15z8"/>
  </w:style>
  <w:style w:type="character" w:customStyle="1" w:styleId="WW8Num16z0">
    <w:name w:val="WW8Num16z0"/>
  </w:style>
  <w:style w:type="character" w:customStyle="1" w:styleId="WW8Num16z1">
    <w:name w:val="WW8Num16z1"/>
    <w:rPr>
      <w:rFonts w:ascii="Times New Roman" w:eastAsia="標楷體" w:hAnsi="Times New Roman" w:cs="Times New Roman"/>
      <w:sz w:val="20"/>
    </w:rPr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11z1">
    <w:name w:val="WW8Num11z1"/>
  </w:style>
  <w:style w:type="character" w:customStyle="1" w:styleId="WW8Num11z2">
    <w:name w:val="WW8Num11z2"/>
  </w:style>
  <w:style w:type="character" w:customStyle="1" w:styleId="WW8Num11z3">
    <w:name w:val="WW8Num11z3"/>
  </w:style>
  <w:style w:type="character" w:customStyle="1" w:styleId="WW8Num11z4">
    <w:name w:val="WW8Num11z4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12z1">
    <w:name w:val="WW8Num12z1"/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WW8Num17z0">
    <w:name w:val="WW8Num17z0"/>
  </w:style>
  <w:style w:type="character" w:customStyle="1" w:styleId="WW8Num18z0">
    <w:name w:val="WW8Num18z0"/>
    <w:rPr>
      <w:rFonts w:cs="Times New Roman"/>
    </w:rPr>
  </w:style>
  <w:style w:type="character" w:customStyle="1" w:styleId="WW8Num18z1">
    <w:name w:val="WW8Num18z1"/>
  </w:style>
  <w:style w:type="character" w:customStyle="1" w:styleId="WW8Num18z2">
    <w:name w:val="WW8Num18z2"/>
  </w:style>
  <w:style w:type="character" w:customStyle="1" w:styleId="WW8Num18z3">
    <w:name w:val="WW8Num18z3"/>
  </w:style>
  <w:style w:type="character" w:customStyle="1" w:styleId="WW8Num18z4">
    <w:name w:val="WW8Num18z4"/>
  </w:style>
  <w:style w:type="character" w:customStyle="1" w:styleId="WW8Num18z5">
    <w:name w:val="WW8Num18z5"/>
  </w:style>
  <w:style w:type="character" w:customStyle="1" w:styleId="WW8Num18z6">
    <w:name w:val="WW8Num18z6"/>
  </w:style>
  <w:style w:type="character" w:customStyle="1" w:styleId="WW8Num18z7">
    <w:name w:val="WW8Num18z7"/>
  </w:style>
  <w:style w:type="character" w:customStyle="1" w:styleId="WW8Num18z8">
    <w:name w:val="WW8Num18z8"/>
  </w:style>
  <w:style w:type="character" w:customStyle="1" w:styleId="WW8Num19z0">
    <w:name w:val="WW8Num19z0"/>
  </w:style>
  <w:style w:type="character" w:customStyle="1" w:styleId="WW8Num19z1">
    <w:name w:val="WW8Num19z1"/>
  </w:style>
  <w:style w:type="character" w:customStyle="1" w:styleId="WW8Num19z2">
    <w:name w:val="WW8Num19z2"/>
  </w:style>
  <w:style w:type="character" w:customStyle="1" w:styleId="WW8Num19z3">
    <w:name w:val="WW8Num19z3"/>
  </w:style>
  <w:style w:type="character" w:customStyle="1" w:styleId="WW8Num19z4">
    <w:name w:val="WW8Num19z4"/>
  </w:style>
  <w:style w:type="character" w:customStyle="1" w:styleId="WW8Num19z5">
    <w:name w:val="WW8Num19z5"/>
  </w:style>
  <w:style w:type="character" w:customStyle="1" w:styleId="WW8Num19z6">
    <w:name w:val="WW8Num19z6"/>
  </w:style>
  <w:style w:type="character" w:customStyle="1" w:styleId="WW8Num19z7">
    <w:name w:val="WW8Num19z7"/>
  </w:style>
  <w:style w:type="character" w:customStyle="1" w:styleId="WW8Num19z8">
    <w:name w:val="WW8Num19z8"/>
  </w:style>
  <w:style w:type="character" w:customStyle="1" w:styleId="WW8Num20z0">
    <w:name w:val="WW8Num20z0"/>
    <w:rPr>
      <w:rFonts w:cs="Times New Roman"/>
    </w:rPr>
  </w:style>
  <w:style w:type="character" w:customStyle="1" w:styleId="WW8Num20z1">
    <w:name w:val="WW8Num20z1"/>
  </w:style>
  <w:style w:type="character" w:customStyle="1" w:styleId="WW8Num20z2">
    <w:name w:val="WW8Num20z2"/>
  </w:style>
  <w:style w:type="character" w:customStyle="1" w:styleId="WW8Num20z3">
    <w:name w:val="WW8Num20z3"/>
  </w:style>
  <w:style w:type="character" w:customStyle="1" w:styleId="WW8Num20z4">
    <w:name w:val="WW8Num20z4"/>
  </w:style>
  <w:style w:type="character" w:customStyle="1" w:styleId="WW8Num20z5">
    <w:name w:val="WW8Num20z5"/>
  </w:style>
  <w:style w:type="character" w:customStyle="1" w:styleId="WW8Num20z6">
    <w:name w:val="WW8Num20z6"/>
  </w:style>
  <w:style w:type="character" w:customStyle="1" w:styleId="WW8Num20z7">
    <w:name w:val="WW8Num20z7"/>
  </w:style>
  <w:style w:type="character" w:customStyle="1" w:styleId="WW8Num20z8">
    <w:name w:val="WW8Num20z8"/>
  </w:style>
  <w:style w:type="character" w:customStyle="1" w:styleId="WW8Num21z0">
    <w:name w:val="WW8Num21z0"/>
    <w:rPr>
      <w:rFonts w:ascii="Wingdings" w:hAnsi="Wingdings" w:cs="Wingdings"/>
    </w:rPr>
  </w:style>
  <w:style w:type="character" w:customStyle="1" w:styleId="WW8Num22z0">
    <w:name w:val="WW8Num22z0"/>
  </w:style>
  <w:style w:type="character" w:customStyle="1" w:styleId="WW8Num22z1">
    <w:name w:val="WW8Num22z1"/>
  </w:style>
  <w:style w:type="character" w:customStyle="1" w:styleId="WW8Num22z2">
    <w:name w:val="WW8Num22z2"/>
  </w:style>
  <w:style w:type="character" w:customStyle="1" w:styleId="WW8Num22z3">
    <w:name w:val="WW8Num22z3"/>
  </w:style>
  <w:style w:type="character" w:customStyle="1" w:styleId="WW8Num22z4">
    <w:name w:val="WW8Num22z4"/>
  </w:style>
  <w:style w:type="character" w:customStyle="1" w:styleId="WW8Num22z5">
    <w:name w:val="WW8Num22z5"/>
  </w:style>
  <w:style w:type="character" w:customStyle="1" w:styleId="WW8Num22z6">
    <w:name w:val="WW8Num22z6"/>
  </w:style>
  <w:style w:type="character" w:customStyle="1" w:styleId="WW8Num22z7">
    <w:name w:val="WW8Num22z7"/>
  </w:style>
  <w:style w:type="character" w:customStyle="1" w:styleId="WW8Num22z8">
    <w:name w:val="WW8Num22z8"/>
  </w:style>
  <w:style w:type="character" w:customStyle="1" w:styleId="WW8Num23z0">
    <w:name w:val="WW8Num23z0"/>
    <w:rPr>
      <w:rFonts w:ascii="Times New Roman" w:eastAsia="標楷體" w:hAnsi="Times New Roman" w:cs="Times New Roman"/>
      <w:b/>
      <w:sz w:val="20"/>
    </w:rPr>
  </w:style>
  <w:style w:type="character" w:customStyle="1" w:styleId="WW8Num23z1">
    <w:name w:val="WW8Num23z1"/>
  </w:style>
  <w:style w:type="character" w:customStyle="1" w:styleId="WW8Num23z2">
    <w:name w:val="WW8Num23z2"/>
  </w:style>
  <w:style w:type="character" w:customStyle="1" w:styleId="WW8Num23z3">
    <w:name w:val="WW8Num23z3"/>
  </w:style>
  <w:style w:type="character" w:customStyle="1" w:styleId="WW8Num23z4">
    <w:name w:val="WW8Num23z4"/>
  </w:style>
  <w:style w:type="character" w:customStyle="1" w:styleId="WW8Num23z5">
    <w:name w:val="WW8Num23z5"/>
  </w:style>
  <w:style w:type="character" w:customStyle="1" w:styleId="WW8Num23z6">
    <w:name w:val="WW8Num23z6"/>
  </w:style>
  <w:style w:type="character" w:customStyle="1" w:styleId="WW8Num23z7">
    <w:name w:val="WW8Num23z7"/>
  </w:style>
  <w:style w:type="character" w:customStyle="1" w:styleId="WW8Num23z8">
    <w:name w:val="WW8Num23z8"/>
  </w:style>
  <w:style w:type="character" w:customStyle="1" w:styleId="WW8Num24z0">
    <w:name w:val="WW8Num24z0"/>
  </w:style>
  <w:style w:type="character" w:customStyle="1" w:styleId="WW8Num24z1">
    <w:name w:val="WW8Num24z1"/>
  </w:style>
  <w:style w:type="character" w:customStyle="1" w:styleId="WW8Num24z2">
    <w:name w:val="WW8Num24z2"/>
  </w:style>
  <w:style w:type="character" w:customStyle="1" w:styleId="WW8Num24z3">
    <w:name w:val="WW8Num24z3"/>
  </w:style>
  <w:style w:type="character" w:customStyle="1" w:styleId="WW8Num24z4">
    <w:name w:val="WW8Num24z4"/>
  </w:style>
  <w:style w:type="character" w:customStyle="1" w:styleId="WW8Num24z5">
    <w:name w:val="WW8Num24z5"/>
  </w:style>
  <w:style w:type="character" w:customStyle="1" w:styleId="WW8Num24z6">
    <w:name w:val="WW8Num24z6"/>
  </w:style>
  <w:style w:type="character" w:customStyle="1" w:styleId="WW8Num24z7">
    <w:name w:val="WW8Num24z7"/>
  </w:style>
  <w:style w:type="character" w:customStyle="1" w:styleId="WW8Num24z8">
    <w:name w:val="WW8Num24z8"/>
  </w:style>
  <w:style w:type="character" w:customStyle="1" w:styleId="WW8Num25z0">
    <w:name w:val="WW8Num25z0"/>
    <w:rPr>
      <w:rFonts w:ascii="Times New Roman" w:hAnsi="Times New Roman" w:cs="Times New Roman"/>
    </w:rPr>
  </w:style>
  <w:style w:type="character" w:customStyle="1" w:styleId="WW8Num25z1">
    <w:name w:val="WW8Num25z1"/>
  </w:style>
  <w:style w:type="character" w:customStyle="1" w:styleId="WW8Num25z2">
    <w:name w:val="WW8Num25z2"/>
  </w:style>
  <w:style w:type="character" w:customStyle="1" w:styleId="WW8Num25z3">
    <w:name w:val="WW8Num25z3"/>
  </w:style>
  <w:style w:type="character" w:customStyle="1" w:styleId="WW8Num25z4">
    <w:name w:val="WW8Num25z4"/>
  </w:style>
  <w:style w:type="character" w:customStyle="1" w:styleId="WW8Num25z5">
    <w:name w:val="WW8Num25z5"/>
  </w:style>
  <w:style w:type="character" w:customStyle="1" w:styleId="WW8Num25z6">
    <w:name w:val="WW8Num25z6"/>
  </w:style>
  <w:style w:type="character" w:customStyle="1" w:styleId="WW8Num25z7">
    <w:name w:val="WW8Num25z7"/>
  </w:style>
  <w:style w:type="character" w:customStyle="1" w:styleId="WW8Num25z8">
    <w:name w:val="WW8Num25z8"/>
  </w:style>
  <w:style w:type="character" w:customStyle="1" w:styleId="WW8Num26z0">
    <w:name w:val="WW8Num26z0"/>
    <w:rPr>
      <w:rFonts w:ascii="Times New Roman" w:hAnsi="Times New Roman" w:cs="Times New Roman"/>
    </w:rPr>
  </w:style>
  <w:style w:type="character" w:customStyle="1" w:styleId="WW8Num26z1">
    <w:name w:val="WW8Num26z1"/>
  </w:style>
  <w:style w:type="character" w:customStyle="1" w:styleId="WW8Num26z2">
    <w:name w:val="WW8Num26z2"/>
  </w:style>
  <w:style w:type="character" w:customStyle="1" w:styleId="WW8Num26z3">
    <w:name w:val="WW8Num26z3"/>
  </w:style>
  <w:style w:type="character" w:customStyle="1" w:styleId="WW8Num26z4">
    <w:name w:val="WW8Num26z4"/>
  </w:style>
  <w:style w:type="character" w:customStyle="1" w:styleId="WW8Num26z5">
    <w:name w:val="WW8Num26z5"/>
  </w:style>
  <w:style w:type="character" w:customStyle="1" w:styleId="WW8Num26z6">
    <w:name w:val="WW8Num26z6"/>
  </w:style>
  <w:style w:type="character" w:customStyle="1" w:styleId="WW8Num26z7">
    <w:name w:val="WW8Num26z7"/>
  </w:style>
  <w:style w:type="character" w:customStyle="1" w:styleId="WW8Num26z8">
    <w:name w:val="WW8Num26z8"/>
  </w:style>
  <w:style w:type="character" w:customStyle="1" w:styleId="WW8Num27z0">
    <w:name w:val="WW8Num27z0"/>
    <w:rPr>
      <w:rFonts w:ascii="Times New Roman" w:eastAsia="標楷體" w:hAnsi="Times New Roman" w:cs="Times New Roman"/>
      <w:sz w:val="20"/>
    </w:rPr>
  </w:style>
  <w:style w:type="character" w:customStyle="1" w:styleId="WW8Num27z1">
    <w:name w:val="WW8Num27z1"/>
  </w:style>
  <w:style w:type="character" w:customStyle="1" w:styleId="WW8Num27z2">
    <w:name w:val="WW8Num27z2"/>
  </w:style>
  <w:style w:type="character" w:customStyle="1" w:styleId="WW8Num27z3">
    <w:name w:val="WW8Num27z3"/>
  </w:style>
  <w:style w:type="character" w:customStyle="1" w:styleId="WW8Num27z4">
    <w:name w:val="WW8Num27z4"/>
  </w:style>
  <w:style w:type="character" w:customStyle="1" w:styleId="WW8Num27z5">
    <w:name w:val="WW8Num27z5"/>
  </w:style>
  <w:style w:type="character" w:customStyle="1" w:styleId="WW8Num27z6">
    <w:name w:val="WW8Num27z6"/>
  </w:style>
  <w:style w:type="character" w:customStyle="1" w:styleId="WW8Num27z7">
    <w:name w:val="WW8Num27z7"/>
  </w:style>
  <w:style w:type="character" w:customStyle="1" w:styleId="WW8Num27z8">
    <w:name w:val="WW8Num27z8"/>
  </w:style>
  <w:style w:type="character" w:customStyle="1" w:styleId="WW8Num28z0">
    <w:name w:val="WW8Num28z0"/>
  </w:style>
  <w:style w:type="character" w:customStyle="1" w:styleId="WW8Num28z1">
    <w:name w:val="WW8Num28z1"/>
    <w:rPr>
      <w:rFonts w:ascii="Times New Roman" w:eastAsia="標楷體" w:hAnsi="Times New Roman" w:cs="Times New Roman"/>
      <w:sz w:val="20"/>
    </w:rPr>
  </w:style>
  <w:style w:type="character" w:customStyle="1" w:styleId="WW8Num28z2">
    <w:name w:val="WW8Num28z2"/>
  </w:style>
  <w:style w:type="character" w:customStyle="1" w:styleId="WW8Num28z3">
    <w:name w:val="WW8Num28z3"/>
  </w:style>
  <w:style w:type="character" w:customStyle="1" w:styleId="WW8Num28z4">
    <w:name w:val="WW8Num28z4"/>
  </w:style>
  <w:style w:type="character" w:customStyle="1" w:styleId="WW8Num28z5">
    <w:name w:val="WW8Num28z5"/>
  </w:style>
  <w:style w:type="character" w:customStyle="1" w:styleId="WW8Num28z6">
    <w:name w:val="WW8Num28z6"/>
  </w:style>
  <w:style w:type="character" w:customStyle="1" w:styleId="WW8Num28z7">
    <w:name w:val="WW8Num28z7"/>
  </w:style>
  <w:style w:type="character" w:customStyle="1" w:styleId="WW8Num28z8">
    <w:name w:val="WW8Num28z8"/>
  </w:style>
  <w:style w:type="character" w:customStyle="1" w:styleId="WW8Num29z0">
    <w:name w:val="WW8Num29z0"/>
    <w:rPr>
      <w:rFonts w:ascii="Times New Roman" w:hAnsi="Times New Roman" w:cs="Times New Roman"/>
    </w:rPr>
  </w:style>
  <w:style w:type="character" w:customStyle="1" w:styleId="WW8Num29z1">
    <w:name w:val="WW8Num29z1"/>
  </w:style>
  <w:style w:type="character" w:customStyle="1" w:styleId="WW8Num29z2">
    <w:name w:val="WW8Num29z2"/>
  </w:style>
  <w:style w:type="character" w:customStyle="1" w:styleId="WW8Num29z3">
    <w:name w:val="WW8Num29z3"/>
  </w:style>
  <w:style w:type="character" w:customStyle="1" w:styleId="WW8Num29z4">
    <w:name w:val="WW8Num29z4"/>
  </w:style>
  <w:style w:type="character" w:customStyle="1" w:styleId="WW8Num29z5">
    <w:name w:val="WW8Num29z5"/>
  </w:style>
  <w:style w:type="character" w:customStyle="1" w:styleId="WW8Num29z6">
    <w:name w:val="WW8Num29z6"/>
  </w:style>
  <w:style w:type="character" w:customStyle="1" w:styleId="WW8Num29z7">
    <w:name w:val="WW8Num29z7"/>
  </w:style>
  <w:style w:type="character" w:customStyle="1" w:styleId="WW8Num29z8">
    <w:name w:val="WW8Num29z8"/>
  </w:style>
  <w:style w:type="character" w:styleId="a5">
    <w:name w:val="page number"/>
    <w:basedOn w:val="a2"/>
  </w:style>
  <w:style w:type="paragraph" w:styleId="a6">
    <w:name w:val="Title"/>
    <w:basedOn w:val="a1"/>
    <w:next w:val="a7"/>
    <w:qFormat/>
    <w:pPr>
      <w:spacing w:before="240" w:after="60"/>
      <w:jc w:val="center"/>
    </w:pPr>
    <w:rPr>
      <w:rFonts w:ascii="Arial" w:eastAsia="新細明體" w:hAnsi="Arial" w:cs="Arial"/>
      <w:b/>
      <w:bCs/>
      <w:sz w:val="32"/>
      <w:szCs w:val="32"/>
    </w:rPr>
  </w:style>
  <w:style w:type="paragraph" w:styleId="a7">
    <w:name w:val="Body Text"/>
    <w:basedOn w:val="a1"/>
    <w:pPr>
      <w:spacing w:after="120"/>
    </w:pPr>
  </w:style>
  <w:style w:type="paragraph" w:styleId="a8">
    <w:name w:val="List"/>
    <w:basedOn w:val="a1"/>
    <w:pPr>
      <w:ind w:left="100" w:hanging="200"/>
    </w:pPr>
  </w:style>
  <w:style w:type="paragraph" w:styleId="a9">
    <w:name w:val="caption"/>
    <w:basedOn w:val="a1"/>
    <w:next w:val="a1"/>
    <w:qFormat/>
    <w:rPr>
      <w:sz w:val="20"/>
    </w:rPr>
  </w:style>
  <w:style w:type="paragraph" w:customStyle="1" w:styleId="aa">
    <w:name w:val="目錄"/>
    <w:basedOn w:val="a1"/>
    <w:pPr>
      <w:suppressLineNumbers/>
    </w:pPr>
    <w:rPr>
      <w:rFonts w:cs="Mangal"/>
    </w:rPr>
  </w:style>
  <w:style w:type="paragraph" w:styleId="ab">
    <w:name w:val="Body Text Indent"/>
    <w:basedOn w:val="a1"/>
    <w:pPr>
      <w:ind w:firstLine="480"/>
    </w:pPr>
    <w:rPr>
      <w:rFonts w:ascii="Times New Roman" w:hAnsi="Times New Roman"/>
      <w:sz w:val="28"/>
    </w:rPr>
  </w:style>
  <w:style w:type="paragraph" w:styleId="ac">
    <w:name w:val="annotation text"/>
    <w:basedOn w:val="a1"/>
  </w:style>
  <w:style w:type="paragraph" w:styleId="ad">
    <w:name w:val="annotation subject"/>
    <w:basedOn w:val="ac"/>
    <w:next w:val="ac"/>
    <w:rPr>
      <w:b/>
      <w:bCs/>
    </w:rPr>
  </w:style>
  <w:style w:type="paragraph" w:styleId="22">
    <w:name w:val="Body Text 2"/>
    <w:basedOn w:val="a1"/>
    <w:pPr>
      <w:spacing w:after="120" w:line="480" w:lineRule="auto"/>
    </w:pPr>
  </w:style>
  <w:style w:type="paragraph" w:styleId="32">
    <w:name w:val="Body Text 3"/>
    <w:basedOn w:val="a1"/>
    <w:pPr>
      <w:spacing w:after="120"/>
    </w:pPr>
    <w:rPr>
      <w:sz w:val="16"/>
      <w:szCs w:val="16"/>
    </w:rPr>
  </w:style>
  <w:style w:type="paragraph" w:customStyle="1" w:styleId="WW-">
    <w:name w:val="WW-內文縮排"/>
    <w:basedOn w:val="a1"/>
    <w:pPr>
      <w:ind w:left="480"/>
    </w:pPr>
  </w:style>
  <w:style w:type="paragraph" w:styleId="80">
    <w:name w:val="index 8"/>
    <w:basedOn w:val="a1"/>
    <w:next w:val="a1"/>
    <w:pPr>
      <w:ind w:left="1400"/>
    </w:pPr>
  </w:style>
  <w:style w:type="paragraph" w:styleId="60">
    <w:name w:val="index 6"/>
    <w:basedOn w:val="a1"/>
    <w:next w:val="a1"/>
    <w:pPr>
      <w:ind w:left="1000"/>
    </w:pPr>
  </w:style>
  <w:style w:type="paragraph" w:styleId="ae">
    <w:name w:val="footer"/>
    <w:basedOn w:val="a1"/>
    <w:pPr>
      <w:tabs>
        <w:tab w:val="center" w:pos="4153"/>
        <w:tab w:val="right" w:pos="8306"/>
      </w:tabs>
    </w:pPr>
    <w:rPr>
      <w:sz w:val="20"/>
    </w:rPr>
  </w:style>
  <w:style w:type="paragraph" w:styleId="af">
    <w:name w:val="endnote text"/>
    <w:basedOn w:val="a1"/>
    <w:pPr>
      <w:snapToGrid w:val="0"/>
    </w:pPr>
  </w:style>
  <w:style w:type="paragraph" w:styleId="af0">
    <w:name w:val="E-mail Signature"/>
    <w:basedOn w:val="a1"/>
  </w:style>
  <w:style w:type="paragraph" w:styleId="40">
    <w:name w:val="List Bullet 4"/>
    <w:basedOn w:val="a1"/>
    <w:pPr>
      <w:numPr>
        <w:numId w:val="6"/>
      </w:numPr>
      <w:tabs>
        <w:tab w:val="left" w:pos="1801"/>
      </w:tabs>
    </w:pPr>
  </w:style>
  <w:style w:type="paragraph" w:styleId="41">
    <w:name w:val="List Number 4"/>
    <w:basedOn w:val="a1"/>
    <w:pPr>
      <w:numPr>
        <w:numId w:val="10"/>
      </w:numPr>
      <w:tabs>
        <w:tab w:val="left" w:pos="1801"/>
      </w:tabs>
    </w:pPr>
  </w:style>
  <w:style w:type="paragraph" w:styleId="af1">
    <w:name w:val="Block Text"/>
    <w:basedOn w:val="a1"/>
    <w:pPr>
      <w:spacing w:after="120"/>
      <w:ind w:left="1440" w:right="1440"/>
    </w:pPr>
  </w:style>
  <w:style w:type="paragraph" w:styleId="af2">
    <w:name w:val="Balloon Text"/>
    <w:basedOn w:val="a1"/>
    <w:rPr>
      <w:rFonts w:ascii="Arial" w:eastAsia="新細明體" w:hAnsi="Arial" w:cs="Arial"/>
      <w:sz w:val="18"/>
      <w:szCs w:val="18"/>
    </w:rPr>
  </w:style>
  <w:style w:type="paragraph" w:styleId="HTML">
    <w:name w:val="HTML Address"/>
    <w:basedOn w:val="a1"/>
    <w:rPr>
      <w:i/>
      <w:iCs/>
    </w:rPr>
  </w:style>
  <w:style w:type="paragraph" w:styleId="23">
    <w:name w:val="Body Text First Indent 2"/>
    <w:basedOn w:val="ab"/>
    <w:pPr>
      <w:spacing w:after="120"/>
      <w:ind w:left="480" w:firstLine="210"/>
    </w:pPr>
    <w:rPr>
      <w:rFonts w:ascii="細明體" w:hAnsi="細明體" w:cs="細明體"/>
      <w:sz w:val="24"/>
    </w:rPr>
  </w:style>
  <w:style w:type="paragraph" w:styleId="af3">
    <w:name w:val="Body Text First Indent"/>
    <w:basedOn w:val="a7"/>
    <w:pPr>
      <w:ind w:firstLine="210"/>
    </w:pPr>
  </w:style>
  <w:style w:type="paragraph" w:styleId="33">
    <w:name w:val="Body Text Indent 3"/>
    <w:basedOn w:val="a1"/>
    <w:pPr>
      <w:spacing w:after="120"/>
      <w:ind w:left="480"/>
    </w:pPr>
    <w:rPr>
      <w:sz w:val="16"/>
      <w:szCs w:val="16"/>
    </w:rPr>
  </w:style>
  <w:style w:type="paragraph" w:styleId="af4">
    <w:name w:val="header"/>
    <w:basedOn w:val="a1"/>
    <w:link w:val="af5"/>
    <w:pPr>
      <w:tabs>
        <w:tab w:val="center" w:pos="4153"/>
        <w:tab w:val="right" w:pos="8306"/>
      </w:tabs>
    </w:pPr>
    <w:rPr>
      <w:sz w:val="20"/>
    </w:rPr>
  </w:style>
  <w:style w:type="paragraph" w:styleId="24">
    <w:name w:val="Body Text Indent 2"/>
    <w:basedOn w:val="a1"/>
    <w:pPr>
      <w:ind w:left="480"/>
    </w:pPr>
    <w:rPr>
      <w:rFonts w:ascii="Times New Roman" w:hAnsi="Times New Roman"/>
      <w:sz w:val="28"/>
    </w:rPr>
  </w:style>
  <w:style w:type="paragraph" w:styleId="10">
    <w:name w:val="index 1"/>
    <w:basedOn w:val="a1"/>
    <w:next w:val="a1"/>
  </w:style>
  <w:style w:type="paragraph" w:styleId="af6">
    <w:name w:val="Closing"/>
    <w:basedOn w:val="a1"/>
    <w:pPr>
      <w:ind w:left="100"/>
    </w:pPr>
  </w:style>
  <w:style w:type="paragraph" w:styleId="52">
    <w:name w:val="List Continue 5"/>
    <w:basedOn w:val="a1"/>
    <w:pPr>
      <w:spacing w:after="120"/>
      <w:ind w:left="2400"/>
    </w:pPr>
  </w:style>
  <w:style w:type="paragraph" w:styleId="af7">
    <w:name w:val="envelope return"/>
    <w:basedOn w:val="a1"/>
    <w:pPr>
      <w:snapToGrid w:val="0"/>
    </w:pPr>
    <w:rPr>
      <w:rFonts w:ascii="Arial" w:hAnsi="Arial" w:cs="Arial"/>
    </w:rPr>
  </w:style>
  <w:style w:type="paragraph" w:styleId="af8">
    <w:name w:val="Date"/>
    <w:basedOn w:val="a1"/>
    <w:next w:val="a1"/>
    <w:pPr>
      <w:jc w:val="right"/>
    </w:pPr>
  </w:style>
  <w:style w:type="paragraph" w:styleId="HTML0">
    <w:name w:val="HTML Preformatted"/>
    <w:basedOn w:val="a1"/>
    <w:rPr>
      <w:rFonts w:ascii="Courier New" w:hAnsi="Courier New" w:cs="Courier New"/>
      <w:sz w:val="20"/>
    </w:rPr>
  </w:style>
  <w:style w:type="paragraph" w:styleId="34">
    <w:name w:val="List 3"/>
    <w:basedOn w:val="a1"/>
    <w:pPr>
      <w:ind w:left="100" w:hanging="200"/>
    </w:pPr>
  </w:style>
  <w:style w:type="paragraph" w:styleId="af9">
    <w:name w:val="Document Map"/>
    <w:basedOn w:val="a1"/>
    <w:pPr>
      <w:shd w:val="clear" w:color="auto" w:fill="000080"/>
    </w:pPr>
    <w:rPr>
      <w:rFonts w:ascii="Arial" w:eastAsia="新細明體" w:hAnsi="Arial" w:cs="Arial"/>
    </w:rPr>
  </w:style>
  <w:style w:type="paragraph" w:styleId="afa">
    <w:name w:val="macro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uppressAutoHyphens/>
      <w:kinsoku w:val="0"/>
      <w:overflowPunct w:val="0"/>
      <w:autoSpaceDE w:val="0"/>
      <w:snapToGrid w:val="0"/>
      <w:textAlignment w:val="baseline"/>
    </w:pPr>
    <w:rPr>
      <w:rFonts w:ascii="Courier New" w:hAnsi="Courier New" w:cs="Courier New"/>
      <w:sz w:val="24"/>
      <w:szCs w:val="24"/>
    </w:rPr>
  </w:style>
  <w:style w:type="paragraph" w:styleId="afb">
    <w:name w:val="envelope address"/>
    <w:basedOn w:val="a1"/>
    <w:pPr>
      <w:snapToGrid w:val="0"/>
      <w:ind w:left="100"/>
    </w:pPr>
    <w:rPr>
      <w:rFonts w:ascii="Arial" w:hAnsi="Arial" w:cs="Arial"/>
      <w:szCs w:val="24"/>
    </w:rPr>
  </w:style>
  <w:style w:type="paragraph" w:styleId="afc">
    <w:name w:val="footnote text"/>
    <w:basedOn w:val="a1"/>
    <w:pPr>
      <w:snapToGrid w:val="0"/>
    </w:pPr>
    <w:rPr>
      <w:sz w:val="20"/>
    </w:rPr>
  </w:style>
  <w:style w:type="paragraph" w:styleId="25">
    <w:name w:val="index 2"/>
    <w:basedOn w:val="a1"/>
    <w:next w:val="a1"/>
    <w:pPr>
      <w:ind w:left="200"/>
    </w:pPr>
  </w:style>
  <w:style w:type="paragraph" w:styleId="afd">
    <w:name w:val="List Continue"/>
    <w:basedOn w:val="a1"/>
    <w:pPr>
      <w:spacing w:after="120"/>
      <w:ind w:left="480"/>
    </w:pPr>
  </w:style>
  <w:style w:type="paragraph" w:styleId="35">
    <w:name w:val="index 3"/>
    <w:basedOn w:val="a1"/>
    <w:next w:val="a1"/>
    <w:pPr>
      <w:ind w:left="400"/>
    </w:pPr>
  </w:style>
  <w:style w:type="paragraph" w:styleId="42">
    <w:name w:val="index 4"/>
    <w:basedOn w:val="a1"/>
    <w:next w:val="a1"/>
    <w:pPr>
      <w:ind w:left="600"/>
    </w:pPr>
  </w:style>
  <w:style w:type="paragraph" w:styleId="53">
    <w:name w:val="index 5"/>
    <w:basedOn w:val="a1"/>
    <w:next w:val="a1"/>
    <w:pPr>
      <w:ind w:left="800"/>
    </w:pPr>
  </w:style>
  <w:style w:type="paragraph" w:styleId="70">
    <w:name w:val="index 7"/>
    <w:basedOn w:val="a1"/>
    <w:next w:val="a1"/>
    <w:pPr>
      <w:ind w:left="1200"/>
    </w:pPr>
  </w:style>
  <w:style w:type="paragraph" w:styleId="30">
    <w:name w:val="List Bullet 3"/>
    <w:basedOn w:val="a1"/>
    <w:pPr>
      <w:numPr>
        <w:numId w:val="2"/>
      </w:numPr>
      <w:tabs>
        <w:tab w:val="left" w:pos="1321"/>
      </w:tabs>
    </w:pPr>
  </w:style>
  <w:style w:type="paragraph" w:styleId="36">
    <w:name w:val="List Continue 3"/>
    <w:basedOn w:val="a1"/>
    <w:pPr>
      <w:spacing w:after="120"/>
      <w:ind w:left="1440"/>
    </w:pPr>
  </w:style>
  <w:style w:type="paragraph" w:styleId="90">
    <w:name w:val="index 9"/>
    <w:basedOn w:val="a1"/>
    <w:next w:val="a1"/>
    <w:pPr>
      <w:ind w:left="1600"/>
    </w:pPr>
  </w:style>
  <w:style w:type="paragraph" w:styleId="afe">
    <w:name w:val="index heading"/>
    <w:basedOn w:val="a1"/>
    <w:next w:val="10"/>
    <w:rPr>
      <w:rFonts w:ascii="Arial" w:hAnsi="Arial" w:cs="Arial"/>
      <w:b/>
      <w:bCs/>
    </w:rPr>
  </w:style>
  <w:style w:type="paragraph" w:styleId="50">
    <w:name w:val="List Bullet 5"/>
    <w:basedOn w:val="a1"/>
    <w:pPr>
      <w:numPr>
        <w:numId w:val="8"/>
      </w:numPr>
      <w:tabs>
        <w:tab w:val="left" w:pos="2281"/>
      </w:tabs>
    </w:pPr>
  </w:style>
  <w:style w:type="paragraph" w:styleId="26">
    <w:name w:val="List 2"/>
    <w:basedOn w:val="a1"/>
    <w:pPr>
      <w:ind w:left="100" w:hanging="200"/>
    </w:pPr>
  </w:style>
  <w:style w:type="paragraph" w:styleId="43">
    <w:name w:val="List 4"/>
    <w:basedOn w:val="a1"/>
    <w:pPr>
      <w:ind w:left="100" w:hanging="200"/>
    </w:pPr>
  </w:style>
  <w:style w:type="paragraph" w:styleId="54">
    <w:name w:val="List 5"/>
    <w:basedOn w:val="a1"/>
    <w:pPr>
      <w:ind w:left="100" w:hanging="200"/>
    </w:pPr>
  </w:style>
  <w:style w:type="paragraph" w:styleId="a0">
    <w:name w:val="List Bullet"/>
    <w:basedOn w:val="a1"/>
    <w:pPr>
      <w:numPr>
        <w:numId w:val="11"/>
      </w:numPr>
      <w:tabs>
        <w:tab w:val="left" w:pos="361"/>
      </w:tabs>
    </w:pPr>
  </w:style>
  <w:style w:type="paragraph" w:styleId="20">
    <w:name w:val="List Bullet 2"/>
    <w:basedOn w:val="a1"/>
    <w:pPr>
      <w:numPr>
        <w:numId w:val="3"/>
      </w:numPr>
      <w:tabs>
        <w:tab w:val="left" w:pos="841"/>
      </w:tabs>
    </w:pPr>
  </w:style>
  <w:style w:type="paragraph" w:styleId="27">
    <w:name w:val="List Continue 2"/>
    <w:basedOn w:val="a1"/>
    <w:pPr>
      <w:spacing w:after="120"/>
      <w:ind w:left="960"/>
    </w:pPr>
  </w:style>
  <w:style w:type="paragraph" w:styleId="44">
    <w:name w:val="List Continue 4"/>
    <w:basedOn w:val="a1"/>
    <w:pPr>
      <w:spacing w:after="120"/>
      <w:ind w:left="1920"/>
    </w:pPr>
  </w:style>
  <w:style w:type="paragraph" w:styleId="a">
    <w:name w:val="List Number"/>
    <w:basedOn w:val="a1"/>
    <w:pPr>
      <w:numPr>
        <w:numId w:val="5"/>
      </w:numPr>
      <w:tabs>
        <w:tab w:val="left" w:pos="361"/>
      </w:tabs>
    </w:pPr>
  </w:style>
  <w:style w:type="paragraph" w:styleId="21">
    <w:name w:val="List Number 2"/>
    <w:basedOn w:val="a1"/>
    <w:pPr>
      <w:numPr>
        <w:numId w:val="4"/>
      </w:numPr>
      <w:tabs>
        <w:tab w:val="left" w:pos="841"/>
      </w:tabs>
    </w:pPr>
  </w:style>
  <w:style w:type="paragraph" w:styleId="31">
    <w:name w:val="List Number 3"/>
    <w:basedOn w:val="a1"/>
    <w:pPr>
      <w:numPr>
        <w:numId w:val="7"/>
      </w:numPr>
      <w:tabs>
        <w:tab w:val="left" w:pos="1321"/>
      </w:tabs>
    </w:pPr>
  </w:style>
  <w:style w:type="paragraph" w:styleId="Web">
    <w:name w:val="Normal (Web)"/>
    <w:basedOn w:val="a1"/>
    <w:rPr>
      <w:rFonts w:ascii="Times New Roman" w:hAnsi="Times New Roman"/>
      <w:szCs w:val="24"/>
    </w:rPr>
  </w:style>
  <w:style w:type="paragraph" w:styleId="51">
    <w:name w:val="List Number 5"/>
    <w:basedOn w:val="a1"/>
    <w:pPr>
      <w:numPr>
        <w:numId w:val="9"/>
      </w:numPr>
      <w:tabs>
        <w:tab w:val="left" w:pos="2281"/>
      </w:tabs>
    </w:pPr>
  </w:style>
  <w:style w:type="paragraph" w:styleId="aff">
    <w:name w:val="Message Header"/>
    <w:basedOn w:val="a1"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clear" w:color="auto" w:fill="CCCCCC"/>
      <w:ind w:left="1080" w:hanging="1080"/>
    </w:pPr>
    <w:rPr>
      <w:rFonts w:ascii="Arial" w:hAnsi="Arial" w:cs="Arial"/>
      <w:szCs w:val="24"/>
    </w:rPr>
  </w:style>
  <w:style w:type="paragraph" w:styleId="aff0">
    <w:name w:val="Note Heading"/>
    <w:basedOn w:val="a1"/>
    <w:next w:val="a1"/>
    <w:pPr>
      <w:jc w:val="center"/>
    </w:pPr>
  </w:style>
  <w:style w:type="paragraph" w:styleId="aff1">
    <w:name w:val="Plain Text"/>
    <w:basedOn w:val="a1"/>
    <w:rPr>
      <w:rFonts w:cs="Courier New"/>
      <w:szCs w:val="24"/>
    </w:rPr>
  </w:style>
  <w:style w:type="paragraph" w:styleId="aff2">
    <w:name w:val="Salutation"/>
    <w:basedOn w:val="a1"/>
    <w:next w:val="a1"/>
  </w:style>
  <w:style w:type="paragraph" w:styleId="aff3">
    <w:name w:val="Signature"/>
    <w:basedOn w:val="a1"/>
    <w:pPr>
      <w:ind w:left="100"/>
    </w:pPr>
  </w:style>
  <w:style w:type="paragraph" w:styleId="aff4">
    <w:name w:val="Subtitle"/>
    <w:basedOn w:val="a1"/>
    <w:next w:val="a7"/>
    <w:qFormat/>
    <w:pPr>
      <w:spacing w:after="60"/>
      <w:jc w:val="center"/>
    </w:pPr>
    <w:rPr>
      <w:rFonts w:ascii="Arial" w:eastAsia="新細明體" w:hAnsi="Arial" w:cs="Arial"/>
      <w:i/>
      <w:iCs/>
      <w:szCs w:val="24"/>
    </w:rPr>
  </w:style>
  <w:style w:type="paragraph" w:styleId="aff5">
    <w:name w:val="table of authorities"/>
    <w:basedOn w:val="a1"/>
    <w:next w:val="a1"/>
    <w:pPr>
      <w:ind w:left="480"/>
    </w:pPr>
  </w:style>
  <w:style w:type="paragraph" w:styleId="aff6">
    <w:name w:val="table of figures"/>
    <w:basedOn w:val="a1"/>
    <w:next w:val="a1"/>
    <w:pPr>
      <w:ind w:hanging="200"/>
    </w:pPr>
  </w:style>
  <w:style w:type="paragraph" w:styleId="91">
    <w:name w:val="toc 9"/>
    <w:basedOn w:val="a1"/>
    <w:next w:val="a1"/>
    <w:pPr>
      <w:ind w:left="3840"/>
    </w:pPr>
  </w:style>
  <w:style w:type="paragraph" w:styleId="aff7">
    <w:name w:val="toa heading"/>
    <w:basedOn w:val="a1"/>
    <w:next w:val="a1"/>
    <w:pPr>
      <w:spacing w:before="120"/>
    </w:pPr>
    <w:rPr>
      <w:rFonts w:ascii="Arial" w:eastAsia="新細明體" w:hAnsi="Arial" w:cs="Arial"/>
      <w:szCs w:val="24"/>
    </w:rPr>
  </w:style>
  <w:style w:type="paragraph" w:styleId="11">
    <w:name w:val="toc 1"/>
    <w:basedOn w:val="a1"/>
    <w:next w:val="a1"/>
    <w:uiPriority w:val="39"/>
  </w:style>
  <w:style w:type="paragraph" w:styleId="45">
    <w:name w:val="toc 4"/>
    <w:basedOn w:val="a1"/>
    <w:next w:val="a1"/>
    <w:pPr>
      <w:ind w:left="1440"/>
    </w:pPr>
  </w:style>
  <w:style w:type="paragraph" w:styleId="28">
    <w:name w:val="toc 2"/>
    <w:basedOn w:val="a1"/>
    <w:next w:val="a1"/>
    <w:uiPriority w:val="39"/>
    <w:pPr>
      <w:ind w:left="480"/>
    </w:pPr>
  </w:style>
  <w:style w:type="paragraph" w:styleId="37">
    <w:name w:val="toc 3"/>
    <w:basedOn w:val="a1"/>
    <w:next w:val="a1"/>
    <w:uiPriority w:val="39"/>
    <w:pPr>
      <w:ind w:left="960"/>
    </w:pPr>
  </w:style>
  <w:style w:type="paragraph" w:styleId="55">
    <w:name w:val="toc 5"/>
    <w:basedOn w:val="a1"/>
    <w:next w:val="a1"/>
    <w:pPr>
      <w:ind w:left="1920"/>
    </w:pPr>
  </w:style>
  <w:style w:type="paragraph" w:styleId="61">
    <w:name w:val="toc 6"/>
    <w:basedOn w:val="a1"/>
    <w:next w:val="a1"/>
    <w:pPr>
      <w:ind w:left="2400"/>
    </w:pPr>
  </w:style>
  <w:style w:type="paragraph" w:styleId="71">
    <w:name w:val="toc 7"/>
    <w:basedOn w:val="a1"/>
    <w:next w:val="a1"/>
    <w:pPr>
      <w:ind w:left="2880"/>
    </w:pPr>
  </w:style>
  <w:style w:type="paragraph" w:styleId="81">
    <w:name w:val="toc 8"/>
    <w:basedOn w:val="a1"/>
    <w:next w:val="a1"/>
    <w:pPr>
      <w:ind w:left="3360"/>
    </w:pPr>
  </w:style>
  <w:style w:type="paragraph" w:customStyle="1" w:styleId="aff8">
    <w:name w:val="表格內容"/>
    <w:basedOn w:val="a1"/>
    <w:pPr>
      <w:suppressLineNumbers/>
    </w:pPr>
  </w:style>
  <w:style w:type="paragraph" w:customStyle="1" w:styleId="aff9">
    <w:name w:val="表格標題"/>
    <w:basedOn w:val="aff8"/>
    <w:pPr>
      <w:jc w:val="center"/>
    </w:pPr>
    <w:rPr>
      <w:b/>
      <w:bCs/>
    </w:rPr>
  </w:style>
  <w:style w:type="paragraph" w:customStyle="1" w:styleId="affa">
    <w:name w:val="框架內容"/>
    <w:basedOn w:val="a1"/>
  </w:style>
  <w:style w:type="character" w:styleId="affb">
    <w:name w:val="Hyperlink"/>
    <w:uiPriority w:val="99"/>
    <w:unhideWhenUsed/>
    <w:rsid w:val="0071269F"/>
    <w:rPr>
      <w:color w:val="0000FF"/>
      <w:u w:val="single"/>
    </w:rPr>
  </w:style>
  <w:style w:type="character" w:customStyle="1" w:styleId="af5">
    <w:name w:val="頁首 字元"/>
    <w:link w:val="af4"/>
    <w:rsid w:val="00216895"/>
    <w:rPr>
      <w:rFonts w:ascii="細明體" w:eastAsia="細明體" w:hAnsi="細明體"/>
    </w:rPr>
  </w:style>
  <w:style w:type="paragraph" w:styleId="affc">
    <w:name w:val="List Paragraph"/>
    <w:basedOn w:val="a1"/>
    <w:uiPriority w:val="34"/>
    <w:qFormat/>
    <w:rsid w:val="00B82BBA"/>
    <w:pPr>
      <w:ind w:leftChars="200" w:left="480"/>
    </w:pPr>
  </w:style>
  <w:style w:type="character" w:styleId="affd">
    <w:name w:val="Placeholder Text"/>
    <w:basedOn w:val="a2"/>
    <w:uiPriority w:val="99"/>
    <w:semiHidden/>
    <w:rsid w:val="0003124E"/>
    <w:rPr>
      <w:color w:val="808080"/>
    </w:rPr>
  </w:style>
  <w:style w:type="table" w:styleId="affe">
    <w:name w:val="Table Grid"/>
    <w:basedOn w:val="a3"/>
    <w:rsid w:val="003216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9">
    <w:name w:val="Table Classic 2"/>
    <w:basedOn w:val="a3"/>
    <w:rsid w:val="00954B2C"/>
    <w:pPr>
      <w:widowControl w:val="0"/>
      <w:suppressAutoHyphens/>
      <w:overflowPunct w:val="0"/>
      <w:autoSpaceDE w:val="0"/>
      <w:spacing w:line="360" w:lineRule="atLeast"/>
      <w:textAlignment w:val="baseline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8">
    <w:name w:val="Table Classic 3"/>
    <w:basedOn w:val="a3"/>
    <w:rsid w:val="00954B2C"/>
    <w:pPr>
      <w:widowControl w:val="0"/>
      <w:suppressAutoHyphens/>
      <w:overflowPunct w:val="0"/>
      <w:autoSpaceDE w:val="0"/>
      <w:spacing w:line="360" w:lineRule="atLeast"/>
      <w:textAlignment w:val="baseline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Classic 4"/>
    <w:basedOn w:val="a3"/>
    <w:rsid w:val="00954B2C"/>
    <w:pPr>
      <w:widowControl w:val="0"/>
      <w:suppressAutoHyphens/>
      <w:overflowPunct w:val="0"/>
      <w:autoSpaceDE w:val="0"/>
      <w:spacing w:line="360" w:lineRule="atLeast"/>
      <w:textAlignment w:val="baseline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1">
    <w:name w:val="Table Web 1"/>
    <w:basedOn w:val="a3"/>
    <w:rsid w:val="00954B2C"/>
    <w:pPr>
      <w:widowControl w:val="0"/>
      <w:suppressAutoHyphens/>
      <w:overflowPunct w:val="0"/>
      <w:autoSpaceDE w:val="0"/>
      <w:spacing w:line="360" w:lineRule="atLeast"/>
      <w:textAlignment w:val="baseline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Default">
    <w:name w:val="Default"/>
    <w:rsid w:val="00915491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fff">
    <w:name w:val="TOC Heading"/>
    <w:basedOn w:val="1"/>
    <w:next w:val="a1"/>
    <w:uiPriority w:val="39"/>
    <w:unhideWhenUsed/>
    <w:qFormat/>
    <w:rsid w:val="00793DD9"/>
    <w:pPr>
      <w:keepLines/>
      <w:widowControl/>
      <w:numPr>
        <w:numId w:val="0"/>
      </w:numPr>
      <w:suppressAutoHyphens w:val="0"/>
      <w:overflowPunct/>
      <w:autoSpaceDE/>
      <w:spacing w:before="240" w:line="259" w:lineRule="auto"/>
      <w:ind w:right="0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88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0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33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4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63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7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47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74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55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0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9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8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6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4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2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3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16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40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9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88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9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73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4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2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9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jpeg"/><Relationship Id="rId21" Type="http://schemas.openxmlformats.org/officeDocument/2006/relationships/image" Target="media/image14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63" Type="http://schemas.openxmlformats.org/officeDocument/2006/relationships/image" Target="media/image54.png"/><Relationship Id="rId68" Type="http://schemas.openxmlformats.org/officeDocument/2006/relationships/image" Target="media/image59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footer" Target="footer1.xml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66" Type="http://schemas.openxmlformats.org/officeDocument/2006/relationships/image" Target="media/image57.png"/><Relationship Id="rId5" Type="http://schemas.openxmlformats.org/officeDocument/2006/relationships/webSettings" Target="webSettings.xml"/><Relationship Id="rId61" Type="http://schemas.openxmlformats.org/officeDocument/2006/relationships/image" Target="media/image52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image" Target="media/image55.png"/><Relationship Id="rId69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42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e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67" Type="http://schemas.openxmlformats.org/officeDocument/2006/relationships/image" Target="media/image58.png"/><Relationship Id="rId20" Type="http://schemas.openxmlformats.org/officeDocument/2006/relationships/image" Target="media/image13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7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1.xml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image" Target="media/image3.emf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emf"/><Relationship Id="rId18" Type="http://schemas.openxmlformats.org/officeDocument/2006/relationships/image" Target="media/image11.png"/><Relationship Id="rId39" Type="http://schemas.openxmlformats.org/officeDocument/2006/relationships/image" Target="media/image30.png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6C9BF1-18EF-49BD-A42C-25823EB573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44</Pages>
  <Words>3657</Words>
  <Characters>20848</Characters>
  <Application>Microsoft Office Word</Application>
  <DocSecurity>0</DocSecurity>
  <Lines>173</Lines>
  <Paragraphs>48</Paragraphs>
  <ScaleCrop>false</ScaleCrop>
  <Company>CMT</Company>
  <LinksUpToDate>false</LinksUpToDate>
  <CharactersWithSpaces>24457</CharactersWithSpaces>
  <SharedDoc>false</SharedDoc>
  <HLinks>
    <vt:vector size="6" baseType="variant">
      <vt:variant>
        <vt:i4>6946822</vt:i4>
      </vt:variant>
      <vt:variant>
        <vt:i4>4282</vt:i4>
      </vt:variant>
      <vt:variant>
        <vt:i4>1026</vt:i4>
      </vt:variant>
      <vt:variant>
        <vt:i4>1</vt:i4>
      </vt:variant>
      <vt:variant>
        <vt:lpwstr>cid:image003.png@01D22B8A.B1128D70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4-3.Acoustic noise</dc:title>
  <dc:creator>Samuel Kuo</dc:creator>
  <cp:lastModifiedBy>lucky</cp:lastModifiedBy>
  <cp:revision>4</cp:revision>
  <cp:lastPrinted>2020-03-02T04:00:00Z</cp:lastPrinted>
  <dcterms:created xsi:type="dcterms:W3CDTF">2022-03-29T02:01:00Z</dcterms:created>
  <dcterms:modified xsi:type="dcterms:W3CDTF">2022-03-29T02:04:00Z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1033-8.1.0.3385</vt:lpwstr>
  </property>
  <property fmtid="{D5CDD505-2E9C-101B-9397-08002B2CF9AE}" pid="3" name="_AdHocReviewCycleID">
    <vt:r8>2093968678</vt:r8>
  </property>
  <property fmtid="{D5CDD505-2E9C-101B-9397-08002B2CF9AE}" pid="4" name="_AuthorEmail">
    <vt:lpwstr>feng@clevo.com.tw</vt:lpwstr>
  </property>
  <property fmtid="{D5CDD505-2E9C-101B-9397-08002B2CF9AE}" pid="5" name="_AuthorEmailDisplayName">
    <vt:lpwstr>陳仕峰 (Feng)</vt:lpwstr>
  </property>
  <property fmtid="{D5CDD505-2E9C-101B-9397-08002B2CF9AE}" pid="6" name="_EmailSubject">
    <vt:lpwstr>PX-791 REPORT (PDA)</vt:lpwstr>
  </property>
</Properties>
</file>